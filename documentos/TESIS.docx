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page" w:horzAnchor="margin" w:tblpXSpec="center" w:tblpY="316"/>
        <w:tblW w:w="9270" w:type="dxa"/>
        <w:tblLayout w:type="fixed"/>
        <w:tblLook w:val="0000"/>
      </w:tblPr>
      <w:tblGrid>
        <w:gridCol w:w="9270"/>
      </w:tblGrid>
      <w:tr w:rsidR="00085125" w:rsidTr="00085125">
        <w:trPr>
          <w:trHeight w:val="1231"/>
        </w:trPr>
        <w:tc>
          <w:tcPr>
            <w:tcW w:w="9270" w:type="dxa"/>
            <w:shd w:val="clear" w:color="auto" w:fill="auto"/>
            <w:vAlign w:val="bottom"/>
          </w:tcPr>
          <w:p w:rsidR="00085125" w:rsidRPr="00085125" w:rsidRDefault="00085125" w:rsidP="00085125">
            <w:pPr>
              <w:pStyle w:val="Sinespaciado"/>
              <w:snapToGrid w:val="0"/>
              <w:jc w:val="center"/>
              <w:rPr>
                <w:rFonts w:ascii="Cambria" w:hAnsi="Cambria"/>
                <w:b/>
                <w:bCs/>
                <w:sz w:val="72"/>
                <w:szCs w:val="72"/>
              </w:rPr>
            </w:pPr>
            <w:r w:rsidRPr="00085125">
              <w:rPr>
                <w:rFonts w:ascii="Cambria" w:hAnsi="Cambria"/>
                <w:b/>
                <w:bCs/>
                <w:sz w:val="72"/>
                <w:szCs w:val="72"/>
              </w:rPr>
              <w:t>Universidad de El Salvador</w:t>
            </w:r>
          </w:p>
        </w:tc>
      </w:tr>
      <w:tr w:rsidR="00085125" w:rsidTr="00085125">
        <w:trPr>
          <w:trHeight w:val="2462"/>
        </w:trPr>
        <w:tc>
          <w:tcPr>
            <w:tcW w:w="9270" w:type="dxa"/>
            <w:shd w:val="clear" w:color="auto" w:fill="auto"/>
            <w:vAlign w:val="center"/>
          </w:tcPr>
          <w:p w:rsidR="00085125" w:rsidRPr="00085125" w:rsidRDefault="00085125" w:rsidP="00085125">
            <w:pPr>
              <w:pStyle w:val="Sinespaciado"/>
              <w:snapToGrid w:val="0"/>
              <w:jc w:val="center"/>
            </w:pPr>
          </w:p>
          <w:p w:rsidR="00085125" w:rsidRPr="00624273" w:rsidRDefault="00624273" w:rsidP="00085125">
            <w:pPr>
              <w:pStyle w:val="Sinespaciado"/>
              <w:jc w:val="center"/>
              <w:rPr>
                <w:b/>
                <w:sz w:val="30"/>
                <w:szCs w:val="30"/>
              </w:rPr>
            </w:pPr>
            <w:r>
              <w:rPr>
                <w:b/>
                <w:sz w:val="30"/>
                <w:szCs w:val="30"/>
              </w:rPr>
              <w:t>FACULTAD MULTIDISCIPLINARIA DE OCCIDENTE</w:t>
            </w:r>
          </w:p>
          <w:p w:rsidR="00085125" w:rsidRPr="00624273" w:rsidRDefault="00085125" w:rsidP="00085125">
            <w:pPr>
              <w:pStyle w:val="Sinespaciado"/>
              <w:jc w:val="center"/>
              <w:rPr>
                <w:b/>
                <w:sz w:val="30"/>
                <w:szCs w:val="30"/>
              </w:rPr>
            </w:pPr>
          </w:p>
          <w:p w:rsidR="00085125" w:rsidRPr="00624273" w:rsidRDefault="00624273" w:rsidP="00085125">
            <w:pPr>
              <w:pStyle w:val="Sinespaciado"/>
              <w:jc w:val="center"/>
              <w:rPr>
                <w:b/>
                <w:sz w:val="30"/>
                <w:szCs w:val="30"/>
              </w:rPr>
            </w:pPr>
            <w:r>
              <w:rPr>
                <w:b/>
                <w:sz w:val="30"/>
                <w:szCs w:val="30"/>
              </w:rPr>
              <w:t>DEPARTAMENTO DE INGENIERÍA Y ARQUITECTURA</w:t>
            </w:r>
          </w:p>
          <w:p w:rsidR="00085125" w:rsidRPr="00085125" w:rsidRDefault="00514510" w:rsidP="00085125">
            <w:pPr>
              <w:pStyle w:val="Sinespaciado"/>
              <w:jc w:val="center"/>
              <w:rPr>
                <w:sz w:val="28"/>
                <w:szCs w:val="28"/>
              </w:rPr>
            </w:pPr>
            <w:r>
              <w:rPr>
                <w:noProof/>
                <w:lang w:eastAsia="es-ES"/>
              </w:rPr>
              <w:drawing>
                <wp:anchor distT="0" distB="0" distL="114935" distR="114935" simplePos="0" relativeHeight="251651072" behindDoc="1" locked="0" layoutInCell="1" allowOverlap="1">
                  <wp:simplePos x="0" y="0"/>
                  <wp:positionH relativeFrom="column">
                    <wp:posOffset>2355850</wp:posOffset>
                  </wp:positionH>
                  <wp:positionV relativeFrom="paragraph">
                    <wp:posOffset>167640</wp:posOffset>
                  </wp:positionV>
                  <wp:extent cx="1185545" cy="1574800"/>
                  <wp:effectExtent l="19050" t="0" r="0" b="0"/>
                  <wp:wrapNone/>
                  <wp:docPr id="5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1185545" cy="1574800"/>
                          </a:xfrm>
                          <a:prstGeom prst="rect">
                            <a:avLst/>
                          </a:prstGeom>
                          <a:solidFill>
                            <a:srgbClr val="FFFFFF"/>
                          </a:solidFill>
                          <a:ln w="9525">
                            <a:noFill/>
                            <a:miter lim="800000"/>
                            <a:headEnd/>
                            <a:tailEnd/>
                          </a:ln>
                        </pic:spPr>
                      </pic:pic>
                    </a:graphicData>
                  </a:graphic>
                </wp:anchor>
              </w:drawing>
            </w:r>
          </w:p>
        </w:tc>
      </w:tr>
    </w:tbl>
    <w:tbl>
      <w:tblPr>
        <w:tblpPr w:leftFromText="141" w:rightFromText="141" w:vertAnchor="text" w:horzAnchor="margin" w:tblpXSpec="center" w:tblpY="2654"/>
        <w:tblW w:w="10931" w:type="dxa"/>
        <w:tblLayout w:type="fixed"/>
        <w:tblLook w:val="0000"/>
      </w:tblPr>
      <w:tblGrid>
        <w:gridCol w:w="10931"/>
      </w:tblGrid>
      <w:tr w:rsidR="00085125" w:rsidTr="00A73B48">
        <w:trPr>
          <w:trHeight w:val="2001"/>
        </w:trPr>
        <w:tc>
          <w:tcPr>
            <w:tcW w:w="10931" w:type="dxa"/>
          </w:tcPr>
          <w:p w:rsidR="00085125" w:rsidRDefault="00085125" w:rsidP="00085125">
            <w:pPr>
              <w:pStyle w:val="Sinespaciado"/>
              <w:snapToGrid w:val="0"/>
              <w:jc w:val="center"/>
              <w:rPr>
                <w:b/>
                <w:bCs/>
                <w:caps/>
                <w:sz w:val="34"/>
                <w:szCs w:val="34"/>
              </w:rPr>
            </w:pPr>
          </w:p>
          <w:p w:rsidR="00085125" w:rsidRDefault="00085125" w:rsidP="00085125">
            <w:pPr>
              <w:pStyle w:val="Sinespaciado"/>
              <w:snapToGrid w:val="0"/>
              <w:jc w:val="center"/>
              <w:rPr>
                <w:b/>
                <w:bCs/>
                <w:caps/>
                <w:sz w:val="34"/>
                <w:szCs w:val="34"/>
              </w:rPr>
            </w:pPr>
          </w:p>
          <w:p w:rsidR="00085125" w:rsidRDefault="00085125" w:rsidP="00085125">
            <w:pPr>
              <w:pStyle w:val="Sinespaciado"/>
              <w:snapToGrid w:val="0"/>
              <w:jc w:val="center"/>
              <w:rPr>
                <w:b/>
                <w:bCs/>
                <w:caps/>
                <w:sz w:val="34"/>
                <w:szCs w:val="34"/>
              </w:rPr>
            </w:pPr>
          </w:p>
          <w:p w:rsidR="00085125" w:rsidRDefault="00085125" w:rsidP="00085125">
            <w:pPr>
              <w:pStyle w:val="Sinespaciado"/>
              <w:snapToGrid w:val="0"/>
              <w:jc w:val="center"/>
              <w:rPr>
                <w:b/>
                <w:bCs/>
                <w:caps/>
                <w:sz w:val="34"/>
                <w:szCs w:val="34"/>
              </w:rPr>
            </w:pPr>
          </w:p>
          <w:p w:rsidR="00085125" w:rsidRDefault="00E649E5" w:rsidP="00085125">
            <w:pPr>
              <w:pStyle w:val="Sinespaciado"/>
              <w:jc w:val="center"/>
              <w:rPr>
                <w:b/>
                <w:sz w:val="30"/>
                <w:szCs w:val="30"/>
              </w:rPr>
            </w:pPr>
            <w:r w:rsidRPr="00194F79">
              <w:rPr>
                <w:b/>
                <w:sz w:val="30"/>
                <w:szCs w:val="30"/>
              </w:rPr>
              <w:t>TRABAJO DE GRADUACIÓN</w:t>
            </w:r>
          </w:p>
          <w:p w:rsidR="00624273" w:rsidRDefault="00624273" w:rsidP="00085125">
            <w:pPr>
              <w:pStyle w:val="Sinespaciado"/>
              <w:jc w:val="center"/>
              <w:rPr>
                <w:b/>
                <w:sz w:val="30"/>
                <w:szCs w:val="30"/>
              </w:rPr>
            </w:pPr>
          </w:p>
          <w:p w:rsidR="003A50E0" w:rsidRPr="003A50E0" w:rsidRDefault="00085125" w:rsidP="003A50E0">
            <w:pPr>
              <w:pStyle w:val="Sinespaciado"/>
              <w:jc w:val="center"/>
              <w:rPr>
                <w:b/>
                <w:bCs/>
                <w:caps/>
                <w:sz w:val="36"/>
                <w:szCs w:val="36"/>
              </w:rPr>
            </w:pPr>
            <w:r w:rsidRPr="003A50E0">
              <w:rPr>
                <w:b/>
                <w:bCs/>
                <w:caps/>
                <w:sz w:val="36"/>
                <w:szCs w:val="36"/>
              </w:rPr>
              <w:t>“Sistema Informático para la unidad de hardware Y SOFTWARE del departamento de ingeniería y arquitectura de la uNIVERSIDAD DE EL SALVADOR – FACULTAD MULTIDISCIPLINARIA DE OCCIDENTE”</w:t>
            </w:r>
          </w:p>
        </w:tc>
      </w:tr>
      <w:tr w:rsidR="00085125" w:rsidTr="00A73B48">
        <w:trPr>
          <w:trHeight w:val="2557"/>
        </w:trPr>
        <w:tc>
          <w:tcPr>
            <w:tcW w:w="10931" w:type="dxa"/>
          </w:tcPr>
          <w:p w:rsidR="00085125" w:rsidRDefault="00085125" w:rsidP="00085125">
            <w:pPr>
              <w:pStyle w:val="Sinespaciado"/>
              <w:snapToGrid w:val="0"/>
              <w:jc w:val="center"/>
              <w:rPr>
                <w:color w:val="7F7F7F"/>
              </w:rPr>
            </w:pPr>
          </w:p>
          <w:p w:rsidR="00E649E5" w:rsidRDefault="00E649E5" w:rsidP="00085125">
            <w:pPr>
              <w:pStyle w:val="Sinespaciado"/>
              <w:snapToGrid w:val="0"/>
              <w:jc w:val="center"/>
              <w:rPr>
                <w:color w:val="7F7F7F"/>
              </w:rPr>
            </w:pPr>
          </w:p>
          <w:p w:rsidR="00194F79" w:rsidRPr="00194F79" w:rsidRDefault="00194F79" w:rsidP="00194F79">
            <w:pPr>
              <w:pStyle w:val="Sinespaciado"/>
              <w:jc w:val="center"/>
              <w:rPr>
                <w:b/>
                <w:sz w:val="30"/>
                <w:szCs w:val="30"/>
              </w:rPr>
            </w:pPr>
            <w:r w:rsidRPr="00194F79">
              <w:rPr>
                <w:b/>
                <w:sz w:val="30"/>
                <w:szCs w:val="30"/>
              </w:rPr>
              <w:t>PARA OPTAR AL GRADO DE:</w:t>
            </w:r>
          </w:p>
          <w:p w:rsidR="00194F79" w:rsidRDefault="00194F79" w:rsidP="00194F79">
            <w:pPr>
              <w:pStyle w:val="Sinespaciado"/>
              <w:snapToGrid w:val="0"/>
              <w:jc w:val="center"/>
              <w:rPr>
                <w:b/>
                <w:sz w:val="30"/>
                <w:szCs w:val="30"/>
              </w:rPr>
            </w:pPr>
            <w:r w:rsidRPr="00194F79">
              <w:rPr>
                <w:b/>
                <w:sz w:val="30"/>
                <w:szCs w:val="30"/>
              </w:rPr>
              <w:t>INGENIERO DE SISTEMAS INFORMÁTICOS</w:t>
            </w:r>
          </w:p>
          <w:p w:rsidR="00194F79" w:rsidRDefault="00194F79" w:rsidP="00194F79">
            <w:pPr>
              <w:pStyle w:val="Sinespaciado"/>
              <w:snapToGrid w:val="0"/>
              <w:jc w:val="center"/>
              <w:rPr>
                <w:color w:val="7F7F7F"/>
              </w:rPr>
            </w:pPr>
          </w:p>
          <w:p w:rsidR="00194F79" w:rsidRDefault="00194F79" w:rsidP="00194F79">
            <w:pPr>
              <w:pStyle w:val="Sinespaciado"/>
              <w:snapToGrid w:val="0"/>
              <w:jc w:val="center"/>
              <w:rPr>
                <w:color w:val="7F7F7F"/>
              </w:rPr>
            </w:pPr>
          </w:p>
          <w:p w:rsidR="00085125" w:rsidRPr="00194F79" w:rsidRDefault="00085125" w:rsidP="00085125">
            <w:pPr>
              <w:pStyle w:val="Sinespaciado"/>
              <w:jc w:val="center"/>
              <w:rPr>
                <w:b/>
                <w:sz w:val="30"/>
                <w:szCs w:val="30"/>
              </w:rPr>
            </w:pPr>
            <w:r w:rsidRPr="00194F79">
              <w:rPr>
                <w:b/>
                <w:sz w:val="30"/>
                <w:szCs w:val="30"/>
              </w:rPr>
              <w:t>PRESENTAN:</w:t>
            </w:r>
          </w:p>
          <w:p w:rsidR="00085125" w:rsidRPr="00475252" w:rsidRDefault="00085125" w:rsidP="00085125">
            <w:pPr>
              <w:pStyle w:val="Sinespaciado"/>
              <w:jc w:val="center"/>
              <w:rPr>
                <w:b/>
                <w:sz w:val="30"/>
                <w:szCs w:val="30"/>
              </w:rPr>
            </w:pPr>
            <w:r w:rsidRPr="00475252">
              <w:rPr>
                <w:b/>
                <w:sz w:val="30"/>
                <w:szCs w:val="30"/>
              </w:rPr>
              <w:t>Amaya Centeno, Rodrigo</w:t>
            </w:r>
          </w:p>
          <w:p w:rsidR="00085125" w:rsidRPr="00475252" w:rsidRDefault="00085125" w:rsidP="00085125">
            <w:pPr>
              <w:pStyle w:val="Sinespaciado"/>
              <w:jc w:val="center"/>
              <w:rPr>
                <w:b/>
                <w:sz w:val="30"/>
                <w:szCs w:val="30"/>
              </w:rPr>
            </w:pPr>
            <w:r w:rsidRPr="00475252">
              <w:rPr>
                <w:b/>
                <w:sz w:val="30"/>
                <w:szCs w:val="30"/>
              </w:rPr>
              <w:t>Barrientos Padilla, Hugo Alejandro</w:t>
            </w:r>
          </w:p>
          <w:p w:rsidR="00085125" w:rsidRPr="00475252" w:rsidRDefault="00085125" w:rsidP="00085125">
            <w:pPr>
              <w:pStyle w:val="Sinespaciado"/>
              <w:jc w:val="center"/>
              <w:rPr>
                <w:b/>
                <w:sz w:val="30"/>
                <w:szCs w:val="30"/>
              </w:rPr>
            </w:pPr>
            <w:r w:rsidRPr="00475252">
              <w:rPr>
                <w:b/>
                <w:sz w:val="30"/>
                <w:szCs w:val="30"/>
              </w:rPr>
              <w:t>Linares Melara, Roberto Carlos</w:t>
            </w:r>
          </w:p>
          <w:p w:rsidR="00085125" w:rsidRDefault="00085125" w:rsidP="00085125">
            <w:pPr>
              <w:pStyle w:val="Sinespaciado"/>
              <w:jc w:val="center"/>
              <w:rPr>
                <w:sz w:val="34"/>
                <w:szCs w:val="34"/>
              </w:rPr>
            </w:pPr>
          </w:p>
          <w:p w:rsidR="00085125" w:rsidRPr="00194F79" w:rsidRDefault="009656C0" w:rsidP="00085125">
            <w:pPr>
              <w:pStyle w:val="Sinespaciado"/>
              <w:jc w:val="center"/>
              <w:rPr>
                <w:b/>
                <w:sz w:val="30"/>
                <w:szCs w:val="30"/>
              </w:rPr>
            </w:pPr>
            <w:r w:rsidRPr="00194F79">
              <w:rPr>
                <w:b/>
                <w:sz w:val="30"/>
                <w:szCs w:val="30"/>
              </w:rPr>
              <w:t>DOCENTE DIRECTOR</w:t>
            </w:r>
            <w:r w:rsidR="00085125" w:rsidRPr="00194F79">
              <w:rPr>
                <w:b/>
                <w:sz w:val="30"/>
                <w:szCs w:val="30"/>
              </w:rPr>
              <w:t>:</w:t>
            </w:r>
          </w:p>
          <w:p w:rsidR="00085125" w:rsidRPr="00475252" w:rsidRDefault="00085125" w:rsidP="00085125">
            <w:pPr>
              <w:pStyle w:val="Sinespaciado"/>
              <w:jc w:val="center"/>
              <w:rPr>
                <w:b/>
                <w:sz w:val="30"/>
                <w:szCs w:val="30"/>
              </w:rPr>
            </w:pPr>
            <w:r w:rsidRPr="00475252">
              <w:rPr>
                <w:b/>
                <w:sz w:val="30"/>
                <w:szCs w:val="30"/>
              </w:rPr>
              <w:t>Ing. Carlos Stanley Linares Paula</w:t>
            </w:r>
          </w:p>
          <w:p w:rsidR="00085125" w:rsidRDefault="00085125" w:rsidP="00085125">
            <w:pPr>
              <w:pStyle w:val="Sinespaciado"/>
              <w:jc w:val="center"/>
              <w:rPr>
                <w:sz w:val="34"/>
                <w:szCs w:val="34"/>
              </w:rPr>
            </w:pPr>
          </w:p>
          <w:p w:rsidR="00085125" w:rsidRDefault="00085125" w:rsidP="00085125">
            <w:pPr>
              <w:pStyle w:val="Sinespaciado"/>
              <w:jc w:val="center"/>
              <w:rPr>
                <w:sz w:val="28"/>
                <w:szCs w:val="28"/>
              </w:rPr>
            </w:pPr>
          </w:p>
          <w:p w:rsidR="00085125" w:rsidRDefault="00085125" w:rsidP="00085125">
            <w:pPr>
              <w:pStyle w:val="Sinespaciado"/>
              <w:rPr>
                <w:sz w:val="28"/>
                <w:szCs w:val="28"/>
              </w:rPr>
            </w:pPr>
            <w:r>
              <w:rPr>
                <w:sz w:val="28"/>
                <w:szCs w:val="28"/>
              </w:rPr>
              <w:t xml:space="preserve">Santa Ana                          </w:t>
            </w:r>
            <w:r w:rsidR="00194F79">
              <w:rPr>
                <w:sz w:val="28"/>
                <w:szCs w:val="28"/>
              </w:rPr>
              <w:t xml:space="preserve">                              </w:t>
            </w:r>
            <w:r>
              <w:rPr>
                <w:sz w:val="28"/>
                <w:szCs w:val="28"/>
              </w:rPr>
              <w:t xml:space="preserve">El Salvador                     </w:t>
            </w:r>
            <w:r w:rsidR="003A50E0">
              <w:rPr>
                <w:sz w:val="28"/>
                <w:szCs w:val="28"/>
              </w:rPr>
              <w:t xml:space="preserve">                        Centro </w:t>
            </w:r>
            <w:r>
              <w:rPr>
                <w:sz w:val="28"/>
                <w:szCs w:val="28"/>
              </w:rPr>
              <w:t>América</w:t>
            </w:r>
          </w:p>
          <w:p w:rsidR="00085125" w:rsidRDefault="003A50E0" w:rsidP="00072ABE">
            <w:pPr>
              <w:pStyle w:val="Sinespaciado"/>
              <w:rPr>
                <w:color w:val="7F7F7F"/>
              </w:rPr>
            </w:pPr>
            <w:r>
              <w:rPr>
                <w:sz w:val="28"/>
                <w:szCs w:val="28"/>
              </w:rPr>
              <w:t xml:space="preserve">                                           </w:t>
            </w:r>
            <w:r w:rsidR="00194F79">
              <w:rPr>
                <w:sz w:val="28"/>
                <w:szCs w:val="28"/>
              </w:rPr>
              <w:t xml:space="preserve">                         </w:t>
            </w:r>
            <w:r w:rsidR="000E6854">
              <w:rPr>
                <w:sz w:val="28"/>
                <w:szCs w:val="28"/>
              </w:rPr>
              <w:t xml:space="preserve"> </w:t>
            </w:r>
            <w:r w:rsidR="00072ABE">
              <w:rPr>
                <w:sz w:val="28"/>
                <w:szCs w:val="28"/>
              </w:rPr>
              <w:t>Septiembre</w:t>
            </w:r>
            <w:r w:rsidR="00085125">
              <w:rPr>
                <w:sz w:val="28"/>
                <w:szCs w:val="28"/>
              </w:rPr>
              <w:t xml:space="preserve"> 2009</w:t>
            </w:r>
          </w:p>
        </w:tc>
      </w:tr>
    </w:tbl>
    <w:p w:rsidR="003573A3" w:rsidRDefault="003573A3" w:rsidP="003A50E0">
      <w:pPr>
        <w:pStyle w:val="Sinespaciado"/>
        <w:snapToGrid w:val="0"/>
        <w:rPr>
          <w:color w:val="7F7F7F"/>
        </w:rPr>
        <w:sectPr w:rsidR="003573A3" w:rsidSect="008B6147">
          <w:type w:val="continuous"/>
          <w:pgSz w:w="12240" w:h="15840" w:code="1"/>
          <w:pgMar w:top="1417" w:right="1701" w:bottom="1417" w:left="1701" w:header="708" w:footer="708" w:gutter="0"/>
          <w:cols w:space="708"/>
          <w:docGrid w:linePitch="360"/>
        </w:sectPr>
      </w:pPr>
    </w:p>
    <w:tbl>
      <w:tblPr>
        <w:tblpPr w:leftFromText="141" w:rightFromText="141" w:vertAnchor="text" w:horzAnchor="margin" w:tblpXSpec="center" w:tblpY="2654"/>
        <w:tblW w:w="10931" w:type="dxa"/>
        <w:tblLayout w:type="fixed"/>
        <w:tblLook w:val="0000"/>
      </w:tblPr>
      <w:tblGrid>
        <w:gridCol w:w="10931"/>
      </w:tblGrid>
      <w:tr w:rsidR="003A50E0" w:rsidTr="00A73B48">
        <w:trPr>
          <w:trHeight w:val="123"/>
        </w:trPr>
        <w:tc>
          <w:tcPr>
            <w:tcW w:w="10931" w:type="dxa"/>
          </w:tcPr>
          <w:p w:rsidR="003A50E0" w:rsidRDefault="003573A3" w:rsidP="003A50E0">
            <w:pPr>
              <w:pStyle w:val="Sinespaciado"/>
              <w:snapToGrid w:val="0"/>
              <w:rPr>
                <w:color w:val="7F7F7F"/>
              </w:rPr>
            </w:pPr>
            <w:r>
              <w:rPr>
                <w:color w:val="7F7F7F"/>
              </w:rPr>
              <w:t xml:space="preserve">     </w:t>
            </w:r>
          </w:p>
        </w:tc>
      </w:tr>
    </w:tbl>
    <w:p w:rsidR="00624273" w:rsidRDefault="00624273" w:rsidP="00624273">
      <w:pPr>
        <w:pStyle w:val="Ttulo1"/>
        <w:jc w:val="center"/>
        <w:rPr>
          <w:rFonts w:ascii="Calibri" w:hAnsi="Calibri"/>
          <w:color w:val="auto"/>
          <w:sz w:val="30"/>
          <w:szCs w:val="30"/>
        </w:rPr>
      </w:pPr>
      <w:bookmarkStart w:id="0" w:name="_Toc238897794"/>
      <w:r>
        <w:rPr>
          <w:rFonts w:ascii="Calibri" w:hAnsi="Calibri"/>
          <w:color w:val="auto"/>
          <w:sz w:val="30"/>
          <w:szCs w:val="30"/>
        </w:rPr>
        <w:lastRenderedPageBreak/>
        <w:t>UNIVERSIDAD DE EL SALVADOR</w:t>
      </w:r>
    </w:p>
    <w:p w:rsidR="00624273" w:rsidRDefault="00624273" w:rsidP="00624273">
      <w:pPr>
        <w:rPr>
          <w:lang w:eastAsia="es-ES"/>
        </w:rPr>
      </w:pPr>
    </w:p>
    <w:p w:rsidR="00624273" w:rsidRDefault="00624273" w:rsidP="00624273">
      <w:pPr>
        <w:rPr>
          <w:lang w:eastAsia="es-ES"/>
        </w:rPr>
      </w:pPr>
    </w:p>
    <w:p w:rsidR="00624273" w:rsidRDefault="00624273" w:rsidP="00624273">
      <w:pPr>
        <w:rPr>
          <w:lang w:eastAsia="es-ES"/>
        </w:rPr>
      </w:pPr>
    </w:p>
    <w:p w:rsidR="00624273" w:rsidRDefault="00624273" w:rsidP="00624273">
      <w:pPr>
        <w:jc w:val="center"/>
        <w:rPr>
          <w:b/>
          <w:sz w:val="30"/>
          <w:szCs w:val="30"/>
          <w:lang w:eastAsia="es-ES"/>
        </w:rPr>
      </w:pPr>
      <w:r w:rsidRPr="00E649E5">
        <w:rPr>
          <w:b/>
          <w:sz w:val="30"/>
          <w:szCs w:val="30"/>
          <w:lang w:eastAsia="es-ES"/>
        </w:rPr>
        <w:t>RECTO</w:t>
      </w:r>
      <w:r>
        <w:rPr>
          <w:b/>
          <w:sz w:val="30"/>
          <w:szCs w:val="30"/>
          <w:lang w:eastAsia="es-ES"/>
        </w:rPr>
        <w:t>R</w:t>
      </w:r>
    </w:p>
    <w:p w:rsidR="00624273" w:rsidRDefault="00624273" w:rsidP="00624273">
      <w:pPr>
        <w:jc w:val="center"/>
        <w:rPr>
          <w:b/>
          <w:sz w:val="30"/>
          <w:szCs w:val="30"/>
          <w:lang w:eastAsia="es-ES"/>
        </w:rPr>
      </w:pPr>
      <w:r>
        <w:rPr>
          <w:b/>
          <w:sz w:val="30"/>
          <w:szCs w:val="30"/>
          <w:lang w:eastAsia="es-ES"/>
        </w:rPr>
        <w:t>ING. Y MSC. RUFINO ANTONIO QUEZADA SÁNCHEZ</w:t>
      </w: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r>
        <w:rPr>
          <w:b/>
          <w:sz w:val="30"/>
          <w:szCs w:val="30"/>
          <w:lang w:eastAsia="es-ES"/>
        </w:rPr>
        <w:t>VICE-RECTOR ACADÉMICO</w:t>
      </w:r>
    </w:p>
    <w:p w:rsidR="00624273" w:rsidRDefault="00624273" w:rsidP="00624273">
      <w:pPr>
        <w:jc w:val="center"/>
        <w:rPr>
          <w:b/>
          <w:sz w:val="30"/>
          <w:szCs w:val="30"/>
          <w:lang w:eastAsia="es-ES"/>
        </w:rPr>
      </w:pPr>
      <w:r>
        <w:rPr>
          <w:b/>
          <w:sz w:val="30"/>
          <w:szCs w:val="30"/>
          <w:lang w:eastAsia="es-ES"/>
        </w:rPr>
        <w:t>ARQ- Y MASTER MIGUEL ÁNGE</w:t>
      </w:r>
      <w:r w:rsidR="00F25569">
        <w:rPr>
          <w:b/>
          <w:sz w:val="30"/>
          <w:szCs w:val="30"/>
          <w:lang w:eastAsia="es-ES"/>
        </w:rPr>
        <w:t>L</w:t>
      </w:r>
      <w:r>
        <w:rPr>
          <w:b/>
          <w:sz w:val="30"/>
          <w:szCs w:val="30"/>
          <w:lang w:eastAsia="es-ES"/>
        </w:rPr>
        <w:t xml:space="preserve"> PÉREZ RAMOS</w:t>
      </w: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r>
        <w:rPr>
          <w:b/>
          <w:sz w:val="30"/>
          <w:szCs w:val="30"/>
          <w:lang w:eastAsia="es-ES"/>
        </w:rPr>
        <w:t>VICE-RECTOR ADMINISTRATIVO</w:t>
      </w:r>
    </w:p>
    <w:p w:rsidR="00624273" w:rsidRDefault="00624273" w:rsidP="00624273">
      <w:pPr>
        <w:jc w:val="center"/>
        <w:rPr>
          <w:b/>
          <w:sz w:val="30"/>
          <w:szCs w:val="30"/>
          <w:lang w:eastAsia="es-ES"/>
        </w:rPr>
      </w:pPr>
      <w:r>
        <w:rPr>
          <w:b/>
          <w:sz w:val="30"/>
          <w:szCs w:val="30"/>
          <w:lang w:eastAsia="es-ES"/>
        </w:rPr>
        <w:t>LICDO. Y MASTER OSCAR NOE NAVARRETE</w:t>
      </w: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r>
        <w:rPr>
          <w:b/>
          <w:sz w:val="30"/>
          <w:szCs w:val="30"/>
          <w:lang w:eastAsia="es-ES"/>
        </w:rPr>
        <w:t>SECRETARIO GENERAL</w:t>
      </w:r>
    </w:p>
    <w:p w:rsidR="00624273" w:rsidRDefault="00624273" w:rsidP="00624273">
      <w:pPr>
        <w:jc w:val="center"/>
        <w:rPr>
          <w:b/>
          <w:sz w:val="30"/>
          <w:szCs w:val="30"/>
          <w:lang w:eastAsia="es-ES"/>
        </w:rPr>
      </w:pPr>
      <w:r>
        <w:rPr>
          <w:b/>
          <w:sz w:val="30"/>
          <w:szCs w:val="30"/>
          <w:lang w:eastAsia="es-ES"/>
        </w:rPr>
        <w:t>LICDO. DOUGLAS VLADIMIR ALFARO CHAVEZ</w:t>
      </w: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r>
        <w:rPr>
          <w:b/>
          <w:sz w:val="30"/>
          <w:szCs w:val="30"/>
          <w:lang w:eastAsia="es-ES"/>
        </w:rPr>
        <w:t>FISCAL GENERAL</w:t>
      </w:r>
    </w:p>
    <w:p w:rsidR="00624273" w:rsidRDefault="00624273" w:rsidP="00624273">
      <w:pPr>
        <w:jc w:val="center"/>
        <w:rPr>
          <w:b/>
          <w:sz w:val="30"/>
          <w:szCs w:val="30"/>
          <w:lang w:eastAsia="es-ES"/>
        </w:rPr>
      </w:pPr>
      <w:r>
        <w:rPr>
          <w:b/>
          <w:sz w:val="30"/>
          <w:szCs w:val="30"/>
          <w:lang w:eastAsia="es-ES"/>
        </w:rPr>
        <w:t>DR. RENE MADECADEL PERLA JIMÉNEZ</w:t>
      </w: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r>
        <w:rPr>
          <w:b/>
          <w:sz w:val="30"/>
          <w:szCs w:val="30"/>
          <w:lang w:eastAsia="es-ES"/>
        </w:rPr>
        <w:lastRenderedPageBreak/>
        <w:t>FACULTAD MULTIDISCIPLINARIA DE OCCIDENTE</w:t>
      </w: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r>
        <w:rPr>
          <w:b/>
          <w:sz w:val="30"/>
          <w:szCs w:val="30"/>
          <w:lang w:eastAsia="es-ES"/>
        </w:rPr>
        <w:t>DECANO</w:t>
      </w:r>
    </w:p>
    <w:p w:rsidR="00624273" w:rsidRDefault="00624273" w:rsidP="00624273">
      <w:pPr>
        <w:jc w:val="center"/>
        <w:rPr>
          <w:b/>
          <w:sz w:val="30"/>
          <w:szCs w:val="30"/>
          <w:lang w:eastAsia="es-ES"/>
        </w:rPr>
      </w:pPr>
      <w:r>
        <w:rPr>
          <w:b/>
          <w:sz w:val="30"/>
          <w:szCs w:val="30"/>
          <w:lang w:eastAsia="es-ES"/>
        </w:rPr>
        <w:t>LICDO. JORGE MAURICIO RIVERA</w:t>
      </w: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r>
        <w:rPr>
          <w:b/>
          <w:sz w:val="30"/>
          <w:szCs w:val="30"/>
          <w:lang w:eastAsia="es-ES"/>
        </w:rPr>
        <w:t>VICE-DECANO</w:t>
      </w:r>
    </w:p>
    <w:p w:rsidR="00624273" w:rsidRDefault="00624273" w:rsidP="00624273">
      <w:pPr>
        <w:jc w:val="center"/>
        <w:rPr>
          <w:b/>
          <w:sz w:val="30"/>
          <w:szCs w:val="30"/>
          <w:lang w:eastAsia="es-ES"/>
        </w:rPr>
      </w:pPr>
      <w:r>
        <w:rPr>
          <w:b/>
          <w:sz w:val="30"/>
          <w:szCs w:val="30"/>
          <w:lang w:eastAsia="es-ES"/>
        </w:rPr>
        <w:t xml:space="preserve">LICDO. Y MASTER ELADIO EFRAÍN ZACARÍAS </w:t>
      </w:r>
      <w:r w:rsidR="00F25569">
        <w:rPr>
          <w:b/>
          <w:sz w:val="30"/>
          <w:szCs w:val="30"/>
          <w:lang w:eastAsia="es-ES"/>
        </w:rPr>
        <w:t>ORTEZ</w:t>
      </w: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r>
        <w:rPr>
          <w:b/>
          <w:sz w:val="30"/>
          <w:szCs w:val="30"/>
          <w:lang w:eastAsia="es-ES"/>
        </w:rPr>
        <w:t>SECRETARIO DE FACULTAD</w:t>
      </w:r>
    </w:p>
    <w:p w:rsidR="00624273" w:rsidRDefault="00624273" w:rsidP="00624273">
      <w:pPr>
        <w:jc w:val="center"/>
        <w:rPr>
          <w:b/>
          <w:sz w:val="30"/>
          <w:szCs w:val="30"/>
          <w:lang w:eastAsia="es-ES"/>
        </w:rPr>
      </w:pPr>
      <w:r>
        <w:rPr>
          <w:b/>
          <w:sz w:val="30"/>
          <w:szCs w:val="30"/>
          <w:lang w:eastAsia="es-ES"/>
        </w:rPr>
        <w:t>LICDO. VICTOR HUGO MERINO QUEZADA</w:t>
      </w: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p>
    <w:p w:rsidR="00624273" w:rsidRDefault="00624273" w:rsidP="00624273">
      <w:pPr>
        <w:jc w:val="center"/>
        <w:rPr>
          <w:b/>
          <w:sz w:val="30"/>
          <w:szCs w:val="30"/>
          <w:lang w:eastAsia="es-ES"/>
        </w:rPr>
      </w:pPr>
      <w:r>
        <w:rPr>
          <w:b/>
          <w:sz w:val="30"/>
          <w:szCs w:val="30"/>
          <w:lang w:eastAsia="es-ES"/>
        </w:rPr>
        <w:t>JEFE DE DEPARTAMENTO DE INGENIERÍA Y ARQUITECTURA</w:t>
      </w:r>
    </w:p>
    <w:p w:rsidR="00624273" w:rsidRDefault="00624273" w:rsidP="00624273">
      <w:pPr>
        <w:jc w:val="center"/>
        <w:rPr>
          <w:b/>
          <w:sz w:val="30"/>
          <w:szCs w:val="30"/>
          <w:lang w:eastAsia="es-ES"/>
        </w:rPr>
      </w:pPr>
      <w:r>
        <w:rPr>
          <w:b/>
          <w:sz w:val="30"/>
          <w:szCs w:val="30"/>
          <w:lang w:eastAsia="es-ES"/>
        </w:rPr>
        <w:t>ING. RAUL ERNESTO MARTÍNEZ BERMÚDEZ</w:t>
      </w:r>
    </w:p>
    <w:p w:rsidR="00624273" w:rsidRDefault="00624273" w:rsidP="00624273">
      <w:pPr>
        <w:jc w:val="center"/>
        <w:rPr>
          <w:b/>
          <w:sz w:val="30"/>
          <w:szCs w:val="30"/>
          <w:lang w:eastAsia="es-ES"/>
        </w:rPr>
      </w:pPr>
    </w:p>
    <w:p w:rsidR="00624273" w:rsidRDefault="00624273" w:rsidP="00624273">
      <w:pPr>
        <w:jc w:val="center"/>
        <w:rPr>
          <w:b/>
          <w:sz w:val="30"/>
          <w:szCs w:val="30"/>
          <w:lang w:eastAsia="es-ES"/>
        </w:rPr>
        <w:sectPr w:rsidR="00624273" w:rsidSect="008B6147">
          <w:headerReference w:type="default" r:id="rId9"/>
          <w:type w:val="continuous"/>
          <w:pgSz w:w="12240" w:h="15840" w:code="1"/>
          <w:pgMar w:top="1417" w:right="1701" w:bottom="1417" w:left="1701" w:header="708" w:footer="708" w:gutter="0"/>
          <w:cols w:space="708"/>
          <w:docGrid w:linePitch="360"/>
        </w:sectPr>
      </w:pPr>
    </w:p>
    <w:p w:rsidR="008B6147" w:rsidRDefault="002473B2" w:rsidP="00D30A66">
      <w:pPr>
        <w:pStyle w:val="Ttulo1"/>
        <w:jc w:val="center"/>
      </w:pPr>
      <w:r>
        <w:lastRenderedPageBreak/>
        <w:t>ÍNDICE</w:t>
      </w:r>
      <w:bookmarkEnd w:id="0"/>
    </w:p>
    <w:p w:rsidR="00964AA6" w:rsidRDefault="00964AA6">
      <w:pPr>
        <w:pStyle w:val="TDC1"/>
        <w:tabs>
          <w:tab w:val="right" w:leader="dot" w:pos="8828"/>
        </w:tabs>
      </w:pPr>
    </w:p>
    <w:p w:rsidR="00964AA6" w:rsidRDefault="001207F8">
      <w:pPr>
        <w:pStyle w:val="TDC1"/>
        <w:tabs>
          <w:tab w:val="right" w:leader="dot" w:pos="8828"/>
        </w:tabs>
        <w:rPr>
          <w:rFonts w:eastAsia="Times New Roman" w:cs="Times New Roman"/>
          <w:noProof/>
          <w:lang w:eastAsia="es-ES"/>
        </w:rPr>
      </w:pPr>
      <w:r>
        <w:fldChar w:fldCharType="begin"/>
      </w:r>
      <w:r>
        <w:instrText xml:space="preserve"> TOC \o "1-3" \h \z \u </w:instrText>
      </w:r>
      <w:r>
        <w:fldChar w:fldCharType="separate"/>
      </w:r>
      <w:hyperlink w:anchor="_Toc238897795" w:history="1">
        <w:r w:rsidR="00964AA6" w:rsidRPr="00126E79">
          <w:rPr>
            <w:rStyle w:val="Hipervnculo"/>
            <w:noProof/>
          </w:rPr>
          <w:t>Agradecimientos</w:t>
        </w:r>
      </w:hyperlink>
    </w:p>
    <w:p w:rsidR="00964AA6" w:rsidRPr="00964AA6" w:rsidRDefault="00964AA6">
      <w:pPr>
        <w:pStyle w:val="TDC1"/>
        <w:tabs>
          <w:tab w:val="right" w:leader="dot" w:pos="8828"/>
        </w:tabs>
        <w:rPr>
          <w:rFonts w:eastAsia="Times New Roman" w:cs="Times New Roman"/>
          <w:b/>
          <w:noProof/>
          <w:lang w:eastAsia="es-ES"/>
        </w:rPr>
      </w:pPr>
      <w:hyperlink w:anchor="_Toc238897796" w:history="1">
        <w:r w:rsidRPr="00964AA6">
          <w:rPr>
            <w:rStyle w:val="Hipervnculo"/>
            <w:noProof/>
          </w:rPr>
          <w:t>Resumen</w:t>
        </w:r>
        <w:r w:rsidRPr="00964AA6">
          <w:rPr>
            <w:rStyle w:val="Hipervnculo"/>
            <w:b/>
            <w:noProof/>
          </w:rPr>
          <w:t xml:space="preserve"> </w:t>
        </w:r>
        <w:r w:rsidRPr="00964AA6">
          <w:rPr>
            <w:rStyle w:val="Hipervnculo"/>
            <w:noProof/>
          </w:rPr>
          <w:t>Ejecu</w:t>
        </w:r>
        <w:r w:rsidRPr="00964AA6">
          <w:rPr>
            <w:rStyle w:val="Hipervnculo"/>
            <w:noProof/>
          </w:rPr>
          <w:t>t</w:t>
        </w:r>
        <w:r w:rsidRPr="00964AA6">
          <w:rPr>
            <w:rStyle w:val="Hipervnculo"/>
            <w:noProof/>
          </w:rPr>
          <w:t>ivo</w:t>
        </w:r>
      </w:hyperlink>
    </w:p>
    <w:p w:rsidR="00964AA6" w:rsidRDefault="00964AA6">
      <w:pPr>
        <w:pStyle w:val="TDC1"/>
        <w:tabs>
          <w:tab w:val="right" w:leader="dot" w:pos="8828"/>
        </w:tabs>
        <w:rPr>
          <w:rFonts w:eastAsia="Times New Roman" w:cs="Times New Roman"/>
          <w:noProof/>
          <w:lang w:eastAsia="es-ES"/>
        </w:rPr>
      </w:pPr>
      <w:hyperlink w:anchor="_Toc238897797" w:history="1">
        <w:r w:rsidRPr="00126E79">
          <w:rPr>
            <w:rStyle w:val="Hipervnculo"/>
            <w:noProof/>
          </w:rPr>
          <w:t>CAPÍTULO I: Generalidades del Proyecto</w:t>
        </w:r>
        <w:r>
          <w:rPr>
            <w:noProof/>
            <w:webHidden/>
          </w:rPr>
          <w:tab/>
        </w:r>
        <w:r>
          <w:rPr>
            <w:noProof/>
            <w:webHidden/>
          </w:rPr>
          <w:fldChar w:fldCharType="begin"/>
        </w:r>
        <w:r>
          <w:rPr>
            <w:noProof/>
            <w:webHidden/>
          </w:rPr>
          <w:instrText xml:space="preserve"> PAGEREF _Toc238897797 \h </w:instrText>
        </w:r>
        <w:r>
          <w:rPr>
            <w:noProof/>
            <w:webHidden/>
          </w:rPr>
        </w:r>
        <w:r>
          <w:rPr>
            <w:noProof/>
            <w:webHidden/>
          </w:rPr>
          <w:fldChar w:fldCharType="separate"/>
        </w:r>
        <w:r w:rsidR="00915C10">
          <w:rPr>
            <w:noProof/>
            <w:webHidden/>
          </w:rPr>
          <w:t>8</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798" w:history="1">
        <w:r w:rsidRPr="00126E79">
          <w:rPr>
            <w:rStyle w:val="Hipervnculo"/>
            <w:noProof/>
          </w:rPr>
          <w:t>Introducción</w:t>
        </w:r>
        <w:r>
          <w:rPr>
            <w:noProof/>
            <w:webHidden/>
          </w:rPr>
          <w:tab/>
        </w:r>
        <w:r>
          <w:rPr>
            <w:noProof/>
            <w:webHidden/>
          </w:rPr>
          <w:fldChar w:fldCharType="begin"/>
        </w:r>
        <w:r>
          <w:rPr>
            <w:noProof/>
            <w:webHidden/>
          </w:rPr>
          <w:instrText xml:space="preserve"> PAGEREF _Toc238897798 \h </w:instrText>
        </w:r>
        <w:r>
          <w:rPr>
            <w:noProof/>
            <w:webHidden/>
          </w:rPr>
        </w:r>
        <w:r>
          <w:rPr>
            <w:noProof/>
            <w:webHidden/>
          </w:rPr>
          <w:fldChar w:fldCharType="separate"/>
        </w:r>
        <w:r w:rsidR="00915C10">
          <w:rPr>
            <w:noProof/>
            <w:webHidden/>
          </w:rPr>
          <w:t>8</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799" w:history="1">
        <w:r w:rsidRPr="00126E79">
          <w:rPr>
            <w:rStyle w:val="Hipervnculo"/>
            <w:noProof/>
          </w:rPr>
          <w:t>Planteamiento del Problema.</w:t>
        </w:r>
        <w:r>
          <w:rPr>
            <w:noProof/>
            <w:webHidden/>
          </w:rPr>
          <w:tab/>
        </w:r>
        <w:r>
          <w:rPr>
            <w:noProof/>
            <w:webHidden/>
          </w:rPr>
          <w:fldChar w:fldCharType="begin"/>
        </w:r>
        <w:r>
          <w:rPr>
            <w:noProof/>
            <w:webHidden/>
          </w:rPr>
          <w:instrText xml:space="preserve"> PAGEREF _Toc238897799 \h </w:instrText>
        </w:r>
        <w:r>
          <w:rPr>
            <w:noProof/>
            <w:webHidden/>
          </w:rPr>
        </w:r>
        <w:r>
          <w:rPr>
            <w:noProof/>
            <w:webHidden/>
          </w:rPr>
          <w:fldChar w:fldCharType="separate"/>
        </w:r>
        <w:r w:rsidR="00915C10">
          <w:rPr>
            <w:noProof/>
            <w:webHidden/>
          </w:rPr>
          <w:t>9</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00" w:history="1">
        <w:r w:rsidRPr="00126E79">
          <w:rPr>
            <w:rStyle w:val="Hipervnculo"/>
            <w:noProof/>
          </w:rPr>
          <w:t>Justificación</w:t>
        </w:r>
        <w:r>
          <w:rPr>
            <w:noProof/>
            <w:webHidden/>
          </w:rPr>
          <w:tab/>
        </w:r>
        <w:r>
          <w:rPr>
            <w:noProof/>
            <w:webHidden/>
          </w:rPr>
          <w:fldChar w:fldCharType="begin"/>
        </w:r>
        <w:r>
          <w:rPr>
            <w:noProof/>
            <w:webHidden/>
          </w:rPr>
          <w:instrText xml:space="preserve"> PAGEREF _Toc238897800 \h </w:instrText>
        </w:r>
        <w:r>
          <w:rPr>
            <w:noProof/>
            <w:webHidden/>
          </w:rPr>
        </w:r>
        <w:r>
          <w:rPr>
            <w:noProof/>
            <w:webHidden/>
          </w:rPr>
          <w:fldChar w:fldCharType="separate"/>
        </w:r>
        <w:r w:rsidR="00915C10">
          <w:rPr>
            <w:noProof/>
            <w:webHidden/>
          </w:rPr>
          <w:t>12</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01" w:history="1">
        <w:r w:rsidRPr="00126E79">
          <w:rPr>
            <w:rStyle w:val="Hipervnculo"/>
            <w:noProof/>
          </w:rPr>
          <w:t>Objetivos</w:t>
        </w:r>
        <w:r>
          <w:rPr>
            <w:noProof/>
            <w:webHidden/>
          </w:rPr>
          <w:tab/>
        </w:r>
        <w:r>
          <w:rPr>
            <w:noProof/>
            <w:webHidden/>
          </w:rPr>
          <w:fldChar w:fldCharType="begin"/>
        </w:r>
        <w:r>
          <w:rPr>
            <w:noProof/>
            <w:webHidden/>
          </w:rPr>
          <w:instrText xml:space="preserve"> PAGEREF _Toc238897801 \h </w:instrText>
        </w:r>
        <w:r>
          <w:rPr>
            <w:noProof/>
            <w:webHidden/>
          </w:rPr>
        </w:r>
        <w:r>
          <w:rPr>
            <w:noProof/>
            <w:webHidden/>
          </w:rPr>
          <w:fldChar w:fldCharType="separate"/>
        </w:r>
        <w:r w:rsidR="00915C10">
          <w:rPr>
            <w:noProof/>
            <w:webHidden/>
          </w:rPr>
          <w:t>14</w:t>
        </w:r>
        <w:r>
          <w:rPr>
            <w:noProof/>
            <w:webHidden/>
          </w:rPr>
          <w:fldChar w:fldCharType="end"/>
        </w:r>
      </w:hyperlink>
    </w:p>
    <w:p w:rsidR="00964AA6" w:rsidRDefault="00964AA6">
      <w:pPr>
        <w:pStyle w:val="TDC3"/>
        <w:tabs>
          <w:tab w:val="right" w:leader="dot" w:pos="8828"/>
        </w:tabs>
        <w:rPr>
          <w:rFonts w:eastAsia="Times New Roman" w:cs="Times New Roman"/>
          <w:noProof/>
          <w:lang w:eastAsia="es-ES"/>
        </w:rPr>
      </w:pPr>
      <w:hyperlink w:anchor="_Toc238897802" w:history="1">
        <w:r w:rsidRPr="00126E79">
          <w:rPr>
            <w:rStyle w:val="Hipervnculo"/>
            <w:noProof/>
          </w:rPr>
          <w:t>Objetivo General</w:t>
        </w:r>
        <w:r>
          <w:rPr>
            <w:noProof/>
            <w:webHidden/>
          </w:rPr>
          <w:tab/>
        </w:r>
        <w:r>
          <w:rPr>
            <w:noProof/>
            <w:webHidden/>
          </w:rPr>
          <w:fldChar w:fldCharType="begin"/>
        </w:r>
        <w:r>
          <w:rPr>
            <w:noProof/>
            <w:webHidden/>
          </w:rPr>
          <w:instrText xml:space="preserve"> PAGEREF _Toc238897802 \h </w:instrText>
        </w:r>
        <w:r>
          <w:rPr>
            <w:noProof/>
            <w:webHidden/>
          </w:rPr>
        </w:r>
        <w:r>
          <w:rPr>
            <w:noProof/>
            <w:webHidden/>
          </w:rPr>
          <w:fldChar w:fldCharType="separate"/>
        </w:r>
        <w:r w:rsidR="00915C10">
          <w:rPr>
            <w:noProof/>
            <w:webHidden/>
          </w:rPr>
          <w:t>14</w:t>
        </w:r>
        <w:r>
          <w:rPr>
            <w:noProof/>
            <w:webHidden/>
          </w:rPr>
          <w:fldChar w:fldCharType="end"/>
        </w:r>
      </w:hyperlink>
    </w:p>
    <w:p w:rsidR="00964AA6" w:rsidRDefault="00964AA6">
      <w:pPr>
        <w:pStyle w:val="TDC3"/>
        <w:tabs>
          <w:tab w:val="right" w:leader="dot" w:pos="8828"/>
        </w:tabs>
        <w:rPr>
          <w:rFonts w:eastAsia="Times New Roman" w:cs="Times New Roman"/>
          <w:noProof/>
          <w:lang w:eastAsia="es-ES"/>
        </w:rPr>
      </w:pPr>
      <w:hyperlink w:anchor="_Toc238897803" w:history="1">
        <w:r w:rsidRPr="00126E79">
          <w:rPr>
            <w:rStyle w:val="Hipervnculo"/>
            <w:noProof/>
          </w:rPr>
          <w:t>Objetivos Específicos</w:t>
        </w:r>
        <w:r>
          <w:rPr>
            <w:noProof/>
            <w:webHidden/>
          </w:rPr>
          <w:tab/>
        </w:r>
        <w:r>
          <w:rPr>
            <w:noProof/>
            <w:webHidden/>
          </w:rPr>
          <w:fldChar w:fldCharType="begin"/>
        </w:r>
        <w:r>
          <w:rPr>
            <w:noProof/>
            <w:webHidden/>
          </w:rPr>
          <w:instrText xml:space="preserve"> PAGEREF _Toc238897803 \h </w:instrText>
        </w:r>
        <w:r>
          <w:rPr>
            <w:noProof/>
            <w:webHidden/>
          </w:rPr>
        </w:r>
        <w:r>
          <w:rPr>
            <w:noProof/>
            <w:webHidden/>
          </w:rPr>
          <w:fldChar w:fldCharType="separate"/>
        </w:r>
        <w:r w:rsidR="00915C10">
          <w:rPr>
            <w:noProof/>
            <w:webHidden/>
          </w:rPr>
          <w:t>14</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04" w:history="1">
        <w:r w:rsidRPr="00126E79">
          <w:rPr>
            <w:rStyle w:val="Hipervnculo"/>
            <w:noProof/>
          </w:rPr>
          <w:t>Alcances</w:t>
        </w:r>
        <w:r>
          <w:rPr>
            <w:noProof/>
            <w:webHidden/>
          </w:rPr>
          <w:tab/>
        </w:r>
        <w:r>
          <w:rPr>
            <w:noProof/>
            <w:webHidden/>
          </w:rPr>
          <w:fldChar w:fldCharType="begin"/>
        </w:r>
        <w:r>
          <w:rPr>
            <w:noProof/>
            <w:webHidden/>
          </w:rPr>
          <w:instrText xml:space="preserve"> PAGEREF _Toc238897804 \h </w:instrText>
        </w:r>
        <w:r>
          <w:rPr>
            <w:noProof/>
            <w:webHidden/>
          </w:rPr>
        </w:r>
        <w:r>
          <w:rPr>
            <w:noProof/>
            <w:webHidden/>
          </w:rPr>
          <w:fldChar w:fldCharType="separate"/>
        </w:r>
        <w:r w:rsidR="00915C10">
          <w:rPr>
            <w:noProof/>
            <w:webHidden/>
          </w:rPr>
          <w:t>16</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05" w:history="1">
        <w:r w:rsidRPr="00126E79">
          <w:rPr>
            <w:rStyle w:val="Hipervnculo"/>
            <w:noProof/>
          </w:rPr>
          <w:t>Limitaciones</w:t>
        </w:r>
        <w:r>
          <w:rPr>
            <w:noProof/>
            <w:webHidden/>
          </w:rPr>
          <w:tab/>
        </w:r>
        <w:r>
          <w:rPr>
            <w:noProof/>
            <w:webHidden/>
          </w:rPr>
          <w:fldChar w:fldCharType="begin"/>
        </w:r>
        <w:r>
          <w:rPr>
            <w:noProof/>
            <w:webHidden/>
          </w:rPr>
          <w:instrText xml:space="preserve"> PAGEREF _Toc238897805 \h </w:instrText>
        </w:r>
        <w:r>
          <w:rPr>
            <w:noProof/>
            <w:webHidden/>
          </w:rPr>
        </w:r>
        <w:r>
          <w:rPr>
            <w:noProof/>
            <w:webHidden/>
          </w:rPr>
          <w:fldChar w:fldCharType="separate"/>
        </w:r>
        <w:r w:rsidR="00915C10">
          <w:rPr>
            <w:noProof/>
            <w:webHidden/>
          </w:rPr>
          <w:t>20</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06" w:history="1">
        <w:r w:rsidRPr="00126E79">
          <w:rPr>
            <w:rStyle w:val="Hipervnculo"/>
            <w:noProof/>
          </w:rPr>
          <w:t>Metodología de Investigación</w:t>
        </w:r>
        <w:r>
          <w:rPr>
            <w:noProof/>
            <w:webHidden/>
          </w:rPr>
          <w:tab/>
        </w:r>
        <w:r>
          <w:rPr>
            <w:noProof/>
            <w:webHidden/>
          </w:rPr>
          <w:fldChar w:fldCharType="begin"/>
        </w:r>
        <w:r>
          <w:rPr>
            <w:noProof/>
            <w:webHidden/>
          </w:rPr>
          <w:instrText xml:space="preserve"> PAGEREF _Toc238897806 \h </w:instrText>
        </w:r>
        <w:r>
          <w:rPr>
            <w:noProof/>
            <w:webHidden/>
          </w:rPr>
        </w:r>
        <w:r>
          <w:rPr>
            <w:noProof/>
            <w:webHidden/>
          </w:rPr>
          <w:fldChar w:fldCharType="separate"/>
        </w:r>
        <w:r w:rsidR="00915C10">
          <w:rPr>
            <w:noProof/>
            <w:webHidden/>
          </w:rPr>
          <w:t>20</w:t>
        </w:r>
        <w:r>
          <w:rPr>
            <w:noProof/>
            <w:webHidden/>
          </w:rPr>
          <w:fldChar w:fldCharType="end"/>
        </w:r>
      </w:hyperlink>
    </w:p>
    <w:p w:rsidR="00964AA6" w:rsidRDefault="00964AA6">
      <w:pPr>
        <w:pStyle w:val="TDC1"/>
        <w:tabs>
          <w:tab w:val="right" w:leader="dot" w:pos="8828"/>
        </w:tabs>
        <w:rPr>
          <w:rFonts w:eastAsia="Times New Roman" w:cs="Times New Roman"/>
          <w:noProof/>
          <w:lang w:eastAsia="es-ES"/>
        </w:rPr>
      </w:pPr>
      <w:hyperlink w:anchor="_Toc238897807" w:history="1">
        <w:r w:rsidRPr="00126E79">
          <w:rPr>
            <w:rStyle w:val="Hipervnculo"/>
            <w:noProof/>
          </w:rPr>
          <w:t>CAPÍTULO II: Resultados de la Investigación</w:t>
        </w:r>
        <w:r>
          <w:rPr>
            <w:noProof/>
            <w:webHidden/>
          </w:rPr>
          <w:tab/>
        </w:r>
        <w:r>
          <w:rPr>
            <w:noProof/>
            <w:webHidden/>
          </w:rPr>
          <w:fldChar w:fldCharType="begin"/>
        </w:r>
        <w:r>
          <w:rPr>
            <w:noProof/>
            <w:webHidden/>
          </w:rPr>
          <w:instrText xml:space="preserve"> PAGEREF _Toc238897807 \h </w:instrText>
        </w:r>
        <w:r>
          <w:rPr>
            <w:noProof/>
            <w:webHidden/>
          </w:rPr>
        </w:r>
        <w:r>
          <w:rPr>
            <w:noProof/>
            <w:webHidden/>
          </w:rPr>
          <w:fldChar w:fldCharType="separate"/>
        </w:r>
        <w:r w:rsidR="00915C10">
          <w:rPr>
            <w:noProof/>
            <w:webHidden/>
          </w:rPr>
          <w:t>23</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08" w:history="1">
        <w:r w:rsidRPr="00126E79">
          <w:rPr>
            <w:rStyle w:val="Hipervnculo"/>
            <w:noProof/>
          </w:rPr>
          <w:t>2.1 Metodología de investigación.</w:t>
        </w:r>
        <w:r>
          <w:rPr>
            <w:noProof/>
            <w:webHidden/>
          </w:rPr>
          <w:tab/>
        </w:r>
        <w:r>
          <w:rPr>
            <w:noProof/>
            <w:webHidden/>
          </w:rPr>
          <w:fldChar w:fldCharType="begin"/>
        </w:r>
        <w:r>
          <w:rPr>
            <w:noProof/>
            <w:webHidden/>
          </w:rPr>
          <w:instrText xml:space="preserve"> PAGEREF _Toc238897808 \h </w:instrText>
        </w:r>
        <w:r>
          <w:rPr>
            <w:noProof/>
            <w:webHidden/>
          </w:rPr>
        </w:r>
        <w:r>
          <w:rPr>
            <w:noProof/>
            <w:webHidden/>
          </w:rPr>
          <w:fldChar w:fldCharType="separate"/>
        </w:r>
        <w:r w:rsidR="00915C10">
          <w:rPr>
            <w:noProof/>
            <w:webHidden/>
          </w:rPr>
          <w:t>23</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09" w:history="1">
        <w:r w:rsidRPr="00126E79">
          <w:rPr>
            <w:rStyle w:val="Hipervnculo"/>
            <w:noProof/>
          </w:rPr>
          <w:t>2.1.1  Fuentes de información primaria</w:t>
        </w:r>
        <w:r>
          <w:rPr>
            <w:noProof/>
            <w:webHidden/>
          </w:rPr>
          <w:tab/>
        </w:r>
        <w:r>
          <w:rPr>
            <w:noProof/>
            <w:webHidden/>
          </w:rPr>
          <w:fldChar w:fldCharType="begin"/>
        </w:r>
        <w:r>
          <w:rPr>
            <w:noProof/>
            <w:webHidden/>
          </w:rPr>
          <w:instrText xml:space="preserve"> PAGEREF _Toc238897809 \h </w:instrText>
        </w:r>
        <w:r>
          <w:rPr>
            <w:noProof/>
            <w:webHidden/>
          </w:rPr>
        </w:r>
        <w:r>
          <w:rPr>
            <w:noProof/>
            <w:webHidden/>
          </w:rPr>
          <w:fldChar w:fldCharType="separate"/>
        </w:r>
        <w:r w:rsidR="00915C10">
          <w:rPr>
            <w:noProof/>
            <w:webHidden/>
          </w:rPr>
          <w:t>23</w:t>
        </w:r>
        <w:r>
          <w:rPr>
            <w:noProof/>
            <w:webHidden/>
          </w:rPr>
          <w:fldChar w:fldCharType="end"/>
        </w:r>
      </w:hyperlink>
    </w:p>
    <w:p w:rsidR="00964AA6" w:rsidRDefault="00964AA6">
      <w:pPr>
        <w:pStyle w:val="TDC3"/>
        <w:tabs>
          <w:tab w:val="right" w:leader="dot" w:pos="8828"/>
        </w:tabs>
        <w:rPr>
          <w:rFonts w:eastAsia="Times New Roman" w:cs="Times New Roman"/>
          <w:noProof/>
          <w:lang w:eastAsia="es-ES"/>
        </w:rPr>
      </w:pPr>
      <w:hyperlink w:anchor="_Toc238897810" w:history="1">
        <w:r w:rsidRPr="00126E79">
          <w:rPr>
            <w:rStyle w:val="Hipervnculo"/>
            <w:noProof/>
          </w:rPr>
          <w:t>2.1.1.1   Opinion de expertos.</w:t>
        </w:r>
        <w:r>
          <w:rPr>
            <w:noProof/>
            <w:webHidden/>
          </w:rPr>
          <w:tab/>
        </w:r>
        <w:r>
          <w:rPr>
            <w:noProof/>
            <w:webHidden/>
          </w:rPr>
          <w:fldChar w:fldCharType="begin"/>
        </w:r>
        <w:r>
          <w:rPr>
            <w:noProof/>
            <w:webHidden/>
          </w:rPr>
          <w:instrText xml:space="preserve"> PAGEREF _Toc238897810 \h </w:instrText>
        </w:r>
        <w:r>
          <w:rPr>
            <w:noProof/>
            <w:webHidden/>
          </w:rPr>
        </w:r>
        <w:r>
          <w:rPr>
            <w:noProof/>
            <w:webHidden/>
          </w:rPr>
          <w:fldChar w:fldCharType="separate"/>
        </w:r>
        <w:r w:rsidR="00915C10">
          <w:rPr>
            <w:noProof/>
            <w:webHidden/>
          </w:rPr>
          <w:t>23</w:t>
        </w:r>
        <w:r>
          <w:rPr>
            <w:noProof/>
            <w:webHidden/>
          </w:rPr>
          <w:fldChar w:fldCharType="end"/>
        </w:r>
      </w:hyperlink>
    </w:p>
    <w:p w:rsidR="00964AA6" w:rsidRDefault="00964AA6">
      <w:pPr>
        <w:pStyle w:val="TDC3"/>
        <w:tabs>
          <w:tab w:val="right" w:leader="dot" w:pos="8828"/>
        </w:tabs>
        <w:rPr>
          <w:rFonts w:eastAsia="Times New Roman" w:cs="Times New Roman"/>
          <w:noProof/>
          <w:lang w:eastAsia="es-ES"/>
        </w:rPr>
      </w:pPr>
      <w:hyperlink w:anchor="_Toc238897811" w:history="1">
        <w:r w:rsidRPr="00126E79">
          <w:rPr>
            <w:rStyle w:val="Hipervnculo"/>
            <w:noProof/>
          </w:rPr>
          <w:t>2.1.1.2 Documentación Bibliográfica.</w:t>
        </w:r>
        <w:r>
          <w:rPr>
            <w:noProof/>
            <w:webHidden/>
          </w:rPr>
          <w:tab/>
        </w:r>
        <w:r>
          <w:rPr>
            <w:noProof/>
            <w:webHidden/>
          </w:rPr>
          <w:fldChar w:fldCharType="begin"/>
        </w:r>
        <w:r>
          <w:rPr>
            <w:noProof/>
            <w:webHidden/>
          </w:rPr>
          <w:instrText xml:space="preserve"> PAGEREF _Toc238897811 \h </w:instrText>
        </w:r>
        <w:r>
          <w:rPr>
            <w:noProof/>
            <w:webHidden/>
          </w:rPr>
        </w:r>
        <w:r>
          <w:rPr>
            <w:noProof/>
            <w:webHidden/>
          </w:rPr>
          <w:fldChar w:fldCharType="separate"/>
        </w:r>
        <w:r w:rsidR="00915C10">
          <w:rPr>
            <w:noProof/>
            <w:webHidden/>
          </w:rPr>
          <w:t>27</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12" w:history="1">
        <w:r w:rsidRPr="00126E79">
          <w:rPr>
            <w:rStyle w:val="Hipervnculo"/>
            <w:noProof/>
          </w:rPr>
          <w:t>2.2 Análisis de los Resultados</w:t>
        </w:r>
        <w:r>
          <w:rPr>
            <w:noProof/>
            <w:webHidden/>
          </w:rPr>
          <w:tab/>
        </w:r>
        <w:r>
          <w:rPr>
            <w:noProof/>
            <w:webHidden/>
          </w:rPr>
          <w:fldChar w:fldCharType="begin"/>
        </w:r>
        <w:r>
          <w:rPr>
            <w:noProof/>
            <w:webHidden/>
          </w:rPr>
          <w:instrText xml:space="preserve"> PAGEREF _Toc238897812 \h </w:instrText>
        </w:r>
        <w:r>
          <w:rPr>
            <w:noProof/>
            <w:webHidden/>
          </w:rPr>
        </w:r>
        <w:r>
          <w:rPr>
            <w:noProof/>
            <w:webHidden/>
          </w:rPr>
          <w:fldChar w:fldCharType="separate"/>
        </w:r>
        <w:r w:rsidR="00915C10">
          <w:rPr>
            <w:noProof/>
            <w:webHidden/>
          </w:rPr>
          <w:t>28</w:t>
        </w:r>
        <w:r>
          <w:rPr>
            <w:noProof/>
            <w:webHidden/>
          </w:rPr>
          <w:fldChar w:fldCharType="end"/>
        </w:r>
      </w:hyperlink>
    </w:p>
    <w:p w:rsidR="00964AA6" w:rsidRDefault="00964AA6">
      <w:pPr>
        <w:pStyle w:val="TDC1"/>
        <w:tabs>
          <w:tab w:val="right" w:leader="dot" w:pos="8828"/>
        </w:tabs>
        <w:rPr>
          <w:rFonts w:eastAsia="Times New Roman" w:cs="Times New Roman"/>
          <w:noProof/>
          <w:lang w:eastAsia="es-ES"/>
        </w:rPr>
      </w:pPr>
      <w:hyperlink w:anchor="_Toc238897813" w:history="1">
        <w:r w:rsidRPr="00126E79">
          <w:rPr>
            <w:rStyle w:val="Hipervnculo"/>
            <w:noProof/>
          </w:rPr>
          <w:t>CAPÍTULO III: Análisis de Requerimientos del Proyecto</w:t>
        </w:r>
        <w:r>
          <w:rPr>
            <w:noProof/>
            <w:webHidden/>
          </w:rPr>
          <w:tab/>
        </w:r>
        <w:r>
          <w:rPr>
            <w:noProof/>
            <w:webHidden/>
          </w:rPr>
          <w:fldChar w:fldCharType="begin"/>
        </w:r>
        <w:r>
          <w:rPr>
            <w:noProof/>
            <w:webHidden/>
          </w:rPr>
          <w:instrText xml:space="preserve"> PAGEREF _Toc238897813 \h </w:instrText>
        </w:r>
        <w:r>
          <w:rPr>
            <w:noProof/>
            <w:webHidden/>
          </w:rPr>
        </w:r>
        <w:r>
          <w:rPr>
            <w:noProof/>
            <w:webHidden/>
          </w:rPr>
          <w:fldChar w:fldCharType="separate"/>
        </w:r>
        <w:r w:rsidR="00915C10">
          <w:rPr>
            <w:noProof/>
            <w:webHidden/>
          </w:rPr>
          <w:t>37</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14" w:history="1">
        <w:r w:rsidRPr="00126E79">
          <w:rPr>
            <w:rStyle w:val="Hipervnculo"/>
            <w:noProof/>
          </w:rPr>
          <w:t>Requerimientos de desarrollo</w:t>
        </w:r>
        <w:r>
          <w:rPr>
            <w:noProof/>
            <w:webHidden/>
          </w:rPr>
          <w:tab/>
        </w:r>
        <w:r>
          <w:rPr>
            <w:noProof/>
            <w:webHidden/>
          </w:rPr>
          <w:fldChar w:fldCharType="begin"/>
        </w:r>
        <w:r>
          <w:rPr>
            <w:noProof/>
            <w:webHidden/>
          </w:rPr>
          <w:instrText xml:space="preserve"> PAGEREF _Toc238897814 \h </w:instrText>
        </w:r>
        <w:r>
          <w:rPr>
            <w:noProof/>
            <w:webHidden/>
          </w:rPr>
        </w:r>
        <w:r>
          <w:rPr>
            <w:noProof/>
            <w:webHidden/>
          </w:rPr>
          <w:fldChar w:fldCharType="separate"/>
        </w:r>
        <w:r w:rsidR="00915C10">
          <w:rPr>
            <w:noProof/>
            <w:webHidden/>
          </w:rPr>
          <w:t>37</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15" w:history="1">
        <w:r w:rsidRPr="00126E79">
          <w:rPr>
            <w:rStyle w:val="Hipervnculo"/>
            <w:noProof/>
          </w:rPr>
          <w:t>Requerimientos de Producción</w:t>
        </w:r>
        <w:r>
          <w:rPr>
            <w:noProof/>
            <w:webHidden/>
          </w:rPr>
          <w:tab/>
        </w:r>
        <w:r>
          <w:rPr>
            <w:noProof/>
            <w:webHidden/>
          </w:rPr>
          <w:fldChar w:fldCharType="begin"/>
        </w:r>
        <w:r>
          <w:rPr>
            <w:noProof/>
            <w:webHidden/>
          </w:rPr>
          <w:instrText xml:space="preserve"> PAGEREF _Toc238897815 \h </w:instrText>
        </w:r>
        <w:r>
          <w:rPr>
            <w:noProof/>
            <w:webHidden/>
          </w:rPr>
        </w:r>
        <w:r>
          <w:rPr>
            <w:noProof/>
            <w:webHidden/>
          </w:rPr>
          <w:fldChar w:fldCharType="separate"/>
        </w:r>
        <w:r w:rsidR="00915C10">
          <w:rPr>
            <w:noProof/>
            <w:webHidden/>
          </w:rPr>
          <w:t>39</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16" w:history="1">
        <w:r w:rsidRPr="00126E79">
          <w:rPr>
            <w:rStyle w:val="Hipervnculo"/>
            <w:noProof/>
          </w:rPr>
          <w:t>Estudio de Factibilidad</w:t>
        </w:r>
        <w:r>
          <w:rPr>
            <w:noProof/>
            <w:webHidden/>
          </w:rPr>
          <w:tab/>
        </w:r>
        <w:r>
          <w:rPr>
            <w:noProof/>
            <w:webHidden/>
          </w:rPr>
          <w:fldChar w:fldCharType="begin"/>
        </w:r>
        <w:r>
          <w:rPr>
            <w:noProof/>
            <w:webHidden/>
          </w:rPr>
          <w:instrText xml:space="preserve"> PAGEREF _Toc238897816 \h </w:instrText>
        </w:r>
        <w:r>
          <w:rPr>
            <w:noProof/>
            <w:webHidden/>
          </w:rPr>
        </w:r>
        <w:r>
          <w:rPr>
            <w:noProof/>
            <w:webHidden/>
          </w:rPr>
          <w:fldChar w:fldCharType="separate"/>
        </w:r>
        <w:r w:rsidR="00915C10">
          <w:rPr>
            <w:noProof/>
            <w:webHidden/>
          </w:rPr>
          <w:t>40</w:t>
        </w:r>
        <w:r>
          <w:rPr>
            <w:noProof/>
            <w:webHidden/>
          </w:rPr>
          <w:fldChar w:fldCharType="end"/>
        </w:r>
      </w:hyperlink>
    </w:p>
    <w:p w:rsidR="00964AA6" w:rsidRDefault="00964AA6">
      <w:pPr>
        <w:pStyle w:val="TDC1"/>
        <w:tabs>
          <w:tab w:val="right" w:leader="dot" w:pos="8828"/>
        </w:tabs>
        <w:rPr>
          <w:rFonts w:eastAsia="Times New Roman" w:cs="Times New Roman"/>
          <w:noProof/>
          <w:lang w:eastAsia="es-ES"/>
        </w:rPr>
      </w:pPr>
      <w:hyperlink w:anchor="_Toc238897817" w:history="1">
        <w:r w:rsidRPr="00126E79">
          <w:rPr>
            <w:rStyle w:val="Hipervnculo"/>
            <w:noProof/>
          </w:rPr>
          <w:t>CAPÍTULO IV: Diseño y Desarrollo del sistema</w:t>
        </w:r>
        <w:r>
          <w:rPr>
            <w:noProof/>
            <w:webHidden/>
          </w:rPr>
          <w:tab/>
        </w:r>
        <w:r>
          <w:rPr>
            <w:noProof/>
            <w:webHidden/>
          </w:rPr>
          <w:fldChar w:fldCharType="begin"/>
        </w:r>
        <w:r>
          <w:rPr>
            <w:noProof/>
            <w:webHidden/>
          </w:rPr>
          <w:instrText xml:space="preserve"> PAGEREF _Toc238897817 \h </w:instrText>
        </w:r>
        <w:r>
          <w:rPr>
            <w:noProof/>
            <w:webHidden/>
          </w:rPr>
        </w:r>
        <w:r>
          <w:rPr>
            <w:noProof/>
            <w:webHidden/>
          </w:rPr>
          <w:fldChar w:fldCharType="separate"/>
        </w:r>
        <w:r w:rsidR="00915C10">
          <w:rPr>
            <w:noProof/>
            <w:webHidden/>
          </w:rPr>
          <w:t>47</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18" w:history="1">
        <w:r w:rsidRPr="00126E79">
          <w:rPr>
            <w:rStyle w:val="Hipervnculo"/>
            <w:noProof/>
          </w:rPr>
          <w:t>Modelado y Diseño de la Base de Datos</w:t>
        </w:r>
        <w:r>
          <w:rPr>
            <w:noProof/>
            <w:webHidden/>
          </w:rPr>
          <w:tab/>
        </w:r>
        <w:r>
          <w:rPr>
            <w:noProof/>
            <w:webHidden/>
          </w:rPr>
          <w:fldChar w:fldCharType="begin"/>
        </w:r>
        <w:r>
          <w:rPr>
            <w:noProof/>
            <w:webHidden/>
          </w:rPr>
          <w:instrText xml:space="preserve"> PAGEREF _Toc238897818 \h </w:instrText>
        </w:r>
        <w:r>
          <w:rPr>
            <w:noProof/>
            <w:webHidden/>
          </w:rPr>
        </w:r>
        <w:r>
          <w:rPr>
            <w:noProof/>
            <w:webHidden/>
          </w:rPr>
          <w:fldChar w:fldCharType="separate"/>
        </w:r>
        <w:r w:rsidR="00915C10">
          <w:rPr>
            <w:noProof/>
            <w:webHidden/>
          </w:rPr>
          <w:t>47</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19" w:history="1">
        <w:r w:rsidRPr="00126E79">
          <w:rPr>
            <w:rStyle w:val="Hipervnculo"/>
            <w:noProof/>
          </w:rPr>
          <w:t>Diseño y Desarrollo de la Capa de Acceso a Datos</w:t>
        </w:r>
        <w:r>
          <w:rPr>
            <w:noProof/>
            <w:webHidden/>
          </w:rPr>
          <w:tab/>
        </w:r>
        <w:r>
          <w:rPr>
            <w:noProof/>
            <w:webHidden/>
          </w:rPr>
          <w:fldChar w:fldCharType="begin"/>
        </w:r>
        <w:r>
          <w:rPr>
            <w:noProof/>
            <w:webHidden/>
          </w:rPr>
          <w:instrText xml:space="preserve"> PAGEREF _Toc238897819 \h </w:instrText>
        </w:r>
        <w:r>
          <w:rPr>
            <w:noProof/>
            <w:webHidden/>
          </w:rPr>
        </w:r>
        <w:r>
          <w:rPr>
            <w:noProof/>
            <w:webHidden/>
          </w:rPr>
          <w:fldChar w:fldCharType="separate"/>
        </w:r>
        <w:r w:rsidR="00915C10">
          <w:rPr>
            <w:noProof/>
            <w:webHidden/>
          </w:rPr>
          <w:t>56</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20" w:history="1">
        <w:r w:rsidRPr="00126E79">
          <w:rPr>
            <w:rStyle w:val="Hipervnculo"/>
            <w:noProof/>
          </w:rPr>
          <w:t xml:space="preserve">Diagrama de </w:t>
        </w:r>
        <w:r w:rsidRPr="00126E79">
          <w:rPr>
            <w:rStyle w:val="Hipervnculo"/>
            <w:noProof/>
          </w:rPr>
          <w:t>C</w:t>
        </w:r>
        <w:r w:rsidRPr="00126E79">
          <w:rPr>
            <w:rStyle w:val="Hipervnculo"/>
            <w:noProof/>
          </w:rPr>
          <w:t>lases</w:t>
        </w:r>
        <w:r>
          <w:rPr>
            <w:noProof/>
            <w:webHidden/>
          </w:rPr>
          <w:tab/>
        </w:r>
        <w:r>
          <w:rPr>
            <w:noProof/>
            <w:webHidden/>
          </w:rPr>
          <w:fldChar w:fldCharType="begin"/>
        </w:r>
        <w:r>
          <w:rPr>
            <w:noProof/>
            <w:webHidden/>
          </w:rPr>
          <w:instrText xml:space="preserve"> PAGEREF _Toc238897820 \h </w:instrText>
        </w:r>
        <w:r>
          <w:rPr>
            <w:noProof/>
            <w:webHidden/>
          </w:rPr>
        </w:r>
        <w:r>
          <w:rPr>
            <w:noProof/>
            <w:webHidden/>
          </w:rPr>
          <w:fldChar w:fldCharType="separate"/>
        </w:r>
        <w:r w:rsidR="00915C10">
          <w:rPr>
            <w:noProof/>
            <w:webHidden/>
          </w:rPr>
          <w:t>59</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21" w:history="1">
        <w:r w:rsidRPr="00126E79">
          <w:rPr>
            <w:rStyle w:val="Hipervnculo"/>
            <w:noProof/>
          </w:rPr>
          <w:t>Diseño de la  Capa de Negocios</w:t>
        </w:r>
        <w:r>
          <w:rPr>
            <w:noProof/>
            <w:webHidden/>
          </w:rPr>
          <w:tab/>
        </w:r>
        <w:r>
          <w:rPr>
            <w:noProof/>
            <w:webHidden/>
          </w:rPr>
          <w:fldChar w:fldCharType="begin"/>
        </w:r>
        <w:r>
          <w:rPr>
            <w:noProof/>
            <w:webHidden/>
          </w:rPr>
          <w:instrText xml:space="preserve"> PAGEREF _Toc238897821 \h </w:instrText>
        </w:r>
        <w:r>
          <w:rPr>
            <w:noProof/>
            <w:webHidden/>
          </w:rPr>
        </w:r>
        <w:r>
          <w:rPr>
            <w:noProof/>
            <w:webHidden/>
          </w:rPr>
          <w:fldChar w:fldCharType="separate"/>
        </w:r>
        <w:r w:rsidR="00915C10">
          <w:rPr>
            <w:noProof/>
            <w:webHidden/>
          </w:rPr>
          <w:t>70</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22" w:history="1">
        <w:r w:rsidRPr="00126E79">
          <w:rPr>
            <w:rStyle w:val="Hipervnculo"/>
            <w:noProof/>
          </w:rPr>
          <w:t>Desarrollo de módulo de inventarios (JInvent)</w:t>
        </w:r>
        <w:r>
          <w:rPr>
            <w:noProof/>
            <w:webHidden/>
          </w:rPr>
          <w:tab/>
        </w:r>
        <w:r>
          <w:rPr>
            <w:noProof/>
            <w:webHidden/>
          </w:rPr>
          <w:fldChar w:fldCharType="begin"/>
        </w:r>
        <w:r>
          <w:rPr>
            <w:noProof/>
            <w:webHidden/>
          </w:rPr>
          <w:instrText xml:space="preserve"> PAGEREF _Toc238897822 \h </w:instrText>
        </w:r>
        <w:r>
          <w:rPr>
            <w:noProof/>
            <w:webHidden/>
          </w:rPr>
        </w:r>
        <w:r>
          <w:rPr>
            <w:noProof/>
            <w:webHidden/>
          </w:rPr>
          <w:fldChar w:fldCharType="separate"/>
        </w:r>
        <w:r w:rsidR="00915C10">
          <w:rPr>
            <w:noProof/>
            <w:webHidden/>
          </w:rPr>
          <w:t>74</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23" w:history="1">
        <w:r w:rsidRPr="00126E79">
          <w:rPr>
            <w:rStyle w:val="Hipervnculo"/>
            <w:noProof/>
          </w:rPr>
          <w:t>Desarrollo de módulo de Peticiones de servicios (JRequest)</w:t>
        </w:r>
        <w:r>
          <w:rPr>
            <w:noProof/>
            <w:webHidden/>
          </w:rPr>
          <w:tab/>
        </w:r>
        <w:r>
          <w:rPr>
            <w:noProof/>
            <w:webHidden/>
          </w:rPr>
          <w:fldChar w:fldCharType="begin"/>
        </w:r>
        <w:r>
          <w:rPr>
            <w:noProof/>
            <w:webHidden/>
          </w:rPr>
          <w:instrText xml:space="preserve"> PAGEREF _Toc238897823 \h </w:instrText>
        </w:r>
        <w:r>
          <w:rPr>
            <w:noProof/>
            <w:webHidden/>
          </w:rPr>
        </w:r>
        <w:r>
          <w:rPr>
            <w:noProof/>
            <w:webHidden/>
          </w:rPr>
          <w:fldChar w:fldCharType="separate"/>
        </w:r>
        <w:r w:rsidR="00915C10">
          <w:rPr>
            <w:noProof/>
            <w:webHidden/>
          </w:rPr>
          <w:t>77</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24" w:history="1">
        <w:r w:rsidRPr="00126E79">
          <w:rPr>
            <w:rStyle w:val="Hipervnculo"/>
            <w:noProof/>
          </w:rPr>
          <w:t>Desarrollo de módulo de Equipo multimedia (JCanon)</w:t>
        </w:r>
        <w:r>
          <w:rPr>
            <w:noProof/>
            <w:webHidden/>
          </w:rPr>
          <w:tab/>
        </w:r>
        <w:r>
          <w:rPr>
            <w:noProof/>
            <w:webHidden/>
          </w:rPr>
          <w:fldChar w:fldCharType="begin"/>
        </w:r>
        <w:r>
          <w:rPr>
            <w:noProof/>
            <w:webHidden/>
          </w:rPr>
          <w:instrText xml:space="preserve"> PAGEREF _Toc238897824 \h </w:instrText>
        </w:r>
        <w:r>
          <w:rPr>
            <w:noProof/>
            <w:webHidden/>
          </w:rPr>
        </w:r>
        <w:r>
          <w:rPr>
            <w:noProof/>
            <w:webHidden/>
          </w:rPr>
          <w:fldChar w:fldCharType="separate"/>
        </w:r>
        <w:r w:rsidR="00915C10">
          <w:rPr>
            <w:noProof/>
            <w:webHidden/>
          </w:rPr>
          <w:t>78</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25" w:history="1">
        <w:r w:rsidRPr="00126E79">
          <w:rPr>
            <w:rStyle w:val="Hipervnculo"/>
            <w:noProof/>
          </w:rPr>
          <w:t>Desarrollo de módulo de seguridad (JHardmin)</w:t>
        </w:r>
        <w:r>
          <w:rPr>
            <w:noProof/>
            <w:webHidden/>
          </w:rPr>
          <w:tab/>
        </w:r>
        <w:r>
          <w:rPr>
            <w:noProof/>
            <w:webHidden/>
          </w:rPr>
          <w:fldChar w:fldCharType="begin"/>
        </w:r>
        <w:r>
          <w:rPr>
            <w:noProof/>
            <w:webHidden/>
          </w:rPr>
          <w:instrText xml:space="preserve"> PAGEREF _Toc238897825 \h </w:instrText>
        </w:r>
        <w:r>
          <w:rPr>
            <w:noProof/>
            <w:webHidden/>
          </w:rPr>
        </w:r>
        <w:r>
          <w:rPr>
            <w:noProof/>
            <w:webHidden/>
          </w:rPr>
          <w:fldChar w:fldCharType="separate"/>
        </w:r>
        <w:r w:rsidR="00915C10">
          <w:rPr>
            <w:noProof/>
            <w:webHidden/>
          </w:rPr>
          <w:t>80</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26" w:history="1">
        <w:r w:rsidRPr="00126E79">
          <w:rPr>
            <w:rStyle w:val="Hipervnculo"/>
            <w:noProof/>
          </w:rPr>
          <w:t>Desarrollo del módulo de Administración de grupos de laboratorio (ManLab)</w:t>
        </w:r>
        <w:r>
          <w:rPr>
            <w:noProof/>
            <w:webHidden/>
          </w:rPr>
          <w:tab/>
        </w:r>
        <w:r>
          <w:rPr>
            <w:noProof/>
            <w:webHidden/>
          </w:rPr>
          <w:fldChar w:fldCharType="begin"/>
        </w:r>
        <w:r>
          <w:rPr>
            <w:noProof/>
            <w:webHidden/>
          </w:rPr>
          <w:instrText xml:space="preserve"> PAGEREF _Toc238897826 \h </w:instrText>
        </w:r>
        <w:r>
          <w:rPr>
            <w:noProof/>
            <w:webHidden/>
          </w:rPr>
        </w:r>
        <w:r>
          <w:rPr>
            <w:noProof/>
            <w:webHidden/>
          </w:rPr>
          <w:fldChar w:fldCharType="separate"/>
        </w:r>
        <w:r w:rsidR="00915C10">
          <w:rPr>
            <w:noProof/>
            <w:webHidden/>
          </w:rPr>
          <w:t>82</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27" w:history="1">
        <w:r w:rsidRPr="00126E79">
          <w:rPr>
            <w:rStyle w:val="Hipervnculo"/>
            <w:noProof/>
          </w:rPr>
          <w:t>Desarrollo del módulo de Manejo de Contenidos (JWiki y JProCur)</w:t>
        </w:r>
        <w:r>
          <w:rPr>
            <w:noProof/>
            <w:webHidden/>
          </w:rPr>
          <w:tab/>
        </w:r>
        <w:r>
          <w:rPr>
            <w:noProof/>
            <w:webHidden/>
          </w:rPr>
          <w:fldChar w:fldCharType="begin"/>
        </w:r>
        <w:r>
          <w:rPr>
            <w:noProof/>
            <w:webHidden/>
          </w:rPr>
          <w:instrText xml:space="preserve"> PAGEREF _Toc238897827 \h </w:instrText>
        </w:r>
        <w:r>
          <w:rPr>
            <w:noProof/>
            <w:webHidden/>
          </w:rPr>
        </w:r>
        <w:r>
          <w:rPr>
            <w:noProof/>
            <w:webHidden/>
          </w:rPr>
          <w:fldChar w:fldCharType="separate"/>
        </w:r>
        <w:r w:rsidR="00915C10">
          <w:rPr>
            <w:noProof/>
            <w:webHidden/>
          </w:rPr>
          <w:t>84</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28" w:history="1">
        <w:r w:rsidRPr="00126E79">
          <w:rPr>
            <w:rStyle w:val="Hipervnculo"/>
            <w:noProof/>
          </w:rPr>
          <w:t>Diseño de la Interfaz de Usuario general</w:t>
        </w:r>
        <w:r>
          <w:rPr>
            <w:noProof/>
            <w:webHidden/>
          </w:rPr>
          <w:tab/>
        </w:r>
        <w:r>
          <w:rPr>
            <w:noProof/>
            <w:webHidden/>
          </w:rPr>
          <w:fldChar w:fldCharType="begin"/>
        </w:r>
        <w:r>
          <w:rPr>
            <w:noProof/>
            <w:webHidden/>
          </w:rPr>
          <w:instrText xml:space="preserve"> PAGEREF _Toc238897828 \h </w:instrText>
        </w:r>
        <w:r>
          <w:rPr>
            <w:noProof/>
            <w:webHidden/>
          </w:rPr>
        </w:r>
        <w:r>
          <w:rPr>
            <w:noProof/>
            <w:webHidden/>
          </w:rPr>
          <w:fldChar w:fldCharType="separate"/>
        </w:r>
        <w:r w:rsidR="00915C10">
          <w:rPr>
            <w:noProof/>
            <w:webHidden/>
          </w:rPr>
          <w:t>85</w:t>
        </w:r>
        <w:r>
          <w:rPr>
            <w:noProof/>
            <w:webHidden/>
          </w:rPr>
          <w:fldChar w:fldCharType="end"/>
        </w:r>
      </w:hyperlink>
    </w:p>
    <w:p w:rsidR="00964AA6" w:rsidRDefault="00964AA6">
      <w:pPr>
        <w:pStyle w:val="TDC1"/>
        <w:tabs>
          <w:tab w:val="right" w:leader="dot" w:pos="8828"/>
        </w:tabs>
        <w:rPr>
          <w:rFonts w:eastAsia="Times New Roman" w:cs="Times New Roman"/>
          <w:noProof/>
          <w:lang w:eastAsia="es-ES"/>
        </w:rPr>
      </w:pPr>
      <w:hyperlink w:anchor="_Toc238897829" w:history="1">
        <w:r w:rsidRPr="00126E79">
          <w:rPr>
            <w:rStyle w:val="Hipervnculo"/>
            <w:noProof/>
          </w:rPr>
          <w:t>CAPÍTULO V: Plan de Implementación del Software</w:t>
        </w:r>
        <w:r>
          <w:rPr>
            <w:noProof/>
            <w:webHidden/>
          </w:rPr>
          <w:tab/>
        </w:r>
        <w:r>
          <w:rPr>
            <w:noProof/>
            <w:webHidden/>
          </w:rPr>
          <w:fldChar w:fldCharType="begin"/>
        </w:r>
        <w:r>
          <w:rPr>
            <w:noProof/>
            <w:webHidden/>
          </w:rPr>
          <w:instrText xml:space="preserve"> PAGEREF _Toc238897829 \h </w:instrText>
        </w:r>
        <w:r>
          <w:rPr>
            <w:noProof/>
            <w:webHidden/>
          </w:rPr>
        </w:r>
        <w:r>
          <w:rPr>
            <w:noProof/>
            <w:webHidden/>
          </w:rPr>
          <w:fldChar w:fldCharType="separate"/>
        </w:r>
        <w:r w:rsidR="00915C10">
          <w:rPr>
            <w:noProof/>
            <w:webHidden/>
          </w:rPr>
          <w:t>95</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30" w:history="1">
        <w:r w:rsidRPr="00126E79">
          <w:rPr>
            <w:rStyle w:val="Hipervnculo"/>
            <w:noProof/>
          </w:rPr>
          <w:t>Objetivos del plan de implementación</w:t>
        </w:r>
        <w:r>
          <w:rPr>
            <w:noProof/>
            <w:webHidden/>
          </w:rPr>
          <w:tab/>
        </w:r>
        <w:r>
          <w:rPr>
            <w:noProof/>
            <w:webHidden/>
          </w:rPr>
          <w:fldChar w:fldCharType="begin"/>
        </w:r>
        <w:r>
          <w:rPr>
            <w:noProof/>
            <w:webHidden/>
          </w:rPr>
          <w:instrText xml:space="preserve"> PAGEREF _Toc238897830 \h </w:instrText>
        </w:r>
        <w:r>
          <w:rPr>
            <w:noProof/>
            <w:webHidden/>
          </w:rPr>
        </w:r>
        <w:r>
          <w:rPr>
            <w:noProof/>
            <w:webHidden/>
          </w:rPr>
          <w:fldChar w:fldCharType="separate"/>
        </w:r>
        <w:r w:rsidR="00915C10">
          <w:rPr>
            <w:noProof/>
            <w:webHidden/>
          </w:rPr>
          <w:t>95</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31" w:history="1">
        <w:r w:rsidRPr="00126E79">
          <w:rPr>
            <w:rStyle w:val="Hipervnculo"/>
            <w:noProof/>
          </w:rPr>
          <w:t>Listado de actividades del plan de implementación</w:t>
        </w:r>
        <w:r>
          <w:rPr>
            <w:noProof/>
            <w:webHidden/>
          </w:rPr>
          <w:tab/>
        </w:r>
        <w:r>
          <w:rPr>
            <w:noProof/>
            <w:webHidden/>
          </w:rPr>
          <w:fldChar w:fldCharType="begin"/>
        </w:r>
        <w:r>
          <w:rPr>
            <w:noProof/>
            <w:webHidden/>
          </w:rPr>
          <w:instrText xml:space="preserve"> PAGEREF _Toc238897831 \h </w:instrText>
        </w:r>
        <w:r>
          <w:rPr>
            <w:noProof/>
            <w:webHidden/>
          </w:rPr>
        </w:r>
        <w:r>
          <w:rPr>
            <w:noProof/>
            <w:webHidden/>
          </w:rPr>
          <w:fldChar w:fldCharType="separate"/>
        </w:r>
        <w:r w:rsidR="00915C10">
          <w:rPr>
            <w:noProof/>
            <w:webHidden/>
          </w:rPr>
          <w:t>96</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32" w:history="1">
        <w:r w:rsidRPr="00126E79">
          <w:rPr>
            <w:rStyle w:val="Hipervnculo"/>
            <w:noProof/>
          </w:rPr>
          <w:t>Costo de Implementación</w:t>
        </w:r>
        <w:r>
          <w:rPr>
            <w:noProof/>
            <w:webHidden/>
          </w:rPr>
          <w:tab/>
        </w:r>
        <w:r>
          <w:rPr>
            <w:noProof/>
            <w:webHidden/>
          </w:rPr>
          <w:fldChar w:fldCharType="begin"/>
        </w:r>
        <w:r>
          <w:rPr>
            <w:noProof/>
            <w:webHidden/>
          </w:rPr>
          <w:instrText xml:space="preserve"> PAGEREF _Toc238897832 \h </w:instrText>
        </w:r>
        <w:r>
          <w:rPr>
            <w:noProof/>
            <w:webHidden/>
          </w:rPr>
        </w:r>
        <w:r>
          <w:rPr>
            <w:noProof/>
            <w:webHidden/>
          </w:rPr>
          <w:fldChar w:fldCharType="separate"/>
        </w:r>
        <w:r w:rsidR="00915C10">
          <w:rPr>
            <w:noProof/>
            <w:webHidden/>
          </w:rPr>
          <w:t>96</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33" w:history="1">
        <w:r w:rsidRPr="00126E79">
          <w:rPr>
            <w:rStyle w:val="Hipervnculo"/>
            <w:noProof/>
          </w:rPr>
          <w:t>Pruebas Unitarias.</w:t>
        </w:r>
        <w:r>
          <w:rPr>
            <w:noProof/>
            <w:webHidden/>
          </w:rPr>
          <w:tab/>
        </w:r>
        <w:r>
          <w:rPr>
            <w:noProof/>
            <w:webHidden/>
          </w:rPr>
          <w:fldChar w:fldCharType="begin"/>
        </w:r>
        <w:r>
          <w:rPr>
            <w:noProof/>
            <w:webHidden/>
          </w:rPr>
          <w:instrText xml:space="preserve"> PAGEREF _Toc238897833 \h </w:instrText>
        </w:r>
        <w:r>
          <w:rPr>
            <w:noProof/>
            <w:webHidden/>
          </w:rPr>
        </w:r>
        <w:r>
          <w:rPr>
            <w:noProof/>
            <w:webHidden/>
          </w:rPr>
          <w:fldChar w:fldCharType="separate"/>
        </w:r>
        <w:r w:rsidR="00915C10">
          <w:rPr>
            <w:noProof/>
            <w:webHidden/>
          </w:rPr>
          <w:t>97</w:t>
        </w:r>
        <w:r>
          <w:rPr>
            <w:noProof/>
            <w:webHidden/>
          </w:rPr>
          <w:fldChar w:fldCharType="end"/>
        </w:r>
      </w:hyperlink>
    </w:p>
    <w:p w:rsidR="00964AA6" w:rsidRDefault="00964AA6">
      <w:pPr>
        <w:pStyle w:val="TDC1"/>
        <w:tabs>
          <w:tab w:val="right" w:leader="dot" w:pos="8828"/>
        </w:tabs>
        <w:rPr>
          <w:rFonts w:eastAsia="Times New Roman" w:cs="Times New Roman"/>
          <w:noProof/>
          <w:lang w:eastAsia="es-ES"/>
        </w:rPr>
      </w:pPr>
      <w:hyperlink w:anchor="_Toc238897836" w:history="1">
        <w:r w:rsidRPr="00126E79">
          <w:rPr>
            <w:rStyle w:val="Hipervnculo"/>
            <w:noProof/>
          </w:rPr>
          <w:t>CAPITULO VI: Documentación del Software:</w:t>
        </w:r>
        <w:r>
          <w:rPr>
            <w:noProof/>
            <w:webHidden/>
          </w:rPr>
          <w:tab/>
        </w:r>
        <w:r>
          <w:rPr>
            <w:noProof/>
            <w:webHidden/>
          </w:rPr>
          <w:fldChar w:fldCharType="begin"/>
        </w:r>
        <w:r>
          <w:rPr>
            <w:noProof/>
            <w:webHidden/>
          </w:rPr>
          <w:instrText xml:space="preserve"> PAGEREF _Toc238897836 \h </w:instrText>
        </w:r>
        <w:r>
          <w:rPr>
            <w:noProof/>
            <w:webHidden/>
          </w:rPr>
        </w:r>
        <w:r>
          <w:rPr>
            <w:noProof/>
            <w:webHidden/>
          </w:rPr>
          <w:fldChar w:fldCharType="separate"/>
        </w:r>
        <w:r w:rsidR="00915C10">
          <w:rPr>
            <w:noProof/>
            <w:webHidden/>
          </w:rPr>
          <w:t>103</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37" w:history="1">
        <w:r w:rsidRPr="00126E79">
          <w:rPr>
            <w:rStyle w:val="Hipervnculo"/>
            <w:noProof/>
          </w:rPr>
          <w:t>Descripción de pantallas</w:t>
        </w:r>
        <w:r>
          <w:rPr>
            <w:noProof/>
            <w:webHidden/>
          </w:rPr>
          <w:tab/>
        </w:r>
        <w:r>
          <w:rPr>
            <w:noProof/>
            <w:webHidden/>
          </w:rPr>
          <w:fldChar w:fldCharType="begin"/>
        </w:r>
        <w:r>
          <w:rPr>
            <w:noProof/>
            <w:webHidden/>
          </w:rPr>
          <w:instrText xml:space="preserve"> PAGEREF _Toc238897837 \h </w:instrText>
        </w:r>
        <w:r>
          <w:rPr>
            <w:noProof/>
            <w:webHidden/>
          </w:rPr>
        </w:r>
        <w:r>
          <w:rPr>
            <w:noProof/>
            <w:webHidden/>
          </w:rPr>
          <w:fldChar w:fldCharType="separate"/>
        </w:r>
        <w:r w:rsidR="00915C10">
          <w:rPr>
            <w:noProof/>
            <w:webHidden/>
          </w:rPr>
          <w:t>103</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38" w:history="1">
        <w:r w:rsidRPr="00126E79">
          <w:rPr>
            <w:rStyle w:val="Hipervnculo"/>
            <w:noProof/>
          </w:rPr>
          <w:t>Configuración de la plataforma del sistema</w:t>
        </w:r>
        <w:r>
          <w:rPr>
            <w:noProof/>
            <w:webHidden/>
          </w:rPr>
          <w:tab/>
        </w:r>
        <w:r>
          <w:rPr>
            <w:noProof/>
            <w:webHidden/>
          </w:rPr>
          <w:fldChar w:fldCharType="begin"/>
        </w:r>
        <w:r>
          <w:rPr>
            <w:noProof/>
            <w:webHidden/>
          </w:rPr>
          <w:instrText xml:space="preserve"> PAGEREF _Toc238897838 \h </w:instrText>
        </w:r>
        <w:r>
          <w:rPr>
            <w:noProof/>
            <w:webHidden/>
          </w:rPr>
        </w:r>
        <w:r>
          <w:rPr>
            <w:noProof/>
            <w:webHidden/>
          </w:rPr>
          <w:fldChar w:fldCharType="separate"/>
        </w:r>
        <w:r w:rsidR="00915C10">
          <w:rPr>
            <w:noProof/>
            <w:webHidden/>
          </w:rPr>
          <w:t>114</w:t>
        </w:r>
        <w:r>
          <w:rPr>
            <w:noProof/>
            <w:webHidden/>
          </w:rPr>
          <w:fldChar w:fldCharType="end"/>
        </w:r>
      </w:hyperlink>
    </w:p>
    <w:p w:rsidR="00964AA6" w:rsidRDefault="00964AA6">
      <w:pPr>
        <w:pStyle w:val="TDC2"/>
        <w:tabs>
          <w:tab w:val="right" w:leader="dot" w:pos="8828"/>
        </w:tabs>
        <w:rPr>
          <w:rFonts w:eastAsia="Times New Roman" w:cs="Times New Roman"/>
          <w:noProof/>
          <w:lang w:eastAsia="es-ES"/>
        </w:rPr>
      </w:pPr>
      <w:hyperlink w:anchor="_Toc238897839" w:history="1">
        <w:r w:rsidRPr="00126E79">
          <w:rPr>
            <w:rStyle w:val="Hipervnculo"/>
            <w:noProof/>
          </w:rPr>
          <w:t>Diccionario de datos</w:t>
        </w:r>
        <w:r>
          <w:rPr>
            <w:noProof/>
            <w:webHidden/>
          </w:rPr>
          <w:tab/>
        </w:r>
        <w:r>
          <w:rPr>
            <w:noProof/>
            <w:webHidden/>
          </w:rPr>
          <w:fldChar w:fldCharType="begin"/>
        </w:r>
        <w:r>
          <w:rPr>
            <w:noProof/>
            <w:webHidden/>
          </w:rPr>
          <w:instrText xml:space="preserve"> PAGEREF _Toc238897839 \h </w:instrText>
        </w:r>
        <w:r>
          <w:rPr>
            <w:noProof/>
            <w:webHidden/>
          </w:rPr>
        </w:r>
        <w:r>
          <w:rPr>
            <w:noProof/>
            <w:webHidden/>
          </w:rPr>
          <w:fldChar w:fldCharType="separate"/>
        </w:r>
        <w:r w:rsidR="00915C10">
          <w:rPr>
            <w:noProof/>
            <w:webHidden/>
          </w:rPr>
          <w:t>121</w:t>
        </w:r>
        <w:r>
          <w:rPr>
            <w:noProof/>
            <w:webHidden/>
          </w:rPr>
          <w:fldChar w:fldCharType="end"/>
        </w:r>
      </w:hyperlink>
    </w:p>
    <w:p w:rsidR="00964AA6" w:rsidRDefault="00964AA6">
      <w:pPr>
        <w:pStyle w:val="TDC1"/>
        <w:tabs>
          <w:tab w:val="right" w:leader="dot" w:pos="8828"/>
        </w:tabs>
        <w:rPr>
          <w:rFonts w:eastAsia="Times New Roman" w:cs="Times New Roman"/>
          <w:noProof/>
          <w:lang w:eastAsia="es-ES"/>
        </w:rPr>
      </w:pPr>
      <w:hyperlink w:anchor="_Toc238897840" w:history="1">
        <w:r w:rsidRPr="00126E79">
          <w:rPr>
            <w:rStyle w:val="Hipervnculo"/>
            <w:noProof/>
          </w:rPr>
          <w:t>Conclusiones</w:t>
        </w:r>
        <w:r>
          <w:rPr>
            <w:noProof/>
            <w:webHidden/>
          </w:rPr>
          <w:tab/>
        </w:r>
        <w:r>
          <w:rPr>
            <w:noProof/>
            <w:webHidden/>
          </w:rPr>
          <w:fldChar w:fldCharType="begin"/>
        </w:r>
        <w:r>
          <w:rPr>
            <w:noProof/>
            <w:webHidden/>
          </w:rPr>
          <w:instrText xml:space="preserve"> PAGEREF _Toc238897840 \h </w:instrText>
        </w:r>
        <w:r>
          <w:rPr>
            <w:noProof/>
            <w:webHidden/>
          </w:rPr>
        </w:r>
        <w:r>
          <w:rPr>
            <w:noProof/>
            <w:webHidden/>
          </w:rPr>
          <w:fldChar w:fldCharType="separate"/>
        </w:r>
        <w:r w:rsidR="00915C10">
          <w:rPr>
            <w:noProof/>
            <w:webHidden/>
          </w:rPr>
          <w:t>166</w:t>
        </w:r>
        <w:r>
          <w:rPr>
            <w:noProof/>
            <w:webHidden/>
          </w:rPr>
          <w:fldChar w:fldCharType="end"/>
        </w:r>
      </w:hyperlink>
    </w:p>
    <w:p w:rsidR="00964AA6" w:rsidRDefault="00964AA6">
      <w:pPr>
        <w:pStyle w:val="TDC1"/>
        <w:tabs>
          <w:tab w:val="right" w:leader="dot" w:pos="8828"/>
        </w:tabs>
        <w:rPr>
          <w:rFonts w:eastAsia="Times New Roman" w:cs="Times New Roman"/>
          <w:noProof/>
          <w:lang w:eastAsia="es-ES"/>
        </w:rPr>
      </w:pPr>
      <w:hyperlink w:anchor="_Toc238897841" w:history="1">
        <w:r w:rsidRPr="00126E79">
          <w:rPr>
            <w:rStyle w:val="Hipervnculo"/>
            <w:noProof/>
          </w:rPr>
          <w:t>Recomen</w:t>
        </w:r>
        <w:r w:rsidRPr="00126E79">
          <w:rPr>
            <w:rStyle w:val="Hipervnculo"/>
            <w:noProof/>
          </w:rPr>
          <w:t>d</w:t>
        </w:r>
        <w:r w:rsidRPr="00126E79">
          <w:rPr>
            <w:rStyle w:val="Hipervnculo"/>
            <w:noProof/>
          </w:rPr>
          <w:t>aciones</w:t>
        </w:r>
        <w:r>
          <w:rPr>
            <w:noProof/>
            <w:webHidden/>
          </w:rPr>
          <w:tab/>
        </w:r>
        <w:r>
          <w:rPr>
            <w:noProof/>
            <w:webHidden/>
          </w:rPr>
          <w:fldChar w:fldCharType="begin"/>
        </w:r>
        <w:r>
          <w:rPr>
            <w:noProof/>
            <w:webHidden/>
          </w:rPr>
          <w:instrText xml:space="preserve"> PAGEREF _Toc238897841 \h </w:instrText>
        </w:r>
        <w:r>
          <w:rPr>
            <w:noProof/>
            <w:webHidden/>
          </w:rPr>
        </w:r>
        <w:r>
          <w:rPr>
            <w:noProof/>
            <w:webHidden/>
          </w:rPr>
          <w:fldChar w:fldCharType="separate"/>
        </w:r>
        <w:r w:rsidR="00915C10">
          <w:rPr>
            <w:noProof/>
            <w:webHidden/>
          </w:rPr>
          <w:t>169</w:t>
        </w:r>
        <w:r>
          <w:rPr>
            <w:noProof/>
            <w:webHidden/>
          </w:rPr>
          <w:fldChar w:fldCharType="end"/>
        </w:r>
      </w:hyperlink>
    </w:p>
    <w:p w:rsidR="00964AA6" w:rsidRDefault="00964AA6">
      <w:pPr>
        <w:pStyle w:val="TDC1"/>
        <w:tabs>
          <w:tab w:val="right" w:leader="dot" w:pos="8828"/>
        </w:tabs>
        <w:rPr>
          <w:rFonts w:eastAsia="Times New Roman" w:cs="Times New Roman"/>
          <w:noProof/>
          <w:lang w:eastAsia="es-ES"/>
        </w:rPr>
      </w:pPr>
      <w:hyperlink w:anchor="_Toc238897842" w:history="1">
        <w:r w:rsidRPr="00126E79">
          <w:rPr>
            <w:rStyle w:val="Hipervnculo"/>
            <w:noProof/>
          </w:rPr>
          <w:t>Anexos</w:t>
        </w:r>
        <w:r>
          <w:rPr>
            <w:noProof/>
            <w:webHidden/>
          </w:rPr>
          <w:tab/>
        </w:r>
        <w:r>
          <w:rPr>
            <w:noProof/>
            <w:webHidden/>
          </w:rPr>
          <w:fldChar w:fldCharType="begin"/>
        </w:r>
        <w:r>
          <w:rPr>
            <w:noProof/>
            <w:webHidden/>
          </w:rPr>
          <w:instrText xml:space="preserve"> PAGEREF _Toc238897842 \h </w:instrText>
        </w:r>
        <w:r>
          <w:rPr>
            <w:noProof/>
            <w:webHidden/>
          </w:rPr>
        </w:r>
        <w:r>
          <w:rPr>
            <w:noProof/>
            <w:webHidden/>
          </w:rPr>
          <w:fldChar w:fldCharType="separate"/>
        </w:r>
        <w:r w:rsidR="00915C10">
          <w:rPr>
            <w:noProof/>
            <w:webHidden/>
          </w:rPr>
          <w:t>171</w:t>
        </w:r>
        <w:r>
          <w:rPr>
            <w:noProof/>
            <w:webHidden/>
          </w:rPr>
          <w:fldChar w:fldCharType="end"/>
        </w:r>
      </w:hyperlink>
    </w:p>
    <w:p w:rsidR="00964AA6" w:rsidRDefault="00964AA6">
      <w:pPr>
        <w:pStyle w:val="TDC1"/>
        <w:tabs>
          <w:tab w:val="right" w:leader="dot" w:pos="8828"/>
        </w:tabs>
        <w:rPr>
          <w:rFonts w:eastAsia="Times New Roman" w:cs="Times New Roman"/>
          <w:noProof/>
          <w:lang w:eastAsia="es-ES"/>
        </w:rPr>
      </w:pPr>
      <w:hyperlink w:anchor="_Toc238897843" w:history="1">
        <w:r w:rsidRPr="00126E79">
          <w:rPr>
            <w:rStyle w:val="Hipervnculo"/>
            <w:noProof/>
          </w:rPr>
          <w:t>Bibliografía</w:t>
        </w:r>
        <w:r>
          <w:rPr>
            <w:noProof/>
            <w:webHidden/>
          </w:rPr>
          <w:tab/>
        </w:r>
        <w:r>
          <w:rPr>
            <w:noProof/>
            <w:webHidden/>
          </w:rPr>
          <w:fldChar w:fldCharType="begin"/>
        </w:r>
        <w:r>
          <w:rPr>
            <w:noProof/>
            <w:webHidden/>
          </w:rPr>
          <w:instrText xml:space="preserve"> PAGEREF _Toc238897843 \h </w:instrText>
        </w:r>
        <w:r>
          <w:rPr>
            <w:noProof/>
            <w:webHidden/>
          </w:rPr>
        </w:r>
        <w:r>
          <w:rPr>
            <w:noProof/>
            <w:webHidden/>
          </w:rPr>
          <w:fldChar w:fldCharType="separate"/>
        </w:r>
        <w:r w:rsidR="00915C10">
          <w:rPr>
            <w:noProof/>
            <w:webHidden/>
          </w:rPr>
          <w:t>174</w:t>
        </w:r>
        <w:r>
          <w:rPr>
            <w:noProof/>
            <w:webHidden/>
          </w:rPr>
          <w:fldChar w:fldCharType="end"/>
        </w:r>
      </w:hyperlink>
    </w:p>
    <w:p w:rsidR="00964AA6" w:rsidRDefault="00964AA6">
      <w:pPr>
        <w:pStyle w:val="TDC1"/>
        <w:tabs>
          <w:tab w:val="right" w:leader="dot" w:pos="8828"/>
        </w:tabs>
        <w:rPr>
          <w:rFonts w:eastAsia="Times New Roman" w:cs="Times New Roman"/>
          <w:noProof/>
          <w:lang w:eastAsia="es-ES"/>
        </w:rPr>
      </w:pPr>
      <w:hyperlink w:anchor="_Toc238897844" w:history="1">
        <w:r w:rsidRPr="00126E79">
          <w:rPr>
            <w:rStyle w:val="Hipervnculo"/>
            <w:noProof/>
          </w:rPr>
          <w:t>Índice de gráficos, figuras y  tablas</w:t>
        </w:r>
        <w:r>
          <w:rPr>
            <w:noProof/>
            <w:webHidden/>
          </w:rPr>
          <w:tab/>
        </w:r>
        <w:r>
          <w:rPr>
            <w:noProof/>
            <w:webHidden/>
          </w:rPr>
          <w:fldChar w:fldCharType="begin"/>
        </w:r>
        <w:r>
          <w:rPr>
            <w:noProof/>
            <w:webHidden/>
          </w:rPr>
          <w:instrText xml:space="preserve"> PAGEREF _Toc238897844 \h </w:instrText>
        </w:r>
        <w:r>
          <w:rPr>
            <w:noProof/>
            <w:webHidden/>
          </w:rPr>
        </w:r>
        <w:r>
          <w:rPr>
            <w:noProof/>
            <w:webHidden/>
          </w:rPr>
          <w:fldChar w:fldCharType="separate"/>
        </w:r>
        <w:r w:rsidR="00915C10">
          <w:rPr>
            <w:noProof/>
            <w:webHidden/>
          </w:rPr>
          <w:t>175</w:t>
        </w:r>
        <w:r>
          <w:rPr>
            <w:noProof/>
            <w:webHidden/>
          </w:rPr>
          <w:fldChar w:fldCharType="end"/>
        </w:r>
      </w:hyperlink>
    </w:p>
    <w:p w:rsidR="008B6147" w:rsidRDefault="001207F8" w:rsidP="00233E78">
      <w:r>
        <w:fldChar w:fldCharType="end"/>
      </w:r>
    </w:p>
    <w:p w:rsidR="003573A3" w:rsidRDefault="003573A3" w:rsidP="008B6147">
      <w:pPr>
        <w:pStyle w:val="Sinespaciado"/>
        <w:sectPr w:rsidR="003573A3" w:rsidSect="00624273">
          <w:headerReference w:type="default" r:id="rId10"/>
          <w:pgSz w:w="12240" w:h="15840" w:code="1"/>
          <w:pgMar w:top="1417" w:right="1701" w:bottom="1417" w:left="1701" w:header="708" w:footer="708" w:gutter="0"/>
          <w:cols w:space="708"/>
          <w:docGrid w:linePitch="360"/>
        </w:sectPr>
      </w:pPr>
    </w:p>
    <w:p w:rsidR="006132BF" w:rsidRDefault="000F729A" w:rsidP="00233E78">
      <w:pPr>
        <w:pStyle w:val="Ttulo1"/>
      </w:pPr>
      <w:bookmarkStart w:id="1" w:name="_Toc238897795"/>
      <w:r>
        <w:lastRenderedPageBreak/>
        <w:t>Agradecimientos</w:t>
      </w:r>
      <w:bookmarkEnd w:id="1"/>
    </w:p>
    <w:p w:rsidR="00304453" w:rsidRDefault="00304453" w:rsidP="008B6147">
      <w:pPr>
        <w:pStyle w:val="Sinespaciado"/>
      </w:pPr>
    </w:p>
    <w:p w:rsidR="003B2C83" w:rsidRDefault="003B2C83" w:rsidP="008B6147">
      <w:pPr>
        <w:pStyle w:val="Sinespaciado"/>
      </w:pPr>
    </w:p>
    <w:p w:rsidR="00233E78" w:rsidRDefault="00304453" w:rsidP="00233E78">
      <w:pPr>
        <w:pStyle w:val="Sinespaciado"/>
        <w:spacing w:line="360" w:lineRule="auto"/>
        <w:jc w:val="both"/>
        <w:rPr>
          <w:rStyle w:val="apple-converted-space"/>
          <w:rFonts w:cs="Arial"/>
          <w:color w:val="000000"/>
          <w:sz w:val="24"/>
          <w:szCs w:val="24"/>
        </w:rPr>
      </w:pPr>
      <w:r w:rsidRPr="00233E78">
        <w:rPr>
          <w:rStyle w:val="apple-style-span"/>
          <w:rFonts w:cs="Arial"/>
          <w:color w:val="000000"/>
          <w:sz w:val="24"/>
          <w:szCs w:val="24"/>
        </w:rPr>
        <w:t>A Dios, por amarme, acompañarme y moldearme; asi como a mi mamá, y a mis abuelos,</w:t>
      </w:r>
      <w:r w:rsidRPr="00233E78">
        <w:rPr>
          <w:rStyle w:val="apple-converted-space"/>
          <w:rFonts w:cs="Arial"/>
          <w:color w:val="000000"/>
          <w:sz w:val="24"/>
          <w:szCs w:val="24"/>
        </w:rPr>
        <w:t> </w:t>
      </w:r>
      <w:r w:rsidRPr="00233E78">
        <w:rPr>
          <w:rFonts w:cs="Arial"/>
          <w:color w:val="000000"/>
          <w:sz w:val="24"/>
          <w:szCs w:val="24"/>
        </w:rPr>
        <w:br/>
      </w:r>
      <w:r w:rsidRPr="00233E78">
        <w:rPr>
          <w:rStyle w:val="apple-style-span"/>
          <w:rFonts w:cs="Arial"/>
          <w:color w:val="000000"/>
          <w:sz w:val="24"/>
          <w:szCs w:val="24"/>
        </w:rPr>
        <w:t>por su inagotable paciencia y cariño, desde mi infancia hasta el dia de hoy.</w:t>
      </w:r>
      <w:r w:rsidRPr="00233E78">
        <w:rPr>
          <w:rFonts w:cs="Arial"/>
          <w:color w:val="000000"/>
          <w:sz w:val="24"/>
          <w:szCs w:val="24"/>
        </w:rPr>
        <w:br/>
      </w:r>
      <w:r w:rsidRPr="00233E78">
        <w:rPr>
          <w:rStyle w:val="apple-style-span"/>
          <w:rFonts w:cs="Arial"/>
          <w:color w:val="000000"/>
          <w:sz w:val="24"/>
          <w:szCs w:val="24"/>
        </w:rPr>
        <w:t>A ustedes cuatro, infinitas gracias.</w:t>
      </w:r>
      <w:r w:rsidRPr="00233E78">
        <w:rPr>
          <w:rStyle w:val="apple-converted-space"/>
          <w:rFonts w:cs="Arial"/>
          <w:color w:val="000000"/>
          <w:sz w:val="24"/>
          <w:szCs w:val="24"/>
        </w:rPr>
        <w:t> </w:t>
      </w:r>
    </w:p>
    <w:p w:rsidR="00304453" w:rsidRPr="00233E78" w:rsidRDefault="00304453" w:rsidP="00233E78">
      <w:pPr>
        <w:pStyle w:val="Sinespaciado"/>
        <w:spacing w:line="360" w:lineRule="auto"/>
        <w:jc w:val="both"/>
        <w:rPr>
          <w:rStyle w:val="apple-style-span"/>
          <w:rFonts w:cs="Arial"/>
          <w:color w:val="000000"/>
          <w:sz w:val="24"/>
          <w:szCs w:val="24"/>
        </w:rPr>
      </w:pPr>
      <w:r w:rsidRPr="00233E78">
        <w:rPr>
          <w:rStyle w:val="apple-style-span"/>
          <w:rFonts w:cs="Arial"/>
          <w:color w:val="000000"/>
          <w:sz w:val="24"/>
          <w:szCs w:val="24"/>
        </w:rPr>
        <w:t>-- Rodrigo</w:t>
      </w:r>
    </w:p>
    <w:p w:rsidR="00304453" w:rsidRPr="00233E78" w:rsidRDefault="00304453" w:rsidP="00233E78">
      <w:pPr>
        <w:pStyle w:val="Sinespaciado"/>
        <w:spacing w:line="360" w:lineRule="auto"/>
        <w:jc w:val="both"/>
        <w:rPr>
          <w:rStyle w:val="apple-style-span"/>
          <w:rFonts w:cs="Arial"/>
          <w:color w:val="000000"/>
          <w:sz w:val="24"/>
          <w:szCs w:val="24"/>
        </w:rPr>
      </w:pPr>
    </w:p>
    <w:p w:rsidR="00304453" w:rsidRPr="00233E78" w:rsidRDefault="00304453" w:rsidP="00233E78">
      <w:pPr>
        <w:pStyle w:val="Sinespaciado"/>
        <w:spacing w:line="360" w:lineRule="auto"/>
        <w:jc w:val="both"/>
        <w:rPr>
          <w:rStyle w:val="apple-style-span"/>
          <w:rFonts w:cs="Arial"/>
          <w:color w:val="000000"/>
          <w:sz w:val="24"/>
          <w:szCs w:val="24"/>
        </w:rPr>
      </w:pPr>
    </w:p>
    <w:p w:rsidR="004B50A7" w:rsidRPr="00233E78" w:rsidRDefault="004B50A7" w:rsidP="00233E78">
      <w:pPr>
        <w:pStyle w:val="Sinespaciado"/>
        <w:spacing w:line="360" w:lineRule="auto"/>
        <w:jc w:val="both"/>
        <w:rPr>
          <w:rStyle w:val="apple-style-span"/>
          <w:rFonts w:cs="Arial"/>
          <w:color w:val="000000"/>
          <w:sz w:val="24"/>
          <w:szCs w:val="24"/>
        </w:rPr>
      </w:pPr>
    </w:p>
    <w:p w:rsidR="004B50A7" w:rsidRPr="00233E78" w:rsidRDefault="000A3E29" w:rsidP="00233E78">
      <w:pPr>
        <w:pStyle w:val="Sinespaciado"/>
        <w:spacing w:line="360" w:lineRule="auto"/>
        <w:jc w:val="both"/>
        <w:rPr>
          <w:rStyle w:val="apple-style-span"/>
          <w:rFonts w:cs="Arial"/>
          <w:color w:val="000000"/>
          <w:sz w:val="24"/>
          <w:szCs w:val="24"/>
        </w:rPr>
      </w:pPr>
      <w:r w:rsidRPr="00233E78">
        <w:rPr>
          <w:rStyle w:val="apple-style-span"/>
          <w:rFonts w:cs="Arial"/>
          <w:color w:val="000000"/>
          <w:sz w:val="24"/>
          <w:szCs w:val="24"/>
        </w:rPr>
        <w:t>A Dios, por escucharme cuando más lo necesito; a</w:t>
      </w:r>
      <w:r w:rsidR="003B2C83" w:rsidRPr="00233E78">
        <w:rPr>
          <w:rStyle w:val="apple-style-span"/>
          <w:rFonts w:cs="Arial"/>
          <w:color w:val="000000"/>
          <w:sz w:val="24"/>
          <w:szCs w:val="24"/>
        </w:rPr>
        <w:t xml:space="preserve"> mi madre y mi padre por su amor para educarme y su apoyo incondicional </w:t>
      </w:r>
      <w:r w:rsidRPr="00233E78">
        <w:rPr>
          <w:rStyle w:val="apple-style-span"/>
          <w:rFonts w:cs="Arial"/>
          <w:color w:val="000000"/>
          <w:sz w:val="24"/>
          <w:szCs w:val="24"/>
        </w:rPr>
        <w:t xml:space="preserve">en todas las facetas de mi vida; a mi hermana por soportarme y brindarme ese cariño que únicamente ella me lo puede otorgar; a mis abuelas, que con sus enseñanzas me ayudaron a forjar el hombre que soy ahora. </w:t>
      </w:r>
      <w:r w:rsidR="00EA4902" w:rsidRPr="00233E78">
        <w:rPr>
          <w:rStyle w:val="apple-style-span"/>
          <w:rFonts w:cs="Arial"/>
          <w:color w:val="000000"/>
          <w:sz w:val="24"/>
          <w:szCs w:val="24"/>
        </w:rPr>
        <w:t>Sin Uds. esto no sería posible. Gracias.</w:t>
      </w:r>
    </w:p>
    <w:p w:rsidR="000A3E29" w:rsidRPr="00233E78" w:rsidRDefault="000A3E29" w:rsidP="00233E78">
      <w:pPr>
        <w:pStyle w:val="Sinespaciado"/>
        <w:spacing w:line="360" w:lineRule="auto"/>
        <w:jc w:val="both"/>
        <w:rPr>
          <w:rStyle w:val="apple-style-span"/>
          <w:rFonts w:cs="Arial"/>
          <w:color w:val="000000"/>
          <w:sz w:val="24"/>
          <w:szCs w:val="24"/>
        </w:rPr>
      </w:pPr>
      <w:r w:rsidRPr="00233E78">
        <w:rPr>
          <w:rStyle w:val="apple-style-span"/>
          <w:rFonts w:cs="Arial"/>
          <w:color w:val="000000"/>
          <w:sz w:val="24"/>
          <w:szCs w:val="24"/>
        </w:rPr>
        <w:t>-- Hugo</w:t>
      </w:r>
    </w:p>
    <w:p w:rsidR="004B50A7" w:rsidRPr="00233E78" w:rsidRDefault="004B50A7" w:rsidP="00233E78">
      <w:pPr>
        <w:pStyle w:val="Sinespaciado"/>
        <w:spacing w:line="360" w:lineRule="auto"/>
        <w:jc w:val="both"/>
        <w:rPr>
          <w:rStyle w:val="apple-style-span"/>
          <w:rFonts w:cs="Arial"/>
          <w:color w:val="000000"/>
          <w:sz w:val="24"/>
          <w:szCs w:val="24"/>
        </w:rPr>
      </w:pPr>
    </w:p>
    <w:p w:rsidR="004B50A7" w:rsidRPr="00233E78" w:rsidRDefault="004B50A7" w:rsidP="00233E78">
      <w:pPr>
        <w:pStyle w:val="Sinespaciado"/>
        <w:spacing w:line="360" w:lineRule="auto"/>
        <w:jc w:val="both"/>
        <w:rPr>
          <w:rStyle w:val="apple-style-span"/>
          <w:rFonts w:cs="Arial"/>
          <w:color w:val="000000"/>
          <w:sz w:val="24"/>
          <w:szCs w:val="24"/>
        </w:rPr>
      </w:pPr>
      <w:r w:rsidRPr="00233E78">
        <w:rPr>
          <w:rFonts w:cs="Arial"/>
          <w:color w:val="000000"/>
          <w:sz w:val="24"/>
          <w:szCs w:val="24"/>
        </w:rPr>
        <w:br/>
      </w:r>
      <w:r w:rsidRPr="00233E78">
        <w:rPr>
          <w:rStyle w:val="apple-style-span"/>
          <w:rFonts w:cs="Arial"/>
          <w:color w:val="000000"/>
          <w:sz w:val="24"/>
          <w:szCs w:val="24"/>
        </w:rPr>
        <w:t>A Dios primeramente, por haberme dado la vida, la capacidad intelectual y las oportunidades de superación que permitieron que hoy haya llegado hasta donde me encuentro y la confianza de que en el futuro continuaré ganándome sus bendiciones.</w:t>
      </w:r>
      <w:r w:rsidRPr="00233E78">
        <w:rPr>
          <w:rFonts w:cs="Arial"/>
          <w:color w:val="000000"/>
          <w:sz w:val="24"/>
          <w:szCs w:val="24"/>
        </w:rPr>
        <w:br/>
      </w:r>
      <w:r w:rsidRPr="00233E78">
        <w:rPr>
          <w:rFonts w:cs="Arial"/>
          <w:color w:val="000000"/>
          <w:sz w:val="24"/>
          <w:szCs w:val="24"/>
        </w:rPr>
        <w:br/>
      </w:r>
      <w:r w:rsidRPr="00233E78">
        <w:rPr>
          <w:rStyle w:val="apple-style-span"/>
          <w:rFonts w:cs="Arial"/>
          <w:color w:val="000000"/>
          <w:sz w:val="24"/>
          <w:szCs w:val="24"/>
        </w:rPr>
        <w:t>A mi madre quien siempre apoyó mis sueños y aspiraciones en la vida y me inculcó valores morales haciendo de mi lo que soy ahora. Espero haberme conv</w:t>
      </w:r>
      <w:r w:rsidR="003B2C83" w:rsidRPr="00233E78">
        <w:rPr>
          <w:rStyle w:val="apple-style-span"/>
          <w:rFonts w:cs="Arial"/>
          <w:color w:val="000000"/>
          <w:sz w:val="24"/>
          <w:szCs w:val="24"/>
        </w:rPr>
        <w:t xml:space="preserve">ertido y continuar siendo en el </w:t>
      </w:r>
      <w:r w:rsidRPr="00233E78">
        <w:rPr>
          <w:rStyle w:val="apple-style-span"/>
          <w:rFonts w:cs="Arial"/>
          <w:color w:val="000000"/>
          <w:sz w:val="24"/>
          <w:szCs w:val="24"/>
        </w:rPr>
        <w:t>hombre que ella esperaba de m</w:t>
      </w:r>
      <w:r w:rsidR="003B2C83" w:rsidRPr="00233E78">
        <w:rPr>
          <w:rStyle w:val="apple-style-span"/>
          <w:rFonts w:cs="Arial"/>
          <w:color w:val="000000"/>
          <w:sz w:val="24"/>
          <w:szCs w:val="24"/>
        </w:rPr>
        <w:t>í</w:t>
      </w:r>
      <w:r w:rsidRPr="00233E78">
        <w:rPr>
          <w:rStyle w:val="apple-style-span"/>
          <w:rFonts w:cs="Arial"/>
          <w:color w:val="000000"/>
          <w:sz w:val="24"/>
          <w:szCs w:val="24"/>
        </w:rPr>
        <w:t>, enorgulleci</w:t>
      </w:r>
      <w:r w:rsidR="003B2C83" w:rsidRPr="00233E78">
        <w:rPr>
          <w:rStyle w:val="apple-style-span"/>
          <w:rFonts w:cs="Arial"/>
          <w:color w:val="000000"/>
          <w:sz w:val="24"/>
          <w:szCs w:val="24"/>
        </w:rPr>
        <w:t>é</w:t>
      </w:r>
      <w:r w:rsidRPr="00233E78">
        <w:rPr>
          <w:rStyle w:val="apple-style-span"/>
          <w:rFonts w:cs="Arial"/>
          <w:color w:val="000000"/>
          <w:sz w:val="24"/>
          <w:szCs w:val="24"/>
        </w:rPr>
        <w:t>ndola con cada una de mis acciones.</w:t>
      </w:r>
    </w:p>
    <w:p w:rsidR="003B2C83" w:rsidRPr="00233E78" w:rsidRDefault="003B2C83" w:rsidP="00233E78">
      <w:pPr>
        <w:pStyle w:val="Sinespaciado"/>
        <w:spacing w:line="360" w:lineRule="auto"/>
        <w:jc w:val="both"/>
        <w:rPr>
          <w:rStyle w:val="apple-style-span"/>
          <w:rFonts w:cs="Arial"/>
          <w:color w:val="000000"/>
          <w:sz w:val="24"/>
          <w:szCs w:val="24"/>
        </w:rPr>
      </w:pPr>
      <w:r w:rsidRPr="00233E78">
        <w:rPr>
          <w:rStyle w:val="apple-style-span"/>
          <w:rFonts w:cs="Arial"/>
          <w:color w:val="000000"/>
          <w:sz w:val="24"/>
          <w:szCs w:val="24"/>
        </w:rPr>
        <w:t>-- Roberto</w:t>
      </w:r>
    </w:p>
    <w:p w:rsidR="003B2C83" w:rsidRPr="00640700" w:rsidRDefault="00640700" w:rsidP="00640700">
      <w:pPr>
        <w:pStyle w:val="Sinespaciado"/>
        <w:spacing w:line="360" w:lineRule="auto"/>
        <w:jc w:val="both"/>
        <w:outlineLvl w:val="0"/>
        <w:rPr>
          <w:rFonts w:ascii="Cambria" w:hAnsi="Cambria"/>
          <w:b/>
          <w:color w:val="4F81BD"/>
          <w:sz w:val="28"/>
          <w:szCs w:val="28"/>
        </w:rPr>
      </w:pPr>
      <w:r>
        <w:rPr>
          <w:sz w:val="24"/>
          <w:szCs w:val="24"/>
        </w:rPr>
        <w:br w:type="page"/>
      </w:r>
      <w:bookmarkStart w:id="2" w:name="_Toc238897796"/>
      <w:r w:rsidRPr="00640700">
        <w:rPr>
          <w:rFonts w:ascii="Cambria" w:hAnsi="Cambria"/>
          <w:b/>
          <w:color w:val="4F81BD"/>
          <w:sz w:val="28"/>
          <w:szCs w:val="28"/>
        </w:rPr>
        <w:lastRenderedPageBreak/>
        <w:t>Resumen Ejecutivo</w:t>
      </w:r>
      <w:bookmarkEnd w:id="2"/>
    </w:p>
    <w:p w:rsidR="00640700" w:rsidRDefault="00640700" w:rsidP="00233E78">
      <w:pPr>
        <w:pStyle w:val="Sinespaciado"/>
        <w:spacing w:line="360" w:lineRule="auto"/>
        <w:jc w:val="both"/>
        <w:rPr>
          <w:sz w:val="24"/>
          <w:szCs w:val="24"/>
        </w:rPr>
      </w:pPr>
    </w:p>
    <w:p w:rsidR="00640700" w:rsidRDefault="00640700" w:rsidP="00233E78">
      <w:pPr>
        <w:pStyle w:val="Sinespaciado"/>
        <w:spacing w:line="360" w:lineRule="auto"/>
        <w:jc w:val="both"/>
        <w:rPr>
          <w:sz w:val="24"/>
          <w:szCs w:val="24"/>
        </w:rPr>
      </w:pPr>
    </w:p>
    <w:p w:rsidR="008A3EC3" w:rsidRDefault="0082032F" w:rsidP="00233E78">
      <w:pPr>
        <w:pStyle w:val="Sinespaciado"/>
        <w:spacing w:line="360" w:lineRule="auto"/>
        <w:jc w:val="both"/>
        <w:rPr>
          <w:sz w:val="24"/>
          <w:szCs w:val="24"/>
        </w:rPr>
      </w:pPr>
      <w:r>
        <w:rPr>
          <w:sz w:val="24"/>
          <w:szCs w:val="24"/>
        </w:rPr>
        <w:t xml:space="preserve">El presente trabajo aborda el tratamiento de los problemas encontrados en una investigación hecha dentro del Departamento de Ingeniería y Arquitectura de la Facultad Muldisciplinaria de Occidente de la UES-FMO. Dicha investigación trata de los problemas que acarrea la Unidad de Hardware y Software del mencionado departamento que, entre otras cosas, lleva a cabo las solicitudes de soporte técnico y </w:t>
      </w:r>
      <w:r w:rsidR="008A3EC3">
        <w:rPr>
          <w:sz w:val="24"/>
          <w:szCs w:val="24"/>
        </w:rPr>
        <w:t>realiza</w:t>
      </w:r>
      <w:r>
        <w:rPr>
          <w:sz w:val="24"/>
          <w:szCs w:val="24"/>
        </w:rPr>
        <w:t xml:space="preserve"> </w:t>
      </w:r>
      <w:r w:rsidR="008A3EC3">
        <w:rPr>
          <w:sz w:val="24"/>
          <w:szCs w:val="24"/>
        </w:rPr>
        <w:t xml:space="preserve">los mantenimientos correctivos y preventivos de toda la Facultad. Por lo tanto, </w:t>
      </w:r>
      <w:r w:rsidR="000279A2">
        <w:rPr>
          <w:sz w:val="24"/>
          <w:szCs w:val="24"/>
        </w:rPr>
        <w:t>en esta tesis se podrá conocer la propuesta de</w:t>
      </w:r>
      <w:r w:rsidR="000279A2" w:rsidRPr="000279A2">
        <w:rPr>
          <w:sz w:val="24"/>
          <w:szCs w:val="24"/>
        </w:rPr>
        <w:t xml:space="preserve"> </w:t>
      </w:r>
      <w:r w:rsidR="000279A2">
        <w:rPr>
          <w:sz w:val="24"/>
          <w:szCs w:val="24"/>
        </w:rPr>
        <w:t>solución para la problemática que la investigación arrojó</w:t>
      </w:r>
      <w:r w:rsidR="000E6854">
        <w:rPr>
          <w:sz w:val="24"/>
          <w:szCs w:val="24"/>
        </w:rPr>
        <w:t>: un sistema informático que ataque las falencias de la Unidad, y que la conviertan en un lugar de más eficiencia con reducción de tiempos y poder llegar a ayudar a más sectores de la comunidad universitaria.</w:t>
      </w:r>
    </w:p>
    <w:p w:rsidR="000E6854" w:rsidRDefault="000E6854" w:rsidP="00233E78">
      <w:pPr>
        <w:pStyle w:val="Sinespaciado"/>
        <w:spacing w:line="360" w:lineRule="auto"/>
        <w:jc w:val="both"/>
        <w:rPr>
          <w:sz w:val="24"/>
          <w:szCs w:val="24"/>
        </w:rPr>
      </w:pPr>
    </w:p>
    <w:p w:rsidR="00964AA6" w:rsidRDefault="000E6854" w:rsidP="00233E78">
      <w:pPr>
        <w:pStyle w:val="Sinespaciado"/>
        <w:spacing w:line="360" w:lineRule="auto"/>
        <w:jc w:val="both"/>
        <w:rPr>
          <w:sz w:val="24"/>
          <w:szCs w:val="24"/>
        </w:rPr>
      </w:pPr>
      <w:r>
        <w:rPr>
          <w:sz w:val="24"/>
          <w:szCs w:val="24"/>
        </w:rPr>
        <w:t xml:space="preserve">Se puede conocer la investigación realizada, desde el punto de vista que la población beneficiada será el estudiantado de ingeniería y arquitectura, que ronda alrededor de los 1300 estudiantes, el personal docente de dicho Departamento y el personal administrativo de toda la Facultad. </w:t>
      </w:r>
      <w:r w:rsidR="00964AA6">
        <w:rPr>
          <w:sz w:val="24"/>
          <w:szCs w:val="24"/>
        </w:rPr>
        <w:t>Se tomaron muestras acordes a los universos de las personas beneficiadas.</w:t>
      </w:r>
    </w:p>
    <w:p w:rsidR="00964AA6" w:rsidRDefault="00964AA6" w:rsidP="00233E78">
      <w:pPr>
        <w:pStyle w:val="Sinespaciado"/>
        <w:spacing w:line="360" w:lineRule="auto"/>
        <w:jc w:val="both"/>
        <w:rPr>
          <w:sz w:val="24"/>
          <w:szCs w:val="24"/>
        </w:rPr>
      </w:pPr>
    </w:p>
    <w:p w:rsidR="00964AA6" w:rsidRDefault="00964AA6" w:rsidP="00233E78">
      <w:pPr>
        <w:pStyle w:val="Sinespaciado"/>
        <w:spacing w:line="360" w:lineRule="auto"/>
        <w:jc w:val="both"/>
        <w:rPr>
          <w:sz w:val="24"/>
          <w:szCs w:val="24"/>
        </w:rPr>
      </w:pPr>
      <w:r>
        <w:rPr>
          <w:sz w:val="24"/>
          <w:szCs w:val="24"/>
        </w:rPr>
        <w:t>También conocerán la solución propuesta, llamada JHard, que busca mejorar las áreas más débiles de la Unidad con el fin que se convierta en una herramienta de consulta para todos los involucrados dentro de la Facultad. Conocerán además las herramientas y tecnologías utilizadas en la elaboración de JHard, herramientas diversas como Subversion, Tortoise, Google Code, Google Groups, Mysql Administrator y Query Browser, Netbeans, entre otras y las tecnologías como Java, Java Server Faces, ICEfaces, MySQL, AJAX y TopLink de Oracle.</w:t>
      </w:r>
    </w:p>
    <w:p w:rsidR="00964AA6" w:rsidRPr="00233E78" w:rsidRDefault="00964AA6" w:rsidP="00233E78">
      <w:pPr>
        <w:pStyle w:val="Sinespaciado"/>
        <w:spacing w:line="360" w:lineRule="auto"/>
        <w:jc w:val="both"/>
        <w:rPr>
          <w:sz w:val="24"/>
          <w:szCs w:val="24"/>
        </w:rPr>
        <w:sectPr w:rsidR="00964AA6" w:rsidRPr="00233E78" w:rsidSect="003573A3">
          <w:pgSz w:w="12240" w:h="15840" w:code="1"/>
          <w:pgMar w:top="1417" w:right="1701" w:bottom="1417" w:left="1701" w:header="708" w:footer="708" w:gutter="0"/>
          <w:cols w:space="708"/>
          <w:docGrid w:linePitch="360"/>
        </w:sectPr>
      </w:pPr>
      <w:r>
        <w:rPr>
          <w:sz w:val="24"/>
          <w:szCs w:val="24"/>
        </w:rPr>
        <w:t xml:space="preserve"> </w:t>
      </w:r>
    </w:p>
    <w:p w:rsidR="00AF17C3" w:rsidRDefault="00AF17C3" w:rsidP="00233E78">
      <w:pPr>
        <w:pStyle w:val="Ttulo1"/>
      </w:pPr>
      <w:bookmarkStart w:id="3" w:name="_Toc238897797"/>
      <w:r>
        <w:lastRenderedPageBreak/>
        <w:t>CAPÍTULO I: Generalidades del Proyecto</w:t>
      </w:r>
      <w:bookmarkEnd w:id="3"/>
      <w:r>
        <w:t xml:space="preserve"> </w:t>
      </w:r>
    </w:p>
    <w:p w:rsidR="00AF17C3" w:rsidRDefault="00AF17C3" w:rsidP="000F729A">
      <w:pPr>
        <w:pStyle w:val="Sinespaciado"/>
        <w:tabs>
          <w:tab w:val="left" w:pos="720"/>
        </w:tabs>
        <w:spacing w:line="360" w:lineRule="auto"/>
        <w:rPr>
          <w:sz w:val="24"/>
          <w:szCs w:val="24"/>
        </w:rPr>
      </w:pPr>
    </w:p>
    <w:p w:rsidR="000F729A" w:rsidRDefault="000F729A" w:rsidP="00233E78">
      <w:pPr>
        <w:pStyle w:val="Ttulo2"/>
      </w:pPr>
      <w:bookmarkStart w:id="4" w:name="_Toc238897798"/>
      <w:r>
        <w:t>I</w:t>
      </w:r>
      <w:r w:rsidR="00233E78">
        <w:t>ntroducción</w:t>
      </w:r>
      <w:bookmarkEnd w:id="4"/>
    </w:p>
    <w:p w:rsidR="000F729A" w:rsidRDefault="000F729A" w:rsidP="000F729A">
      <w:pPr>
        <w:pStyle w:val="Sinespaciado"/>
        <w:tabs>
          <w:tab w:val="left" w:pos="720"/>
        </w:tabs>
        <w:spacing w:line="360" w:lineRule="auto"/>
        <w:jc w:val="both"/>
        <w:rPr>
          <w:sz w:val="24"/>
          <w:szCs w:val="24"/>
        </w:rPr>
      </w:pPr>
    </w:p>
    <w:p w:rsidR="000F729A" w:rsidRDefault="000F729A" w:rsidP="000F729A">
      <w:pPr>
        <w:pStyle w:val="Sinespaciado"/>
        <w:tabs>
          <w:tab w:val="left" w:pos="720"/>
        </w:tabs>
        <w:spacing w:line="360" w:lineRule="auto"/>
        <w:jc w:val="both"/>
        <w:rPr>
          <w:sz w:val="24"/>
          <w:szCs w:val="24"/>
        </w:rPr>
      </w:pPr>
      <w:r>
        <w:rPr>
          <w:sz w:val="24"/>
          <w:szCs w:val="24"/>
        </w:rPr>
        <w:t>La universidad de El Salvador, se constituye una de las instituciones educativas más grande</w:t>
      </w:r>
      <w:r w:rsidR="003B0B44">
        <w:rPr>
          <w:sz w:val="24"/>
          <w:szCs w:val="24"/>
        </w:rPr>
        <w:t>s</w:t>
      </w:r>
      <w:r>
        <w:rPr>
          <w:sz w:val="24"/>
          <w:szCs w:val="24"/>
        </w:rPr>
        <w:t xml:space="preserve"> del país; eso la convierte en un ente muy difícil de adaptarse a los cambios, mayormente, si dichos cambios son de carácter estructural. Esto es una verdad, desde el punto de vista teórico, pues las sociedades tienden a cambiar antes que las instituciones -a nivel macro: estructura y superestructura-; dicho fenómeno se reproduce a nivel micro  en las instituciones así vemos en nuestro medio, instituciones anquilosadas, inadaptadas a los tiempos modernos, instituciones que parece que se quedaron atrapadas en un momento dado de la historia.</w:t>
      </w:r>
    </w:p>
    <w:p w:rsidR="000F729A" w:rsidRDefault="000F729A" w:rsidP="000F729A">
      <w:pPr>
        <w:pStyle w:val="Sinespaciado"/>
        <w:tabs>
          <w:tab w:val="left" w:pos="720"/>
        </w:tabs>
        <w:spacing w:line="360" w:lineRule="auto"/>
        <w:jc w:val="both"/>
        <w:rPr>
          <w:sz w:val="24"/>
          <w:szCs w:val="24"/>
        </w:rPr>
      </w:pPr>
    </w:p>
    <w:p w:rsidR="000F729A" w:rsidRDefault="000F729A" w:rsidP="000F729A">
      <w:pPr>
        <w:spacing w:line="360" w:lineRule="auto"/>
        <w:jc w:val="both"/>
        <w:rPr>
          <w:sz w:val="24"/>
          <w:szCs w:val="24"/>
        </w:rPr>
      </w:pPr>
      <w:r>
        <w:rPr>
          <w:sz w:val="24"/>
          <w:szCs w:val="24"/>
        </w:rPr>
        <w:t>Nuestra universidad no es ajena a este fenómeno, y es común que los cambios lleguen con demora. Hemos sido testigo</w:t>
      </w:r>
      <w:r w:rsidR="003B0B44">
        <w:rPr>
          <w:sz w:val="24"/>
          <w:szCs w:val="24"/>
        </w:rPr>
        <w:t>s</w:t>
      </w:r>
      <w:r>
        <w:rPr>
          <w:sz w:val="24"/>
          <w:szCs w:val="24"/>
        </w:rPr>
        <w:t xml:space="preserve"> de diversos avances tecnológicos, pero fuera de la universidad, aunque existe un componente económico, muchos avances no dependen de esa condición, máxime dentro de una institución de educación superior como la Universidad de El Salvador, donde el recurso más importante: es el recurso humano.</w:t>
      </w:r>
    </w:p>
    <w:p w:rsidR="000F729A" w:rsidRDefault="000F729A" w:rsidP="000F729A">
      <w:pPr>
        <w:spacing w:line="360" w:lineRule="auto"/>
        <w:jc w:val="both"/>
        <w:rPr>
          <w:sz w:val="24"/>
          <w:szCs w:val="24"/>
        </w:rPr>
      </w:pPr>
      <w:r>
        <w:rPr>
          <w:sz w:val="24"/>
          <w:szCs w:val="24"/>
        </w:rPr>
        <w:t xml:space="preserve">La naturaleza de la estructura organizativa dentro de la Facultad Multidisciplinaria de Occidente de la Universidad de El Salvador hace que los laboratorios de prácticas de cada Departamento se manejen con administraciones ajenas. </w:t>
      </w:r>
      <w:r w:rsidRPr="006B0611">
        <w:rPr>
          <w:sz w:val="24"/>
          <w:szCs w:val="24"/>
        </w:rPr>
        <w:t>En</w:t>
      </w:r>
      <w:r>
        <w:rPr>
          <w:sz w:val="24"/>
          <w:szCs w:val="24"/>
        </w:rPr>
        <w:t xml:space="preserve"> la Unidad de Hardware y Software del </w:t>
      </w:r>
      <w:r w:rsidRPr="006B0611">
        <w:rPr>
          <w:sz w:val="24"/>
          <w:szCs w:val="24"/>
        </w:rPr>
        <w:t xml:space="preserve"> Departamento de Ingeniería y Arquitectura, </w:t>
      </w:r>
      <w:r>
        <w:rPr>
          <w:sz w:val="24"/>
          <w:szCs w:val="24"/>
        </w:rPr>
        <w:t>que constituye como el objeto de estudio e implementación a lo largo de este trabajo de grado; el Laboratorio de Prácticas actualmente  le da servicio a diferentes car</w:t>
      </w:r>
      <w:r w:rsidR="003B0B44">
        <w:rPr>
          <w:sz w:val="24"/>
          <w:szCs w:val="24"/>
        </w:rPr>
        <w:t>reras o departamentos de la FMO,</w:t>
      </w:r>
      <w:r>
        <w:rPr>
          <w:sz w:val="24"/>
          <w:szCs w:val="24"/>
        </w:rPr>
        <w:t xml:space="preserve">  </w:t>
      </w:r>
      <w:r w:rsidR="003B0B44">
        <w:rPr>
          <w:sz w:val="24"/>
          <w:szCs w:val="24"/>
        </w:rPr>
        <w:t>g</w:t>
      </w:r>
      <w:r>
        <w:rPr>
          <w:sz w:val="24"/>
          <w:szCs w:val="24"/>
        </w:rPr>
        <w:t>enerando una serie de inconvenientes a alumnos, docentes y personal administrativo, que se traduce en perdida de horas clase para alumnos</w:t>
      </w:r>
      <w:r w:rsidRPr="006B0611">
        <w:rPr>
          <w:sz w:val="24"/>
          <w:szCs w:val="24"/>
        </w:rPr>
        <w:t xml:space="preserve"> </w:t>
      </w:r>
      <w:r>
        <w:rPr>
          <w:sz w:val="24"/>
          <w:szCs w:val="24"/>
        </w:rPr>
        <w:t>y docentes, los cuales se acentúan en momentos claves para el quehacer académico</w:t>
      </w:r>
      <w:r w:rsidR="00B44AE9">
        <w:rPr>
          <w:sz w:val="24"/>
          <w:szCs w:val="24"/>
        </w:rPr>
        <w:t>.</w:t>
      </w:r>
      <w:r>
        <w:rPr>
          <w:sz w:val="24"/>
          <w:szCs w:val="24"/>
        </w:rPr>
        <w:t xml:space="preserve"> </w:t>
      </w:r>
    </w:p>
    <w:p w:rsidR="000F729A" w:rsidRDefault="000F729A" w:rsidP="000F729A">
      <w:pPr>
        <w:spacing w:line="360" w:lineRule="auto"/>
        <w:jc w:val="both"/>
        <w:rPr>
          <w:sz w:val="24"/>
          <w:szCs w:val="24"/>
        </w:rPr>
      </w:pPr>
      <w:r>
        <w:rPr>
          <w:sz w:val="24"/>
          <w:szCs w:val="24"/>
        </w:rPr>
        <w:lastRenderedPageBreak/>
        <w:t xml:space="preserve"> </w:t>
      </w:r>
    </w:p>
    <w:p w:rsidR="00CE264D" w:rsidRPr="00E361E4" w:rsidRDefault="00514510" w:rsidP="00E361E4">
      <w:pPr>
        <w:spacing w:line="360" w:lineRule="auto"/>
        <w:jc w:val="center"/>
        <w:rPr>
          <w:sz w:val="24"/>
          <w:szCs w:val="24"/>
        </w:rPr>
      </w:pPr>
      <w:r>
        <w:rPr>
          <w:noProof/>
          <w:sz w:val="24"/>
          <w:szCs w:val="24"/>
          <w:lang w:eastAsia="es-ES"/>
        </w:rPr>
        <w:drawing>
          <wp:inline distT="0" distB="0" distL="0" distR="0">
            <wp:extent cx="5608715" cy="3364994"/>
            <wp:effectExtent l="12184" t="6094" r="8376" b="762"/>
            <wp:docPr id="1"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CE264D" w:rsidRPr="00E361E4">
        <w:rPr>
          <w:sz w:val="20"/>
          <w:szCs w:val="20"/>
        </w:rPr>
        <w:t>Gráfico 1</w:t>
      </w:r>
      <w:r w:rsidR="00E361E4">
        <w:rPr>
          <w:sz w:val="20"/>
          <w:szCs w:val="20"/>
        </w:rPr>
        <w:t>.1</w:t>
      </w:r>
      <w:r w:rsidR="00CE264D" w:rsidRPr="00E361E4">
        <w:rPr>
          <w:sz w:val="20"/>
          <w:szCs w:val="20"/>
        </w:rPr>
        <w:t xml:space="preserve">: </w:t>
      </w:r>
      <w:r w:rsidR="00E361E4" w:rsidRPr="00E361E4">
        <w:rPr>
          <w:sz w:val="20"/>
          <w:szCs w:val="20"/>
        </w:rPr>
        <w:t>los encuestados son preguntados sobre cuál es el mayor problema de la inscripción de grupos de laboratorios en el Laboratorio de Cómputo</w:t>
      </w:r>
    </w:p>
    <w:p w:rsidR="009656C0" w:rsidRDefault="009656C0" w:rsidP="000F729A">
      <w:pPr>
        <w:spacing w:line="360" w:lineRule="auto"/>
        <w:jc w:val="both"/>
        <w:rPr>
          <w:sz w:val="24"/>
          <w:szCs w:val="24"/>
        </w:rPr>
      </w:pPr>
    </w:p>
    <w:p w:rsidR="000F729A" w:rsidRDefault="000F729A" w:rsidP="000F729A">
      <w:pPr>
        <w:spacing w:line="360" w:lineRule="auto"/>
        <w:jc w:val="both"/>
        <w:rPr>
          <w:sz w:val="24"/>
          <w:szCs w:val="24"/>
        </w:rPr>
      </w:pPr>
      <w:r>
        <w:rPr>
          <w:sz w:val="24"/>
          <w:szCs w:val="24"/>
        </w:rPr>
        <w:t>Lo anterior hace que los objetivos que se persiguen en la consecución de este proyecto: la automatización de los procesos comunes y que se fomente una mayor eficiencia dentro de la Unidad de Hardware, se hagan con la ayuda de herramientas tecnológicas para crear un sistema informático robusto y extensible.</w:t>
      </w:r>
    </w:p>
    <w:p w:rsidR="000F729A" w:rsidRDefault="000F729A" w:rsidP="00AB2304">
      <w:pPr>
        <w:pStyle w:val="Ttulo2"/>
      </w:pPr>
      <w:bookmarkStart w:id="5" w:name="_Toc238897799"/>
      <w:r>
        <w:t>Planteamiento del Problema.</w:t>
      </w:r>
      <w:bookmarkEnd w:id="5"/>
    </w:p>
    <w:p w:rsidR="000F729A" w:rsidRDefault="000F729A" w:rsidP="000F729A"/>
    <w:p w:rsidR="000F729A" w:rsidRDefault="000F729A" w:rsidP="000F729A">
      <w:pPr>
        <w:spacing w:line="360" w:lineRule="auto"/>
        <w:jc w:val="both"/>
        <w:rPr>
          <w:sz w:val="24"/>
          <w:szCs w:val="24"/>
        </w:rPr>
      </w:pPr>
      <w:r>
        <w:t>Como en la</w:t>
      </w:r>
      <w:r>
        <w:rPr>
          <w:sz w:val="24"/>
          <w:szCs w:val="24"/>
        </w:rPr>
        <w:t xml:space="preserve"> Unidad de Hardware, aun hay labores que no se llevan a cabo con la ayuda de un sistema informático, tales como el inventario físico, la inscripción de grupos de laboratorios y las peticiones de soporte técnico. Otros procesos  como los de la inscripción y creación de grupos de laboratorios se hacen de maneras tradicionales, que son lentas y en algunos casos </w:t>
      </w:r>
      <w:r w:rsidR="00964AA6">
        <w:rPr>
          <w:sz w:val="24"/>
          <w:szCs w:val="24"/>
        </w:rPr>
        <w:t>tediosos</w:t>
      </w:r>
      <w:r>
        <w:rPr>
          <w:sz w:val="24"/>
          <w:szCs w:val="24"/>
        </w:rPr>
        <w:t>.</w:t>
      </w:r>
    </w:p>
    <w:p w:rsidR="000F729A" w:rsidRDefault="000F729A" w:rsidP="000F729A">
      <w:pPr>
        <w:spacing w:line="360" w:lineRule="auto"/>
        <w:jc w:val="both"/>
        <w:rPr>
          <w:sz w:val="24"/>
          <w:szCs w:val="24"/>
        </w:rPr>
      </w:pPr>
      <w:r>
        <w:rPr>
          <w:sz w:val="24"/>
          <w:szCs w:val="24"/>
        </w:rPr>
        <w:lastRenderedPageBreak/>
        <w:t>La eficiencia de la Unidad está condicionada al recurso humano existente, que adicional a los puestos de trabajo designados, se le suman estudiantes de Ingeniería de Sistemas Informáticos que realizan su servicio social. En el año hay momentos en los que el trabajo de soporte técnico y órdenes de servicio sobrepasa la capacidad de dicho recurso</w:t>
      </w:r>
      <w:r w:rsidR="009656C0">
        <w:rPr>
          <w:rStyle w:val="Refdenotaalpie"/>
          <w:sz w:val="24"/>
          <w:szCs w:val="24"/>
        </w:rPr>
        <w:footnoteReference w:id="2"/>
      </w:r>
      <w:r>
        <w:rPr>
          <w:sz w:val="24"/>
          <w:szCs w:val="24"/>
        </w:rPr>
        <w:t>. El tiempo se pierde considerablemente cuando se da prioridad equivocadamente a problemas sencillos, que los mismos usuarios finales, llámense docentes, administrativos, invitados,  estudiantes,  etc. podrían resolver por ellos mismos. Sin embargo la falta de conocimientos fundamentales de informática detienen a estas personas a resolver sus propios problemas y a dejar más carga a la Unidad de Hardware y Software. Buscando también fomentar la labor social, se ha tenido a bien pensar dentro de la Unidad, que sería de utilidad brindar orientación Informática a los educadores con especialidad en las ramas humanísticas.</w:t>
      </w:r>
    </w:p>
    <w:p w:rsidR="000F729A" w:rsidRDefault="000F729A" w:rsidP="000F729A">
      <w:pPr>
        <w:spacing w:line="360" w:lineRule="auto"/>
        <w:jc w:val="both"/>
        <w:rPr>
          <w:sz w:val="24"/>
          <w:szCs w:val="24"/>
        </w:rPr>
      </w:pPr>
      <w:r>
        <w:rPr>
          <w:sz w:val="24"/>
          <w:szCs w:val="24"/>
        </w:rPr>
        <w:t>El manejo del inventario físico de hardware es propenso a fallas, poco práctico y no es automatizado. Para controlar la salida  y entrada de todo el hardware, ya sea en uso o desuso, se debe de contar con herramientas orientadas a esta labor.</w:t>
      </w:r>
    </w:p>
    <w:p w:rsidR="000F729A" w:rsidRDefault="000F729A" w:rsidP="000F729A">
      <w:pPr>
        <w:spacing w:line="360" w:lineRule="auto"/>
        <w:jc w:val="both"/>
        <w:rPr>
          <w:sz w:val="24"/>
          <w:szCs w:val="24"/>
        </w:rPr>
      </w:pPr>
      <w:r>
        <w:rPr>
          <w:sz w:val="24"/>
          <w:szCs w:val="24"/>
        </w:rPr>
        <w:t>Cada computadora al que se le brinda mantenimiento, ya sea correctivo o preventivo, no posee su respectivo control de mantenimiento, lista de fallas recurrentes y reportes de soluciones, es decir, un historial de la misma. Se apela a la memoria de los técnicos o los que dan el soporte técnico para recordar cuales han sido los fallos de las computadoras o hardware afectado. Se busca que se tenga un registro de las reparaciones realizadas para no perder aun más tiempo buscando síntomas y obteniendo diagnósticos inútiles una y otra vez.</w:t>
      </w:r>
    </w:p>
    <w:p w:rsidR="000F729A" w:rsidRDefault="000F729A" w:rsidP="000F729A">
      <w:pPr>
        <w:spacing w:line="360" w:lineRule="auto"/>
        <w:jc w:val="both"/>
        <w:rPr>
          <w:sz w:val="24"/>
          <w:szCs w:val="24"/>
        </w:rPr>
      </w:pPr>
      <w:r>
        <w:rPr>
          <w:sz w:val="24"/>
          <w:szCs w:val="24"/>
        </w:rPr>
        <w:t xml:space="preserve">La realización de un software a la medida de las necesidades de la Unidad es una solución propicia, pero debido que a la naturaleza de la misma (Unidad) y de la diversidad de tareas que se llevan a cabo sería muy difícil encontrar un software en el mercado que abarque de manera fidedigna todas las operaciones de esta. Y también hay que agregar los factores </w:t>
      </w:r>
      <w:r>
        <w:rPr>
          <w:sz w:val="24"/>
          <w:szCs w:val="24"/>
        </w:rPr>
        <w:lastRenderedPageBreak/>
        <w:t xml:space="preserve">económicos de la Universidad, para la cual se le imposibilita por lo apretado del presupuesto un gasto en software para control, administración y manejo de recursos y actividades, que es lo que se plantea en este Trabajo de Grado. </w:t>
      </w:r>
    </w:p>
    <w:p w:rsidR="000F729A" w:rsidRDefault="000F729A" w:rsidP="000F729A">
      <w:pPr>
        <w:spacing w:line="360" w:lineRule="auto"/>
        <w:jc w:val="both"/>
        <w:rPr>
          <w:b/>
          <w:sz w:val="24"/>
          <w:szCs w:val="24"/>
        </w:rPr>
      </w:pPr>
      <w:r>
        <w:rPr>
          <w:b/>
          <w:sz w:val="24"/>
          <w:szCs w:val="24"/>
        </w:rPr>
        <w:t>Por lo tanto, el problema encontrado dentro de la Unidad de Hardware y Software del Departamento de Ingeniería y Arquitectura es el manejo convencional de sus labores que le resta eficiencia a su quehacer diario.</w:t>
      </w:r>
    </w:p>
    <w:p w:rsidR="000F729A" w:rsidRDefault="000F729A" w:rsidP="000F729A">
      <w:pPr>
        <w:pStyle w:val="Textoindependiente"/>
        <w:spacing w:line="360" w:lineRule="auto"/>
        <w:jc w:val="both"/>
        <w:rPr>
          <w:rFonts w:cs="Verdana"/>
          <w:sz w:val="24"/>
          <w:szCs w:val="24"/>
        </w:rPr>
      </w:pPr>
      <w:r>
        <w:rPr>
          <w:rFonts w:cs="Verdana"/>
          <w:sz w:val="24"/>
          <w:szCs w:val="24"/>
        </w:rPr>
        <w:t>El sistema que se propone para este trabajo de grado, al que se le llamara: JHard, será el compilado de una serie de módulos, cada uno de los cuales desempeñará una de las funciones de la Unidad de Hardware y Software; por lo tanto está planteado para que sea un Sistema de Información, Control y Administración de recursos y actividades especificas. Los módulos propuestos son los siguientes:</w:t>
      </w:r>
    </w:p>
    <w:p w:rsidR="000F729A" w:rsidRDefault="000F729A" w:rsidP="000F729A">
      <w:pPr>
        <w:pStyle w:val="Textoindependiente"/>
        <w:spacing w:line="360" w:lineRule="auto"/>
        <w:jc w:val="both"/>
        <w:rPr>
          <w:rFonts w:cs="Verdana"/>
          <w:sz w:val="24"/>
          <w:szCs w:val="24"/>
        </w:rPr>
      </w:pPr>
    </w:p>
    <w:p w:rsidR="000F729A" w:rsidRDefault="000F729A" w:rsidP="003953AB">
      <w:pPr>
        <w:pStyle w:val="Textoindependiente"/>
        <w:numPr>
          <w:ilvl w:val="0"/>
          <w:numId w:val="4"/>
        </w:numPr>
        <w:tabs>
          <w:tab w:val="left" w:pos="1440"/>
        </w:tabs>
        <w:spacing w:line="360" w:lineRule="auto"/>
        <w:jc w:val="both"/>
        <w:rPr>
          <w:rFonts w:cs="Verdana"/>
          <w:sz w:val="24"/>
          <w:szCs w:val="24"/>
        </w:rPr>
      </w:pPr>
      <w:r>
        <w:rPr>
          <w:rFonts w:cs="Verdana"/>
          <w:sz w:val="24"/>
          <w:szCs w:val="24"/>
        </w:rPr>
        <w:t>Módulo de inventarios para controlar el hardware y mobiliario a cargo del laboratorio de Hardware.</w:t>
      </w:r>
    </w:p>
    <w:p w:rsidR="000F729A" w:rsidRDefault="000F729A" w:rsidP="003953AB">
      <w:pPr>
        <w:pStyle w:val="Textoindependiente"/>
        <w:numPr>
          <w:ilvl w:val="0"/>
          <w:numId w:val="4"/>
        </w:numPr>
        <w:tabs>
          <w:tab w:val="left" w:pos="1440"/>
        </w:tabs>
        <w:spacing w:line="360" w:lineRule="auto"/>
        <w:jc w:val="both"/>
        <w:rPr>
          <w:rFonts w:cs="Verdana"/>
          <w:sz w:val="24"/>
          <w:szCs w:val="24"/>
        </w:rPr>
      </w:pPr>
      <w:r>
        <w:rPr>
          <w:rFonts w:cs="Verdana"/>
          <w:sz w:val="24"/>
          <w:szCs w:val="24"/>
        </w:rPr>
        <w:t>Módulo de inscripción de grupos de laboratorio, así como el mantenimiento de los mismos.</w:t>
      </w:r>
    </w:p>
    <w:p w:rsidR="000F729A" w:rsidRDefault="000F729A" w:rsidP="003953AB">
      <w:pPr>
        <w:pStyle w:val="Textoindependiente"/>
        <w:numPr>
          <w:ilvl w:val="0"/>
          <w:numId w:val="4"/>
        </w:numPr>
        <w:tabs>
          <w:tab w:val="left" w:pos="1440"/>
        </w:tabs>
        <w:spacing w:line="360" w:lineRule="auto"/>
        <w:jc w:val="both"/>
        <w:rPr>
          <w:rFonts w:cs="Verdana"/>
          <w:sz w:val="24"/>
          <w:szCs w:val="24"/>
        </w:rPr>
      </w:pPr>
      <w:r>
        <w:rPr>
          <w:rFonts w:cs="Verdana"/>
          <w:sz w:val="24"/>
          <w:szCs w:val="24"/>
        </w:rPr>
        <w:t>Módulo para promocionar cursos de informática para personal docente y administrativo.</w:t>
      </w:r>
    </w:p>
    <w:p w:rsidR="000F729A" w:rsidRDefault="000F729A" w:rsidP="003953AB">
      <w:pPr>
        <w:pStyle w:val="Textoindependiente"/>
        <w:numPr>
          <w:ilvl w:val="0"/>
          <w:numId w:val="4"/>
        </w:numPr>
        <w:tabs>
          <w:tab w:val="left" w:pos="1440"/>
        </w:tabs>
        <w:spacing w:line="360" w:lineRule="auto"/>
        <w:jc w:val="both"/>
        <w:rPr>
          <w:rFonts w:cs="Verdana"/>
          <w:sz w:val="24"/>
          <w:szCs w:val="24"/>
        </w:rPr>
      </w:pPr>
      <w:r>
        <w:rPr>
          <w:rFonts w:cs="Verdana"/>
          <w:sz w:val="24"/>
          <w:szCs w:val="24"/>
        </w:rPr>
        <w:t>Módulo de peticiones de servicio de mantenimiento de hardware y software dentro de la Facultad.</w:t>
      </w:r>
    </w:p>
    <w:p w:rsidR="000F729A" w:rsidRDefault="000F729A" w:rsidP="003953AB">
      <w:pPr>
        <w:pStyle w:val="Textoindependiente"/>
        <w:numPr>
          <w:ilvl w:val="0"/>
          <w:numId w:val="4"/>
        </w:numPr>
        <w:tabs>
          <w:tab w:val="left" w:pos="1440"/>
        </w:tabs>
        <w:spacing w:line="360" w:lineRule="auto"/>
        <w:jc w:val="both"/>
        <w:rPr>
          <w:rFonts w:cs="Verdana"/>
          <w:sz w:val="24"/>
          <w:szCs w:val="24"/>
        </w:rPr>
      </w:pPr>
      <w:r>
        <w:rPr>
          <w:rFonts w:cs="Verdana"/>
          <w:sz w:val="24"/>
          <w:szCs w:val="24"/>
        </w:rPr>
        <w:t>Módulo de conocimiento sobre soluciones a problemas informáticos comunes y biblioteca de manuales y software libre.</w:t>
      </w:r>
    </w:p>
    <w:p w:rsidR="000F729A" w:rsidRDefault="000F729A" w:rsidP="003953AB">
      <w:pPr>
        <w:pStyle w:val="Textoindependiente"/>
        <w:numPr>
          <w:ilvl w:val="0"/>
          <w:numId w:val="4"/>
        </w:numPr>
        <w:tabs>
          <w:tab w:val="left" w:pos="1440"/>
        </w:tabs>
        <w:spacing w:line="360" w:lineRule="auto"/>
        <w:jc w:val="both"/>
        <w:rPr>
          <w:rFonts w:cs="Verdana"/>
          <w:sz w:val="24"/>
          <w:szCs w:val="24"/>
        </w:rPr>
      </w:pPr>
      <w:r>
        <w:rPr>
          <w:rFonts w:cs="Verdana"/>
          <w:sz w:val="24"/>
          <w:szCs w:val="24"/>
        </w:rPr>
        <w:t>Módulo de reserva de cañones y laptops del Departamento de Ingeniería.</w:t>
      </w:r>
    </w:p>
    <w:p w:rsidR="000F729A" w:rsidRDefault="000F729A" w:rsidP="000F729A">
      <w:pPr>
        <w:pStyle w:val="Textoindependiente"/>
        <w:spacing w:line="360" w:lineRule="auto"/>
        <w:ind w:left="360"/>
        <w:jc w:val="both"/>
        <w:rPr>
          <w:rFonts w:cs="Verdana"/>
          <w:sz w:val="24"/>
          <w:szCs w:val="24"/>
        </w:rPr>
      </w:pPr>
    </w:p>
    <w:p w:rsidR="000F729A" w:rsidRDefault="000F729A" w:rsidP="000F729A">
      <w:pPr>
        <w:pStyle w:val="Textoindependiente"/>
        <w:spacing w:line="360" w:lineRule="auto"/>
        <w:ind w:left="360"/>
        <w:jc w:val="both"/>
        <w:rPr>
          <w:rFonts w:cs="Verdana"/>
          <w:sz w:val="24"/>
          <w:szCs w:val="24"/>
        </w:rPr>
      </w:pPr>
      <w:r>
        <w:rPr>
          <w:rFonts w:cs="Verdana"/>
          <w:sz w:val="24"/>
          <w:szCs w:val="24"/>
        </w:rPr>
        <w:t>Otras funciones del sistema, siempre enmarcadas dentro de los módulos antes mencionados se encuentran:</w:t>
      </w:r>
    </w:p>
    <w:p w:rsidR="000F729A" w:rsidRDefault="000F729A" w:rsidP="000F729A">
      <w:pPr>
        <w:pStyle w:val="Textoindependiente"/>
        <w:spacing w:line="360" w:lineRule="auto"/>
        <w:jc w:val="both"/>
        <w:rPr>
          <w:rFonts w:cs="Verdana"/>
          <w:sz w:val="24"/>
          <w:szCs w:val="24"/>
        </w:rPr>
      </w:pPr>
    </w:p>
    <w:p w:rsidR="000F729A" w:rsidRDefault="000F729A" w:rsidP="003953AB">
      <w:pPr>
        <w:pStyle w:val="Textoindependiente"/>
        <w:numPr>
          <w:ilvl w:val="0"/>
          <w:numId w:val="4"/>
        </w:numPr>
        <w:tabs>
          <w:tab w:val="left" w:pos="1440"/>
        </w:tabs>
        <w:spacing w:line="360" w:lineRule="auto"/>
        <w:jc w:val="both"/>
        <w:rPr>
          <w:rFonts w:cs="Verdana"/>
          <w:sz w:val="24"/>
          <w:szCs w:val="24"/>
        </w:rPr>
      </w:pPr>
      <w:r>
        <w:rPr>
          <w:rFonts w:cs="Verdana"/>
          <w:sz w:val="24"/>
          <w:szCs w:val="24"/>
        </w:rPr>
        <w:t>Control de asistencia a los instructores mediante el acceso al sistema al impartir una práctica/laboratorio.</w:t>
      </w:r>
    </w:p>
    <w:p w:rsidR="000F729A" w:rsidRDefault="000F729A" w:rsidP="003953AB">
      <w:pPr>
        <w:pStyle w:val="Textoindependiente"/>
        <w:numPr>
          <w:ilvl w:val="0"/>
          <w:numId w:val="4"/>
        </w:numPr>
        <w:tabs>
          <w:tab w:val="left" w:pos="1440"/>
        </w:tabs>
        <w:spacing w:line="360" w:lineRule="auto"/>
        <w:jc w:val="both"/>
        <w:rPr>
          <w:rFonts w:cs="Verdana"/>
          <w:sz w:val="24"/>
          <w:szCs w:val="24"/>
        </w:rPr>
      </w:pPr>
      <w:r>
        <w:rPr>
          <w:rFonts w:cs="Verdana"/>
          <w:sz w:val="24"/>
          <w:szCs w:val="24"/>
        </w:rPr>
        <w:t>De manera similar que el literal anterior, se llevará un control de los estudiantes con sesión iniciada a cada laboratorio.</w:t>
      </w:r>
    </w:p>
    <w:p w:rsidR="000F729A" w:rsidRDefault="000F729A" w:rsidP="003953AB">
      <w:pPr>
        <w:pStyle w:val="Textoindependiente"/>
        <w:numPr>
          <w:ilvl w:val="0"/>
          <w:numId w:val="4"/>
        </w:numPr>
        <w:tabs>
          <w:tab w:val="left" w:pos="1440"/>
        </w:tabs>
        <w:spacing w:line="360" w:lineRule="auto"/>
        <w:jc w:val="both"/>
        <w:rPr>
          <w:rFonts w:cs="Verdana"/>
          <w:sz w:val="24"/>
          <w:szCs w:val="24"/>
        </w:rPr>
      </w:pPr>
      <w:r>
        <w:rPr>
          <w:rFonts w:cs="Verdana"/>
          <w:sz w:val="24"/>
          <w:szCs w:val="24"/>
        </w:rPr>
        <w:t xml:space="preserve">Se propone una Arquitectura de sistema Cliente-Servidor. Con esta aproximación, el uso del sistema será indiferente al hardware, software y sistema operativo que se tengan en años venideros dentro del Laboratorio de Hardware LABCOM-1. Cabe mencionar que lo único que se necesita del lado del cliente o usuario final, es un navegador Web, instalado en </w:t>
      </w:r>
      <w:r w:rsidR="00296F58">
        <w:rPr>
          <w:rFonts w:cs="Verdana"/>
          <w:sz w:val="24"/>
          <w:szCs w:val="24"/>
        </w:rPr>
        <w:t xml:space="preserve">cualquiera de </w:t>
      </w:r>
      <w:r>
        <w:rPr>
          <w:rFonts w:cs="Verdana"/>
          <w:sz w:val="24"/>
          <w:szCs w:val="24"/>
        </w:rPr>
        <w:t>los sistemas operativos modernos.</w:t>
      </w:r>
    </w:p>
    <w:p w:rsidR="000F729A" w:rsidRDefault="000F729A" w:rsidP="003953AB">
      <w:pPr>
        <w:pStyle w:val="Textoindependiente"/>
        <w:numPr>
          <w:ilvl w:val="0"/>
          <w:numId w:val="4"/>
        </w:numPr>
        <w:tabs>
          <w:tab w:val="clear" w:pos="720"/>
          <w:tab w:val="num" w:pos="792"/>
          <w:tab w:val="left" w:pos="1440"/>
        </w:tabs>
        <w:spacing w:line="360" w:lineRule="auto"/>
        <w:ind w:left="792"/>
        <w:jc w:val="both"/>
        <w:rPr>
          <w:rFonts w:cs="Verdana"/>
          <w:sz w:val="24"/>
          <w:szCs w:val="24"/>
        </w:rPr>
      </w:pPr>
      <w:r>
        <w:rPr>
          <w:rFonts w:cs="Verdana"/>
          <w:sz w:val="24"/>
          <w:szCs w:val="24"/>
        </w:rPr>
        <w:t>Además, los módulos serán diseñados, pensando en extensibilidad y escalabilidad, sin dejar de lado la usabilidad para los usuarios finales y los administradores del mismo.</w:t>
      </w:r>
    </w:p>
    <w:p w:rsidR="000F729A" w:rsidRDefault="000F729A" w:rsidP="000F729A">
      <w:pPr>
        <w:pStyle w:val="Textoindependiente"/>
        <w:tabs>
          <w:tab w:val="left" w:pos="1440"/>
        </w:tabs>
        <w:spacing w:line="360" w:lineRule="auto"/>
        <w:ind w:left="720" w:hanging="360"/>
        <w:jc w:val="both"/>
        <w:rPr>
          <w:sz w:val="24"/>
          <w:szCs w:val="24"/>
        </w:rPr>
      </w:pPr>
    </w:p>
    <w:p w:rsidR="000F729A" w:rsidRDefault="000F729A" w:rsidP="00AB2304">
      <w:pPr>
        <w:pStyle w:val="Ttulo2"/>
      </w:pPr>
      <w:bookmarkStart w:id="6" w:name="_Toc238897800"/>
      <w:r>
        <w:t>Justificación</w:t>
      </w:r>
      <w:bookmarkEnd w:id="6"/>
      <w:r>
        <w:t xml:space="preserve"> </w:t>
      </w:r>
    </w:p>
    <w:p w:rsidR="000F729A" w:rsidRDefault="000F729A" w:rsidP="000F729A"/>
    <w:p w:rsidR="000F729A" w:rsidRDefault="000F729A" w:rsidP="000F729A"/>
    <w:p w:rsidR="000F729A" w:rsidRDefault="000F729A" w:rsidP="000F729A">
      <w:pPr>
        <w:autoSpaceDE w:val="0"/>
        <w:spacing w:after="0" w:line="360" w:lineRule="auto"/>
        <w:jc w:val="both"/>
        <w:rPr>
          <w:rFonts w:eastAsia="Times New Roman" w:cs="Arial"/>
          <w:sz w:val="24"/>
          <w:szCs w:val="24"/>
        </w:rPr>
      </w:pPr>
      <w:r>
        <w:rPr>
          <w:rFonts w:eastAsia="Times New Roman" w:cs="Arial"/>
          <w:sz w:val="24"/>
          <w:szCs w:val="24"/>
        </w:rPr>
        <w:t>Las nuevas tecnologías informáticas se están aplicando en todos los rubros de la vida cotidiana. Desde la educación hasta los deportes. Desde las finanzas hasta la investigación de operaciones y la religión. Así de distantes los temas que se mencionan, así de unidos se encuentran por el uso de las tecnologías de la información. No hay una tan sola actividad que no haya contemplado adquirir entre su inventario físico una estación de trabajo con software especializado para su dinámica particular.</w:t>
      </w:r>
    </w:p>
    <w:p w:rsidR="000F729A" w:rsidRDefault="000F729A" w:rsidP="000F729A">
      <w:pPr>
        <w:autoSpaceDE w:val="0"/>
        <w:spacing w:after="0" w:line="360" w:lineRule="auto"/>
        <w:jc w:val="both"/>
        <w:rPr>
          <w:rFonts w:eastAsia="Times New Roman" w:cs="Arial"/>
          <w:sz w:val="24"/>
          <w:szCs w:val="24"/>
        </w:rPr>
      </w:pPr>
    </w:p>
    <w:p w:rsidR="000F729A" w:rsidRDefault="00296F58" w:rsidP="000F729A">
      <w:pPr>
        <w:autoSpaceDE w:val="0"/>
        <w:spacing w:after="0" w:line="360" w:lineRule="auto"/>
        <w:jc w:val="both"/>
        <w:rPr>
          <w:rFonts w:eastAsia="Times New Roman" w:cs="Arial"/>
          <w:sz w:val="24"/>
          <w:szCs w:val="24"/>
        </w:rPr>
      </w:pPr>
      <w:r>
        <w:rPr>
          <w:rFonts w:eastAsia="Times New Roman" w:cs="Arial"/>
          <w:sz w:val="24"/>
          <w:szCs w:val="24"/>
        </w:rPr>
        <w:t xml:space="preserve">Se plantea que la computadora </w:t>
      </w:r>
      <w:r w:rsidR="000F729A">
        <w:rPr>
          <w:rFonts w:eastAsia="Times New Roman" w:cs="Arial"/>
          <w:sz w:val="24"/>
          <w:szCs w:val="24"/>
        </w:rPr>
        <w:t xml:space="preserve">constituye un amplificador intelectual de todas las  personas, una herramienta utilísima y elemental del actual mundo globalizado en donde las distancias se hacen cada vez más cortas y menos tensas. Es un hombro articulado en el </w:t>
      </w:r>
      <w:r w:rsidR="000F729A">
        <w:rPr>
          <w:rFonts w:eastAsia="Times New Roman" w:cs="Arial"/>
          <w:sz w:val="24"/>
          <w:szCs w:val="24"/>
        </w:rPr>
        <w:lastRenderedPageBreak/>
        <w:t>cual se puede</w:t>
      </w:r>
      <w:r>
        <w:rPr>
          <w:rFonts w:eastAsia="Times New Roman" w:cs="Arial"/>
          <w:sz w:val="24"/>
          <w:szCs w:val="24"/>
        </w:rPr>
        <w:t>n</w:t>
      </w:r>
      <w:r w:rsidR="000F729A">
        <w:rPr>
          <w:rFonts w:eastAsia="Times New Roman" w:cs="Arial"/>
          <w:sz w:val="24"/>
          <w:szCs w:val="24"/>
        </w:rPr>
        <w:t xml:space="preserve"> descansar grandes tareas y procesos largos y tediosos para el desarrollo humano simple y que ayudan a una tan sola entidad: La obtención de información. </w:t>
      </w:r>
    </w:p>
    <w:p w:rsidR="000F729A" w:rsidRDefault="000F729A" w:rsidP="000F729A">
      <w:pPr>
        <w:autoSpaceDE w:val="0"/>
        <w:spacing w:after="0" w:line="360" w:lineRule="auto"/>
        <w:jc w:val="both"/>
        <w:rPr>
          <w:rFonts w:eastAsia="Times New Roman" w:cs="Arial"/>
          <w:sz w:val="24"/>
          <w:szCs w:val="24"/>
        </w:rPr>
      </w:pPr>
    </w:p>
    <w:p w:rsidR="000F729A" w:rsidRDefault="000F729A" w:rsidP="000F729A">
      <w:pPr>
        <w:autoSpaceDE w:val="0"/>
        <w:spacing w:after="0" w:line="360" w:lineRule="auto"/>
        <w:jc w:val="both"/>
        <w:rPr>
          <w:rFonts w:eastAsia="Times New Roman" w:cs="Arial"/>
          <w:sz w:val="24"/>
          <w:szCs w:val="24"/>
        </w:rPr>
      </w:pPr>
      <w:r>
        <w:rPr>
          <w:rFonts w:eastAsia="Times New Roman" w:cs="Arial"/>
          <w:sz w:val="24"/>
          <w:szCs w:val="24"/>
        </w:rPr>
        <w:t>Pero se dirá: “La información es de todos”. Es claro, la información está al alcance de cualquiera. Es de todos y para todos. Lo que es innegable es la calidad de la misma. Esto genera un punto de inflexión entre un trabajo común y una actividad sumamente productiva. En resumidas cuentas es lo que se quiere lograr con este sistema para la Unidad de Hardware y Software: aumentar la eficiencia de las actividades en la que nos enfocamos en este trabajo.</w:t>
      </w:r>
    </w:p>
    <w:p w:rsidR="000F729A" w:rsidRDefault="000F729A" w:rsidP="000F729A">
      <w:pPr>
        <w:autoSpaceDE w:val="0"/>
        <w:spacing w:after="0" w:line="360" w:lineRule="auto"/>
        <w:jc w:val="both"/>
        <w:rPr>
          <w:rFonts w:eastAsia="Times New Roman" w:cs="Arial"/>
          <w:sz w:val="24"/>
          <w:szCs w:val="24"/>
        </w:rPr>
      </w:pPr>
    </w:p>
    <w:p w:rsidR="000F729A" w:rsidRDefault="000F729A" w:rsidP="000F729A">
      <w:pPr>
        <w:autoSpaceDE w:val="0"/>
        <w:spacing w:after="0" w:line="360" w:lineRule="auto"/>
        <w:jc w:val="both"/>
        <w:rPr>
          <w:rFonts w:eastAsia="Times New Roman" w:cs="Arial"/>
          <w:sz w:val="24"/>
          <w:szCs w:val="24"/>
        </w:rPr>
      </w:pPr>
      <w:r>
        <w:rPr>
          <w:rFonts w:eastAsia="Times New Roman" w:cs="Arial"/>
          <w:sz w:val="24"/>
          <w:szCs w:val="24"/>
        </w:rPr>
        <w:t>En la era de las comunicaciones; una dependencia donde se enseña a manejar tecnologías y ponerlas al servicio de la sociedad</w:t>
      </w:r>
      <w:r w:rsidR="00296F58">
        <w:rPr>
          <w:rFonts w:eastAsia="Times New Roman" w:cs="Arial"/>
          <w:sz w:val="24"/>
          <w:szCs w:val="24"/>
        </w:rPr>
        <w:t xml:space="preserve"> debe contar</w:t>
      </w:r>
      <w:r>
        <w:rPr>
          <w:rFonts w:eastAsia="Times New Roman" w:cs="Arial"/>
          <w:sz w:val="24"/>
          <w:szCs w:val="24"/>
        </w:rPr>
        <w:t xml:space="preserve"> con una poderosa herramienta diseñada a la medida de este cuerpo para que mecanicen sus procesos principales y tediosos, haciendo ganar a toda la Facultad, que se ve beneficiada por la labor que se realiza en la Unidad de Hardware.</w:t>
      </w:r>
    </w:p>
    <w:p w:rsidR="000F729A" w:rsidRDefault="000F729A" w:rsidP="000F729A">
      <w:pPr>
        <w:autoSpaceDE w:val="0"/>
        <w:spacing w:after="0" w:line="360" w:lineRule="auto"/>
        <w:jc w:val="both"/>
        <w:rPr>
          <w:rFonts w:eastAsia="Times New Roman" w:cs="Arial"/>
          <w:sz w:val="24"/>
          <w:szCs w:val="24"/>
        </w:rPr>
      </w:pPr>
    </w:p>
    <w:p w:rsidR="000F729A" w:rsidRDefault="000F729A" w:rsidP="000F729A">
      <w:pPr>
        <w:tabs>
          <w:tab w:val="left" w:pos="720"/>
        </w:tabs>
        <w:spacing w:before="280" w:after="280" w:line="360" w:lineRule="auto"/>
        <w:jc w:val="both"/>
        <w:rPr>
          <w:rFonts w:eastAsia="Times New Roman" w:cs="Verdana"/>
          <w:sz w:val="24"/>
          <w:szCs w:val="24"/>
        </w:rPr>
      </w:pPr>
      <w:r>
        <w:rPr>
          <w:rFonts w:eastAsia="Times New Roman" w:cs="Arial"/>
          <w:sz w:val="24"/>
          <w:szCs w:val="24"/>
        </w:rPr>
        <w:t xml:space="preserve">Es por eso que se hace de suma necesidad esta eficaz y potente herramienta compuesta por módulos consumibles que aumentará la eficiencia de la Unidad de Hardware y por ende de toda la Facultad, servirá como ejemplo para las nuevas generaciones de estudiantes de ingeniería de sistemas y también cumplirá una función social al poner al servicio de todo el personal de la UES-FMO guías y pequeños tutoriales para el manejo de herramientas y de errores de informática comunes. </w:t>
      </w:r>
      <w:r>
        <w:rPr>
          <w:rFonts w:eastAsia="Times New Roman" w:cs="Verdana"/>
          <w:sz w:val="24"/>
          <w:szCs w:val="24"/>
        </w:rPr>
        <w:t xml:space="preserve">   Además de ir a la vanguardia y proyectar una mejor imagen brindando servicios eficientes de información, </w:t>
      </w:r>
      <w:r>
        <w:rPr>
          <w:rFonts w:eastAsia="Times New Roman" w:cs="Verdana"/>
          <w:sz w:val="24"/>
          <w:szCs w:val="24"/>
        </w:rPr>
        <w:br/>
        <w:t>de forma interna a la facultad.</w:t>
      </w:r>
    </w:p>
    <w:p w:rsidR="000F729A" w:rsidRDefault="000F729A" w:rsidP="000F729A">
      <w:pPr>
        <w:tabs>
          <w:tab w:val="left" w:pos="720"/>
        </w:tabs>
        <w:spacing w:before="280" w:after="280" w:line="360" w:lineRule="auto"/>
        <w:jc w:val="both"/>
        <w:rPr>
          <w:sz w:val="24"/>
          <w:szCs w:val="24"/>
        </w:rPr>
      </w:pPr>
    </w:p>
    <w:p w:rsidR="000F729A" w:rsidRDefault="000F729A" w:rsidP="000F729A">
      <w:pPr>
        <w:sectPr w:rsidR="000F729A">
          <w:footerReference w:type="default" r:id="rId12"/>
          <w:footnotePr>
            <w:pos w:val="beneathText"/>
          </w:footnotePr>
          <w:pgSz w:w="12240" w:h="15840"/>
          <w:pgMar w:top="1417" w:right="1701" w:bottom="1417" w:left="1701" w:header="708" w:footer="708" w:gutter="0"/>
          <w:cols w:space="720"/>
          <w:docGrid w:linePitch="360"/>
        </w:sectPr>
      </w:pPr>
    </w:p>
    <w:p w:rsidR="000F729A" w:rsidRDefault="000F729A" w:rsidP="00AB2304">
      <w:pPr>
        <w:pStyle w:val="Ttulo2"/>
      </w:pPr>
      <w:bookmarkStart w:id="7" w:name="_Toc238897801"/>
      <w:r>
        <w:lastRenderedPageBreak/>
        <w:t>Objetivos</w:t>
      </w:r>
      <w:bookmarkEnd w:id="7"/>
    </w:p>
    <w:p w:rsidR="000F729A" w:rsidRDefault="000F729A" w:rsidP="000F729A">
      <w:pPr>
        <w:pStyle w:val="Ttulo2"/>
        <w:numPr>
          <w:ilvl w:val="1"/>
          <w:numId w:val="0"/>
        </w:numPr>
        <w:tabs>
          <w:tab w:val="left" w:pos="0"/>
          <w:tab w:val="num" w:pos="576"/>
        </w:tabs>
        <w:ind w:left="576" w:hanging="576"/>
      </w:pPr>
      <w:r>
        <w:tab/>
      </w:r>
    </w:p>
    <w:p w:rsidR="000F729A" w:rsidRDefault="000F729A" w:rsidP="00AB2304">
      <w:pPr>
        <w:pStyle w:val="Ttulo3"/>
      </w:pPr>
      <w:bookmarkStart w:id="8" w:name="_Toc238897802"/>
      <w:r>
        <w:t>Objetivo General</w:t>
      </w:r>
      <w:bookmarkEnd w:id="8"/>
    </w:p>
    <w:p w:rsidR="000F729A" w:rsidRDefault="000F729A" w:rsidP="000F729A"/>
    <w:p w:rsidR="000F729A" w:rsidRDefault="000F729A" w:rsidP="000F729A"/>
    <w:p w:rsidR="000F729A" w:rsidRDefault="000F729A" w:rsidP="003953AB">
      <w:pPr>
        <w:pStyle w:val="Textoindependiente"/>
        <w:numPr>
          <w:ilvl w:val="0"/>
          <w:numId w:val="5"/>
        </w:numPr>
        <w:tabs>
          <w:tab w:val="left" w:pos="1440"/>
        </w:tabs>
        <w:spacing w:line="360" w:lineRule="auto"/>
        <w:jc w:val="both"/>
        <w:rPr>
          <w:rFonts w:cs="Verdana"/>
          <w:sz w:val="24"/>
          <w:szCs w:val="24"/>
        </w:rPr>
      </w:pPr>
      <w:r>
        <w:rPr>
          <w:rFonts w:cs="Verdana"/>
          <w:sz w:val="24"/>
          <w:szCs w:val="24"/>
        </w:rPr>
        <w:t>Diseñar, desarrollar, e implementar un sistema informático, que automatice los procesos de las principales funciones de la Unidad de Hardware y Software del Departamento de Ingeniería y Arquitectura, las cuales son: soporte técnico a toda la Facultad, inventario de hardware, mantenimiento del centro de cómputo, inscripción de grupos de laboratorios y cursos de formación en informática para personal docente y administrativo, buscando que esta sea vuelva más eficiente.</w:t>
      </w:r>
    </w:p>
    <w:p w:rsidR="000F729A" w:rsidRDefault="000F729A" w:rsidP="00AB2304">
      <w:pPr>
        <w:pStyle w:val="Ttulo3"/>
      </w:pPr>
      <w:bookmarkStart w:id="9" w:name="_Toc238897803"/>
      <w:r>
        <w:t>Objetivos Específicos</w:t>
      </w:r>
      <w:bookmarkEnd w:id="9"/>
    </w:p>
    <w:p w:rsidR="000F729A" w:rsidRDefault="000F729A" w:rsidP="000F729A"/>
    <w:p w:rsidR="000F729A" w:rsidRDefault="000F729A" w:rsidP="000F729A"/>
    <w:p w:rsidR="000F729A" w:rsidRDefault="000F729A" w:rsidP="003953AB">
      <w:pPr>
        <w:pStyle w:val="Textoindependiente"/>
        <w:numPr>
          <w:ilvl w:val="0"/>
          <w:numId w:val="5"/>
        </w:numPr>
        <w:tabs>
          <w:tab w:val="left" w:pos="1440"/>
        </w:tabs>
        <w:spacing w:line="360" w:lineRule="auto"/>
        <w:jc w:val="both"/>
        <w:rPr>
          <w:rFonts w:cs="Verdana"/>
          <w:sz w:val="24"/>
          <w:szCs w:val="24"/>
        </w:rPr>
      </w:pPr>
      <w:r>
        <w:rPr>
          <w:rFonts w:cs="Verdana"/>
          <w:sz w:val="24"/>
          <w:szCs w:val="24"/>
        </w:rPr>
        <w:t>Crear un módulo que controle de una manera más eficaz y exacta todo el inventario físico de hardware y de mobiliario que maneja el Laboratorio de Hardware.</w:t>
      </w:r>
    </w:p>
    <w:p w:rsidR="000F729A" w:rsidRDefault="000F729A" w:rsidP="000F729A">
      <w:pPr>
        <w:pStyle w:val="Textoindependiente"/>
        <w:spacing w:line="360" w:lineRule="auto"/>
        <w:ind w:left="720"/>
        <w:jc w:val="both"/>
        <w:rPr>
          <w:rFonts w:cs="Verdana"/>
          <w:sz w:val="24"/>
          <w:szCs w:val="24"/>
        </w:rPr>
      </w:pPr>
    </w:p>
    <w:p w:rsidR="000F729A" w:rsidRDefault="000F729A" w:rsidP="003953AB">
      <w:pPr>
        <w:pStyle w:val="Textoindependiente"/>
        <w:numPr>
          <w:ilvl w:val="0"/>
          <w:numId w:val="5"/>
        </w:numPr>
        <w:tabs>
          <w:tab w:val="left" w:pos="1440"/>
        </w:tabs>
        <w:spacing w:line="360" w:lineRule="auto"/>
        <w:jc w:val="both"/>
        <w:rPr>
          <w:rFonts w:cs="Verdana"/>
          <w:sz w:val="24"/>
          <w:szCs w:val="24"/>
        </w:rPr>
      </w:pPr>
      <w:r>
        <w:rPr>
          <w:rFonts w:cs="Verdana"/>
          <w:sz w:val="24"/>
          <w:szCs w:val="24"/>
        </w:rPr>
        <w:t>Desarrollar un módulo que realice una inscripción de grupos de laboratorio de manera más moderna, permitiendo una eficiente administración del cupo de éstos.</w:t>
      </w:r>
    </w:p>
    <w:p w:rsidR="000F729A" w:rsidRDefault="000F729A" w:rsidP="000F729A">
      <w:pPr>
        <w:pStyle w:val="Textoindependiente"/>
        <w:spacing w:line="360" w:lineRule="auto"/>
        <w:ind w:left="720"/>
        <w:jc w:val="both"/>
        <w:rPr>
          <w:rFonts w:cs="Verdana"/>
          <w:sz w:val="24"/>
          <w:szCs w:val="24"/>
        </w:rPr>
      </w:pPr>
    </w:p>
    <w:p w:rsidR="000F729A" w:rsidRDefault="000F729A" w:rsidP="000F729A">
      <w:pPr>
        <w:pStyle w:val="Textoindependiente"/>
        <w:spacing w:line="360" w:lineRule="auto"/>
        <w:ind w:left="720"/>
        <w:jc w:val="both"/>
        <w:rPr>
          <w:rFonts w:cs="Verdana"/>
          <w:sz w:val="24"/>
          <w:szCs w:val="24"/>
        </w:rPr>
      </w:pPr>
    </w:p>
    <w:p w:rsidR="000F729A" w:rsidRDefault="000F729A" w:rsidP="003953AB">
      <w:pPr>
        <w:pStyle w:val="Textoindependiente"/>
        <w:numPr>
          <w:ilvl w:val="0"/>
          <w:numId w:val="5"/>
        </w:numPr>
        <w:tabs>
          <w:tab w:val="left" w:pos="1440"/>
        </w:tabs>
        <w:spacing w:line="360" w:lineRule="auto"/>
        <w:jc w:val="both"/>
        <w:rPr>
          <w:rFonts w:cs="Verdana"/>
          <w:sz w:val="24"/>
          <w:szCs w:val="24"/>
        </w:rPr>
      </w:pPr>
      <w:r>
        <w:rPr>
          <w:rFonts w:cs="Verdana"/>
          <w:sz w:val="24"/>
          <w:szCs w:val="24"/>
        </w:rPr>
        <w:t xml:space="preserve">Diseñar un sistema modular, flexible y seguro, orientado a un ambiente web, cuya área de acción será la Intranet de la Facultad, para aprovechar este recurso ampliamente disponible en la Facultad. </w:t>
      </w:r>
    </w:p>
    <w:p w:rsidR="000F729A" w:rsidRDefault="000F729A" w:rsidP="000F729A">
      <w:pPr>
        <w:pStyle w:val="Textoindependiente"/>
        <w:spacing w:line="360" w:lineRule="auto"/>
        <w:ind w:left="720"/>
        <w:jc w:val="both"/>
        <w:rPr>
          <w:rFonts w:cs="Verdana"/>
          <w:sz w:val="24"/>
          <w:szCs w:val="24"/>
        </w:rPr>
      </w:pPr>
    </w:p>
    <w:p w:rsidR="000F729A" w:rsidRDefault="000F729A" w:rsidP="003953AB">
      <w:pPr>
        <w:pStyle w:val="Textoindependiente"/>
        <w:numPr>
          <w:ilvl w:val="0"/>
          <w:numId w:val="5"/>
        </w:numPr>
        <w:tabs>
          <w:tab w:val="left" w:pos="1440"/>
        </w:tabs>
        <w:spacing w:line="360" w:lineRule="auto"/>
        <w:jc w:val="both"/>
        <w:rPr>
          <w:rFonts w:cs="Verdana"/>
          <w:sz w:val="24"/>
          <w:szCs w:val="24"/>
        </w:rPr>
      </w:pPr>
      <w:r>
        <w:rPr>
          <w:rFonts w:cs="Verdana"/>
          <w:sz w:val="24"/>
          <w:szCs w:val="24"/>
        </w:rPr>
        <w:t>Legar una herramienta bien diseñada y funcional que fomente el uso de las soluciones informáticas y la computación general para docentes y personal administrativo de la Universidad.</w:t>
      </w:r>
    </w:p>
    <w:p w:rsidR="000F729A" w:rsidRDefault="000F729A" w:rsidP="000F729A">
      <w:pPr>
        <w:pStyle w:val="Textoindependiente"/>
        <w:spacing w:line="360" w:lineRule="auto"/>
        <w:jc w:val="both"/>
        <w:rPr>
          <w:rFonts w:cs="Verdana"/>
          <w:sz w:val="24"/>
          <w:szCs w:val="24"/>
        </w:rPr>
      </w:pPr>
    </w:p>
    <w:p w:rsidR="000F729A" w:rsidRDefault="000F729A" w:rsidP="003953AB">
      <w:pPr>
        <w:pStyle w:val="Textoindependiente"/>
        <w:numPr>
          <w:ilvl w:val="0"/>
          <w:numId w:val="5"/>
        </w:numPr>
        <w:tabs>
          <w:tab w:val="left" w:pos="1440"/>
        </w:tabs>
        <w:spacing w:before="280" w:after="280" w:line="360" w:lineRule="auto"/>
        <w:jc w:val="both"/>
        <w:rPr>
          <w:rFonts w:eastAsia="Times New Roman" w:cs="Verdana"/>
          <w:sz w:val="24"/>
          <w:szCs w:val="24"/>
        </w:rPr>
      </w:pPr>
      <w:r>
        <w:rPr>
          <w:rFonts w:eastAsia="Times New Roman" w:cs="Verdana"/>
          <w:sz w:val="24"/>
          <w:szCs w:val="24"/>
        </w:rPr>
        <w:t>Promocionar, mediante el sistema que se desarrollará, la</w:t>
      </w:r>
      <w:r w:rsidR="00296F58">
        <w:rPr>
          <w:rFonts w:eastAsia="Times New Roman" w:cs="Verdana"/>
          <w:sz w:val="24"/>
          <w:szCs w:val="24"/>
        </w:rPr>
        <w:t xml:space="preserve"> imagen de la</w:t>
      </w:r>
      <w:r>
        <w:rPr>
          <w:rFonts w:eastAsia="Times New Roman" w:cs="Verdana"/>
          <w:sz w:val="24"/>
          <w:szCs w:val="24"/>
        </w:rPr>
        <w:t xml:space="preserve"> Unidad de Hardware y su quehacer general, las labor</w:t>
      </w:r>
      <w:r w:rsidR="00296F58">
        <w:rPr>
          <w:rFonts w:eastAsia="Times New Roman" w:cs="Verdana"/>
          <w:sz w:val="24"/>
          <w:szCs w:val="24"/>
        </w:rPr>
        <w:t>e</w:t>
      </w:r>
      <w:r>
        <w:rPr>
          <w:rFonts w:eastAsia="Times New Roman" w:cs="Verdana"/>
          <w:sz w:val="24"/>
          <w:szCs w:val="24"/>
        </w:rPr>
        <w:t>s educativas, de mantenimiento y social que desarrolla, además de los cursos de informática que se pueden impartir en ella.</w:t>
      </w:r>
    </w:p>
    <w:p w:rsidR="000F729A" w:rsidRDefault="000F729A" w:rsidP="000F729A">
      <w:pPr>
        <w:pStyle w:val="Textoindependiente"/>
        <w:tabs>
          <w:tab w:val="left" w:pos="720"/>
        </w:tabs>
        <w:spacing w:before="280" w:after="280" w:line="360" w:lineRule="auto"/>
        <w:jc w:val="both"/>
        <w:rPr>
          <w:sz w:val="24"/>
          <w:szCs w:val="24"/>
        </w:rPr>
      </w:pPr>
    </w:p>
    <w:p w:rsidR="000F729A" w:rsidRDefault="000F729A" w:rsidP="000F729A">
      <w:pPr>
        <w:sectPr w:rsidR="000F729A">
          <w:headerReference w:type="even" r:id="rId13"/>
          <w:footerReference w:type="even" r:id="rId14"/>
          <w:footerReference w:type="default" r:id="rId15"/>
          <w:headerReference w:type="first" r:id="rId16"/>
          <w:footerReference w:type="first" r:id="rId17"/>
          <w:footnotePr>
            <w:pos w:val="beneathText"/>
          </w:footnotePr>
          <w:pgSz w:w="12240" w:h="15840"/>
          <w:pgMar w:top="1417" w:right="1701" w:bottom="1417" w:left="1701" w:header="708" w:footer="708" w:gutter="0"/>
          <w:cols w:space="720"/>
          <w:docGrid w:linePitch="360"/>
        </w:sectPr>
      </w:pPr>
    </w:p>
    <w:p w:rsidR="000F729A" w:rsidRDefault="000F729A" w:rsidP="00AB2304">
      <w:pPr>
        <w:pStyle w:val="Ttulo2"/>
      </w:pPr>
      <w:bookmarkStart w:id="10" w:name="_Toc238897804"/>
      <w:r>
        <w:lastRenderedPageBreak/>
        <w:t>Alcances</w:t>
      </w:r>
      <w:bookmarkEnd w:id="10"/>
    </w:p>
    <w:p w:rsidR="000F729A" w:rsidRDefault="000F729A" w:rsidP="000F729A"/>
    <w:p w:rsidR="00E90A7B" w:rsidRDefault="00E90A7B" w:rsidP="00E90A7B">
      <w:pPr>
        <w:pStyle w:val="Sinespaciado"/>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 xml:space="preserve">   El sistema JHard, está compuesto por </w:t>
      </w:r>
      <w:r w:rsidR="00176392">
        <w:rPr>
          <w:rStyle w:val="apple-style-span"/>
          <w:rFonts w:cs="Arial"/>
          <w:color w:val="000000"/>
          <w:sz w:val="24"/>
          <w:szCs w:val="24"/>
        </w:rPr>
        <w:t>siete</w:t>
      </w:r>
      <w:r w:rsidRPr="00E90A7B">
        <w:rPr>
          <w:rStyle w:val="apple-style-span"/>
          <w:rFonts w:cs="Arial"/>
          <w:color w:val="000000"/>
          <w:sz w:val="24"/>
          <w:szCs w:val="24"/>
        </w:rPr>
        <w:t xml:space="preserve"> subsistemas o módulos robustos a los que tienen acceso los usuarios de todo tipo, sin embargo está formado por otra gran cantidad de subcomponentes que añaden características adicionales, necesarias para el funcionamiento interno del mismo. A continuación, una lista de los 7 módulos principales con los que tendrá interacción los usuarios finales, con las necesidades que se pretenden solventar:</w:t>
      </w:r>
      <w:r w:rsidRPr="00E90A7B">
        <w:rPr>
          <w:rFonts w:cs="Arial"/>
          <w:color w:val="000000"/>
          <w:sz w:val="24"/>
          <w:szCs w:val="24"/>
        </w:rPr>
        <w:br/>
      </w:r>
      <w:r w:rsidRPr="00E90A7B">
        <w:rPr>
          <w:rFonts w:cs="Arial"/>
          <w:color w:val="000000"/>
          <w:sz w:val="24"/>
          <w:szCs w:val="24"/>
        </w:rPr>
        <w:br/>
      </w:r>
      <w:r w:rsidRPr="00E90A7B">
        <w:rPr>
          <w:rStyle w:val="apple-style-span"/>
          <w:rFonts w:cs="Arial"/>
          <w:color w:val="000000"/>
          <w:sz w:val="24"/>
          <w:szCs w:val="24"/>
        </w:rPr>
        <w:t xml:space="preserve">1.    </w:t>
      </w:r>
      <w:r w:rsidRPr="00E90A7B">
        <w:rPr>
          <w:rStyle w:val="apple-style-span"/>
          <w:rFonts w:cs="Arial"/>
          <w:b/>
          <w:color w:val="000000"/>
          <w:sz w:val="24"/>
          <w:szCs w:val="24"/>
        </w:rPr>
        <w:t>JInvent</w:t>
      </w:r>
      <w:r w:rsidRPr="00E90A7B">
        <w:rPr>
          <w:rStyle w:val="apple-style-span"/>
          <w:rFonts w:cs="Arial"/>
          <w:color w:val="000000"/>
          <w:sz w:val="24"/>
          <w:szCs w:val="24"/>
        </w:rPr>
        <w:t>: Manejo de Inventario (no consumible) del Laboratorio de Hardware.</w:t>
      </w:r>
    </w:p>
    <w:p w:rsidR="00E90A7B" w:rsidRDefault="00E90A7B" w:rsidP="00E90A7B">
      <w:pPr>
        <w:pStyle w:val="Sinespaciado"/>
        <w:tabs>
          <w:tab w:val="left" w:pos="720"/>
        </w:tabs>
        <w:spacing w:before="280" w:after="280" w:line="360" w:lineRule="auto"/>
        <w:jc w:val="both"/>
        <w:rPr>
          <w:rStyle w:val="apple-style-span"/>
          <w:rFonts w:cs="Arial"/>
          <w:color w:val="000000"/>
          <w:sz w:val="24"/>
          <w:szCs w:val="24"/>
        </w:rPr>
      </w:pPr>
      <w:r w:rsidRPr="00E90A7B">
        <w:rPr>
          <w:rFonts w:cs="Arial"/>
          <w:color w:val="000000"/>
          <w:sz w:val="24"/>
          <w:szCs w:val="24"/>
        </w:rPr>
        <w:br/>
      </w:r>
      <w:r w:rsidRPr="00E90A7B">
        <w:rPr>
          <w:rStyle w:val="apple-style-span"/>
          <w:rFonts w:cs="Arial"/>
          <w:color w:val="000000"/>
          <w:sz w:val="24"/>
          <w:szCs w:val="24"/>
        </w:rPr>
        <w:t xml:space="preserve">2.    </w:t>
      </w:r>
      <w:r w:rsidRPr="00E90A7B">
        <w:rPr>
          <w:rStyle w:val="apple-style-span"/>
          <w:rFonts w:cs="Arial"/>
          <w:b/>
          <w:color w:val="000000"/>
          <w:sz w:val="24"/>
          <w:szCs w:val="24"/>
        </w:rPr>
        <w:t>JRequest</w:t>
      </w:r>
      <w:r w:rsidRPr="00E90A7B">
        <w:rPr>
          <w:rStyle w:val="apple-style-span"/>
          <w:rFonts w:cs="Arial"/>
          <w:color w:val="000000"/>
          <w:sz w:val="24"/>
          <w:szCs w:val="24"/>
        </w:rPr>
        <w:t>: Solicitud de servicio al Laboratorio de Hardware, para mantenimiento y reparaciones en la FMO.</w:t>
      </w:r>
    </w:p>
    <w:p w:rsidR="00E90A7B" w:rsidRDefault="00E90A7B" w:rsidP="00E90A7B">
      <w:pPr>
        <w:pStyle w:val="Sinespaciado"/>
        <w:tabs>
          <w:tab w:val="left" w:pos="720"/>
        </w:tabs>
        <w:spacing w:before="280" w:after="280" w:line="360" w:lineRule="auto"/>
        <w:jc w:val="both"/>
        <w:rPr>
          <w:rStyle w:val="apple-style-span"/>
          <w:rFonts w:cs="Arial"/>
          <w:color w:val="000000"/>
          <w:sz w:val="24"/>
          <w:szCs w:val="24"/>
        </w:rPr>
      </w:pPr>
      <w:r w:rsidRPr="00E90A7B">
        <w:rPr>
          <w:rFonts w:cs="Arial"/>
          <w:color w:val="000000"/>
          <w:sz w:val="24"/>
          <w:szCs w:val="24"/>
        </w:rPr>
        <w:br/>
      </w:r>
      <w:r w:rsidRPr="00E90A7B">
        <w:rPr>
          <w:rStyle w:val="apple-style-span"/>
          <w:rFonts w:cs="Arial"/>
          <w:color w:val="000000"/>
          <w:sz w:val="24"/>
          <w:szCs w:val="24"/>
        </w:rPr>
        <w:t xml:space="preserve">3.    </w:t>
      </w:r>
      <w:r w:rsidRPr="00E90A7B">
        <w:rPr>
          <w:rStyle w:val="apple-style-span"/>
          <w:rFonts w:cs="Arial"/>
          <w:b/>
          <w:color w:val="000000"/>
          <w:sz w:val="24"/>
          <w:szCs w:val="24"/>
        </w:rPr>
        <w:t>JWiki</w:t>
      </w:r>
      <w:r w:rsidRPr="00E90A7B">
        <w:rPr>
          <w:rStyle w:val="apple-style-span"/>
          <w:rFonts w:cs="Arial"/>
          <w:color w:val="000000"/>
          <w:sz w:val="24"/>
          <w:szCs w:val="24"/>
        </w:rPr>
        <w:t>: Módulo de conocimiento, con soluciones a problemas comunes, y vínculos a utilerías o descarga de software.</w:t>
      </w:r>
    </w:p>
    <w:p w:rsidR="00E90A7B" w:rsidRDefault="00E90A7B" w:rsidP="00E90A7B">
      <w:pPr>
        <w:pStyle w:val="Sinespaciado"/>
        <w:tabs>
          <w:tab w:val="left" w:pos="720"/>
        </w:tabs>
        <w:spacing w:before="280" w:after="280" w:line="360" w:lineRule="auto"/>
        <w:jc w:val="both"/>
        <w:rPr>
          <w:rStyle w:val="apple-style-span"/>
          <w:rFonts w:cs="Arial"/>
          <w:color w:val="000000"/>
          <w:sz w:val="24"/>
          <w:szCs w:val="24"/>
        </w:rPr>
      </w:pPr>
      <w:r w:rsidRPr="00E90A7B">
        <w:rPr>
          <w:rFonts w:cs="Arial"/>
          <w:color w:val="000000"/>
          <w:sz w:val="24"/>
          <w:szCs w:val="24"/>
        </w:rPr>
        <w:br/>
      </w:r>
      <w:r w:rsidRPr="00E90A7B">
        <w:rPr>
          <w:rStyle w:val="apple-style-span"/>
          <w:rFonts w:cs="Arial"/>
          <w:color w:val="000000"/>
          <w:sz w:val="24"/>
          <w:szCs w:val="24"/>
        </w:rPr>
        <w:t xml:space="preserve">4.    </w:t>
      </w:r>
      <w:r w:rsidRPr="00E90A7B">
        <w:rPr>
          <w:rStyle w:val="apple-style-span"/>
          <w:rFonts w:cs="Arial"/>
          <w:b/>
          <w:color w:val="000000"/>
          <w:sz w:val="24"/>
          <w:szCs w:val="24"/>
        </w:rPr>
        <w:t>JProCur</w:t>
      </w:r>
      <w:r w:rsidRPr="00E90A7B">
        <w:rPr>
          <w:rStyle w:val="apple-style-span"/>
          <w:rFonts w:cs="Arial"/>
          <w:color w:val="000000"/>
          <w:sz w:val="24"/>
          <w:szCs w:val="24"/>
        </w:rPr>
        <w:t>: Módulo de Manejo de Contenidos (CMS) para la promoción de cursos del Laboratorio de Hardware</w:t>
      </w:r>
    </w:p>
    <w:p w:rsidR="00E90A7B" w:rsidRDefault="00E90A7B" w:rsidP="00E90A7B">
      <w:pPr>
        <w:pStyle w:val="Sinespaciado"/>
        <w:tabs>
          <w:tab w:val="left" w:pos="720"/>
        </w:tabs>
        <w:spacing w:before="280" w:after="280" w:line="360" w:lineRule="auto"/>
        <w:jc w:val="both"/>
        <w:rPr>
          <w:rStyle w:val="apple-style-span"/>
          <w:rFonts w:cs="Arial"/>
          <w:color w:val="000000"/>
          <w:sz w:val="24"/>
          <w:szCs w:val="24"/>
        </w:rPr>
      </w:pPr>
      <w:r w:rsidRPr="00E90A7B">
        <w:rPr>
          <w:rFonts w:cs="Arial"/>
          <w:color w:val="000000"/>
          <w:sz w:val="24"/>
          <w:szCs w:val="24"/>
        </w:rPr>
        <w:br/>
      </w:r>
      <w:r w:rsidRPr="00E90A7B">
        <w:rPr>
          <w:rStyle w:val="apple-style-span"/>
          <w:rFonts w:cs="Arial"/>
          <w:color w:val="000000"/>
          <w:sz w:val="24"/>
          <w:szCs w:val="24"/>
        </w:rPr>
        <w:t xml:space="preserve">5.    </w:t>
      </w:r>
      <w:r w:rsidRPr="00E90A7B">
        <w:rPr>
          <w:rStyle w:val="apple-style-span"/>
          <w:rFonts w:cs="Arial"/>
          <w:b/>
          <w:color w:val="000000"/>
          <w:sz w:val="24"/>
          <w:szCs w:val="24"/>
        </w:rPr>
        <w:t>ManLab</w:t>
      </w:r>
      <w:r w:rsidRPr="00E90A7B">
        <w:rPr>
          <w:rStyle w:val="apple-style-span"/>
          <w:rFonts w:cs="Arial"/>
          <w:color w:val="000000"/>
          <w:sz w:val="24"/>
          <w:szCs w:val="24"/>
        </w:rPr>
        <w:t>: Módulo de para la gestión de inscripción de laboratorios prácticos en el Laboratorio de Hardware.</w:t>
      </w:r>
    </w:p>
    <w:p w:rsidR="00E90A7B" w:rsidRDefault="00E90A7B" w:rsidP="00E90A7B">
      <w:pPr>
        <w:pStyle w:val="Sinespaciado"/>
        <w:tabs>
          <w:tab w:val="left" w:pos="720"/>
        </w:tabs>
        <w:spacing w:before="280" w:after="280" w:line="360" w:lineRule="auto"/>
        <w:jc w:val="both"/>
        <w:rPr>
          <w:rStyle w:val="apple-style-span"/>
          <w:rFonts w:cs="Arial"/>
          <w:color w:val="000000"/>
          <w:sz w:val="24"/>
          <w:szCs w:val="24"/>
        </w:rPr>
      </w:pPr>
      <w:r w:rsidRPr="00E90A7B">
        <w:rPr>
          <w:rFonts w:cs="Arial"/>
          <w:color w:val="000000"/>
          <w:sz w:val="24"/>
          <w:szCs w:val="24"/>
        </w:rPr>
        <w:br/>
      </w:r>
      <w:r w:rsidRPr="00E90A7B">
        <w:rPr>
          <w:rStyle w:val="apple-style-span"/>
          <w:rFonts w:cs="Arial"/>
          <w:color w:val="000000"/>
          <w:sz w:val="24"/>
          <w:szCs w:val="24"/>
        </w:rPr>
        <w:t xml:space="preserve">6.    </w:t>
      </w:r>
      <w:r w:rsidRPr="00E90A7B">
        <w:rPr>
          <w:rStyle w:val="apple-style-span"/>
          <w:rFonts w:cs="Arial"/>
          <w:b/>
          <w:color w:val="000000"/>
          <w:sz w:val="24"/>
          <w:szCs w:val="24"/>
        </w:rPr>
        <w:t>JCanon</w:t>
      </w:r>
      <w:r w:rsidRPr="00E90A7B">
        <w:rPr>
          <w:rStyle w:val="apple-style-span"/>
          <w:rFonts w:cs="Arial"/>
          <w:color w:val="000000"/>
          <w:sz w:val="24"/>
          <w:szCs w:val="24"/>
        </w:rPr>
        <w:t>: Módulo para la gestión de reserva de cañones y/o laptops.</w:t>
      </w:r>
    </w:p>
    <w:p w:rsidR="00E90A7B" w:rsidRDefault="00E90A7B" w:rsidP="00E90A7B">
      <w:pPr>
        <w:pStyle w:val="Sinespaciado"/>
        <w:tabs>
          <w:tab w:val="left" w:pos="720"/>
        </w:tabs>
        <w:spacing w:before="280" w:after="280" w:line="360" w:lineRule="auto"/>
        <w:jc w:val="both"/>
        <w:rPr>
          <w:rStyle w:val="apple-converted-space"/>
          <w:rFonts w:cs="Arial"/>
          <w:color w:val="000000"/>
          <w:sz w:val="24"/>
          <w:szCs w:val="24"/>
        </w:rPr>
      </w:pPr>
      <w:r w:rsidRPr="00E90A7B">
        <w:rPr>
          <w:rFonts w:cs="Arial"/>
          <w:color w:val="000000"/>
          <w:sz w:val="24"/>
          <w:szCs w:val="24"/>
        </w:rPr>
        <w:lastRenderedPageBreak/>
        <w:br/>
      </w:r>
      <w:r w:rsidRPr="00E90A7B">
        <w:rPr>
          <w:rStyle w:val="apple-style-span"/>
          <w:rFonts w:cs="Arial"/>
          <w:color w:val="000000"/>
          <w:sz w:val="24"/>
          <w:szCs w:val="24"/>
        </w:rPr>
        <w:t xml:space="preserve">7.    </w:t>
      </w:r>
      <w:r w:rsidRPr="00E90A7B">
        <w:rPr>
          <w:rStyle w:val="apple-style-span"/>
          <w:rFonts w:cs="Arial"/>
          <w:b/>
          <w:color w:val="000000"/>
          <w:sz w:val="24"/>
          <w:szCs w:val="24"/>
        </w:rPr>
        <w:t>JHardmin</w:t>
      </w:r>
      <w:r w:rsidRPr="00E90A7B">
        <w:rPr>
          <w:rStyle w:val="apple-style-span"/>
          <w:rFonts w:cs="Arial"/>
          <w:color w:val="000000"/>
          <w:sz w:val="24"/>
          <w:szCs w:val="24"/>
        </w:rPr>
        <w:t>: Módulo de mantenimiento y seguridad para JHard, con el que se podrá administrar los perfiles/roles de los usuarios y a los mismos.</w:t>
      </w:r>
      <w:r w:rsidRPr="00E90A7B">
        <w:rPr>
          <w:rStyle w:val="apple-converted-space"/>
          <w:rFonts w:cs="Arial"/>
          <w:color w:val="000000"/>
          <w:sz w:val="24"/>
          <w:szCs w:val="24"/>
        </w:rPr>
        <w:t> </w:t>
      </w:r>
    </w:p>
    <w:p w:rsidR="00E90A7B" w:rsidRDefault="00E90A7B" w:rsidP="00E90A7B">
      <w:pPr>
        <w:pStyle w:val="Sinespaciado"/>
        <w:tabs>
          <w:tab w:val="left" w:pos="720"/>
        </w:tabs>
        <w:spacing w:before="280" w:after="280" w:line="360" w:lineRule="auto"/>
        <w:rPr>
          <w:rStyle w:val="apple-style-span"/>
          <w:rFonts w:cs="Arial"/>
          <w:color w:val="000000"/>
          <w:sz w:val="24"/>
          <w:szCs w:val="24"/>
        </w:rPr>
      </w:pPr>
      <w:r w:rsidRPr="00E90A7B">
        <w:rPr>
          <w:rFonts w:cs="Arial"/>
          <w:color w:val="000000"/>
          <w:sz w:val="24"/>
          <w:szCs w:val="24"/>
        </w:rPr>
        <w:br/>
      </w:r>
      <w:r w:rsidRPr="00E90A7B">
        <w:rPr>
          <w:rStyle w:val="apple-style-span"/>
          <w:rFonts w:cs="Arial"/>
          <w:color w:val="000000"/>
          <w:sz w:val="24"/>
          <w:szCs w:val="24"/>
        </w:rPr>
        <w:t>•    JHard también generará los siguientes reportes:</w:t>
      </w:r>
      <w:r w:rsidRPr="00E90A7B">
        <w:rPr>
          <w:rFonts w:cs="Arial"/>
          <w:color w:val="000000"/>
          <w:sz w:val="24"/>
          <w:szCs w:val="24"/>
        </w:rPr>
        <w:br/>
      </w:r>
      <w:r w:rsidRPr="00E90A7B">
        <w:rPr>
          <w:rStyle w:val="apple-style-span"/>
          <w:rFonts w:cs="Arial"/>
          <w:color w:val="000000"/>
          <w:sz w:val="24"/>
          <w:szCs w:val="24"/>
        </w:rPr>
        <w:t>Reportes básicos:</w:t>
      </w:r>
    </w:p>
    <w:p w:rsidR="00E90A7B" w:rsidRDefault="00E90A7B" w:rsidP="00FD489E">
      <w:pPr>
        <w:pStyle w:val="Sinespaciado"/>
        <w:numPr>
          <w:ilvl w:val="0"/>
          <w:numId w:val="54"/>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Asistencia de alumnos a laboratorios</w:t>
      </w:r>
    </w:p>
    <w:p w:rsidR="00E90A7B" w:rsidRDefault="00E90A7B" w:rsidP="00FD489E">
      <w:pPr>
        <w:pStyle w:val="Sinespaciado"/>
        <w:numPr>
          <w:ilvl w:val="0"/>
          <w:numId w:val="54"/>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 Asistencia de instructores a sus laboratorios</w:t>
      </w:r>
    </w:p>
    <w:p w:rsidR="00E90A7B" w:rsidRDefault="00E90A7B" w:rsidP="00FD489E">
      <w:pPr>
        <w:pStyle w:val="Sinespaciado"/>
        <w:numPr>
          <w:ilvl w:val="0"/>
          <w:numId w:val="54"/>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 xml:space="preserve"> Reportes de Inventario </w:t>
      </w:r>
      <w:r w:rsidR="004D050F">
        <w:rPr>
          <w:rStyle w:val="apple-style-span"/>
          <w:rFonts w:cs="Arial"/>
          <w:color w:val="000000"/>
          <w:sz w:val="24"/>
          <w:szCs w:val="24"/>
        </w:rPr>
        <w:t>de piezas y accesorios sin equipos asignados</w:t>
      </w:r>
    </w:p>
    <w:p w:rsidR="00E90A7B" w:rsidRDefault="00E90A7B" w:rsidP="00FD489E">
      <w:pPr>
        <w:pStyle w:val="Sinespaciado"/>
        <w:numPr>
          <w:ilvl w:val="0"/>
          <w:numId w:val="54"/>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 Órdenes de Servicio por PC</w:t>
      </w:r>
    </w:p>
    <w:p w:rsidR="00E90A7B" w:rsidRDefault="00E90A7B" w:rsidP="00FD489E">
      <w:pPr>
        <w:pStyle w:val="Sinespaciado"/>
        <w:numPr>
          <w:ilvl w:val="0"/>
          <w:numId w:val="54"/>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 Listado de piezas y accesorios sin existencia asignada</w:t>
      </w:r>
    </w:p>
    <w:p w:rsidR="00E90A7B" w:rsidRDefault="00E90A7B" w:rsidP="00FD489E">
      <w:pPr>
        <w:pStyle w:val="Sinespaciado"/>
        <w:numPr>
          <w:ilvl w:val="0"/>
          <w:numId w:val="54"/>
        </w:numPr>
        <w:tabs>
          <w:tab w:val="left" w:pos="720"/>
        </w:tabs>
        <w:spacing w:before="280" w:after="280" w:line="360" w:lineRule="auto"/>
        <w:jc w:val="both"/>
        <w:rPr>
          <w:rFonts w:cs="Arial"/>
          <w:color w:val="000000"/>
          <w:sz w:val="24"/>
          <w:szCs w:val="24"/>
        </w:rPr>
      </w:pPr>
      <w:r w:rsidRPr="00E90A7B">
        <w:rPr>
          <w:rStyle w:val="apple-style-span"/>
          <w:rFonts w:cs="Arial"/>
          <w:color w:val="000000"/>
          <w:sz w:val="24"/>
          <w:szCs w:val="24"/>
        </w:rPr>
        <w:t xml:space="preserve"> Reserva de Cañones (Horarios) con filtros: por </w:t>
      </w:r>
      <w:r w:rsidR="004D050F">
        <w:rPr>
          <w:rStyle w:val="apple-style-span"/>
          <w:rFonts w:cs="Arial"/>
          <w:color w:val="000000"/>
          <w:sz w:val="24"/>
          <w:szCs w:val="24"/>
        </w:rPr>
        <w:t>docente</w:t>
      </w:r>
      <w:r w:rsidRPr="00E90A7B">
        <w:rPr>
          <w:rStyle w:val="apple-style-span"/>
          <w:rFonts w:cs="Arial"/>
          <w:color w:val="000000"/>
          <w:sz w:val="24"/>
          <w:szCs w:val="24"/>
        </w:rPr>
        <w:t xml:space="preserve">, </w:t>
      </w:r>
      <w:r w:rsidR="004D050F">
        <w:rPr>
          <w:rStyle w:val="apple-style-span"/>
          <w:rFonts w:cs="Arial"/>
          <w:color w:val="000000"/>
          <w:sz w:val="24"/>
          <w:szCs w:val="24"/>
        </w:rPr>
        <w:t>fecha</w:t>
      </w:r>
      <w:r w:rsidRPr="00E90A7B">
        <w:rPr>
          <w:rStyle w:val="apple-style-span"/>
          <w:rFonts w:cs="Arial"/>
          <w:color w:val="000000"/>
          <w:sz w:val="24"/>
          <w:szCs w:val="24"/>
        </w:rPr>
        <w:t>.</w:t>
      </w:r>
      <w:r w:rsidRPr="00E90A7B">
        <w:rPr>
          <w:rFonts w:cs="Arial"/>
          <w:color w:val="000000"/>
          <w:sz w:val="24"/>
          <w:szCs w:val="24"/>
        </w:rPr>
        <w:t xml:space="preserve"> </w:t>
      </w:r>
    </w:p>
    <w:p w:rsidR="00E90A7B" w:rsidRDefault="00E90A7B" w:rsidP="00FD489E">
      <w:pPr>
        <w:pStyle w:val="Sinespaciado"/>
        <w:numPr>
          <w:ilvl w:val="0"/>
          <w:numId w:val="54"/>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Alumnos por materia que están inscritos en grupos de laboratorio</w:t>
      </w:r>
    </w:p>
    <w:p w:rsidR="00E90A7B" w:rsidRDefault="00E90A7B" w:rsidP="00E90A7B">
      <w:pPr>
        <w:pStyle w:val="Sinespaciado"/>
        <w:tabs>
          <w:tab w:val="left" w:pos="720"/>
        </w:tabs>
        <w:spacing w:before="280" w:after="280" w:line="360" w:lineRule="auto"/>
        <w:jc w:val="both"/>
        <w:rPr>
          <w:rStyle w:val="apple-style-span"/>
          <w:rFonts w:cs="Arial"/>
          <w:color w:val="000000"/>
          <w:sz w:val="24"/>
          <w:szCs w:val="24"/>
        </w:rPr>
      </w:pPr>
      <w:r w:rsidRPr="00E90A7B">
        <w:rPr>
          <w:rFonts w:cs="Arial"/>
          <w:color w:val="000000"/>
          <w:sz w:val="24"/>
          <w:szCs w:val="24"/>
        </w:rPr>
        <w:br/>
      </w:r>
      <w:r w:rsidRPr="00E90A7B">
        <w:rPr>
          <w:rFonts w:cs="Arial"/>
          <w:color w:val="000000"/>
          <w:sz w:val="24"/>
          <w:szCs w:val="24"/>
        </w:rPr>
        <w:br/>
      </w:r>
      <w:r w:rsidRPr="00E90A7B">
        <w:rPr>
          <w:rStyle w:val="apple-style-span"/>
          <w:rFonts w:cs="Arial"/>
          <w:color w:val="000000"/>
          <w:sz w:val="24"/>
          <w:szCs w:val="24"/>
        </w:rPr>
        <w:t>•    La seguridad del sistema estará dada mediante el uso de perfiles predefinidos asignables a los usuarios sobre los módulos y las acciones sobre estos. Los perfiles de usuario que con los que se cuentan:</w:t>
      </w:r>
    </w:p>
    <w:p w:rsidR="00E90A7B" w:rsidRDefault="00E90A7B" w:rsidP="00FD489E">
      <w:pPr>
        <w:pStyle w:val="Sinespaciado"/>
        <w:numPr>
          <w:ilvl w:val="0"/>
          <w:numId w:val="55"/>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Súper Administrador</w:t>
      </w:r>
    </w:p>
    <w:p w:rsidR="00E90A7B" w:rsidRDefault="00E90A7B" w:rsidP="00FD489E">
      <w:pPr>
        <w:pStyle w:val="Sinespaciado"/>
        <w:numPr>
          <w:ilvl w:val="0"/>
          <w:numId w:val="55"/>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Administrador de Sistema</w:t>
      </w:r>
    </w:p>
    <w:p w:rsidR="00E90A7B" w:rsidRDefault="00E90A7B" w:rsidP="00FD489E">
      <w:pPr>
        <w:pStyle w:val="Sinespaciado"/>
        <w:numPr>
          <w:ilvl w:val="0"/>
          <w:numId w:val="55"/>
        </w:numPr>
        <w:tabs>
          <w:tab w:val="left" w:pos="720"/>
        </w:tabs>
        <w:spacing w:before="280" w:after="280" w:line="360" w:lineRule="auto"/>
        <w:rPr>
          <w:rStyle w:val="apple-style-span"/>
          <w:rFonts w:cs="Arial"/>
          <w:color w:val="000000"/>
          <w:sz w:val="24"/>
          <w:szCs w:val="24"/>
        </w:rPr>
      </w:pPr>
      <w:r w:rsidRPr="00E90A7B">
        <w:rPr>
          <w:rStyle w:val="apple-style-span"/>
          <w:rFonts w:cs="Arial"/>
          <w:color w:val="000000"/>
          <w:sz w:val="24"/>
          <w:szCs w:val="24"/>
        </w:rPr>
        <w:t>Administrativo (Secretaria)</w:t>
      </w:r>
    </w:p>
    <w:p w:rsidR="00E90A7B" w:rsidRDefault="00E90A7B" w:rsidP="00FD489E">
      <w:pPr>
        <w:pStyle w:val="Sinespaciado"/>
        <w:numPr>
          <w:ilvl w:val="0"/>
          <w:numId w:val="55"/>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lastRenderedPageBreak/>
        <w:t>Docente</w:t>
      </w:r>
    </w:p>
    <w:p w:rsidR="00E90A7B" w:rsidRDefault="00E90A7B" w:rsidP="00FD489E">
      <w:pPr>
        <w:pStyle w:val="Sinespaciado"/>
        <w:numPr>
          <w:ilvl w:val="0"/>
          <w:numId w:val="55"/>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Editores de Contenidos</w:t>
      </w:r>
    </w:p>
    <w:p w:rsidR="00E90A7B" w:rsidRDefault="00E90A7B" w:rsidP="00FD489E">
      <w:pPr>
        <w:pStyle w:val="Sinespaciado"/>
        <w:numPr>
          <w:ilvl w:val="0"/>
          <w:numId w:val="55"/>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Estudiante</w:t>
      </w:r>
    </w:p>
    <w:p w:rsidR="00E90A7B" w:rsidRDefault="00E90A7B" w:rsidP="00FD489E">
      <w:pPr>
        <w:pStyle w:val="Sinespaciado"/>
        <w:numPr>
          <w:ilvl w:val="0"/>
          <w:numId w:val="55"/>
        </w:numPr>
        <w:tabs>
          <w:tab w:val="left" w:pos="720"/>
        </w:tabs>
        <w:spacing w:before="280" w:after="280" w:line="360" w:lineRule="auto"/>
        <w:jc w:val="both"/>
        <w:rPr>
          <w:rStyle w:val="apple-style-span"/>
          <w:rFonts w:cs="Arial"/>
          <w:color w:val="000000"/>
          <w:sz w:val="24"/>
          <w:szCs w:val="24"/>
        </w:rPr>
      </w:pPr>
      <w:r w:rsidRPr="00E90A7B">
        <w:rPr>
          <w:rStyle w:val="apple-style-span"/>
          <w:rFonts w:cs="Arial"/>
          <w:color w:val="000000"/>
          <w:sz w:val="24"/>
          <w:szCs w:val="24"/>
        </w:rPr>
        <w:t>Instructor</w:t>
      </w:r>
    </w:p>
    <w:p w:rsidR="00E90A7B" w:rsidRDefault="00E90A7B" w:rsidP="00E90A7B">
      <w:pPr>
        <w:pStyle w:val="Sinespaciado"/>
        <w:tabs>
          <w:tab w:val="left" w:pos="720"/>
        </w:tabs>
        <w:spacing w:before="280" w:after="280" w:line="360" w:lineRule="auto"/>
        <w:jc w:val="both"/>
        <w:rPr>
          <w:rStyle w:val="apple-style-span"/>
          <w:rFonts w:cs="Arial"/>
          <w:color w:val="000000"/>
          <w:sz w:val="24"/>
          <w:szCs w:val="24"/>
        </w:rPr>
      </w:pPr>
    </w:p>
    <w:p w:rsidR="00E90A7B" w:rsidRDefault="00E90A7B" w:rsidP="00E90A7B">
      <w:pPr>
        <w:pStyle w:val="Sinespaciado"/>
        <w:tabs>
          <w:tab w:val="left" w:pos="720"/>
        </w:tabs>
        <w:spacing w:before="280" w:after="280" w:line="360" w:lineRule="auto"/>
        <w:jc w:val="both"/>
        <w:rPr>
          <w:rStyle w:val="apple-converted-space"/>
          <w:rFonts w:cs="Arial"/>
          <w:color w:val="000000"/>
          <w:sz w:val="24"/>
          <w:szCs w:val="24"/>
        </w:rPr>
      </w:pPr>
      <w:r w:rsidRPr="00E90A7B">
        <w:rPr>
          <w:rStyle w:val="apple-style-span"/>
          <w:rFonts w:cs="Arial"/>
          <w:color w:val="000000"/>
          <w:sz w:val="24"/>
          <w:szCs w:val="24"/>
        </w:rPr>
        <w:t>Y cualquiera que acceda desde la Intranet de la Facultad, será tratado como Público General.</w:t>
      </w:r>
      <w:r w:rsidRPr="00E90A7B">
        <w:rPr>
          <w:rFonts w:cs="Arial"/>
          <w:color w:val="000000"/>
          <w:sz w:val="24"/>
          <w:szCs w:val="24"/>
        </w:rPr>
        <w:br/>
      </w:r>
      <w:r w:rsidRPr="00E90A7B">
        <w:rPr>
          <w:rFonts w:cs="Arial"/>
          <w:color w:val="000000"/>
          <w:sz w:val="24"/>
          <w:szCs w:val="24"/>
        </w:rPr>
        <w:br/>
      </w:r>
      <w:r w:rsidRPr="00E90A7B">
        <w:rPr>
          <w:rStyle w:val="apple-style-span"/>
          <w:rFonts w:cs="Arial"/>
          <w:color w:val="000000"/>
          <w:sz w:val="24"/>
          <w:szCs w:val="24"/>
        </w:rPr>
        <w:t>•    Se seguirán los lineamientos que el encargado de la Sala de Servidores plantee, para seguir al máximo los requerimientos que este especifique y procurar su futura integración en los servidores de la facultad. Sin embargo, el sistema no se instalará en los servidores de la Facultad, sino que en una computadora dedicada a este en el mismo Laboratorio de Hardware. El sistema será instalado y se utilizarán pruebas locales para asegurar su adecuado funcionamiento, pero el sistema no será probado en un escenario real (inicio de ciclo).</w:t>
      </w:r>
      <w:r w:rsidRPr="00E90A7B">
        <w:rPr>
          <w:rFonts w:cs="Arial"/>
          <w:color w:val="000000"/>
          <w:sz w:val="24"/>
          <w:szCs w:val="24"/>
        </w:rPr>
        <w:br/>
      </w:r>
      <w:r w:rsidRPr="00E90A7B">
        <w:rPr>
          <w:rFonts w:cs="Arial"/>
          <w:color w:val="000000"/>
          <w:sz w:val="24"/>
          <w:szCs w:val="24"/>
        </w:rPr>
        <w:br/>
      </w:r>
      <w:r w:rsidRPr="00E90A7B">
        <w:rPr>
          <w:rStyle w:val="apple-style-span"/>
          <w:rFonts w:cs="Arial"/>
          <w:color w:val="000000"/>
          <w:sz w:val="24"/>
          <w:szCs w:val="24"/>
        </w:rPr>
        <w:t>•    Por motivos de seguridad institucional JHard no se integrará con ADACAD, y será implementada bajo el criterio y responsabilidad de los administradores finales o el encargado de los servidores de la facultad.</w:t>
      </w:r>
      <w:r w:rsidRPr="00E90A7B">
        <w:rPr>
          <w:rStyle w:val="apple-converted-space"/>
          <w:rFonts w:cs="Arial"/>
          <w:color w:val="000000"/>
          <w:sz w:val="24"/>
          <w:szCs w:val="24"/>
        </w:rPr>
        <w:t> </w:t>
      </w:r>
    </w:p>
    <w:p w:rsidR="00E90A7B" w:rsidRDefault="00E90A7B" w:rsidP="00E90A7B">
      <w:pPr>
        <w:pStyle w:val="Sinespaciado"/>
        <w:tabs>
          <w:tab w:val="left" w:pos="720"/>
        </w:tabs>
        <w:spacing w:before="280" w:after="280" w:line="360" w:lineRule="auto"/>
        <w:jc w:val="both"/>
        <w:rPr>
          <w:rStyle w:val="apple-converted-space"/>
          <w:rFonts w:cs="Arial"/>
          <w:color w:val="000000"/>
          <w:sz w:val="24"/>
          <w:szCs w:val="24"/>
        </w:rPr>
      </w:pPr>
      <w:r w:rsidRPr="00E90A7B">
        <w:rPr>
          <w:rFonts w:cs="Arial"/>
          <w:color w:val="000000"/>
          <w:sz w:val="24"/>
          <w:szCs w:val="24"/>
        </w:rPr>
        <w:br/>
      </w:r>
      <w:r w:rsidRPr="00E90A7B">
        <w:rPr>
          <w:rStyle w:val="apple-style-span"/>
          <w:rFonts w:cs="Arial"/>
          <w:color w:val="000000"/>
          <w:sz w:val="24"/>
          <w:szCs w:val="24"/>
        </w:rPr>
        <w:t>•    Para notificaciones, JHard se limitará a usar el mismo sistema de promoción de cursos. JHard no usara notificaciones por el correo institucional (hay un problema con un disco duro de los servidores del correo institucional, y a esto añadimos la demanda extra sobre el ancho de banda de salida, si se permitieran notificaciones a correos no institucionales), pero se implementar</w:t>
      </w:r>
      <w:r w:rsidR="004D050F">
        <w:rPr>
          <w:rStyle w:val="apple-style-span"/>
          <w:rFonts w:cs="Arial"/>
          <w:color w:val="000000"/>
          <w:sz w:val="24"/>
          <w:szCs w:val="24"/>
        </w:rPr>
        <w:t>án</w:t>
      </w:r>
      <w:r w:rsidRPr="00E90A7B">
        <w:rPr>
          <w:rStyle w:val="apple-style-span"/>
          <w:rFonts w:cs="Arial"/>
          <w:color w:val="000000"/>
          <w:sz w:val="24"/>
          <w:szCs w:val="24"/>
        </w:rPr>
        <w:t xml:space="preserve"> notificaciones mediante suscripción a Atom/RSS Feeds.</w:t>
      </w:r>
      <w:r w:rsidRPr="00E90A7B">
        <w:rPr>
          <w:rFonts w:cs="Arial"/>
          <w:color w:val="000000"/>
          <w:sz w:val="24"/>
          <w:szCs w:val="24"/>
        </w:rPr>
        <w:br/>
      </w:r>
      <w:r w:rsidRPr="00E90A7B">
        <w:rPr>
          <w:rFonts w:cs="Arial"/>
          <w:color w:val="000000"/>
          <w:sz w:val="24"/>
          <w:szCs w:val="24"/>
        </w:rPr>
        <w:lastRenderedPageBreak/>
        <w:br/>
      </w:r>
      <w:r w:rsidRPr="00E90A7B">
        <w:rPr>
          <w:rStyle w:val="apple-style-span"/>
          <w:rFonts w:cs="Arial"/>
          <w:color w:val="000000"/>
          <w:sz w:val="24"/>
          <w:szCs w:val="24"/>
        </w:rPr>
        <w:t>•    JHard estará disponible únicamente para la Intranet de la Facultad. La configuración de DNS e integración con los servidores de la Facultad Multidisciplinaria de Occidente, se dejara a discreción de los administradores finales o del encargado de la Sala de Servidores.</w:t>
      </w:r>
      <w:r w:rsidRPr="00E90A7B">
        <w:rPr>
          <w:rFonts w:cs="Arial"/>
          <w:color w:val="000000"/>
          <w:sz w:val="24"/>
          <w:szCs w:val="24"/>
        </w:rPr>
        <w:br/>
      </w:r>
      <w:r w:rsidRPr="00E90A7B">
        <w:rPr>
          <w:rFonts w:cs="Arial"/>
          <w:color w:val="000000"/>
          <w:sz w:val="24"/>
          <w:szCs w:val="24"/>
        </w:rPr>
        <w:br/>
      </w:r>
      <w:r w:rsidRPr="00E90A7B">
        <w:rPr>
          <w:rStyle w:val="apple-style-span"/>
          <w:rFonts w:cs="Arial"/>
          <w:color w:val="000000"/>
          <w:sz w:val="24"/>
          <w:szCs w:val="24"/>
        </w:rPr>
        <w:t>•    El Hardware en el que se ejecutara JHard estará sujeto a lo que sea capaz de proporcionar el Departamento de Ingeniería o la</w:t>
      </w:r>
      <w:r w:rsidR="004D050F">
        <w:rPr>
          <w:rStyle w:val="apple-style-span"/>
          <w:rFonts w:cs="Arial"/>
          <w:color w:val="000000"/>
          <w:sz w:val="24"/>
          <w:szCs w:val="24"/>
        </w:rPr>
        <w:t xml:space="preserve"> Unidad de Hardware y Software </w:t>
      </w:r>
      <w:r w:rsidRPr="00E90A7B">
        <w:rPr>
          <w:rStyle w:val="apple-style-span"/>
          <w:rFonts w:cs="Arial"/>
          <w:color w:val="000000"/>
          <w:sz w:val="24"/>
          <w:szCs w:val="24"/>
        </w:rPr>
        <w:t>y según los requerimientos operativos mencionados en el Capítulo 3 de este trabajo. Así mismo el mantenimiento del mismo Hardware estará sujeto a los repuestos de los que disponga la Unidad de Hardware y Software y que el Departamento de Ingeniería proporcione para este fin.</w:t>
      </w:r>
      <w:r w:rsidRPr="00E90A7B">
        <w:rPr>
          <w:rStyle w:val="apple-converted-space"/>
          <w:rFonts w:cs="Arial"/>
          <w:color w:val="000000"/>
          <w:sz w:val="24"/>
          <w:szCs w:val="24"/>
        </w:rPr>
        <w:t> </w:t>
      </w:r>
    </w:p>
    <w:p w:rsidR="00E90A7B" w:rsidRDefault="00E90A7B" w:rsidP="00E90A7B">
      <w:pPr>
        <w:pStyle w:val="Sinespaciado"/>
        <w:tabs>
          <w:tab w:val="left" w:pos="720"/>
        </w:tabs>
        <w:spacing w:before="280" w:after="280" w:line="360" w:lineRule="auto"/>
        <w:jc w:val="both"/>
        <w:rPr>
          <w:rStyle w:val="apple-style-span"/>
          <w:rFonts w:cs="Arial"/>
          <w:color w:val="000000"/>
          <w:sz w:val="24"/>
          <w:szCs w:val="24"/>
        </w:rPr>
      </w:pPr>
      <w:r w:rsidRPr="00E90A7B">
        <w:rPr>
          <w:rFonts w:cs="Arial"/>
          <w:color w:val="000000"/>
          <w:sz w:val="24"/>
          <w:szCs w:val="24"/>
        </w:rPr>
        <w:br/>
      </w:r>
      <w:r w:rsidRPr="00E90A7B">
        <w:rPr>
          <w:rStyle w:val="apple-style-span"/>
          <w:rFonts w:cs="Arial"/>
          <w:color w:val="000000"/>
          <w:sz w:val="24"/>
          <w:szCs w:val="24"/>
        </w:rPr>
        <w:t>•    No se realizaran capacitaciones del uso de JHard, porque este estará diseñado de tal forma que su uso sea sencillo y amigable. Tampoco se entregara manual de usuario, como reemplazo de este se realizaran videos demostrativos de las principales operaciones realizables en cada modulo integrado al Sitio.</w:t>
      </w:r>
    </w:p>
    <w:p w:rsidR="00E90A7B" w:rsidRDefault="00E90A7B" w:rsidP="00E90A7B">
      <w:pPr>
        <w:pStyle w:val="Sinespaciado"/>
        <w:tabs>
          <w:tab w:val="left" w:pos="720"/>
        </w:tabs>
        <w:spacing w:before="280" w:after="280" w:line="360" w:lineRule="auto"/>
        <w:jc w:val="both"/>
        <w:rPr>
          <w:rStyle w:val="apple-style-span"/>
          <w:rFonts w:cs="Arial"/>
          <w:color w:val="000000"/>
          <w:sz w:val="24"/>
          <w:szCs w:val="24"/>
        </w:rPr>
      </w:pPr>
      <w:r w:rsidRPr="00E90A7B">
        <w:rPr>
          <w:rFonts w:cs="Arial"/>
          <w:color w:val="000000"/>
          <w:sz w:val="24"/>
          <w:szCs w:val="24"/>
        </w:rPr>
        <w:br/>
      </w:r>
      <w:r w:rsidRPr="00E90A7B">
        <w:rPr>
          <w:rStyle w:val="apple-style-span"/>
          <w:rFonts w:cs="Arial"/>
          <w:color w:val="000000"/>
          <w:sz w:val="24"/>
          <w:szCs w:val="24"/>
        </w:rPr>
        <w:t>•    Se colocara unicamente contenido de ejemplo en el Sistema.</w:t>
      </w:r>
    </w:p>
    <w:p w:rsidR="000F729A" w:rsidRPr="00E90A7B" w:rsidRDefault="00E90A7B" w:rsidP="00E90A7B">
      <w:pPr>
        <w:pStyle w:val="Sinespaciado"/>
        <w:tabs>
          <w:tab w:val="left" w:pos="720"/>
        </w:tabs>
        <w:spacing w:before="280" w:after="280" w:line="360" w:lineRule="auto"/>
        <w:jc w:val="both"/>
        <w:rPr>
          <w:sz w:val="24"/>
          <w:szCs w:val="24"/>
        </w:rPr>
      </w:pPr>
      <w:r w:rsidRPr="00E90A7B">
        <w:rPr>
          <w:rFonts w:cs="Arial"/>
          <w:color w:val="000000"/>
          <w:sz w:val="24"/>
          <w:szCs w:val="24"/>
        </w:rPr>
        <w:br/>
      </w:r>
      <w:r w:rsidRPr="00E90A7B">
        <w:rPr>
          <w:rStyle w:val="apple-style-span"/>
          <w:rFonts w:cs="Arial"/>
          <w:color w:val="000000"/>
          <w:sz w:val="24"/>
          <w:szCs w:val="24"/>
        </w:rPr>
        <w:t>•    Se limitará el tamaño de archivos almacenados en JHard para que no colapse en un futuro.</w:t>
      </w:r>
      <w:r w:rsidRPr="00E90A7B">
        <w:rPr>
          <w:rFonts w:cs="Arial"/>
          <w:color w:val="000000"/>
          <w:sz w:val="24"/>
          <w:szCs w:val="24"/>
        </w:rPr>
        <w:br/>
      </w:r>
      <w:r w:rsidRPr="00E90A7B">
        <w:rPr>
          <w:rFonts w:cs="Arial"/>
          <w:color w:val="000000"/>
          <w:sz w:val="24"/>
          <w:szCs w:val="24"/>
        </w:rPr>
        <w:br/>
      </w:r>
      <w:r w:rsidRPr="00E90A7B">
        <w:rPr>
          <w:rStyle w:val="apple-style-span"/>
          <w:rFonts w:cs="Arial"/>
          <w:color w:val="000000"/>
          <w:sz w:val="24"/>
          <w:szCs w:val="24"/>
        </w:rPr>
        <w:t>•    Se entrega</w:t>
      </w:r>
      <w:r w:rsidR="004D050F">
        <w:rPr>
          <w:rStyle w:val="apple-style-span"/>
          <w:rFonts w:cs="Arial"/>
          <w:color w:val="000000"/>
          <w:sz w:val="24"/>
          <w:szCs w:val="24"/>
        </w:rPr>
        <w:t>rá</w:t>
      </w:r>
      <w:r w:rsidRPr="00E90A7B">
        <w:rPr>
          <w:rStyle w:val="apple-style-span"/>
          <w:rFonts w:cs="Arial"/>
          <w:color w:val="000000"/>
          <w:sz w:val="24"/>
          <w:szCs w:val="24"/>
        </w:rPr>
        <w:t xml:space="preserve"> documentación de código fuente, y scripts necesarios para el correcto funcionamiento del sistema.</w:t>
      </w:r>
    </w:p>
    <w:p w:rsidR="000F729A" w:rsidRPr="00E90A7B" w:rsidRDefault="000F729A" w:rsidP="00E90A7B">
      <w:pPr>
        <w:spacing w:line="360" w:lineRule="auto"/>
        <w:jc w:val="both"/>
        <w:rPr>
          <w:sz w:val="24"/>
          <w:szCs w:val="24"/>
        </w:rPr>
        <w:sectPr w:rsidR="000F729A" w:rsidRPr="00E90A7B">
          <w:headerReference w:type="even" r:id="rId18"/>
          <w:footerReference w:type="even" r:id="rId19"/>
          <w:footerReference w:type="default" r:id="rId20"/>
          <w:headerReference w:type="first" r:id="rId21"/>
          <w:footerReference w:type="first" r:id="rId22"/>
          <w:footnotePr>
            <w:pos w:val="beneathText"/>
          </w:footnotePr>
          <w:pgSz w:w="12240" w:h="15840"/>
          <w:pgMar w:top="1417" w:right="1701" w:bottom="1417" w:left="1701" w:header="708" w:footer="708" w:gutter="0"/>
          <w:cols w:space="720"/>
          <w:docGrid w:linePitch="360"/>
        </w:sectPr>
      </w:pPr>
    </w:p>
    <w:p w:rsidR="000F729A" w:rsidRDefault="000F729A" w:rsidP="00AB2304">
      <w:pPr>
        <w:pStyle w:val="Ttulo2"/>
      </w:pPr>
      <w:bookmarkStart w:id="11" w:name="_Toc238897805"/>
      <w:r>
        <w:lastRenderedPageBreak/>
        <w:t>Limitaciones</w:t>
      </w:r>
      <w:bookmarkEnd w:id="11"/>
    </w:p>
    <w:p w:rsidR="000F729A" w:rsidRDefault="000F729A" w:rsidP="000F729A"/>
    <w:p w:rsidR="000F729A" w:rsidRDefault="000F729A" w:rsidP="000F729A"/>
    <w:p w:rsidR="000F729A" w:rsidRDefault="000F729A" w:rsidP="003953AB">
      <w:pPr>
        <w:pStyle w:val="Sinespaciado"/>
        <w:numPr>
          <w:ilvl w:val="0"/>
          <w:numId w:val="6"/>
        </w:numPr>
        <w:tabs>
          <w:tab w:val="left" w:pos="1440"/>
        </w:tabs>
        <w:suppressAutoHyphens/>
        <w:spacing w:line="360" w:lineRule="auto"/>
        <w:rPr>
          <w:sz w:val="24"/>
          <w:szCs w:val="24"/>
        </w:rPr>
      </w:pPr>
      <w:r>
        <w:rPr>
          <w:sz w:val="24"/>
          <w:szCs w:val="24"/>
        </w:rPr>
        <w:t>Estrictas peticiones que hace el administrador de los servidores de la UES-FMO que impide una implementación más sencilla en éstos.</w:t>
      </w:r>
    </w:p>
    <w:p w:rsidR="000F729A" w:rsidRDefault="000F729A" w:rsidP="000F729A">
      <w:pPr>
        <w:pStyle w:val="Sinespaciado"/>
        <w:spacing w:line="360" w:lineRule="auto"/>
        <w:ind w:left="720"/>
        <w:rPr>
          <w:sz w:val="24"/>
          <w:szCs w:val="24"/>
        </w:rPr>
      </w:pPr>
    </w:p>
    <w:p w:rsidR="000F729A" w:rsidRDefault="000F729A" w:rsidP="003953AB">
      <w:pPr>
        <w:pStyle w:val="Sinespaciado"/>
        <w:numPr>
          <w:ilvl w:val="0"/>
          <w:numId w:val="6"/>
        </w:numPr>
        <w:tabs>
          <w:tab w:val="left" w:pos="1440"/>
        </w:tabs>
        <w:suppressAutoHyphens/>
        <w:spacing w:line="360" w:lineRule="auto"/>
        <w:rPr>
          <w:sz w:val="24"/>
          <w:szCs w:val="24"/>
        </w:rPr>
      </w:pPr>
      <w:r>
        <w:rPr>
          <w:sz w:val="24"/>
          <w:szCs w:val="24"/>
        </w:rPr>
        <w:t>Se carece del hardware adecuado o apropiado para la implementación. Hardware improvisado será el que albergará al sistema.</w:t>
      </w:r>
    </w:p>
    <w:p w:rsidR="000F729A" w:rsidRDefault="000F729A" w:rsidP="000F729A">
      <w:pPr>
        <w:pStyle w:val="Sinespaciado"/>
        <w:spacing w:line="360" w:lineRule="auto"/>
        <w:ind w:left="720"/>
        <w:rPr>
          <w:sz w:val="24"/>
          <w:szCs w:val="24"/>
        </w:rPr>
      </w:pPr>
    </w:p>
    <w:p w:rsidR="000F729A" w:rsidRPr="00B57ED4" w:rsidRDefault="000F729A" w:rsidP="003953AB">
      <w:pPr>
        <w:pStyle w:val="Sinespaciado"/>
        <w:numPr>
          <w:ilvl w:val="0"/>
          <w:numId w:val="6"/>
        </w:numPr>
        <w:tabs>
          <w:tab w:val="left" w:pos="1440"/>
        </w:tabs>
        <w:suppressAutoHyphens/>
        <w:spacing w:before="280" w:after="280" w:line="360" w:lineRule="auto"/>
        <w:jc w:val="both"/>
        <w:rPr>
          <w:rFonts w:cs="Verdana"/>
          <w:sz w:val="24"/>
          <w:szCs w:val="24"/>
        </w:rPr>
      </w:pPr>
      <w:r>
        <w:rPr>
          <w:rFonts w:cs="Verdana"/>
          <w:sz w:val="24"/>
          <w:szCs w:val="24"/>
        </w:rPr>
        <w:t>Existe un problema con los discos duros del correo institucional, y por motivos del uso de ancho de banda, no se implementaran notificaciones por correo, pero sí se puede implementar un sistema de suscripción por RSS/Atom feeds.</w:t>
      </w:r>
    </w:p>
    <w:p w:rsidR="000F729A" w:rsidRDefault="000F729A" w:rsidP="00AB2304">
      <w:pPr>
        <w:pStyle w:val="Ttulo2"/>
      </w:pPr>
      <w:bookmarkStart w:id="12" w:name="_Toc226861931"/>
      <w:bookmarkStart w:id="13" w:name="_Toc238897806"/>
      <w:r>
        <w:t>Metodología de Investigación</w:t>
      </w:r>
      <w:bookmarkEnd w:id="12"/>
      <w:bookmarkEnd w:id="13"/>
    </w:p>
    <w:p w:rsidR="000F729A" w:rsidRDefault="000F729A" w:rsidP="000F729A"/>
    <w:p w:rsidR="000F729A" w:rsidRDefault="000F729A" w:rsidP="000F729A">
      <w:pPr>
        <w:pStyle w:val="Sinespaciado"/>
        <w:spacing w:line="360" w:lineRule="auto"/>
        <w:jc w:val="both"/>
        <w:rPr>
          <w:rFonts w:eastAsia="Arial Unicode MS"/>
          <w:sz w:val="24"/>
          <w:szCs w:val="24"/>
        </w:rPr>
      </w:pPr>
      <w:r>
        <w:rPr>
          <w:rFonts w:eastAsia="Arial Unicode MS"/>
          <w:sz w:val="24"/>
          <w:szCs w:val="24"/>
        </w:rPr>
        <w:t xml:space="preserve">El proyecto se ejecutará haciendo uso de los lineamientos establecidos por la </w:t>
      </w:r>
      <w:r>
        <w:rPr>
          <w:rFonts w:eastAsia="Arial Unicode MS"/>
          <w:b/>
          <w:sz w:val="24"/>
          <w:szCs w:val="24"/>
        </w:rPr>
        <w:t>investigación de tipo operativa</w:t>
      </w:r>
      <w:r>
        <w:rPr>
          <w:rFonts w:eastAsia="Arial Unicode MS"/>
          <w:sz w:val="24"/>
          <w:szCs w:val="24"/>
        </w:rPr>
        <w:t xml:space="preserve">, ya que además de diagnosticar la situación problemática se hará una propuesta concreta para solucionar dicha situación. El motivo por el cual se realiza el presente proyecto es para solucionar los problemas existentes en la Unidad de Hardware y Software de la Universidad de El Salvador – Facultad Multidisciplinaria de Occidente y darles de esta forma una solución óptima. </w:t>
      </w:r>
    </w:p>
    <w:p w:rsidR="000F729A" w:rsidRDefault="000F729A" w:rsidP="000F729A">
      <w:pPr>
        <w:pStyle w:val="Sinespaciado"/>
        <w:spacing w:line="360" w:lineRule="auto"/>
        <w:jc w:val="both"/>
        <w:rPr>
          <w:rFonts w:eastAsia="Arial Unicode MS"/>
          <w:sz w:val="24"/>
          <w:szCs w:val="24"/>
        </w:rPr>
      </w:pPr>
    </w:p>
    <w:p w:rsidR="000F729A" w:rsidRDefault="000F729A" w:rsidP="000F729A">
      <w:pPr>
        <w:pStyle w:val="Sinespaciado"/>
        <w:spacing w:line="360" w:lineRule="auto"/>
        <w:jc w:val="both"/>
        <w:rPr>
          <w:rFonts w:eastAsia="Arial Unicode MS"/>
          <w:sz w:val="24"/>
          <w:szCs w:val="24"/>
        </w:rPr>
      </w:pPr>
      <w:r>
        <w:rPr>
          <w:rFonts w:eastAsia="Arial Unicode MS"/>
          <w:sz w:val="24"/>
          <w:szCs w:val="24"/>
        </w:rPr>
        <w:t>Según el análisis realizado en la institución se tomó la decisión de resolver los problemas utilizando las siguientes fases:</w:t>
      </w:r>
    </w:p>
    <w:p w:rsidR="000F729A" w:rsidRDefault="000F729A" w:rsidP="000F729A">
      <w:pPr>
        <w:pStyle w:val="Sinespaciado"/>
        <w:spacing w:line="360" w:lineRule="auto"/>
        <w:jc w:val="both"/>
        <w:rPr>
          <w:rFonts w:eastAsia="Arial Unicode MS"/>
          <w:sz w:val="24"/>
          <w:szCs w:val="24"/>
        </w:rPr>
      </w:pPr>
    </w:p>
    <w:p w:rsidR="000F729A" w:rsidRDefault="000F729A" w:rsidP="000F729A">
      <w:pPr>
        <w:pStyle w:val="Sinespaciado"/>
        <w:spacing w:line="360" w:lineRule="auto"/>
        <w:jc w:val="both"/>
        <w:rPr>
          <w:rFonts w:eastAsia="Arial Unicode MS"/>
          <w:b/>
          <w:sz w:val="24"/>
          <w:szCs w:val="24"/>
        </w:rPr>
      </w:pPr>
      <w:r>
        <w:rPr>
          <w:rFonts w:eastAsia="Arial Unicode MS"/>
          <w:b/>
          <w:sz w:val="24"/>
          <w:szCs w:val="24"/>
        </w:rPr>
        <w:t>FASE 1: RECOPILACIÓN DE INFORMACIÓN PERTINENTE</w:t>
      </w:r>
    </w:p>
    <w:p w:rsidR="000F729A" w:rsidRDefault="000F729A" w:rsidP="000F729A">
      <w:pPr>
        <w:pStyle w:val="Sinespaciado"/>
        <w:spacing w:line="360" w:lineRule="auto"/>
        <w:jc w:val="both"/>
        <w:rPr>
          <w:rFonts w:eastAsia="Arial Unicode MS"/>
          <w:sz w:val="24"/>
          <w:szCs w:val="24"/>
        </w:rPr>
      </w:pPr>
      <w:r>
        <w:rPr>
          <w:rFonts w:eastAsia="Arial Unicode MS"/>
          <w:sz w:val="24"/>
          <w:szCs w:val="24"/>
        </w:rPr>
        <w:t>Primero se investigará la situación actual para identificar  los problemas existentes, tomando en cuenta todas las variables que intervienen en ellos.</w:t>
      </w:r>
    </w:p>
    <w:p w:rsidR="000F729A" w:rsidRDefault="000F729A" w:rsidP="000F729A">
      <w:pPr>
        <w:pStyle w:val="Sinespaciado"/>
        <w:spacing w:line="360" w:lineRule="auto"/>
        <w:jc w:val="both"/>
        <w:rPr>
          <w:rFonts w:eastAsia="Arial Unicode MS"/>
          <w:sz w:val="24"/>
          <w:szCs w:val="24"/>
        </w:rPr>
      </w:pPr>
      <w:r>
        <w:rPr>
          <w:rFonts w:eastAsia="Arial Unicode MS"/>
          <w:sz w:val="24"/>
          <w:szCs w:val="24"/>
        </w:rPr>
        <w:lastRenderedPageBreak/>
        <w:t>Luego se procederá a la recopilación de información que nos brinden personas cercanas a la Unidad de Hardware y Software que se pretende beneficiar, por medio de entrevistas, encuestas, etc. con el fin que provean de una teoría que sustente el diseño del software propuesto.</w:t>
      </w:r>
    </w:p>
    <w:p w:rsidR="000F729A" w:rsidRDefault="000F729A" w:rsidP="000F729A">
      <w:pPr>
        <w:pStyle w:val="Sinespaciado"/>
        <w:spacing w:line="360" w:lineRule="auto"/>
        <w:jc w:val="both"/>
        <w:rPr>
          <w:rFonts w:eastAsia="Arial Unicode MS"/>
          <w:sz w:val="24"/>
          <w:szCs w:val="24"/>
        </w:rPr>
      </w:pPr>
    </w:p>
    <w:p w:rsidR="000F729A" w:rsidRDefault="000F729A" w:rsidP="000F729A">
      <w:pPr>
        <w:pStyle w:val="Sinespaciado"/>
        <w:spacing w:line="360" w:lineRule="auto"/>
        <w:jc w:val="both"/>
        <w:rPr>
          <w:rFonts w:eastAsia="Arial Unicode MS"/>
          <w:b/>
          <w:sz w:val="24"/>
          <w:szCs w:val="24"/>
        </w:rPr>
      </w:pPr>
      <w:r>
        <w:rPr>
          <w:rFonts w:eastAsia="Arial Unicode MS"/>
          <w:b/>
          <w:sz w:val="24"/>
          <w:szCs w:val="24"/>
        </w:rPr>
        <w:t>FASE  2: DISEÑO DEL SOFTWARE A PROPONER</w:t>
      </w:r>
    </w:p>
    <w:p w:rsidR="000F729A" w:rsidRDefault="000F729A" w:rsidP="000F729A">
      <w:pPr>
        <w:pStyle w:val="Sinespaciado"/>
        <w:spacing w:line="360" w:lineRule="auto"/>
        <w:jc w:val="both"/>
        <w:rPr>
          <w:rFonts w:eastAsia="Arial Unicode MS"/>
          <w:sz w:val="24"/>
          <w:szCs w:val="24"/>
        </w:rPr>
      </w:pPr>
      <w:r>
        <w:rPr>
          <w:rFonts w:eastAsia="Arial Unicode MS"/>
          <w:sz w:val="24"/>
          <w:szCs w:val="24"/>
        </w:rPr>
        <w:t>Luego de contar con suficientes bases teóricas y de seleccionar el lenguaje de programación adecuado, así como el sistema gestor de base de datos, se procederá a diseñar el software planteado. Este deberá reunir ciertas  características necesarias para solucionar la problemática encontrada.</w:t>
      </w:r>
    </w:p>
    <w:p w:rsidR="000F729A" w:rsidRDefault="000F729A" w:rsidP="000F729A">
      <w:pPr>
        <w:pStyle w:val="Sinespaciado"/>
        <w:spacing w:line="360" w:lineRule="auto"/>
        <w:jc w:val="both"/>
        <w:rPr>
          <w:rFonts w:eastAsia="Arial Unicode MS"/>
          <w:sz w:val="24"/>
          <w:szCs w:val="24"/>
        </w:rPr>
      </w:pPr>
    </w:p>
    <w:p w:rsidR="000F729A" w:rsidRDefault="000F729A" w:rsidP="000F729A">
      <w:pPr>
        <w:pStyle w:val="Sinespaciado"/>
        <w:spacing w:line="360" w:lineRule="auto"/>
        <w:jc w:val="both"/>
        <w:rPr>
          <w:rFonts w:eastAsia="Arial Unicode MS"/>
          <w:b/>
          <w:sz w:val="24"/>
          <w:szCs w:val="24"/>
        </w:rPr>
      </w:pPr>
      <w:r>
        <w:rPr>
          <w:rFonts w:eastAsia="Arial Unicode MS"/>
          <w:b/>
          <w:sz w:val="24"/>
          <w:szCs w:val="24"/>
        </w:rPr>
        <w:t>FASE 3: DESARROLLO  DEL SOFTWARE PROPUESTO</w:t>
      </w:r>
    </w:p>
    <w:p w:rsidR="000F729A" w:rsidRDefault="000F729A" w:rsidP="000F729A">
      <w:pPr>
        <w:pStyle w:val="Sinespaciado"/>
        <w:spacing w:line="360" w:lineRule="auto"/>
        <w:jc w:val="both"/>
        <w:rPr>
          <w:sz w:val="24"/>
          <w:szCs w:val="24"/>
        </w:rPr>
      </w:pPr>
      <w:r>
        <w:rPr>
          <w:sz w:val="24"/>
          <w:szCs w:val="24"/>
        </w:rPr>
        <w:t>En esta fase se realizará todo el desarrollo y la programación de cada uno de los módulos de JHard.</w:t>
      </w:r>
    </w:p>
    <w:p w:rsidR="000F729A" w:rsidRDefault="000F729A" w:rsidP="000F729A">
      <w:pPr>
        <w:pStyle w:val="Sinespaciado"/>
        <w:spacing w:line="360" w:lineRule="auto"/>
        <w:jc w:val="both"/>
        <w:rPr>
          <w:sz w:val="24"/>
          <w:szCs w:val="24"/>
        </w:rPr>
      </w:pPr>
    </w:p>
    <w:p w:rsidR="000F729A" w:rsidRDefault="000F729A" w:rsidP="000F729A">
      <w:pPr>
        <w:pStyle w:val="Sinespaciado"/>
        <w:spacing w:line="360" w:lineRule="auto"/>
        <w:jc w:val="both"/>
        <w:rPr>
          <w:sz w:val="24"/>
          <w:szCs w:val="24"/>
        </w:rPr>
      </w:pPr>
    </w:p>
    <w:p w:rsidR="000F729A" w:rsidRDefault="000F729A" w:rsidP="000F729A">
      <w:pPr>
        <w:pStyle w:val="Sinespaciado"/>
        <w:spacing w:line="360" w:lineRule="auto"/>
        <w:jc w:val="both"/>
        <w:rPr>
          <w:b/>
          <w:sz w:val="24"/>
          <w:szCs w:val="24"/>
        </w:rPr>
      </w:pPr>
      <w:r>
        <w:rPr>
          <w:b/>
          <w:sz w:val="24"/>
          <w:szCs w:val="24"/>
        </w:rPr>
        <w:t>TÉCNICAS DE INVESTIGACIÓN</w:t>
      </w:r>
    </w:p>
    <w:p w:rsidR="000F729A" w:rsidRDefault="000F729A" w:rsidP="000F729A">
      <w:pPr>
        <w:pStyle w:val="Sinespaciado"/>
        <w:spacing w:line="360" w:lineRule="auto"/>
        <w:jc w:val="both"/>
        <w:rPr>
          <w:sz w:val="24"/>
          <w:szCs w:val="24"/>
        </w:rPr>
      </w:pPr>
      <w:r>
        <w:rPr>
          <w:sz w:val="24"/>
          <w:szCs w:val="24"/>
        </w:rPr>
        <w:t>Entre las técnicas a utilizar para la recolección de datos, se pueden mencionar las siguientes:</w:t>
      </w:r>
    </w:p>
    <w:p w:rsidR="000F729A" w:rsidRDefault="000F729A" w:rsidP="000F729A">
      <w:pPr>
        <w:pStyle w:val="Sinespaciado"/>
        <w:spacing w:line="360" w:lineRule="auto"/>
        <w:jc w:val="both"/>
        <w:rPr>
          <w:sz w:val="24"/>
          <w:szCs w:val="24"/>
        </w:rPr>
      </w:pPr>
    </w:p>
    <w:p w:rsidR="000F729A" w:rsidRDefault="000F729A" w:rsidP="000F729A">
      <w:pPr>
        <w:pStyle w:val="Sinespaciado"/>
        <w:spacing w:line="360" w:lineRule="auto"/>
        <w:jc w:val="both"/>
        <w:rPr>
          <w:rFonts w:eastAsia="Arial Unicode MS"/>
          <w:sz w:val="24"/>
          <w:szCs w:val="24"/>
        </w:rPr>
      </w:pPr>
      <w:r>
        <w:rPr>
          <w:rFonts w:eastAsia="Arial Unicode MS"/>
          <w:b/>
          <w:sz w:val="24"/>
          <w:szCs w:val="24"/>
        </w:rPr>
        <w:t>Entrevista:</w:t>
      </w:r>
      <w:r>
        <w:rPr>
          <w:rFonts w:eastAsia="Arial Unicode MS"/>
          <w:sz w:val="24"/>
          <w:szCs w:val="24"/>
        </w:rPr>
        <w:t xml:space="preserve"> Con los encargados y responsables de la Unidad de Hardware y Software, el Lic. José Antonio Madrid y el Ing. Luis Alonso Barrera. Con esto se conocerán las falencias de la Unidad y las cuales se pueden suplir con la inserción de un sistema informático en la unidad</w:t>
      </w:r>
    </w:p>
    <w:p w:rsidR="000F729A" w:rsidRDefault="000F729A" w:rsidP="000F729A">
      <w:pPr>
        <w:pStyle w:val="Sinespaciado"/>
        <w:spacing w:line="360" w:lineRule="auto"/>
        <w:jc w:val="both"/>
        <w:rPr>
          <w:rFonts w:eastAsia="Arial Unicode MS"/>
          <w:sz w:val="24"/>
          <w:szCs w:val="24"/>
        </w:rPr>
      </w:pPr>
    </w:p>
    <w:p w:rsidR="000F729A" w:rsidRDefault="000F729A" w:rsidP="000F729A">
      <w:pPr>
        <w:pStyle w:val="Sinespaciado"/>
        <w:spacing w:line="360" w:lineRule="auto"/>
        <w:jc w:val="both"/>
        <w:rPr>
          <w:rFonts w:eastAsia="Arial Unicode MS"/>
          <w:sz w:val="24"/>
          <w:szCs w:val="24"/>
        </w:rPr>
      </w:pPr>
      <w:r>
        <w:rPr>
          <w:rFonts w:eastAsia="Arial Unicode MS"/>
          <w:b/>
          <w:sz w:val="24"/>
          <w:szCs w:val="24"/>
        </w:rPr>
        <w:t>Revisión Documental:</w:t>
      </w:r>
      <w:r>
        <w:rPr>
          <w:rFonts w:eastAsia="Arial Unicode MS"/>
          <w:sz w:val="24"/>
          <w:szCs w:val="24"/>
        </w:rPr>
        <w:t xml:space="preserve"> Este consiste en  consultas a libros,  tesis  y cualquier otro material que aporte información útil para el tema a desarrollar.</w:t>
      </w:r>
    </w:p>
    <w:p w:rsidR="000F729A" w:rsidRDefault="000F729A" w:rsidP="000F729A">
      <w:pPr>
        <w:pStyle w:val="Sinespaciado"/>
        <w:spacing w:line="360" w:lineRule="auto"/>
        <w:jc w:val="both"/>
        <w:rPr>
          <w:rFonts w:eastAsia="Arial Unicode MS"/>
          <w:sz w:val="24"/>
          <w:szCs w:val="24"/>
        </w:rPr>
      </w:pPr>
    </w:p>
    <w:p w:rsidR="000F729A" w:rsidRDefault="000F729A" w:rsidP="000F729A">
      <w:pPr>
        <w:pStyle w:val="Sinespaciado"/>
        <w:spacing w:line="360" w:lineRule="auto"/>
        <w:jc w:val="both"/>
        <w:rPr>
          <w:rFonts w:eastAsia="Arial Unicode MS"/>
          <w:sz w:val="24"/>
          <w:szCs w:val="24"/>
        </w:rPr>
      </w:pPr>
      <w:r>
        <w:rPr>
          <w:rFonts w:eastAsia="Arial Unicode MS"/>
          <w:b/>
          <w:sz w:val="24"/>
          <w:szCs w:val="24"/>
        </w:rPr>
        <w:lastRenderedPageBreak/>
        <w:t>Consultas de la Web:</w:t>
      </w:r>
      <w:r>
        <w:rPr>
          <w:rFonts w:eastAsia="Arial Unicode MS"/>
          <w:sz w:val="24"/>
          <w:szCs w:val="24"/>
        </w:rPr>
        <w:t xml:space="preserve"> Se visitarán diferentes sitios en Internet, que puedan proporcionar información importante para el desarrollo del proyecto.</w:t>
      </w:r>
    </w:p>
    <w:p w:rsidR="000F729A" w:rsidRDefault="000F729A" w:rsidP="000F729A">
      <w:pPr>
        <w:pStyle w:val="Sinespaciado"/>
        <w:spacing w:line="360" w:lineRule="auto"/>
        <w:jc w:val="both"/>
        <w:rPr>
          <w:rFonts w:eastAsia="Arial Unicode MS"/>
          <w:sz w:val="24"/>
          <w:szCs w:val="24"/>
        </w:rPr>
      </w:pPr>
    </w:p>
    <w:p w:rsidR="000F729A" w:rsidRDefault="000F729A" w:rsidP="000F729A">
      <w:pPr>
        <w:pStyle w:val="Sinespaciado"/>
        <w:spacing w:line="360" w:lineRule="auto"/>
        <w:jc w:val="both"/>
        <w:rPr>
          <w:rFonts w:eastAsia="Arial Unicode MS"/>
          <w:sz w:val="24"/>
          <w:szCs w:val="24"/>
        </w:rPr>
      </w:pPr>
      <w:r>
        <w:rPr>
          <w:rFonts w:eastAsia="Arial Unicode MS"/>
          <w:b/>
          <w:sz w:val="24"/>
          <w:szCs w:val="24"/>
        </w:rPr>
        <w:t>Encuestas:</w:t>
      </w:r>
      <w:r>
        <w:rPr>
          <w:rFonts w:eastAsia="Arial Unicode MS"/>
          <w:sz w:val="24"/>
          <w:szCs w:val="24"/>
        </w:rPr>
        <w:t xml:space="preserve"> por medio de estas se tendrá un panorama real de lo que el  público en general (estudiantes, docentes, administrativos, etc.) conoce y opina  acerca de la Unidad de Hardware y Software.</w:t>
      </w:r>
    </w:p>
    <w:p w:rsidR="006132BF" w:rsidRDefault="006132BF" w:rsidP="008B6147">
      <w:pPr>
        <w:pStyle w:val="Sinespaciado"/>
      </w:pPr>
    </w:p>
    <w:p w:rsidR="00AF17C3" w:rsidRDefault="00AF17C3" w:rsidP="008B6147">
      <w:pPr>
        <w:pStyle w:val="Sinespaciado"/>
        <w:sectPr w:rsidR="00AF17C3" w:rsidSect="003573A3">
          <w:pgSz w:w="12240" w:h="15840" w:code="1"/>
          <w:pgMar w:top="1417" w:right="1701" w:bottom="1417" w:left="1701" w:header="708" w:footer="708" w:gutter="0"/>
          <w:cols w:space="708"/>
          <w:docGrid w:linePitch="360"/>
        </w:sectPr>
      </w:pPr>
    </w:p>
    <w:p w:rsidR="00AF17C3" w:rsidRPr="004663E0" w:rsidRDefault="00AF17C3" w:rsidP="00233E78">
      <w:pPr>
        <w:pStyle w:val="Ttulo1"/>
      </w:pPr>
      <w:bookmarkStart w:id="14" w:name="_Toc238897807"/>
      <w:r w:rsidRPr="004663E0">
        <w:lastRenderedPageBreak/>
        <w:t>CAPÍTULO II: Resultados de la Investigación</w:t>
      </w:r>
      <w:bookmarkEnd w:id="14"/>
    </w:p>
    <w:p w:rsidR="00AF17C3" w:rsidRDefault="00AF17C3" w:rsidP="008B6147">
      <w:pPr>
        <w:pStyle w:val="Sinespaciado"/>
      </w:pPr>
    </w:p>
    <w:p w:rsidR="00AF17C3" w:rsidRDefault="00EA4902" w:rsidP="001207F8">
      <w:pPr>
        <w:pStyle w:val="Ttulo2"/>
        <w:rPr>
          <w:sz w:val="24"/>
          <w:szCs w:val="24"/>
        </w:rPr>
      </w:pPr>
      <w:bookmarkStart w:id="15" w:name="_Toc238897808"/>
      <w:r w:rsidRPr="001207F8">
        <w:rPr>
          <w:sz w:val="24"/>
          <w:szCs w:val="24"/>
        </w:rPr>
        <w:t xml:space="preserve">2.1 </w:t>
      </w:r>
      <w:r w:rsidR="00AF17C3" w:rsidRPr="001207F8">
        <w:rPr>
          <w:sz w:val="24"/>
          <w:szCs w:val="24"/>
        </w:rPr>
        <w:t>Metodología de investigación.</w:t>
      </w:r>
      <w:bookmarkEnd w:id="15"/>
    </w:p>
    <w:p w:rsidR="00233E78" w:rsidRPr="00233E78" w:rsidRDefault="00233E78" w:rsidP="00233E78">
      <w:pPr>
        <w:rPr>
          <w:lang w:eastAsia="es-ES"/>
        </w:rPr>
      </w:pPr>
    </w:p>
    <w:p w:rsidR="00AF17C3" w:rsidRPr="004663E0" w:rsidRDefault="00AF17C3" w:rsidP="00AF17C3">
      <w:pPr>
        <w:spacing w:line="360" w:lineRule="auto"/>
        <w:ind w:left="720"/>
        <w:rPr>
          <w:sz w:val="24"/>
          <w:szCs w:val="24"/>
        </w:rPr>
      </w:pPr>
      <w:r w:rsidRPr="004663E0">
        <w:rPr>
          <w:sz w:val="24"/>
          <w:szCs w:val="24"/>
        </w:rPr>
        <w:t>Para viabilizar el presente trabajo, se opto por consultar cuatro niveles de fuentes de información primaria:</w:t>
      </w:r>
    </w:p>
    <w:p w:rsidR="00AF17C3" w:rsidRPr="004663E0" w:rsidRDefault="00AF17C3" w:rsidP="00FD489E">
      <w:pPr>
        <w:numPr>
          <w:ilvl w:val="0"/>
          <w:numId w:val="8"/>
        </w:numPr>
        <w:suppressAutoHyphens w:val="0"/>
        <w:spacing w:line="360" w:lineRule="auto"/>
        <w:rPr>
          <w:sz w:val="24"/>
          <w:szCs w:val="24"/>
        </w:rPr>
      </w:pPr>
      <w:r w:rsidRPr="004663E0">
        <w:rPr>
          <w:sz w:val="24"/>
          <w:szCs w:val="24"/>
        </w:rPr>
        <w:t>Opinión especializada de expertos.</w:t>
      </w:r>
    </w:p>
    <w:p w:rsidR="00AF17C3" w:rsidRPr="004663E0" w:rsidRDefault="00AF17C3" w:rsidP="00FD489E">
      <w:pPr>
        <w:numPr>
          <w:ilvl w:val="0"/>
          <w:numId w:val="8"/>
        </w:numPr>
        <w:suppressAutoHyphens w:val="0"/>
        <w:spacing w:line="360" w:lineRule="auto"/>
        <w:rPr>
          <w:sz w:val="24"/>
          <w:szCs w:val="24"/>
        </w:rPr>
      </w:pPr>
      <w:r w:rsidRPr="004663E0">
        <w:rPr>
          <w:sz w:val="24"/>
          <w:szCs w:val="24"/>
        </w:rPr>
        <w:t>Encuesta a estudiantes.</w:t>
      </w:r>
    </w:p>
    <w:p w:rsidR="00AF17C3" w:rsidRPr="004663E0" w:rsidRDefault="00AF17C3" w:rsidP="00FD489E">
      <w:pPr>
        <w:numPr>
          <w:ilvl w:val="0"/>
          <w:numId w:val="8"/>
        </w:numPr>
        <w:suppressAutoHyphens w:val="0"/>
        <w:spacing w:line="360" w:lineRule="auto"/>
        <w:rPr>
          <w:sz w:val="24"/>
          <w:szCs w:val="24"/>
        </w:rPr>
      </w:pPr>
      <w:r w:rsidRPr="004663E0">
        <w:rPr>
          <w:sz w:val="24"/>
          <w:szCs w:val="24"/>
        </w:rPr>
        <w:t>Encuesta a docentes.</w:t>
      </w:r>
    </w:p>
    <w:p w:rsidR="00AF17C3" w:rsidRPr="004663E0" w:rsidRDefault="00AF17C3" w:rsidP="00FD489E">
      <w:pPr>
        <w:numPr>
          <w:ilvl w:val="0"/>
          <w:numId w:val="8"/>
        </w:numPr>
        <w:suppressAutoHyphens w:val="0"/>
        <w:spacing w:line="360" w:lineRule="auto"/>
        <w:rPr>
          <w:sz w:val="24"/>
          <w:szCs w:val="24"/>
        </w:rPr>
      </w:pPr>
      <w:r w:rsidRPr="004663E0">
        <w:rPr>
          <w:sz w:val="24"/>
          <w:szCs w:val="24"/>
        </w:rPr>
        <w:t>Encuesta a Personal Administrativo.</w:t>
      </w:r>
    </w:p>
    <w:p w:rsidR="00AF17C3" w:rsidRPr="004663E0" w:rsidRDefault="00AF17C3" w:rsidP="00AF17C3">
      <w:pPr>
        <w:spacing w:line="360" w:lineRule="auto"/>
        <w:rPr>
          <w:color w:val="000000"/>
          <w:sz w:val="24"/>
          <w:szCs w:val="24"/>
        </w:rPr>
      </w:pPr>
    </w:p>
    <w:p w:rsidR="00AF17C3" w:rsidRPr="001207F8" w:rsidRDefault="00EA4902" w:rsidP="001207F8">
      <w:pPr>
        <w:pStyle w:val="Ttulo2"/>
        <w:rPr>
          <w:color w:val="000000"/>
          <w:sz w:val="24"/>
          <w:szCs w:val="24"/>
        </w:rPr>
      </w:pPr>
      <w:bookmarkStart w:id="16" w:name="_Toc238897809"/>
      <w:r w:rsidRPr="001207F8">
        <w:rPr>
          <w:color w:val="000000"/>
          <w:sz w:val="24"/>
          <w:szCs w:val="24"/>
        </w:rPr>
        <w:t>2.1.1</w:t>
      </w:r>
      <w:r w:rsidR="00AF17C3" w:rsidRPr="001207F8">
        <w:rPr>
          <w:color w:val="000000"/>
          <w:sz w:val="24"/>
          <w:szCs w:val="24"/>
        </w:rPr>
        <w:t xml:space="preserve">  Fuentes de información primaria</w:t>
      </w:r>
      <w:bookmarkEnd w:id="16"/>
    </w:p>
    <w:p w:rsidR="00AF17C3" w:rsidRPr="004663E0" w:rsidRDefault="00AF17C3" w:rsidP="00AF17C3">
      <w:pPr>
        <w:spacing w:line="360" w:lineRule="auto"/>
        <w:rPr>
          <w:b/>
          <w:color w:val="000000"/>
          <w:sz w:val="24"/>
          <w:szCs w:val="24"/>
          <w:u w:val="single"/>
        </w:rPr>
      </w:pPr>
    </w:p>
    <w:p w:rsidR="00AF17C3" w:rsidRPr="001207F8" w:rsidRDefault="00EA4902" w:rsidP="001207F8">
      <w:pPr>
        <w:pStyle w:val="Ttulo3"/>
        <w:rPr>
          <w:sz w:val="24"/>
          <w:szCs w:val="24"/>
        </w:rPr>
      </w:pPr>
      <w:bookmarkStart w:id="17" w:name="_Toc238897810"/>
      <w:r w:rsidRPr="001207F8">
        <w:rPr>
          <w:color w:val="000000"/>
          <w:sz w:val="24"/>
          <w:szCs w:val="24"/>
        </w:rPr>
        <w:t>2.</w:t>
      </w:r>
      <w:r w:rsidR="00AF17C3" w:rsidRPr="001207F8">
        <w:rPr>
          <w:color w:val="000000"/>
          <w:sz w:val="24"/>
          <w:szCs w:val="24"/>
        </w:rPr>
        <w:t>1.1.1   Opinion de expertos.</w:t>
      </w:r>
      <w:bookmarkEnd w:id="17"/>
    </w:p>
    <w:p w:rsidR="00AF17C3" w:rsidRPr="004663E0" w:rsidRDefault="00AF17C3" w:rsidP="00AF17C3">
      <w:pPr>
        <w:spacing w:line="360" w:lineRule="auto"/>
        <w:ind w:left="720"/>
        <w:rPr>
          <w:sz w:val="24"/>
          <w:szCs w:val="24"/>
        </w:rPr>
      </w:pPr>
    </w:p>
    <w:p w:rsidR="00AF17C3" w:rsidRPr="004663E0" w:rsidRDefault="00AF17C3" w:rsidP="00233E78">
      <w:pPr>
        <w:spacing w:line="360" w:lineRule="auto"/>
        <w:jc w:val="both"/>
        <w:rPr>
          <w:sz w:val="24"/>
          <w:szCs w:val="24"/>
        </w:rPr>
      </w:pPr>
      <w:r w:rsidRPr="004663E0">
        <w:rPr>
          <w:sz w:val="24"/>
          <w:szCs w:val="24"/>
        </w:rPr>
        <w:t>Para la obtención de la información conducente a a</w:t>
      </w:r>
      <w:r w:rsidR="00EA4902">
        <w:rPr>
          <w:sz w:val="24"/>
          <w:szCs w:val="24"/>
        </w:rPr>
        <w:t xml:space="preserve">poyar la implementación de este </w:t>
      </w:r>
      <w:r w:rsidRPr="004663E0">
        <w:rPr>
          <w:sz w:val="24"/>
          <w:szCs w:val="24"/>
        </w:rPr>
        <w:t>proyecto, consideramos, muy importante la opinión de dos jefes relacionados con la dependencia objeto de estudio- convirtiéndose esta fuente en pied</w:t>
      </w:r>
      <w:r>
        <w:rPr>
          <w:sz w:val="24"/>
          <w:szCs w:val="24"/>
        </w:rPr>
        <w:t>ra angular del presente trabajo</w:t>
      </w:r>
      <w:r w:rsidRPr="004663E0">
        <w:rPr>
          <w:sz w:val="24"/>
          <w:szCs w:val="24"/>
        </w:rPr>
        <w:t>-</w:t>
      </w:r>
      <w:r>
        <w:rPr>
          <w:sz w:val="24"/>
          <w:szCs w:val="24"/>
        </w:rPr>
        <w:t>. Se hicieron</w:t>
      </w:r>
      <w:r w:rsidRPr="004663E0">
        <w:rPr>
          <w:sz w:val="24"/>
          <w:szCs w:val="24"/>
        </w:rPr>
        <w:t xml:space="preserve"> tres preguntas concretas</w:t>
      </w:r>
      <w:r>
        <w:rPr>
          <w:sz w:val="24"/>
          <w:szCs w:val="24"/>
        </w:rPr>
        <w:t>, con las que se esperaba una respuesta de la misma índole</w:t>
      </w:r>
      <w:r w:rsidRPr="004663E0">
        <w:rPr>
          <w:sz w:val="24"/>
          <w:szCs w:val="24"/>
        </w:rPr>
        <w:t>:</w:t>
      </w:r>
    </w:p>
    <w:p w:rsidR="00AF17C3" w:rsidRPr="004663E0" w:rsidRDefault="00AF17C3" w:rsidP="00AF17C3">
      <w:pPr>
        <w:pStyle w:val="Sinespaciado"/>
        <w:spacing w:line="360" w:lineRule="auto"/>
        <w:jc w:val="both"/>
        <w:rPr>
          <w:b/>
          <w:sz w:val="24"/>
          <w:szCs w:val="24"/>
        </w:rPr>
      </w:pPr>
    </w:p>
    <w:p w:rsidR="00AF17C3" w:rsidRPr="004663E0" w:rsidRDefault="00AF17C3" w:rsidP="00AF17C3">
      <w:pPr>
        <w:pStyle w:val="Sinespaciado"/>
        <w:spacing w:line="360" w:lineRule="auto"/>
        <w:jc w:val="both"/>
        <w:rPr>
          <w:b/>
          <w:sz w:val="24"/>
          <w:szCs w:val="24"/>
        </w:rPr>
      </w:pPr>
      <w:r w:rsidRPr="004663E0">
        <w:rPr>
          <w:b/>
          <w:sz w:val="24"/>
          <w:szCs w:val="24"/>
        </w:rPr>
        <w:t>1- Haga una radiografía de la actualidad de la Unidad de Hardware tomando en cuenta parámetros como manejo de inventario, manejo de Grupos de Laboratorios en el LABCOM-1, soporte técnico y de los cursos informáticos:</w:t>
      </w:r>
    </w:p>
    <w:p w:rsidR="00AF17C3" w:rsidRPr="004663E0" w:rsidRDefault="00AF17C3" w:rsidP="00AF17C3">
      <w:pPr>
        <w:pStyle w:val="Sinespaciado"/>
        <w:spacing w:line="360" w:lineRule="auto"/>
        <w:jc w:val="both"/>
        <w:rPr>
          <w:b/>
          <w:sz w:val="24"/>
          <w:szCs w:val="24"/>
        </w:rPr>
      </w:pPr>
    </w:p>
    <w:p w:rsidR="00AF17C3" w:rsidRPr="004663E0" w:rsidRDefault="00AF17C3" w:rsidP="00AF17C3">
      <w:pPr>
        <w:pStyle w:val="Sinespaciado"/>
        <w:spacing w:line="360" w:lineRule="auto"/>
        <w:jc w:val="both"/>
        <w:rPr>
          <w:b/>
          <w:sz w:val="24"/>
          <w:szCs w:val="24"/>
        </w:rPr>
      </w:pPr>
      <w:r w:rsidRPr="004663E0">
        <w:rPr>
          <w:b/>
          <w:sz w:val="24"/>
          <w:szCs w:val="24"/>
        </w:rPr>
        <w:lastRenderedPageBreak/>
        <w:t>2- ¿Cómo espera que modifique la actualidad de la Unidad con el sistema informático?</w:t>
      </w:r>
    </w:p>
    <w:p w:rsidR="00AF17C3" w:rsidRPr="004663E0" w:rsidRDefault="00AF17C3" w:rsidP="00AF17C3">
      <w:pPr>
        <w:pStyle w:val="Sinespaciado"/>
        <w:spacing w:line="360" w:lineRule="auto"/>
        <w:jc w:val="both"/>
        <w:rPr>
          <w:b/>
          <w:sz w:val="24"/>
          <w:szCs w:val="24"/>
        </w:rPr>
      </w:pPr>
    </w:p>
    <w:p w:rsidR="00AF17C3" w:rsidRPr="004663E0" w:rsidRDefault="00AF17C3" w:rsidP="00AF17C3">
      <w:pPr>
        <w:spacing w:line="360" w:lineRule="auto"/>
        <w:rPr>
          <w:b/>
          <w:sz w:val="24"/>
          <w:szCs w:val="24"/>
        </w:rPr>
      </w:pPr>
      <w:r w:rsidRPr="004663E0">
        <w:rPr>
          <w:b/>
          <w:sz w:val="24"/>
          <w:szCs w:val="24"/>
        </w:rPr>
        <w:t>3- ¿Cree que es posible educar en computación e informática al personal administrativo y docente con la ayuda de una herramienta en línea dispuesta para ello</w:t>
      </w:r>
      <w:r w:rsidR="004D050F">
        <w:rPr>
          <w:b/>
          <w:sz w:val="24"/>
          <w:szCs w:val="24"/>
        </w:rPr>
        <w:t>?</w:t>
      </w:r>
    </w:p>
    <w:p w:rsidR="00AF17C3" w:rsidRPr="004663E0" w:rsidRDefault="00AF17C3" w:rsidP="00AF17C3">
      <w:pPr>
        <w:spacing w:line="360" w:lineRule="auto"/>
        <w:rPr>
          <w:sz w:val="24"/>
          <w:szCs w:val="24"/>
        </w:rPr>
      </w:pPr>
    </w:p>
    <w:p w:rsidR="00AF17C3" w:rsidRPr="004663E0" w:rsidRDefault="00AF17C3" w:rsidP="00AF17C3">
      <w:pPr>
        <w:spacing w:line="360" w:lineRule="auto"/>
        <w:rPr>
          <w:sz w:val="24"/>
          <w:szCs w:val="24"/>
        </w:rPr>
      </w:pPr>
      <w:r w:rsidRPr="004663E0">
        <w:rPr>
          <w:sz w:val="24"/>
          <w:szCs w:val="24"/>
        </w:rPr>
        <w:t>Con la segunda fuente de información, en primer lugar se definió el tamaño de la muestra.- Esta se obtiene por medio de la siguiente ecuación:</w:t>
      </w:r>
    </w:p>
    <w:p w:rsidR="00AF17C3" w:rsidRPr="004663E0" w:rsidRDefault="00AF17C3" w:rsidP="00AF17C3">
      <w:pPr>
        <w:spacing w:line="360" w:lineRule="auto"/>
        <w:jc w:val="center"/>
        <w:rPr>
          <w:sz w:val="24"/>
          <w:szCs w:val="24"/>
        </w:rPr>
      </w:pPr>
      <w:r w:rsidRPr="004663E0">
        <w:rPr>
          <w:sz w:val="24"/>
          <w:szCs w:val="24"/>
        </w:rPr>
        <w:t>n = tamaño de la muestra para poblaciones finitas:</w:t>
      </w:r>
    </w:p>
    <w:p w:rsidR="00AF17C3" w:rsidRPr="004663E0" w:rsidRDefault="00AF17C3" w:rsidP="00AF17C3">
      <w:pPr>
        <w:spacing w:line="360" w:lineRule="auto"/>
        <w:rPr>
          <w:sz w:val="24"/>
          <w:szCs w:val="24"/>
        </w:rPr>
      </w:pPr>
    </w:p>
    <w:p w:rsidR="00AF17C3" w:rsidRPr="004663E0" w:rsidRDefault="00514510" w:rsidP="00AF17C3">
      <w:pPr>
        <w:spacing w:line="360" w:lineRule="auto"/>
        <w:jc w:val="center"/>
        <w:rPr>
          <w:sz w:val="24"/>
          <w:szCs w:val="24"/>
        </w:rPr>
      </w:pPr>
      <w:r>
        <w:rPr>
          <w:rFonts w:ascii="Arial" w:hAnsi="Arial" w:cs="Arial"/>
          <w:noProof/>
          <w:sz w:val="24"/>
          <w:szCs w:val="24"/>
          <w:lang w:eastAsia="es-ES"/>
        </w:rPr>
        <w:drawing>
          <wp:inline distT="0" distB="0" distL="0" distR="0">
            <wp:extent cx="2181225" cy="533400"/>
            <wp:effectExtent l="19050" t="0" r="9525" b="0"/>
            <wp:docPr id="2" name="Imagen 2" descr="Fórmula para calculo muestral en poblaciones fin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órmula para calculo muestral en poblaciones finitas"/>
                    <pic:cNvPicPr>
                      <a:picLocks noChangeAspect="1" noChangeArrowheads="1"/>
                    </pic:cNvPicPr>
                  </pic:nvPicPr>
                  <pic:blipFill>
                    <a:blip r:embed="rId23"/>
                    <a:srcRect/>
                    <a:stretch>
                      <a:fillRect/>
                    </a:stretch>
                  </pic:blipFill>
                  <pic:spPr bwMode="auto">
                    <a:xfrm>
                      <a:off x="0" y="0"/>
                      <a:ext cx="2181225" cy="533400"/>
                    </a:xfrm>
                    <a:prstGeom prst="rect">
                      <a:avLst/>
                    </a:prstGeom>
                    <a:noFill/>
                    <a:ln w="9525">
                      <a:noFill/>
                      <a:miter lim="800000"/>
                      <a:headEnd/>
                      <a:tailEnd/>
                    </a:ln>
                  </pic:spPr>
                </pic:pic>
              </a:graphicData>
            </a:graphic>
          </wp:inline>
        </w:drawing>
      </w:r>
    </w:p>
    <w:tbl>
      <w:tblPr>
        <w:tblW w:w="8917" w:type="dxa"/>
        <w:tblInd w:w="55" w:type="dxa"/>
        <w:tblCellMar>
          <w:left w:w="70" w:type="dxa"/>
          <w:right w:w="70" w:type="dxa"/>
        </w:tblCellMar>
        <w:tblLook w:val="04A0"/>
      </w:tblPr>
      <w:tblGrid>
        <w:gridCol w:w="1177"/>
        <w:gridCol w:w="2240"/>
        <w:gridCol w:w="1260"/>
        <w:gridCol w:w="4240"/>
      </w:tblGrid>
      <w:tr w:rsidR="00AF17C3" w:rsidRPr="00AF17C3" w:rsidTr="009D1738">
        <w:trPr>
          <w:trHeight w:val="315"/>
        </w:trPr>
        <w:tc>
          <w:tcPr>
            <w:tcW w:w="1177" w:type="dxa"/>
            <w:tcBorders>
              <w:top w:val="nil"/>
              <w:left w:val="nil"/>
              <w:bottom w:val="double" w:sz="6" w:space="0" w:color="auto"/>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b/>
                <w:bCs/>
                <w:i/>
                <w:iCs/>
                <w:color w:val="943634"/>
                <w:sz w:val="24"/>
                <w:szCs w:val="24"/>
                <w:lang w:eastAsia="es-ES"/>
              </w:rPr>
            </w:pPr>
          </w:p>
        </w:tc>
        <w:tc>
          <w:tcPr>
            <w:tcW w:w="224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126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4240" w:type="dxa"/>
            <w:tcBorders>
              <w:top w:val="nil"/>
              <w:left w:val="nil"/>
              <w:bottom w:val="nil"/>
              <w:right w:val="nil"/>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p>
        </w:tc>
      </w:tr>
      <w:tr w:rsidR="00AF17C3" w:rsidRPr="00AF17C3" w:rsidTr="00AF17C3">
        <w:trPr>
          <w:trHeight w:val="315"/>
        </w:trPr>
        <w:tc>
          <w:tcPr>
            <w:tcW w:w="1177" w:type="dxa"/>
            <w:tcBorders>
              <w:top w:val="nil"/>
              <w:left w:val="double" w:sz="6" w:space="0" w:color="auto"/>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b/>
                <w:bCs/>
                <w:i/>
                <w:iCs/>
                <w:color w:val="943634"/>
                <w:sz w:val="24"/>
                <w:szCs w:val="24"/>
                <w:lang w:eastAsia="es-ES"/>
              </w:rPr>
            </w:pPr>
            <w:r w:rsidRPr="00AF17C3">
              <w:rPr>
                <w:rFonts w:ascii="Arial" w:eastAsia="Times New Roman" w:hAnsi="Arial" w:cs="Arial"/>
                <w:b/>
                <w:bCs/>
                <w:i/>
                <w:iCs/>
                <w:color w:val="943634"/>
                <w:sz w:val="24"/>
                <w:szCs w:val="24"/>
                <w:lang w:eastAsia="es-ES"/>
              </w:rPr>
              <w:t> </w:t>
            </w:r>
          </w:p>
        </w:tc>
        <w:tc>
          <w:tcPr>
            <w:tcW w:w="2240" w:type="dxa"/>
            <w:tcBorders>
              <w:top w:val="double" w:sz="6" w:space="0" w:color="auto"/>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1260" w:type="dxa"/>
            <w:tcBorders>
              <w:top w:val="double" w:sz="6" w:space="0" w:color="auto"/>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4240" w:type="dxa"/>
            <w:tcBorders>
              <w:top w:val="double" w:sz="6" w:space="0" w:color="auto"/>
              <w:left w:val="single" w:sz="4" w:space="0" w:color="auto"/>
              <w:bottom w:val="nil"/>
              <w:right w:val="double" w:sz="6" w:space="0" w:color="auto"/>
            </w:tcBorders>
            <w:shd w:val="clear" w:color="auto" w:fill="E5B8B7"/>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z 1,96 (a=0,05) 2,58 (a=0,01)</w:t>
            </w:r>
          </w:p>
        </w:tc>
      </w:tr>
      <w:tr w:rsidR="00AF17C3" w:rsidRPr="00AF17C3" w:rsidTr="009D1738">
        <w:trPr>
          <w:trHeight w:val="300"/>
        </w:trPr>
        <w:tc>
          <w:tcPr>
            <w:tcW w:w="1177" w:type="dxa"/>
            <w:tcBorders>
              <w:top w:val="nil"/>
              <w:left w:val="double" w:sz="6" w:space="0" w:color="auto"/>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224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126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4240" w:type="dxa"/>
            <w:tcBorders>
              <w:top w:val="nil"/>
              <w:left w:val="single" w:sz="4" w:space="0" w:color="auto"/>
              <w:bottom w:val="single" w:sz="4" w:space="0" w:color="auto"/>
              <w:right w:val="double" w:sz="6" w:space="0" w:color="auto"/>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1,96</w:t>
            </w:r>
          </w:p>
        </w:tc>
      </w:tr>
      <w:tr w:rsidR="00AF17C3" w:rsidRPr="00AF17C3" w:rsidTr="009D1738">
        <w:trPr>
          <w:trHeight w:val="300"/>
        </w:trPr>
        <w:tc>
          <w:tcPr>
            <w:tcW w:w="1177" w:type="dxa"/>
            <w:tcBorders>
              <w:top w:val="nil"/>
              <w:left w:val="double" w:sz="6" w:space="0" w:color="auto"/>
              <w:bottom w:val="nil"/>
              <w:right w:val="nil"/>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224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126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4240" w:type="dxa"/>
            <w:tcBorders>
              <w:top w:val="nil"/>
              <w:left w:val="single" w:sz="4" w:space="0" w:color="auto"/>
              <w:bottom w:val="nil"/>
              <w:right w:val="double" w:sz="6" w:space="0" w:color="auto"/>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r>
      <w:tr w:rsidR="00AF17C3" w:rsidRPr="00AF17C3" w:rsidTr="00AF17C3">
        <w:trPr>
          <w:trHeight w:val="315"/>
        </w:trPr>
        <w:tc>
          <w:tcPr>
            <w:tcW w:w="1177" w:type="dxa"/>
            <w:tcBorders>
              <w:top w:val="nil"/>
              <w:left w:val="double" w:sz="6" w:space="0" w:color="auto"/>
              <w:bottom w:val="nil"/>
              <w:right w:val="nil"/>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2240" w:type="dxa"/>
            <w:tcBorders>
              <w:top w:val="single" w:sz="4" w:space="0" w:color="auto"/>
              <w:left w:val="single" w:sz="4" w:space="0" w:color="auto"/>
              <w:bottom w:val="nil"/>
              <w:right w:val="single" w:sz="4" w:space="0" w:color="auto"/>
            </w:tcBorders>
            <w:shd w:val="clear" w:color="auto" w:fill="E5B8B7"/>
            <w:noWrap/>
            <w:vAlign w:val="bottom"/>
          </w:tcPr>
          <w:p w:rsidR="00AF17C3" w:rsidRPr="00AF17C3" w:rsidRDefault="00AF17C3" w:rsidP="009D1738">
            <w:pPr>
              <w:spacing w:after="0" w:line="360" w:lineRule="auto"/>
              <w:jc w:val="center"/>
              <w:rPr>
                <w:rFonts w:ascii="Arial" w:eastAsia="Times New Roman" w:hAnsi="Arial" w:cs="Arial"/>
                <w:b/>
                <w:bCs/>
                <w:color w:val="943634"/>
                <w:sz w:val="24"/>
                <w:szCs w:val="24"/>
                <w:lang w:eastAsia="es-ES"/>
              </w:rPr>
            </w:pPr>
            <w:r w:rsidRPr="00AF17C3">
              <w:rPr>
                <w:rFonts w:ascii="Arial" w:eastAsia="Times New Roman" w:hAnsi="Arial" w:cs="Arial"/>
                <w:b/>
                <w:bCs/>
                <w:color w:val="943634"/>
                <w:sz w:val="24"/>
                <w:szCs w:val="24"/>
                <w:lang w:eastAsia="es-ES"/>
              </w:rPr>
              <w:t>Tamaño muestral</w:t>
            </w:r>
          </w:p>
        </w:tc>
        <w:tc>
          <w:tcPr>
            <w:tcW w:w="126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4240" w:type="dxa"/>
            <w:tcBorders>
              <w:top w:val="single" w:sz="4" w:space="0" w:color="auto"/>
              <w:left w:val="single" w:sz="4" w:space="0" w:color="auto"/>
              <w:bottom w:val="nil"/>
              <w:right w:val="double" w:sz="6" w:space="0" w:color="auto"/>
            </w:tcBorders>
            <w:shd w:val="clear" w:color="auto" w:fill="E5B8B7"/>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p (frecuencia esperada del parámetro)</w:t>
            </w:r>
          </w:p>
        </w:tc>
      </w:tr>
      <w:tr w:rsidR="00AF17C3" w:rsidRPr="00AF17C3" w:rsidTr="009D1738">
        <w:trPr>
          <w:trHeight w:val="315"/>
        </w:trPr>
        <w:tc>
          <w:tcPr>
            <w:tcW w:w="1177" w:type="dxa"/>
            <w:tcBorders>
              <w:top w:val="nil"/>
              <w:left w:val="double" w:sz="6" w:space="0" w:color="auto"/>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2240" w:type="dxa"/>
            <w:tcBorders>
              <w:top w:val="nil"/>
              <w:left w:val="single" w:sz="4" w:space="0" w:color="auto"/>
              <w:bottom w:val="single" w:sz="4" w:space="0" w:color="auto"/>
              <w:right w:val="single" w:sz="4" w:space="0" w:color="auto"/>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b/>
                <w:bCs/>
                <w:color w:val="943634"/>
                <w:sz w:val="24"/>
                <w:szCs w:val="24"/>
                <w:lang w:eastAsia="es-ES"/>
              </w:rPr>
            </w:pPr>
            <w:r w:rsidRPr="00AF17C3">
              <w:rPr>
                <w:rFonts w:ascii="Arial" w:eastAsia="Times New Roman" w:hAnsi="Arial" w:cs="Arial"/>
                <w:b/>
                <w:bCs/>
                <w:color w:val="943634"/>
                <w:sz w:val="24"/>
                <w:szCs w:val="24"/>
                <w:lang w:eastAsia="es-ES"/>
              </w:rPr>
              <w:t>47</w:t>
            </w:r>
          </w:p>
        </w:tc>
        <w:tc>
          <w:tcPr>
            <w:tcW w:w="126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4240" w:type="dxa"/>
            <w:tcBorders>
              <w:top w:val="nil"/>
              <w:left w:val="single" w:sz="4" w:space="0" w:color="auto"/>
              <w:bottom w:val="single" w:sz="4" w:space="0" w:color="auto"/>
              <w:right w:val="double" w:sz="6" w:space="0" w:color="auto"/>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0,85</w:t>
            </w:r>
          </w:p>
        </w:tc>
      </w:tr>
      <w:tr w:rsidR="00AF17C3" w:rsidRPr="00AF17C3" w:rsidTr="009D1738">
        <w:trPr>
          <w:trHeight w:val="300"/>
        </w:trPr>
        <w:tc>
          <w:tcPr>
            <w:tcW w:w="1177" w:type="dxa"/>
            <w:tcBorders>
              <w:top w:val="nil"/>
              <w:left w:val="double" w:sz="6" w:space="0" w:color="auto"/>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224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126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4240" w:type="dxa"/>
            <w:tcBorders>
              <w:top w:val="nil"/>
              <w:left w:val="single" w:sz="4" w:space="0" w:color="auto"/>
              <w:bottom w:val="nil"/>
              <w:right w:val="double" w:sz="6" w:space="0" w:color="auto"/>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r>
      <w:tr w:rsidR="00AF17C3" w:rsidRPr="00AF17C3" w:rsidTr="00AF17C3">
        <w:trPr>
          <w:trHeight w:val="300"/>
        </w:trPr>
        <w:tc>
          <w:tcPr>
            <w:tcW w:w="1177" w:type="dxa"/>
            <w:tcBorders>
              <w:top w:val="nil"/>
              <w:left w:val="double" w:sz="6" w:space="0" w:color="auto"/>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224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126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4240" w:type="dxa"/>
            <w:tcBorders>
              <w:top w:val="single" w:sz="4" w:space="0" w:color="auto"/>
              <w:left w:val="single" w:sz="4" w:space="0" w:color="auto"/>
              <w:bottom w:val="nil"/>
              <w:right w:val="double" w:sz="6" w:space="0" w:color="auto"/>
            </w:tcBorders>
            <w:shd w:val="clear" w:color="auto" w:fill="E5B8B7"/>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i (error que se prevee cometer)</w:t>
            </w:r>
          </w:p>
        </w:tc>
      </w:tr>
      <w:tr w:rsidR="00AF17C3" w:rsidRPr="00AF17C3" w:rsidTr="009D1738">
        <w:trPr>
          <w:trHeight w:val="300"/>
        </w:trPr>
        <w:tc>
          <w:tcPr>
            <w:tcW w:w="1177" w:type="dxa"/>
            <w:tcBorders>
              <w:top w:val="nil"/>
              <w:left w:val="double" w:sz="6" w:space="0" w:color="auto"/>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224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126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4240" w:type="dxa"/>
            <w:tcBorders>
              <w:top w:val="nil"/>
              <w:left w:val="single" w:sz="4" w:space="0" w:color="auto"/>
              <w:bottom w:val="single" w:sz="4" w:space="0" w:color="auto"/>
              <w:right w:val="double" w:sz="6" w:space="0" w:color="auto"/>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0,1</w:t>
            </w:r>
          </w:p>
        </w:tc>
      </w:tr>
      <w:tr w:rsidR="00AF17C3" w:rsidRPr="00AF17C3" w:rsidTr="009D1738">
        <w:trPr>
          <w:trHeight w:val="300"/>
        </w:trPr>
        <w:tc>
          <w:tcPr>
            <w:tcW w:w="1177" w:type="dxa"/>
            <w:tcBorders>
              <w:top w:val="nil"/>
              <w:left w:val="double" w:sz="6" w:space="0" w:color="auto"/>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224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126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4240" w:type="dxa"/>
            <w:tcBorders>
              <w:top w:val="nil"/>
              <w:left w:val="single" w:sz="4" w:space="0" w:color="auto"/>
              <w:bottom w:val="nil"/>
              <w:right w:val="double" w:sz="6" w:space="0" w:color="auto"/>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r>
      <w:tr w:rsidR="00AF17C3" w:rsidRPr="00AF17C3" w:rsidTr="00AF17C3">
        <w:trPr>
          <w:trHeight w:val="300"/>
        </w:trPr>
        <w:tc>
          <w:tcPr>
            <w:tcW w:w="1177" w:type="dxa"/>
            <w:tcBorders>
              <w:top w:val="nil"/>
              <w:left w:val="double" w:sz="6" w:space="0" w:color="auto"/>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224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1260" w:type="dxa"/>
            <w:tcBorders>
              <w:top w:val="nil"/>
              <w:left w:val="nil"/>
              <w:bottom w:val="nil"/>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p>
        </w:tc>
        <w:tc>
          <w:tcPr>
            <w:tcW w:w="4240" w:type="dxa"/>
            <w:tcBorders>
              <w:top w:val="single" w:sz="4" w:space="0" w:color="auto"/>
              <w:left w:val="single" w:sz="4" w:space="0" w:color="auto"/>
              <w:bottom w:val="nil"/>
              <w:right w:val="double" w:sz="6" w:space="0" w:color="auto"/>
            </w:tcBorders>
            <w:shd w:val="clear" w:color="auto" w:fill="E5B8B7"/>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Población</w:t>
            </w:r>
          </w:p>
        </w:tc>
      </w:tr>
      <w:tr w:rsidR="00AF17C3" w:rsidRPr="00AF17C3" w:rsidTr="009D1738">
        <w:trPr>
          <w:trHeight w:val="315"/>
        </w:trPr>
        <w:tc>
          <w:tcPr>
            <w:tcW w:w="1177" w:type="dxa"/>
            <w:tcBorders>
              <w:top w:val="nil"/>
              <w:left w:val="double" w:sz="6" w:space="0" w:color="auto"/>
              <w:bottom w:val="double" w:sz="6" w:space="0" w:color="auto"/>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2240" w:type="dxa"/>
            <w:tcBorders>
              <w:top w:val="nil"/>
              <w:left w:val="nil"/>
              <w:bottom w:val="double" w:sz="6" w:space="0" w:color="auto"/>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1260" w:type="dxa"/>
            <w:tcBorders>
              <w:top w:val="nil"/>
              <w:left w:val="nil"/>
              <w:bottom w:val="double" w:sz="6" w:space="0" w:color="auto"/>
              <w:right w:val="nil"/>
            </w:tcBorders>
            <w:shd w:val="clear" w:color="auto" w:fill="auto"/>
            <w:noWrap/>
            <w:vAlign w:val="bottom"/>
          </w:tcPr>
          <w:p w:rsidR="00AF17C3" w:rsidRPr="00AF17C3" w:rsidRDefault="00AF17C3" w:rsidP="009D1738">
            <w:pPr>
              <w:spacing w:after="0" w:line="360" w:lineRule="auto"/>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 </w:t>
            </w:r>
          </w:p>
        </w:tc>
        <w:tc>
          <w:tcPr>
            <w:tcW w:w="4240" w:type="dxa"/>
            <w:tcBorders>
              <w:top w:val="nil"/>
              <w:left w:val="single" w:sz="4" w:space="0" w:color="auto"/>
              <w:bottom w:val="double" w:sz="6" w:space="0" w:color="auto"/>
              <w:right w:val="double" w:sz="6" w:space="0" w:color="auto"/>
            </w:tcBorders>
            <w:shd w:val="clear" w:color="auto" w:fill="auto"/>
            <w:noWrap/>
            <w:vAlign w:val="bottom"/>
          </w:tcPr>
          <w:p w:rsidR="00AF17C3" w:rsidRPr="00AF17C3" w:rsidRDefault="00AF17C3" w:rsidP="009D1738">
            <w:pPr>
              <w:spacing w:after="0" w:line="360" w:lineRule="auto"/>
              <w:jc w:val="center"/>
              <w:rPr>
                <w:rFonts w:ascii="Arial" w:eastAsia="Times New Roman" w:hAnsi="Arial" w:cs="Arial"/>
                <w:color w:val="943634"/>
                <w:sz w:val="24"/>
                <w:szCs w:val="24"/>
                <w:lang w:eastAsia="es-ES"/>
              </w:rPr>
            </w:pPr>
            <w:r w:rsidRPr="00AF17C3">
              <w:rPr>
                <w:rFonts w:ascii="Arial" w:eastAsia="Times New Roman" w:hAnsi="Arial" w:cs="Arial"/>
                <w:color w:val="943634"/>
                <w:sz w:val="24"/>
                <w:szCs w:val="24"/>
                <w:lang w:eastAsia="es-ES"/>
              </w:rPr>
              <w:t>1000</w:t>
            </w:r>
          </w:p>
        </w:tc>
      </w:tr>
    </w:tbl>
    <w:p w:rsidR="00AF17C3" w:rsidRPr="00932DDC" w:rsidRDefault="00E361E4" w:rsidP="00E361E4">
      <w:pPr>
        <w:spacing w:line="360" w:lineRule="auto"/>
        <w:jc w:val="center"/>
        <w:rPr>
          <w:sz w:val="20"/>
          <w:szCs w:val="20"/>
        </w:rPr>
      </w:pPr>
      <w:r w:rsidRPr="00932DDC">
        <w:rPr>
          <w:sz w:val="20"/>
          <w:szCs w:val="20"/>
        </w:rPr>
        <w:t xml:space="preserve">Tabla 2.1: </w:t>
      </w:r>
      <w:r w:rsidR="00932DDC" w:rsidRPr="00932DDC">
        <w:rPr>
          <w:sz w:val="20"/>
          <w:szCs w:val="20"/>
        </w:rPr>
        <w:t>Fórmula y tamaño muestral que se utilizó para realizar el estudio de campo</w:t>
      </w:r>
    </w:p>
    <w:p w:rsidR="00E361E4" w:rsidRDefault="00E361E4" w:rsidP="00AF17C3">
      <w:pPr>
        <w:spacing w:line="360" w:lineRule="auto"/>
        <w:rPr>
          <w:sz w:val="24"/>
          <w:szCs w:val="24"/>
        </w:rPr>
      </w:pPr>
    </w:p>
    <w:p w:rsidR="001207F8" w:rsidRPr="004663E0" w:rsidRDefault="001207F8" w:rsidP="00AF17C3">
      <w:pPr>
        <w:spacing w:line="360" w:lineRule="auto"/>
        <w:rPr>
          <w:sz w:val="24"/>
          <w:szCs w:val="24"/>
        </w:rPr>
      </w:pPr>
    </w:p>
    <w:p w:rsidR="00AF17C3" w:rsidRDefault="00AF17C3" w:rsidP="00AF17C3">
      <w:pPr>
        <w:spacing w:line="360" w:lineRule="auto"/>
        <w:rPr>
          <w:sz w:val="24"/>
          <w:szCs w:val="24"/>
        </w:rPr>
      </w:pPr>
    </w:p>
    <w:p w:rsidR="00AF17C3" w:rsidRDefault="00AF17C3" w:rsidP="00AF17C3">
      <w:pPr>
        <w:spacing w:line="360" w:lineRule="auto"/>
        <w:rPr>
          <w:sz w:val="24"/>
          <w:szCs w:val="24"/>
        </w:rPr>
      </w:pPr>
      <w:r>
        <w:rPr>
          <w:noProof/>
          <w:sz w:val="24"/>
          <w:szCs w:val="24"/>
          <w:lang w:eastAsia="es-ES"/>
        </w:rPr>
        <w:pict>
          <v:shapetype id="_x0000_t202" coordsize="21600,21600" o:spt="202" path="m,l,21600r21600,l21600,xe">
            <v:stroke joinstyle="miter"/>
            <v:path gradientshapeok="t" o:connecttype="rect"/>
          </v:shapetype>
          <v:shape id="_x0000_s1064" type="#_x0000_t202" style="position:absolute;margin-left:.2pt;margin-top:30.15pt;width:442.4pt;height:283.75pt;z-index:251652096;mso-width-relative:margin;mso-height-relative:margin">
            <v:textbox>
              <w:txbxContent>
                <w:p w:rsidR="001207F8" w:rsidRPr="004663E0" w:rsidRDefault="001207F8" w:rsidP="00AF17C3">
                  <w:pPr>
                    <w:pStyle w:val="Sinespaciado"/>
                    <w:spacing w:line="360" w:lineRule="auto"/>
                    <w:jc w:val="both"/>
                    <w:rPr>
                      <w:b/>
                      <w:sz w:val="24"/>
                      <w:szCs w:val="24"/>
                    </w:rPr>
                  </w:pPr>
                  <w:r w:rsidRPr="004663E0">
                    <w:rPr>
                      <w:b/>
                      <w:sz w:val="24"/>
                      <w:szCs w:val="24"/>
                    </w:rPr>
                    <w:t>1. ¿Qué problemas identifica al momento de inscribir grupos de laboratorios al inicio de ciclo?</w:t>
                  </w:r>
                </w:p>
                <w:p w:rsidR="001207F8" w:rsidRPr="004663E0" w:rsidRDefault="001207F8" w:rsidP="00AF17C3">
                  <w:pPr>
                    <w:pStyle w:val="Sinespaciado"/>
                    <w:spacing w:line="360" w:lineRule="auto"/>
                    <w:jc w:val="both"/>
                    <w:rPr>
                      <w:b/>
                      <w:sz w:val="24"/>
                      <w:szCs w:val="24"/>
                    </w:rPr>
                  </w:pPr>
                </w:p>
                <w:p w:rsidR="001207F8" w:rsidRPr="004663E0" w:rsidRDefault="001207F8" w:rsidP="00AF17C3">
                  <w:pPr>
                    <w:pStyle w:val="Sinespaciado"/>
                    <w:spacing w:line="360" w:lineRule="auto"/>
                    <w:jc w:val="both"/>
                    <w:rPr>
                      <w:b/>
                      <w:sz w:val="24"/>
                      <w:szCs w:val="24"/>
                    </w:rPr>
                  </w:pPr>
                  <w:r w:rsidRPr="004663E0">
                    <w:rPr>
                      <w:b/>
                      <w:sz w:val="24"/>
                      <w:szCs w:val="24"/>
                    </w:rPr>
                    <w:t>2. ¿Cuántas horas clase cree que pueden ahorrarse si se solventaran las problemáticas anteriormente seleccionadas?</w:t>
                  </w:r>
                </w:p>
                <w:p w:rsidR="001207F8" w:rsidRPr="004663E0" w:rsidRDefault="001207F8" w:rsidP="00AF17C3">
                  <w:pPr>
                    <w:pStyle w:val="Sinespaciado"/>
                    <w:spacing w:line="360" w:lineRule="auto"/>
                    <w:jc w:val="both"/>
                    <w:rPr>
                      <w:b/>
                      <w:sz w:val="24"/>
                      <w:szCs w:val="24"/>
                    </w:rPr>
                  </w:pPr>
                </w:p>
                <w:p w:rsidR="001207F8" w:rsidRPr="004663E0" w:rsidRDefault="001207F8" w:rsidP="00AF17C3">
                  <w:pPr>
                    <w:pStyle w:val="Sinespaciado"/>
                    <w:spacing w:line="360" w:lineRule="auto"/>
                    <w:jc w:val="both"/>
                    <w:rPr>
                      <w:b/>
                      <w:sz w:val="24"/>
                      <w:szCs w:val="24"/>
                    </w:rPr>
                  </w:pPr>
                  <w:r w:rsidRPr="004663E0">
                    <w:rPr>
                      <w:b/>
                      <w:sz w:val="24"/>
                      <w:szCs w:val="24"/>
                    </w:rPr>
                    <w:t>3.   ¿Cree que se enriquecería su proceso de aprendizaje con la posibilidad que pueda consultar una base de datos de conocimientos acerca de manejo de Hardware y Software?</w:t>
                  </w:r>
                </w:p>
                <w:p w:rsidR="001207F8" w:rsidRPr="004663E0" w:rsidRDefault="001207F8" w:rsidP="00AF17C3">
                  <w:pPr>
                    <w:pStyle w:val="Sinespaciado"/>
                    <w:spacing w:line="360" w:lineRule="auto"/>
                    <w:jc w:val="both"/>
                    <w:rPr>
                      <w:b/>
                      <w:sz w:val="24"/>
                      <w:szCs w:val="24"/>
                    </w:rPr>
                  </w:pPr>
                </w:p>
                <w:p w:rsidR="001207F8" w:rsidRPr="004663E0" w:rsidRDefault="001207F8" w:rsidP="00AF17C3">
                  <w:pPr>
                    <w:pStyle w:val="Sinespaciado"/>
                    <w:spacing w:line="360" w:lineRule="auto"/>
                    <w:jc w:val="both"/>
                    <w:rPr>
                      <w:b/>
                      <w:sz w:val="24"/>
                      <w:szCs w:val="24"/>
                    </w:rPr>
                  </w:pPr>
                  <w:r w:rsidRPr="004663E0">
                    <w:rPr>
                      <w:b/>
                      <w:sz w:val="24"/>
                      <w:szCs w:val="24"/>
                    </w:rPr>
                    <w:t xml:space="preserve">4.   ¿Estaría interesado en participar en cursos de manejo y soporte técnico de hardware y software dentro de </w:t>
                  </w:r>
                  <w:smartTag w:uri="urn:schemas-microsoft-com:office:smarttags" w:element="PersonName">
                    <w:smartTagPr>
                      <w:attr w:name="ProductID" w:val="la Unidad"/>
                    </w:smartTagPr>
                    <w:r w:rsidRPr="004663E0">
                      <w:rPr>
                        <w:b/>
                        <w:sz w:val="24"/>
                        <w:szCs w:val="24"/>
                      </w:rPr>
                      <w:t>la Unidad</w:t>
                    </w:r>
                  </w:smartTag>
                  <w:r w:rsidRPr="004663E0">
                    <w:rPr>
                      <w:b/>
                      <w:sz w:val="24"/>
                      <w:szCs w:val="24"/>
                    </w:rPr>
                    <w:t xml:space="preserve"> de Hardware y Software?</w:t>
                  </w:r>
                </w:p>
                <w:p w:rsidR="001207F8" w:rsidRDefault="001207F8" w:rsidP="00AF17C3"/>
              </w:txbxContent>
            </v:textbox>
          </v:shape>
        </w:pict>
      </w:r>
      <w:r w:rsidRPr="004663E0">
        <w:rPr>
          <w:sz w:val="24"/>
          <w:szCs w:val="24"/>
        </w:rPr>
        <w:t>A los estudiantes se les formularon las preguntas siguientes:</w:t>
      </w:r>
    </w:p>
    <w:p w:rsidR="00AF17C3" w:rsidRDefault="00AF17C3" w:rsidP="00AF17C3">
      <w:pPr>
        <w:spacing w:line="360" w:lineRule="auto"/>
        <w:rPr>
          <w:sz w:val="24"/>
          <w:szCs w:val="24"/>
        </w:rPr>
      </w:pPr>
    </w:p>
    <w:p w:rsidR="00AF17C3" w:rsidRDefault="00AF17C3" w:rsidP="00AF17C3">
      <w:pPr>
        <w:spacing w:line="360" w:lineRule="auto"/>
        <w:rPr>
          <w:sz w:val="24"/>
          <w:szCs w:val="24"/>
        </w:rPr>
      </w:pPr>
    </w:p>
    <w:p w:rsidR="00AF17C3" w:rsidRDefault="00AF17C3" w:rsidP="00AF17C3">
      <w:pPr>
        <w:spacing w:line="360" w:lineRule="auto"/>
        <w:rPr>
          <w:sz w:val="24"/>
          <w:szCs w:val="24"/>
        </w:rPr>
      </w:pPr>
    </w:p>
    <w:p w:rsidR="00AF17C3" w:rsidRDefault="00AF17C3" w:rsidP="00AF17C3">
      <w:pPr>
        <w:spacing w:line="360" w:lineRule="auto"/>
        <w:rPr>
          <w:sz w:val="24"/>
          <w:szCs w:val="24"/>
        </w:rPr>
      </w:pPr>
    </w:p>
    <w:p w:rsidR="00AF17C3" w:rsidRPr="004663E0" w:rsidRDefault="00AF17C3" w:rsidP="00AF17C3">
      <w:pPr>
        <w:spacing w:line="360" w:lineRule="auto"/>
        <w:rPr>
          <w:sz w:val="24"/>
          <w:szCs w:val="24"/>
        </w:rPr>
      </w:pPr>
    </w:p>
    <w:p w:rsidR="00AF17C3" w:rsidRDefault="00AF17C3" w:rsidP="00AF17C3">
      <w:pPr>
        <w:spacing w:line="360" w:lineRule="auto"/>
        <w:rPr>
          <w:sz w:val="24"/>
          <w:szCs w:val="24"/>
        </w:rPr>
      </w:pPr>
    </w:p>
    <w:p w:rsidR="00AF17C3" w:rsidRDefault="00AF17C3" w:rsidP="00AF17C3">
      <w:pPr>
        <w:spacing w:line="360" w:lineRule="auto"/>
        <w:rPr>
          <w:sz w:val="24"/>
          <w:szCs w:val="24"/>
        </w:rPr>
      </w:pPr>
    </w:p>
    <w:p w:rsidR="00AF17C3" w:rsidRPr="004663E0" w:rsidRDefault="00AF17C3" w:rsidP="00AF17C3">
      <w:pPr>
        <w:spacing w:line="360" w:lineRule="auto"/>
        <w:rPr>
          <w:sz w:val="24"/>
          <w:szCs w:val="24"/>
        </w:rPr>
      </w:pPr>
    </w:p>
    <w:p w:rsidR="00AF17C3" w:rsidRDefault="00AF17C3" w:rsidP="00AF17C3">
      <w:pPr>
        <w:spacing w:line="360" w:lineRule="auto"/>
        <w:rPr>
          <w:sz w:val="24"/>
          <w:szCs w:val="24"/>
        </w:rPr>
      </w:pPr>
    </w:p>
    <w:p w:rsidR="00AF17C3" w:rsidRPr="00AF17C3" w:rsidRDefault="00AF17C3" w:rsidP="00AF17C3">
      <w:pPr>
        <w:spacing w:line="360" w:lineRule="auto"/>
        <w:jc w:val="center"/>
        <w:rPr>
          <w:sz w:val="20"/>
          <w:szCs w:val="20"/>
        </w:rPr>
      </w:pPr>
      <w:r w:rsidRPr="00AF17C3">
        <w:rPr>
          <w:sz w:val="20"/>
          <w:szCs w:val="20"/>
        </w:rPr>
        <w:t>Tabla</w:t>
      </w:r>
      <w:r w:rsidR="00932DDC">
        <w:rPr>
          <w:sz w:val="20"/>
          <w:szCs w:val="20"/>
        </w:rPr>
        <w:t xml:space="preserve"> 2.2</w:t>
      </w:r>
      <w:r w:rsidRPr="00AF17C3">
        <w:rPr>
          <w:sz w:val="20"/>
          <w:szCs w:val="20"/>
        </w:rPr>
        <w:t xml:space="preserve">: Preguntas </w:t>
      </w:r>
      <w:r w:rsidR="00587E67">
        <w:rPr>
          <w:sz w:val="20"/>
          <w:szCs w:val="20"/>
        </w:rPr>
        <w:t xml:space="preserve">de las encuestas </w:t>
      </w:r>
      <w:r w:rsidRPr="00AF17C3">
        <w:rPr>
          <w:sz w:val="20"/>
          <w:szCs w:val="20"/>
        </w:rPr>
        <w:t>a estudiantes</w:t>
      </w:r>
    </w:p>
    <w:p w:rsidR="00AF17C3" w:rsidRDefault="00AF17C3" w:rsidP="00AF17C3">
      <w:pPr>
        <w:spacing w:line="360" w:lineRule="auto"/>
        <w:rPr>
          <w:sz w:val="24"/>
          <w:szCs w:val="24"/>
        </w:rPr>
      </w:pPr>
    </w:p>
    <w:p w:rsidR="00AF17C3" w:rsidRPr="004663E0" w:rsidRDefault="00AF17C3" w:rsidP="00233E78">
      <w:pPr>
        <w:spacing w:line="360" w:lineRule="auto"/>
        <w:jc w:val="both"/>
        <w:rPr>
          <w:sz w:val="24"/>
          <w:szCs w:val="24"/>
        </w:rPr>
      </w:pPr>
      <w:r>
        <w:rPr>
          <w:sz w:val="24"/>
          <w:szCs w:val="24"/>
        </w:rPr>
        <w:t xml:space="preserve">Como el lector ya habrá notado, las preguntas son bastante concretas, por la misma naturaleza del problema. Fueron cuarenta y </w:t>
      </w:r>
      <w:r w:rsidRPr="004663E0">
        <w:rPr>
          <w:sz w:val="24"/>
          <w:szCs w:val="24"/>
        </w:rPr>
        <w:t xml:space="preserve">siete </w:t>
      </w:r>
      <w:r>
        <w:rPr>
          <w:sz w:val="24"/>
          <w:szCs w:val="24"/>
        </w:rPr>
        <w:t xml:space="preserve"> (47) las </w:t>
      </w:r>
      <w:r w:rsidRPr="004663E0">
        <w:rPr>
          <w:sz w:val="24"/>
          <w:szCs w:val="24"/>
        </w:rPr>
        <w:t>boletas</w:t>
      </w:r>
      <w:r>
        <w:rPr>
          <w:sz w:val="24"/>
          <w:szCs w:val="24"/>
        </w:rPr>
        <w:t xml:space="preserve"> que se pasaron, sin más condición, que la que los encuesta</w:t>
      </w:r>
      <w:r w:rsidR="00D173BD">
        <w:rPr>
          <w:sz w:val="24"/>
          <w:szCs w:val="24"/>
        </w:rPr>
        <w:t>dos, fueran estudiantes regulares</w:t>
      </w:r>
      <w:r>
        <w:rPr>
          <w:sz w:val="24"/>
          <w:szCs w:val="24"/>
        </w:rPr>
        <w:t>. Una</w:t>
      </w:r>
      <w:r w:rsidRPr="004663E0">
        <w:rPr>
          <w:sz w:val="24"/>
          <w:szCs w:val="24"/>
        </w:rPr>
        <w:t xml:space="preserve"> tercera fuente de información fueron docentes, quienes deberían tener la condición de docentes inmersos en la problemática objeto de estudio, a estos docentes se formularon las siguientes</w:t>
      </w:r>
      <w:r>
        <w:rPr>
          <w:sz w:val="24"/>
          <w:szCs w:val="24"/>
        </w:rPr>
        <w:t xml:space="preserve"> interrogantes</w:t>
      </w:r>
      <w:r w:rsidRPr="004663E0">
        <w:rPr>
          <w:sz w:val="24"/>
          <w:szCs w:val="24"/>
        </w:rPr>
        <w:t>:</w:t>
      </w:r>
    </w:p>
    <w:p w:rsidR="00AF17C3" w:rsidRPr="004663E0"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r w:rsidRPr="00AF17C3">
        <w:rPr>
          <w:noProof/>
          <w:sz w:val="24"/>
          <w:szCs w:val="24"/>
        </w:rPr>
        <w:lastRenderedPageBreak/>
        <w:pict>
          <v:shape id="_x0000_s1065" type="#_x0000_t202" style="position:absolute;left:0;text-align:left;margin-left:.8pt;margin-top:1.9pt;width:440.15pt;height:253.1pt;z-index:251653120;mso-height-percent:200;mso-height-percent:200;mso-width-relative:margin;mso-height-relative:margin">
            <v:textbox style="mso-fit-shape-to-text:t">
              <w:txbxContent>
                <w:p w:rsidR="001207F8" w:rsidRPr="004663E0" w:rsidRDefault="001207F8" w:rsidP="00AF17C3">
                  <w:pPr>
                    <w:pStyle w:val="Sinespaciado"/>
                    <w:spacing w:line="360" w:lineRule="auto"/>
                    <w:jc w:val="both"/>
                    <w:rPr>
                      <w:b/>
                      <w:sz w:val="24"/>
                      <w:szCs w:val="24"/>
                    </w:rPr>
                  </w:pPr>
                  <w:r w:rsidRPr="004663E0">
                    <w:rPr>
                      <w:b/>
                      <w:sz w:val="24"/>
                      <w:szCs w:val="24"/>
                    </w:rPr>
                    <w:t>1. ¿Cómo forma los grupos de laboratorios de prácticas?</w:t>
                  </w:r>
                </w:p>
                <w:p w:rsidR="001207F8" w:rsidRPr="004663E0" w:rsidRDefault="001207F8" w:rsidP="00AF17C3">
                  <w:pPr>
                    <w:pStyle w:val="Sinespaciado"/>
                    <w:spacing w:line="360" w:lineRule="auto"/>
                    <w:jc w:val="both"/>
                    <w:rPr>
                      <w:b/>
                      <w:sz w:val="24"/>
                      <w:szCs w:val="24"/>
                    </w:rPr>
                  </w:pPr>
                </w:p>
                <w:p w:rsidR="001207F8" w:rsidRPr="004663E0" w:rsidRDefault="001207F8" w:rsidP="00AF17C3">
                  <w:pPr>
                    <w:pStyle w:val="Sinespaciado"/>
                    <w:spacing w:line="360" w:lineRule="auto"/>
                    <w:jc w:val="both"/>
                    <w:rPr>
                      <w:b/>
                      <w:sz w:val="24"/>
                      <w:szCs w:val="24"/>
                    </w:rPr>
                  </w:pPr>
                  <w:r w:rsidRPr="004663E0">
                    <w:rPr>
                      <w:b/>
                      <w:sz w:val="24"/>
                      <w:szCs w:val="24"/>
                    </w:rPr>
                    <w:t>2. ¿Cuántas horas clase dedica a formar grupos de laboratorios?</w:t>
                  </w:r>
                </w:p>
                <w:p w:rsidR="001207F8" w:rsidRPr="004663E0" w:rsidRDefault="001207F8" w:rsidP="00AF17C3">
                  <w:pPr>
                    <w:pStyle w:val="Sinespaciado"/>
                    <w:spacing w:line="360" w:lineRule="auto"/>
                    <w:jc w:val="both"/>
                    <w:rPr>
                      <w:b/>
                      <w:sz w:val="24"/>
                      <w:szCs w:val="24"/>
                    </w:rPr>
                  </w:pPr>
                </w:p>
                <w:p w:rsidR="001207F8" w:rsidRPr="004663E0" w:rsidRDefault="001207F8" w:rsidP="00AF17C3">
                  <w:pPr>
                    <w:pStyle w:val="Sinespaciado"/>
                    <w:spacing w:line="360" w:lineRule="auto"/>
                    <w:jc w:val="both"/>
                    <w:rPr>
                      <w:b/>
                      <w:sz w:val="24"/>
                      <w:szCs w:val="24"/>
                    </w:rPr>
                  </w:pPr>
                  <w:r w:rsidRPr="004663E0">
                    <w:rPr>
                      <w:b/>
                      <w:sz w:val="24"/>
                      <w:szCs w:val="24"/>
                    </w:rPr>
                    <w:t>3. ¿Reserva Ud. equipo audiovisual (cañones y laptops) en el Depto. de Ingeniería?</w:t>
                  </w:r>
                </w:p>
                <w:p w:rsidR="001207F8" w:rsidRPr="004663E0" w:rsidRDefault="001207F8" w:rsidP="00AF17C3">
                  <w:pPr>
                    <w:pStyle w:val="Sinespaciado"/>
                    <w:spacing w:line="360" w:lineRule="auto"/>
                    <w:ind w:firstLine="360"/>
                    <w:jc w:val="both"/>
                    <w:rPr>
                      <w:b/>
                      <w:sz w:val="24"/>
                      <w:szCs w:val="24"/>
                    </w:rPr>
                  </w:pPr>
                  <w:r w:rsidRPr="004663E0">
                    <w:rPr>
                      <w:b/>
                      <w:sz w:val="24"/>
                      <w:szCs w:val="24"/>
                    </w:rPr>
                    <w:t>3.1 Si su respuesta es sí, de los siguientes, ¿cuál es el mayor problema  al realizar esta actividad?</w:t>
                  </w:r>
                </w:p>
                <w:p w:rsidR="001207F8" w:rsidRPr="004663E0" w:rsidRDefault="001207F8" w:rsidP="00AF17C3">
                  <w:pPr>
                    <w:pStyle w:val="Sinespaciado"/>
                    <w:spacing w:line="360" w:lineRule="auto"/>
                    <w:jc w:val="both"/>
                    <w:rPr>
                      <w:b/>
                      <w:sz w:val="24"/>
                      <w:szCs w:val="24"/>
                    </w:rPr>
                  </w:pPr>
                </w:p>
                <w:p w:rsidR="001207F8" w:rsidRPr="004663E0" w:rsidRDefault="001207F8" w:rsidP="00AF17C3">
                  <w:pPr>
                    <w:pStyle w:val="Sinespaciado"/>
                    <w:spacing w:line="360" w:lineRule="auto"/>
                    <w:jc w:val="both"/>
                    <w:rPr>
                      <w:b/>
                      <w:sz w:val="24"/>
                      <w:szCs w:val="24"/>
                    </w:rPr>
                  </w:pPr>
                  <w:r w:rsidRPr="004663E0">
                    <w:rPr>
                      <w:b/>
                      <w:sz w:val="24"/>
                      <w:szCs w:val="24"/>
                    </w:rPr>
                    <w:t>4. ¿Cree que se le facilitaría la reserva de material audiovisual con un sistema web diseñado para ello?</w:t>
                  </w:r>
                </w:p>
                <w:p w:rsidR="001207F8" w:rsidRDefault="001207F8"/>
              </w:txbxContent>
            </v:textbox>
          </v:shape>
        </w:pict>
      </w: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p>
    <w:p w:rsidR="00AF17C3" w:rsidRPr="00AF17C3" w:rsidRDefault="00AF17C3" w:rsidP="00AF17C3">
      <w:pPr>
        <w:spacing w:line="360" w:lineRule="auto"/>
        <w:jc w:val="center"/>
        <w:rPr>
          <w:sz w:val="20"/>
          <w:szCs w:val="20"/>
        </w:rPr>
      </w:pPr>
      <w:r w:rsidRPr="00AF17C3">
        <w:rPr>
          <w:sz w:val="20"/>
          <w:szCs w:val="20"/>
        </w:rPr>
        <w:t>Tabla</w:t>
      </w:r>
      <w:r w:rsidR="00932DDC">
        <w:rPr>
          <w:sz w:val="20"/>
          <w:szCs w:val="20"/>
        </w:rPr>
        <w:t xml:space="preserve"> 2.3</w:t>
      </w:r>
      <w:r w:rsidRPr="00AF17C3">
        <w:rPr>
          <w:sz w:val="20"/>
          <w:szCs w:val="20"/>
        </w:rPr>
        <w:t>: Preguntas</w:t>
      </w:r>
      <w:r w:rsidR="00587E67">
        <w:rPr>
          <w:sz w:val="20"/>
          <w:szCs w:val="20"/>
        </w:rPr>
        <w:t xml:space="preserve"> de encuestas</w:t>
      </w:r>
      <w:r w:rsidRPr="00AF17C3">
        <w:rPr>
          <w:sz w:val="20"/>
          <w:szCs w:val="20"/>
        </w:rPr>
        <w:t xml:space="preserve"> a </w:t>
      </w:r>
      <w:r>
        <w:rPr>
          <w:sz w:val="20"/>
          <w:szCs w:val="20"/>
        </w:rPr>
        <w:t>docentes</w:t>
      </w:r>
    </w:p>
    <w:p w:rsidR="00AF17C3" w:rsidRDefault="00AF17C3" w:rsidP="00AF17C3">
      <w:pPr>
        <w:pStyle w:val="Sinespaciado"/>
        <w:spacing w:line="360" w:lineRule="auto"/>
        <w:jc w:val="both"/>
        <w:rPr>
          <w:sz w:val="24"/>
          <w:szCs w:val="24"/>
        </w:rPr>
      </w:pPr>
    </w:p>
    <w:p w:rsidR="00AF17C3" w:rsidRDefault="00AF17C3" w:rsidP="00AF17C3">
      <w:pPr>
        <w:pStyle w:val="Sinespaciado"/>
        <w:spacing w:line="360" w:lineRule="auto"/>
        <w:jc w:val="both"/>
        <w:rPr>
          <w:sz w:val="24"/>
          <w:szCs w:val="24"/>
        </w:rPr>
      </w:pPr>
      <w:r>
        <w:rPr>
          <w:sz w:val="24"/>
          <w:szCs w:val="24"/>
        </w:rPr>
        <w:t>En última instancia se recabo información en el</w:t>
      </w:r>
      <w:r w:rsidRPr="004663E0">
        <w:rPr>
          <w:sz w:val="24"/>
          <w:szCs w:val="24"/>
        </w:rPr>
        <w:t xml:space="preserve"> sector administrativo</w:t>
      </w:r>
      <w:r>
        <w:rPr>
          <w:sz w:val="24"/>
          <w:szCs w:val="24"/>
        </w:rPr>
        <w:t xml:space="preserve"> de la Facultad; también ellos serán</w:t>
      </w:r>
      <w:r w:rsidRPr="004663E0">
        <w:rPr>
          <w:sz w:val="24"/>
          <w:szCs w:val="24"/>
        </w:rPr>
        <w:t xml:space="preserve"> usuario</w:t>
      </w:r>
      <w:r>
        <w:rPr>
          <w:sz w:val="24"/>
          <w:szCs w:val="24"/>
        </w:rPr>
        <w:t>s</w:t>
      </w:r>
      <w:r w:rsidRPr="004663E0">
        <w:rPr>
          <w:sz w:val="24"/>
          <w:szCs w:val="24"/>
        </w:rPr>
        <w:t xml:space="preserve"> final</w:t>
      </w:r>
      <w:r>
        <w:rPr>
          <w:sz w:val="24"/>
          <w:szCs w:val="24"/>
        </w:rPr>
        <w:t>es</w:t>
      </w:r>
      <w:r w:rsidRPr="004663E0">
        <w:rPr>
          <w:sz w:val="24"/>
          <w:szCs w:val="24"/>
        </w:rPr>
        <w:t xml:space="preserve"> al igual que los estudiantes, del laboratorio hardware:</w:t>
      </w:r>
    </w:p>
    <w:p w:rsidR="00A07615" w:rsidRPr="004663E0" w:rsidRDefault="00A07615" w:rsidP="00AF17C3">
      <w:pPr>
        <w:pStyle w:val="Sinespaciado"/>
        <w:spacing w:line="360" w:lineRule="auto"/>
        <w:jc w:val="both"/>
        <w:rPr>
          <w:sz w:val="24"/>
          <w:szCs w:val="24"/>
        </w:rPr>
      </w:pPr>
    </w:p>
    <w:p w:rsidR="00A07615" w:rsidRPr="00AF13FE" w:rsidRDefault="00A07615" w:rsidP="00A07615">
      <w:pPr>
        <w:pStyle w:val="Sinespaciado"/>
        <w:spacing w:line="360" w:lineRule="auto"/>
        <w:jc w:val="both"/>
        <w:rPr>
          <w:b/>
          <w:sz w:val="24"/>
          <w:szCs w:val="24"/>
        </w:rPr>
      </w:pPr>
      <w:r w:rsidRPr="00AF13FE">
        <w:rPr>
          <w:b/>
          <w:sz w:val="24"/>
          <w:szCs w:val="24"/>
        </w:rPr>
        <w:t>1-  De los siguientes, ¿cuáles son los problemas informáticos más frecuentes?</w:t>
      </w:r>
    </w:p>
    <w:p w:rsidR="00A07615" w:rsidRPr="00AF13FE" w:rsidRDefault="00A07615" w:rsidP="00B80523">
      <w:pPr>
        <w:pStyle w:val="Sinespaciado"/>
        <w:numPr>
          <w:ilvl w:val="0"/>
          <w:numId w:val="1"/>
        </w:numPr>
        <w:spacing w:line="360" w:lineRule="auto"/>
        <w:jc w:val="both"/>
        <w:rPr>
          <w:b/>
          <w:sz w:val="24"/>
          <w:szCs w:val="24"/>
        </w:rPr>
      </w:pPr>
      <w:r w:rsidRPr="00AF13FE">
        <w:rPr>
          <w:b/>
          <w:noProof/>
          <w:sz w:val="24"/>
          <w:szCs w:val="24"/>
          <w:lang w:eastAsia="es-ES"/>
        </w:rPr>
        <w:pict>
          <v:rect id="_x0000_s1072" style="position:absolute;left:0;text-align:left;margin-left:346.95pt;margin-top:4.35pt;width:18pt;height:6.8pt;z-index:251658240"/>
        </w:pict>
      </w:r>
      <w:r w:rsidRPr="00AF13FE">
        <w:rPr>
          <w:b/>
          <w:sz w:val="24"/>
          <w:szCs w:val="24"/>
        </w:rPr>
        <w:t>Virus</w:t>
      </w:r>
    </w:p>
    <w:p w:rsidR="00A07615" w:rsidRPr="00AF13FE" w:rsidRDefault="00A07615" w:rsidP="00B80523">
      <w:pPr>
        <w:pStyle w:val="Sinespaciado"/>
        <w:numPr>
          <w:ilvl w:val="0"/>
          <w:numId w:val="1"/>
        </w:numPr>
        <w:spacing w:line="360" w:lineRule="auto"/>
        <w:jc w:val="both"/>
        <w:rPr>
          <w:b/>
          <w:sz w:val="24"/>
          <w:szCs w:val="24"/>
        </w:rPr>
      </w:pPr>
      <w:r w:rsidRPr="00AF13FE">
        <w:rPr>
          <w:b/>
          <w:noProof/>
          <w:sz w:val="24"/>
          <w:szCs w:val="24"/>
          <w:lang w:eastAsia="es-ES"/>
        </w:rPr>
        <w:pict>
          <v:rect id="_x0000_s1068" style="position:absolute;left:0;text-align:left;margin-left:346.95pt;margin-top:3.7pt;width:18pt;height:6.8pt;z-index:251654144"/>
        </w:pict>
      </w:r>
      <w:r w:rsidRPr="00AF13FE">
        <w:rPr>
          <w:b/>
          <w:sz w:val="24"/>
          <w:szCs w:val="24"/>
        </w:rPr>
        <w:t>Correo electrónico</w:t>
      </w:r>
    </w:p>
    <w:p w:rsidR="00A07615" w:rsidRPr="00AF13FE" w:rsidRDefault="00A07615" w:rsidP="00B80523">
      <w:pPr>
        <w:pStyle w:val="Sinespaciado"/>
        <w:numPr>
          <w:ilvl w:val="0"/>
          <w:numId w:val="1"/>
        </w:numPr>
        <w:spacing w:line="360" w:lineRule="auto"/>
        <w:jc w:val="both"/>
        <w:rPr>
          <w:b/>
          <w:sz w:val="24"/>
          <w:szCs w:val="24"/>
        </w:rPr>
      </w:pPr>
      <w:r w:rsidRPr="00AF13FE">
        <w:rPr>
          <w:b/>
          <w:noProof/>
          <w:sz w:val="24"/>
          <w:szCs w:val="24"/>
          <w:lang w:eastAsia="es-ES"/>
        </w:rPr>
        <w:pict>
          <v:rect id="_x0000_s1069" style="position:absolute;left:0;text-align:left;margin-left:346.95pt;margin-top:2.25pt;width:18pt;height:6.8pt;z-index:251655168"/>
        </w:pict>
      </w:r>
      <w:r w:rsidRPr="00AF13FE">
        <w:rPr>
          <w:b/>
          <w:sz w:val="24"/>
          <w:szCs w:val="24"/>
        </w:rPr>
        <w:t>Instalación de nuevos programas</w:t>
      </w:r>
    </w:p>
    <w:p w:rsidR="00A07615" w:rsidRPr="00AF13FE" w:rsidRDefault="00A07615" w:rsidP="00B80523">
      <w:pPr>
        <w:pStyle w:val="Sinespaciado"/>
        <w:numPr>
          <w:ilvl w:val="0"/>
          <w:numId w:val="1"/>
        </w:numPr>
        <w:spacing w:line="360" w:lineRule="auto"/>
        <w:jc w:val="both"/>
        <w:rPr>
          <w:b/>
          <w:sz w:val="24"/>
          <w:szCs w:val="24"/>
        </w:rPr>
      </w:pPr>
      <w:r w:rsidRPr="00AF13FE">
        <w:rPr>
          <w:b/>
          <w:noProof/>
          <w:sz w:val="24"/>
          <w:szCs w:val="24"/>
          <w:lang w:eastAsia="es-ES"/>
        </w:rPr>
        <w:pict>
          <v:rect id="_x0000_s1073" style="position:absolute;left:0;text-align:left;margin-left:346.95pt;margin-top:3.05pt;width:18pt;height:6.8pt;z-index:251659264"/>
        </w:pict>
      </w:r>
      <w:r>
        <w:rPr>
          <w:b/>
          <w:sz w:val="24"/>
          <w:szCs w:val="24"/>
        </w:rPr>
        <w:t>Microsoft Office y otro software</w:t>
      </w:r>
    </w:p>
    <w:p w:rsidR="00A07615" w:rsidRPr="00AF13FE" w:rsidRDefault="00A07615" w:rsidP="00B80523">
      <w:pPr>
        <w:pStyle w:val="Sinespaciado"/>
        <w:numPr>
          <w:ilvl w:val="0"/>
          <w:numId w:val="1"/>
        </w:numPr>
        <w:spacing w:line="360" w:lineRule="auto"/>
        <w:jc w:val="both"/>
        <w:rPr>
          <w:b/>
          <w:sz w:val="24"/>
          <w:szCs w:val="24"/>
        </w:rPr>
      </w:pPr>
      <w:r w:rsidRPr="00AF13FE">
        <w:rPr>
          <w:b/>
          <w:noProof/>
          <w:sz w:val="24"/>
          <w:szCs w:val="24"/>
          <w:lang w:eastAsia="es-ES"/>
        </w:rPr>
        <w:pict>
          <v:rect id="_x0000_s1070" style="position:absolute;left:0;text-align:left;margin-left:346.95pt;margin-top:3.1pt;width:18pt;height:6.8pt;z-index:251656192"/>
        </w:pict>
      </w:r>
      <w:r w:rsidRPr="00AF13FE">
        <w:rPr>
          <w:b/>
          <w:sz w:val="24"/>
          <w:szCs w:val="24"/>
        </w:rPr>
        <w:t>Configuración de impresoras</w:t>
      </w:r>
    </w:p>
    <w:p w:rsidR="00A07615" w:rsidRPr="00AF13FE" w:rsidRDefault="00A07615" w:rsidP="00B80523">
      <w:pPr>
        <w:pStyle w:val="Sinespaciado"/>
        <w:numPr>
          <w:ilvl w:val="0"/>
          <w:numId w:val="1"/>
        </w:numPr>
        <w:spacing w:line="360" w:lineRule="auto"/>
        <w:jc w:val="both"/>
        <w:rPr>
          <w:b/>
          <w:sz w:val="24"/>
          <w:szCs w:val="24"/>
        </w:rPr>
      </w:pPr>
      <w:r w:rsidRPr="00AF13FE">
        <w:rPr>
          <w:b/>
          <w:noProof/>
          <w:sz w:val="24"/>
          <w:szCs w:val="24"/>
          <w:lang w:eastAsia="es-ES"/>
        </w:rPr>
        <w:pict>
          <v:rect id="_x0000_s1071" style="position:absolute;left:0;text-align:left;margin-left:346.95pt;margin-top:3.25pt;width:18pt;height:6.8pt;z-index:251657216"/>
        </w:pict>
      </w:r>
      <w:r w:rsidRPr="00AF13FE">
        <w:rPr>
          <w:b/>
          <w:sz w:val="24"/>
          <w:szCs w:val="24"/>
        </w:rPr>
        <w:t>Manejo de impresoras</w:t>
      </w:r>
    </w:p>
    <w:p w:rsidR="00A07615" w:rsidRPr="00AF13FE" w:rsidRDefault="00A07615" w:rsidP="00B80523">
      <w:pPr>
        <w:pStyle w:val="Sinespaciado"/>
        <w:numPr>
          <w:ilvl w:val="0"/>
          <w:numId w:val="1"/>
        </w:numPr>
        <w:spacing w:line="360" w:lineRule="auto"/>
        <w:jc w:val="both"/>
        <w:rPr>
          <w:b/>
          <w:sz w:val="24"/>
          <w:szCs w:val="24"/>
        </w:rPr>
      </w:pPr>
      <w:r w:rsidRPr="00AF13FE">
        <w:rPr>
          <w:b/>
          <w:noProof/>
          <w:sz w:val="24"/>
          <w:szCs w:val="24"/>
          <w:lang w:eastAsia="es-ES"/>
        </w:rPr>
        <w:pict>
          <v:rect id="_x0000_s1074" style="position:absolute;left:0;text-align:left;margin-left:346.95pt;margin-top:1.8pt;width:18pt;height:6.8pt;z-index:251660288"/>
        </w:pict>
      </w:r>
      <w:r w:rsidRPr="00AF13FE">
        <w:rPr>
          <w:b/>
          <w:sz w:val="24"/>
          <w:szCs w:val="24"/>
        </w:rPr>
        <w:t>Conexión a Internet</w:t>
      </w:r>
    </w:p>
    <w:p w:rsidR="00A07615" w:rsidRPr="00AF13FE" w:rsidRDefault="00A07615" w:rsidP="00B80523">
      <w:pPr>
        <w:pStyle w:val="Sinespaciado"/>
        <w:numPr>
          <w:ilvl w:val="0"/>
          <w:numId w:val="1"/>
        </w:numPr>
        <w:spacing w:line="360" w:lineRule="auto"/>
        <w:jc w:val="both"/>
        <w:rPr>
          <w:b/>
          <w:sz w:val="24"/>
          <w:szCs w:val="24"/>
        </w:rPr>
      </w:pPr>
      <w:r w:rsidRPr="00AF13FE">
        <w:rPr>
          <w:b/>
          <w:noProof/>
          <w:sz w:val="24"/>
          <w:szCs w:val="24"/>
          <w:lang w:eastAsia="es-ES"/>
        </w:rPr>
        <w:pict>
          <v:rect id="_x0000_s1075" style="position:absolute;left:0;text-align:left;margin-left:346.95pt;margin-top:.4pt;width:18pt;height:6.8pt;z-index:251661312"/>
        </w:pict>
      </w:r>
      <w:r w:rsidRPr="00AF13FE">
        <w:rPr>
          <w:b/>
          <w:sz w:val="24"/>
          <w:szCs w:val="24"/>
        </w:rPr>
        <w:t xml:space="preserve">Otros: </w:t>
      </w:r>
    </w:p>
    <w:p w:rsidR="00A07615" w:rsidRPr="004663E0" w:rsidRDefault="00A07615" w:rsidP="00A07615">
      <w:pPr>
        <w:pStyle w:val="Sinespaciado"/>
        <w:spacing w:line="360" w:lineRule="auto"/>
        <w:jc w:val="both"/>
        <w:rPr>
          <w:sz w:val="24"/>
          <w:szCs w:val="24"/>
        </w:rPr>
      </w:pPr>
    </w:p>
    <w:p w:rsidR="00A07615" w:rsidRPr="00AF13FE" w:rsidRDefault="00A07615" w:rsidP="00A07615">
      <w:pPr>
        <w:pStyle w:val="Sinespaciado"/>
        <w:spacing w:line="360" w:lineRule="auto"/>
        <w:jc w:val="both"/>
        <w:rPr>
          <w:b/>
          <w:sz w:val="24"/>
          <w:szCs w:val="24"/>
        </w:rPr>
      </w:pPr>
      <w:r w:rsidRPr="00AF13FE">
        <w:rPr>
          <w:b/>
          <w:sz w:val="24"/>
          <w:szCs w:val="24"/>
        </w:rPr>
        <w:t>2- ¿Cree Ud. que sería capaz de resolver los problemas informáticos más comunes en los que se ve involucrado, apoyándose con un sistema tutor en línea?</w:t>
      </w:r>
    </w:p>
    <w:p w:rsidR="00A07615" w:rsidRPr="004663E0" w:rsidRDefault="00A07615" w:rsidP="00A07615">
      <w:pPr>
        <w:pStyle w:val="Sinespaciado"/>
        <w:spacing w:line="360" w:lineRule="auto"/>
        <w:jc w:val="both"/>
        <w:rPr>
          <w:sz w:val="24"/>
          <w:szCs w:val="24"/>
        </w:rPr>
      </w:pPr>
    </w:p>
    <w:p w:rsidR="00A07615" w:rsidRPr="00AF13FE" w:rsidRDefault="00A07615" w:rsidP="00A07615">
      <w:pPr>
        <w:pStyle w:val="Sinespaciado"/>
        <w:spacing w:line="360" w:lineRule="auto"/>
        <w:jc w:val="both"/>
        <w:rPr>
          <w:b/>
          <w:sz w:val="24"/>
          <w:szCs w:val="24"/>
        </w:rPr>
      </w:pPr>
      <w:r w:rsidRPr="00AF13FE">
        <w:rPr>
          <w:b/>
          <w:sz w:val="24"/>
          <w:szCs w:val="24"/>
        </w:rPr>
        <w:t>3- ¿Estaría dispuesto a someterse a capacitaciones en el área de la informática como Soporte de Hardware?</w:t>
      </w:r>
    </w:p>
    <w:p w:rsidR="00A07615" w:rsidRPr="00AF13FE" w:rsidRDefault="00A07615" w:rsidP="00A07615">
      <w:pPr>
        <w:pStyle w:val="Sinespaciado"/>
        <w:spacing w:line="360" w:lineRule="auto"/>
        <w:jc w:val="both"/>
        <w:rPr>
          <w:b/>
          <w:sz w:val="24"/>
          <w:szCs w:val="24"/>
        </w:rPr>
      </w:pPr>
    </w:p>
    <w:p w:rsidR="00A07615" w:rsidRPr="00AF13FE" w:rsidRDefault="00A07615" w:rsidP="00A07615">
      <w:pPr>
        <w:pStyle w:val="Sinespaciado"/>
        <w:spacing w:line="360" w:lineRule="auto"/>
        <w:jc w:val="both"/>
        <w:rPr>
          <w:b/>
          <w:sz w:val="24"/>
          <w:szCs w:val="24"/>
        </w:rPr>
      </w:pPr>
      <w:r w:rsidRPr="00AF13FE">
        <w:rPr>
          <w:b/>
          <w:sz w:val="24"/>
          <w:szCs w:val="24"/>
        </w:rPr>
        <w:t>4-   ¿Cree que con la implementación de un sistema informático en línea (web) se podrían solucionar de manera más eficaz los problemas más comunes con respecto a equipo informático?</w:t>
      </w:r>
    </w:p>
    <w:p w:rsidR="00A07615" w:rsidRPr="00AF17C3" w:rsidRDefault="00A07615" w:rsidP="00A07615">
      <w:pPr>
        <w:spacing w:line="360" w:lineRule="auto"/>
        <w:jc w:val="center"/>
        <w:rPr>
          <w:sz w:val="20"/>
          <w:szCs w:val="20"/>
        </w:rPr>
      </w:pPr>
      <w:r w:rsidRPr="00AF17C3">
        <w:rPr>
          <w:sz w:val="20"/>
          <w:szCs w:val="20"/>
        </w:rPr>
        <w:t>Tabla</w:t>
      </w:r>
      <w:r w:rsidR="00932DDC">
        <w:rPr>
          <w:sz w:val="20"/>
          <w:szCs w:val="20"/>
        </w:rPr>
        <w:t xml:space="preserve"> 2.4</w:t>
      </w:r>
      <w:r w:rsidRPr="00AF17C3">
        <w:rPr>
          <w:sz w:val="20"/>
          <w:szCs w:val="20"/>
        </w:rPr>
        <w:t xml:space="preserve">: Preguntas a </w:t>
      </w:r>
      <w:r>
        <w:rPr>
          <w:sz w:val="20"/>
          <w:szCs w:val="20"/>
        </w:rPr>
        <w:t>personal administrativo</w:t>
      </w:r>
    </w:p>
    <w:p w:rsidR="00AF17C3" w:rsidRPr="004663E0" w:rsidRDefault="00AF17C3" w:rsidP="00AF17C3">
      <w:pPr>
        <w:pStyle w:val="Sinespaciado"/>
        <w:spacing w:line="360" w:lineRule="auto"/>
        <w:jc w:val="both"/>
        <w:rPr>
          <w:sz w:val="24"/>
          <w:szCs w:val="24"/>
        </w:rPr>
      </w:pPr>
    </w:p>
    <w:p w:rsidR="00AF17C3" w:rsidRPr="004663E0" w:rsidRDefault="00AF17C3" w:rsidP="00AF17C3">
      <w:pPr>
        <w:pStyle w:val="Sinespaciado"/>
        <w:spacing w:line="360" w:lineRule="auto"/>
        <w:jc w:val="both"/>
        <w:rPr>
          <w:sz w:val="24"/>
          <w:szCs w:val="24"/>
        </w:rPr>
      </w:pPr>
    </w:p>
    <w:p w:rsidR="00AF17C3" w:rsidRPr="004663E0" w:rsidRDefault="00AF17C3" w:rsidP="00AF17C3">
      <w:pPr>
        <w:pStyle w:val="Sinespaciado"/>
        <w:spacing w:line="360" w:lineRule="auto"/>
        <w:jc w:val="both"/>
        <w:rPr>
          <w:sz w:val="24"/>
          <w:szCs w:val="24"/>
        </w:rPr>
      </w:pPr>
      <w:r w:rsidRPr="004663E0">
        <w:rPr>
          <w:sz w:val="24"/>
          <w:szCs w:val="24"/>
        </w:rPr>
        <w:t>Consideramos que con estas fuentes y la manera en que est</w:t>
      </w:r>
      <w:r w:rsidR="00A07615">
        <w:rPr>
          <w:sz w:val="24"/>
          <w:szCs w:val="24"/>
        </w:rPr>
        <w:t>á</w:t>
      </w:r>
      <w:r w:rsidRPr="004663E0">
        <w:rPr>
          <w:sz w:val="24"/>
          <w:szCs w:val="24"/>
        </w:rPr>
        <w:t xml:space="preserve"> diseñada la recolección de información, tenemos insumos suficientes y un panorama completo para hacer un diagnostico y presentar una solución integral, al problema </w:t>
      </w:r>
      <w:r>
        <w:rPr>
          <w:sz w:val="24"/>
          <w:szCs w:val="24"/>
        </w:rPr>
        <w:t>en cuestión</w:t>
      </w:r>
      <w:r w:rsidRPr="004663E0">
        <w:rPr>
          <w:sz w:val="24"/>
          <w:szCs w:val="24"/>
        </w:rPr>
        <w:t>.</w:t>
      </w:r>
    </w:p>
    <w:p w:rsidR="00AF17C3" w:rsidRPr="004663E0" w:rsidRDefault="00AF17C3" w:rsidP="00AF17C3">
      <w:pPr>
        <w:pStyle w:val="Sinespaciado"/>
        <w:spacing w:line="360" w:lineRule="auto"/>
        <w:jc w:val="both"/>
        <w:rPr>
          <w:sz w:val="24"/>
          <w:szCs w:val="24"/>
        </w:rPr>
      </w:pPr>
    </w:p>
    <w:p w:rsidR="00AF17C3" w:rsidRPr="001207F8" w:rsidRDefault="00EA4902" w:rsidP="00233E78">
      <w:pPr>
        <w:pStyle w:val="Ttulo3"/>
      </w:pPr>
      <w:bookmarkStart w:id="18" w:name="_Toc238897811"/>
      <w:r w:rsidRPr="001207F8">
        <w:t>2.1.1.2</w:t>
      </w:r>
      <w:r w:rsidR="00A07615" w:rsidRPr="001207F8">
        <w:t xml:space="preserve"> </w:t>
      </w:r>
      <w:r w:rsidR="00AF17C3" w:rsidRPr="001207F8">
        <w:t>Documentaci</w:t>
      </w:r>
      <w:r w:rsidR="00A07615" w:rsidRPr="001207F8">
        <w:t>ó</w:t>
      </w:r>
      <w:r w:rsidR="00AF17C3" w:rsidRPr="001207F8">
        <w:t>n Bibliogr</w:t>
      </w:r>
      <w:r w:rsidR="00A07615" w:rsidRPr="001207F8">
        <w:t>á</w:t>
      </w:r>
      <w:r w:rsidR="00AF17C3" w:rsidRPr="001207F8">
        <w:t>fica.</w:t>
      </w:r>
      <w:bookmarkEnd w:id="18"/>
    </w:p>
    <w:p w:rsidR="00AF17C3" w:rsidRPr="004663E0" w:rsidRDefault="00AF17C3" w:rsidP="00AF17C3">
      <w:pPr>
        <w:pStyle w:val="Sinespaciado"/>
        <w:spacing w:line="360" w:lineRule="auto"/>
        <w:jc w:val="both"/>
        <w:rPr>
          <w:sz w:val="24"/>
          <w:szCs w:val="24"/>
          <w:highlight w:val="yellow"/>
        </w:rPr>
      </w:pPr>
    </w:p>
    <w:p w:rsidR="00AF17C3" w:rsidRPr="004663E0" w:rsidRDefault="00AF17C3" w:rsidP="00AF17C3">
      <w:pPr>
        <w:pStyle w:val="Sinespaciado"/>
        <w:spacing w:line="360" w:lineRule="auto"/>
        <w:jc w:val="both"/>
        <w:rPr>
          <w:sz w:val="24"/>
          <w:szCs w:val="24"/>
          <w:highlight w:val="yellow"/>
        </w:rPr>
      </w:pPr>
    </w:p>
    <w:p w:rsidR="00AF17C3" w:rsidRPr="002E5F58" w:rsidRDefault="00AF17C3" w:rsidP="00AF17C3">
      <w:pPr>
        <w:pStyle w:val="Sinespaciado"/>
        <w:tabs>
          <w:tab w:val="left" w:pos="1428"/>
          <w:tab w:val="left" w:pos="2136"/>
        </w:tabs>
        <w:suppressAutoHyphens/>
        <w:spacing w:line="360" w:lineRule="auto"/>
        <w:rPr>
          <w:sz w:val="24"/>
          <w:szCs w:val="24"/>
        </w:rPr>
      </w:pPr>
      <w:r w:rsidRPr="002E5F58">
        <w:rPr>
          <w:sz w:val="24"/>
          <w:szCs w:val="24"/>
        </w:rPr>
        <w:t xml:space="preserve">Umberto Eco, “Cómo se Hace un Tesis – Técnicas y Procedimientos  de estudio, investigación y escritura”, Roma, Italia. </w:t>
      </w:r>
    </w:p>
    <w:p w:rsidR="00AF17C3" w:rsidRPr="002E5F58" w:rsidRDefault="00AF17C3" w:rsidP="00AF17C3">
      <w:pPr>
        <w:pStyle w:val="Sinespaciado"/>
        <w:spacing w:line="360" w:lineRule="auto"/>
        <w:jc w:val="both"/>
        <w:rPr>
          <w:sz w:val="24"/>
          <w:szCs w:val="24"/>
        </w:rPr>
      </w:pPr>
    </w:p>
    <w:p w:rsidR="00AF17C3" w:rsidRPr="002E5F58" w:rsidRDefault="00AF17C3" w:rsidP="00AF17C3">
      <w:pPr>
        <w:pStyle w:val="Sinespaciado"/>
        <w:spacing w:line="360" w:lineRule="auto"/>
        <w:jc w:val="both"/>
        <w:rPr>
          <w:sz w:val="24"/>
          <w:szCs w:val="24"/>
        </w:rPr>
      </w:pPr>
      <w:r w:rsidRPr="002E5F58">
        <w:rPr>
          <w:sz w:val="24"/>
          <w:szCs w:val="24"/>
        </w:rPr>
        <w:t>Raúl Rojas Soriano, “Investigación Social”, San Salvador, El Salvador.</w:t>
      </w:r>
    </w:p>
    <w:p w:rsidR="00AF17C3" w:rsidRPr="002E5F58" w:rsidRDefault="00AF17C3" w:rsidP="00AF17C3">
      <w:pPr>
        <w:pStyle w:val="Sinespaciado"/>
        <w:spacing w:line="360" w:lineRule="auto"/>
        <w:jc w:val="both"/>
        <w:rPr>
          <w:sz w:val="24"/>
          <w:szCs w:val="24"/>
        </w:rPr>
      </w:pPr>
    </w:p>
    <w:p w:rsidR="00AF17C3" w:rsidRDefault="00AF17C3" w:rsidP="00AF17C3">
      <w:pPr>
        <w:pStyle w:val="Sinespaciado"/>
        <w:tabs>
          <w:tab w:val="left" w:pos="1440"/>
        </w:tabs>
        <w:suppressAutoHyphens/>
        <w:spacing w:line="360" w:lineRule="auto"/>
        <w:rPr>
          <w:rFonts w:eastAsia="Arial Unicode MS"/>
          <w:sz w:val="24"/>
          <w:szCs w:val="24"/>
        </w:rPr>
      </w:pPr>
      <w:r w:rsidRPr="002E5F58">
        <w:rPr>
          <w:rFonts w:eastAsia="Arial Unicode MS"/>
          <w:sz w:val="24"/>
          <w:szCs w:val="24"/>
        </w:rPr>
        <w:t>Calderón Peraza, Ernesto Alexander. “Desarrollo de un sistema informático para la actualización del Centro de Desarrollo Profesional Docente del Ministerio de Educación de El Salvador, Departamento de Ingeniería y Arquitectura, Universidad de El Salvador”. Santa Ana, El Salvador, 2005.</w:t>
      </w:r>
    </w:p>
    <w:p w:rsidR="00D173BD" w:rsidRDefault="00D173BD" w:rsidP="00AF17C3">
      <w:pPr>
        <w:pStyle w:val="Sinespaciado"/>
        <w:tabs>
          <w:tab w:val="left" w:pos="1440"/>
        </w:tabs>
        <w:suppressAutoHyphens/>
        <w:spacing w:line="360" w:lineRule="auto"/>
        <w:rPr>
          <w:rFonts w:eastAsia="Arial Unicode MS"/>
          <w:sz w:val="24"/>
          <w:szCs w:val="24"/>
        </w:rPr>
      </w:pPr>
    </w:p>
    <w:p w:rsidR="00D173BD" w:rsidRDefault="00D173BD" w:rsidP="00AF17C3">
      <w:pPr>
        <w:pStyle w:val="Sinespaciado"/>
        <w:tabs>
          <w:tab w:val="left" w:pos="1440"/>
        </w:tabs>
        <w:suppressAutoHyphens/>
        <w:spacing w:line="360" w:lineRule="auto"/>
        <w:rPr>
          <w:rFonts w:eastAsia="Arial Unicode MS"/>
          <w:sz w:val="24"/>
          <w:szCs w:val="24"/>
        </w:rPr>
      </w:pPr>
    </w:p>
    <w:p w:rsidR="00233E78" w:rsidRPr="004663E0" w:rsidRDefault="00233E78" w:rsidP="00AF17C3">
      <w:pPr>
        <w:pStyle w:val="Sinespaciado"/>
        <w:tabs>
          <w:tab w:val="left" w:pos="1440"/>
        </w:tabs>
        <w:suppressAutoHyphens/>
        <w:spacing w:line="360" w:lineRule="auto"/>
        <w:rPr>
          <w:rFonts w:eastAsia="Arial Unicode MS"/>
          <w:sz w:val="24"/>
          <w:szCs w:val="24"/>
        </w:rPr>
      </w:pPr>
    </w:p>
    <w:p w:rsidR="00AF17C3" w:rsidRPr="001207F8" w:rsidRDefault="00EA4902" w:rsidP="00233E78">
      <w:pPr>
        <w:pStyle w:val="Ttulo2"/>
      </w:pPr>
      <w:bookmarkStart w:id="19" w:name="_Toc238897812"/>
      <w:r w:rsidRPr="001207F8">
        <w:lastRenderedPageBreak/>
        <w:t>2.2</w:t>
      </w:r>
      <w:r w:rsidR="00AF17C3" w:rsidRPr="001207F8">
        <w:t xml:space="preserve"> Análisis de los Resultados</w:t>
      </w:r>
      <w:bookmarkEnd w:id="19"/>
    </w:p>
    <w:p w:rsidR="00AF17C3" w:rsidRPr="004663E0" w:rsidRDefault="00AF17C3" w:rsidP="00AF17C3">
      <w:pPr>
        <w:pStyle w:val="Sinespaciado"/>
        <w:spacing w:line="360" w:lineRule="auto"/>
        <w:jc w:val="both"/>
        <w:rPr>
          <w:sz w:val="24"/>
          <w:szCs w:val="24"/>
        </w:rPr>
      </w:pPr>
    </w:p>
    <w:p w:rsidR="00AF17C3" w:rsidRPr="004663E0" w:rsidRDefault="00AF17C3" w:rsidP="00AF17C3">
      <w:pPr>
        <w:pStyle w:val="Sinespaciado"/>
        <w:spacing w:line="360" w:lineRule="auto"/>
        <w:jc w:val="both"/>
        <w:rPr>
          <w:sz w:val="24"/>
          <w:szCs w:val="24"/>
        </w:rPr>
      </w:pPr>
      <w:r>
        <w:rPr>
          <w:sz w:val="24"/>
          <w:szCs w:val="24"/>
        </w:rPr>
        <w:t>Cuando se</w:t>
      </w:r>
      <w:r w:rsidRPr="004663E0">
        <w:rPr>
          <w:sz w:val="24"/>
          <w:szCs w:val="24"/>
        </w:rPr>
        <w:t xml:space="preserve"> inicia la exploración</w:t>
      </w:r>
      <w:r>
        <w:rPr>
          <w:sz w:val="24"/>
          <w:szCs w:val="24"/>
        </w:rPr>
        <w:t xml:space="preserve"> </w:t>
      </w:r>
      <w:r w:rsidRPr="004663E0">
        <w:rPr>
          <w:sz w:val="24"/>
          <w:szCs w:val="24"/>
        </w:rPr>
        <w:t>de un problema, ya en la pr</w:t>
      </w:r>
      <w:r>
        <w:rPr>
          <w:sz w:val="24"/>
          <w:szCs w:val="24"/>
        </w:rPr>
        <w:t>á</w:t>
      </w:r>
      <w:r w:rsidRPr="004663E0">
        <w:rPr>
          <w:sz w:val="24"/>
          <w:szCs w:val="24"/>
        </w:rPr>
        <w:t xml:space="preserve">ctica </w:t>
      </w:r>
      <w:r>
        <w:rPr>
          <w:sz w:val="24"/>
          <w:szCs w:val="24"/>
        </w:rPr>
        <w:t>é</w:t>
      </w:r>
      <w:r w:rsidRPr="004663E0">
        <w:rPr>
          <w:sz w:val="24"/>
          <w:szCs w:val="24"/>
        </w:rPr>
        <w:t>sta</w:t>
      </w:r>
      <w:r>
        <w:rPr>
          <w:sz w:val="24"/>
          <w:szCs w:val="24"/>
        </w:rPr>
        <w:t xml:space="preserve"> </w:t>
      </w:r>
      <w:r w:rsidRPr="004663E0">
        <w:rPr>
          <w:sz w:val="24"/>
          <w:szCs w:val="24"/>
        </w:rPr>
        <w:t>se ve enriquecida por la diversidad que de ella</w:t>
      </w:r>
      <w:r>
        <w:rPr>
          <w:sz w:val="24"/>
          <w:szCs w:val="24"/>
        </w:rPr>
        <w:t xml:space="preserve"> </w:t>
      </w:r>
      <w:r w:rsidRPr="004663E0">
        <w:rPr>
          <w:sz w:val="24"/>
          <w:szCs w:val="24"/>
        </w:rPr>
        <w:t xml:space="preserve">emana, en este caso dicha diversidad se manifiesta en distintas líneas de acción que en muchos casos nacen en la praxis; líneas de acción que son distintas a las que el estudio había predeterminado, en este caso suponíamos que la perdida de horas clase – como lo establece los gráficos </w:t>
      </w:r>
      <w:r w:rsidR="00D664CA">
        <w:rPr>
          <w:sz w:val="24"/>
          <w:szCs w:val="24"/>
        </w:rPr>
        <w:t>2.</w:t>
      </w:r>
      <w:r w:rsidRPr="004663E0">
        <w:rPr>
          <w:sz w:val="24"/>
          <w:szCs w:val="24"/>
        </w:rPr>
        <w:t xml:space="preserve">1 y </w:t>
      </w:r>
      <w:r w:rsidR="00D664CA">
        <w:rPr>
          <w:sz w:val="24"/>
          <w:szCs w:val="24"/>
        </w:rPr>
        <w:t>2.</w:t>
      </w:r>
      <w:r w:rsidRPr="004663E0">
        <w:rPr>
          <w:sz w:val="24"/>
          <w:szCs w:val="24"/>
        </w:rPr>
        <w:t xml:space="preserve">2 - podría constituirse en un problema importante, lo cual es cierto dados los resultados, sin embargo es un problema que podría solventarse con una carga académica, ya con el ciclo en marcha, pero lo que no suponía el estudio que </w:t>
      </w:r>
      <w:r w:rsidR="008202B9" w:rsidRPr="004663E0">
        <w:rPr>
          <w:sz w:val="24"/>
          <w:szCs w:val="24"/>
        </w:rPr>
        <w:t xml:space="preserve">era </w:t>
      </w:r>
      <w:r w:rsidRPr="004663E0">
        <w:rPr>
          <w:sz w:val="24"/>
          <w:szCs w:val="24"/>
        </w:rPr>
        <w:t>tan importante, por ejemplo la falta de horarios para estudian</w:t>
      </w:r>
      <w:r w:rsidR="008202B9">
        <w:rPr>
          <w:sz w:val="24"/>
          <w:szCs w:val="24"/>
        </w:rPr>
        <w:t>tes trabajadores</w:t>
      </w:r>
      <w:r w:rsidRPr="004663E0">
        <w:rPr>
          <w:sz w:val="24"/>
          <w:szCs w:val="24"/>
        </w:rPr>
        <w:t xml:space="preserve"> y este si es un problema igual o mas serio que la perdida de dos horas clase promedio en el inicio de ciclo, por cuanto involucra otro tipo de variables de carácter socioeconómico, para estudiantes trabajadores, en donde como Universidad de El Salvador, est</w:t>
      </w:r>
      <w:r>
        <w:rPr>
          <w:sz w:val="24"/>
          <w:szCs w:val="24"/>
        </w:rPr>
        <w:t>amos obligados a dar respuesta.</w:t>
      </w:r>
      <w:r w:rsidRPr="004663E0">
        <w:rPr>
          <w:sz w:val="24"/>
          <w:szCs w:val="24"/>
        </w:rPr>
        <w:t xml:space="preserve"> Es fácil inferir entonces, aunque no se haya estudiado a profundidad, que</w:t>
      </w:r>
      <w:r w:rsidR="00932DDC">
        <w:rPr>
          <w:sz w:val="24"/>
          <w:szCs w:val="24"/>
        </w:rPr>
        <w:t>:</w:t>
      </w:r>
      <w:r w:rsidRPr="004663E0">
        <w:rPr>
          <w:sz w:val="24"/>
          <w:szCs w:val="24"/>
        </w:rPr>
        <w:t xml:space="preserve"> </w:t>
      </w:r>
    </w:p>
    <w:p w:rsidR="00AF17C3" w:rsidRPr="004663E0" w:rsidRDefault="00AF17C3" w:rsidP="00AF17C3">
      <w:pPr>
        <w:pStyle w:val="Sinespaciado"/>
        <w:spacing w:line="360" w:lineRule="auto"/>
        <w:rPr>
          <w:sz w:val="24"/>
          <w:szCs w:val="24"/>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drawing>
          <wp:inline distT="0" distB="0" distL="0" distR="0">
            <wp:extent cx="4707145" cy="2747128"/>
            <wp:effectExtent l="10225" t="4975" r="7030" b="622"/>
            <wp:docPr id="3" name="Gráfico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32DDC" w:rsidRPr="00932DDC" w:rsidRDefault="00932DDC" w:rsidP="00932DDC">
      <w:pPr>
        <w:pStyle w:val="Sinespaciado"/>
        <w:jc w:val="center"/>
        <w:rPr>
          <w:sz w:val="20"/>
          <w:szCs w:val="20"/>
        </w:rPr>
      </w:pPr>
      <w:r w:rsidRPr="00932DDC">
        <w:rPr>
          <w:sz w:val="20"/>
          <w:szCs w:val="20"/>
        </w:rPr>
        <w:t>Gráfico 2.1: Cuál es el mayor problema que acarrea inscribir grupos de práctica en el laboratorio de cómputo de Ingeniería</w:t>
      </w:r>
      <w:r>
        <w:rPr>
          <w:sz w:val="20"/>
          <w:szCs w:val="20"/>
        </w:rPr>
        <w:t xml:space="preserve"> y Arquitectura</w:t>
      </w:r>
    </w:p>
    <w:p w:rsidR="00AF17C3" w:rsidRPr="004663E0" w:rsidRDefault="00A07615" w:rsidP="00AF17C3">
      <w:pPr>
        <w:pStyle w:val="Sinespaciado"/>
        <w:spacing w:line="360" w:lineRule="auto"/>
        <w:jc w:val="both"/>
        <w:rPr>
          <w:sz w:val="24"/>
          <w:szCs w:val="24"/>
        </w:rPr>
      </w:pPr>
      <w:r>
        <w:rPr>
          <w:sz w:val="24"/>
          <w:szCs w:val="24"/>
        </w:rPr>
        <w:t>P</w:t>
      </w:r>
      <w:r w:rsidR="00AF17C3" w:rsidRPr="004663E0">
        <w:rPr>
          <w:sz w:val="24"/>
          <w:szCs w:val="24"/>
        </w:rPr>
        <w:t xml:space="preserve">robablemente, muchos estudiantes atrasarían su formación, fueran menos productivos en sus respectivos trabajos o podrían perder oportunidades de empleo, ocasionando </w:t>
      </w:r>
      <w:r w:rsidR="00AF17C3" w:rsidRPr="004663E0">
        <w:rPr>
          <w:sz w:val="24"/>
          <w:szCs w:val="24"/>
        </w:rPr>
        <w:lastRenderedPageBreak/>
        <w:t>probablemente deserción al no salir con metas personales que hayan trazado de antemano</w:t>
      </w:r>
      <w:r w:rsidR="00613FEC">
        <w:rPr>
          <w:sz w:val="24"/>
          <w:szCs w:val="24"/>
        </w:rPr>
        <w:t>,</w:t>
      </w:r>
      <w:r w:rsidR="00AF17C3" w:rsidRPr="004663E0">
        <w:rPr>
          <w:sz w:val="24"/>
          <w:szCs w:val="24"/>
        </w:rPr>
        <w:t xml:space="preserve"> </w:t>
      </w:r>
      <w:r w:rsidR="00613FEC">
        <w:rPr>
          <w:sz w:val="24"/>
          <w:szCs w:val="24"/>
        </w:rPr>
        <w:t>por ejemplo</w:t>
      </w:r>
      <w:r w:rsidR="00AF17C3" w:rsidRPr="004663E0">
        <w:rPr>
          <w:sz w:val="24"/>
          <w:szCs w:val="24"/>
        </w:rPr>
        <w:t xml:space="preserve"> </w:t>
      </w:r>
      <w:r w:rsidR="00613FEC">
        <w:rPr>
          <w:sz w:val="24"/>
          <w:szCs w:val="24"/>
        </w:rPr>
        <w:t>h</w:t>
      </w:r>
      <w:r w:rsidR="00AF17C3" w:rsidRPr="004663E0">
        <w:rPr>
          <w:sz w:val="24"/>
          <w:szCs w:val="24"/>
        </w:rPr>
        <w:t>acer en seis, siete o m</w:t>
      </w:r>
      <w:r>
        <w:rPr>
          <w:sz w:val="24"/>
          <w:szCs w:val="24"/>
        </w:rPr>
        <w:t>á</w:t>
      </w:r>
      <w:r w:rsidR="00613FEC">
        <w:rPr>
          <w:sz w:val="24"/>
          <w:szCs w:val="24"/>
        </w:rPr>
        <w:t>s años una carrera de cinco</w:t>
      </w:r>
      <w:r w:rsidR="00AF17C3">
        <w:rPr>
          <w:sz w:val="24"/>
          <w:szCs w:val="24"/>
        </w:rPr>
        <w:t>.</w:t>
      </w:r>
      <w:r w:rsidR="00AF17C3" w:rsidRPr="004663E0">
        <w:rPr>
          <w:sz w:val="24"/>
          <w:szCs w:val="24"/>
        </w:rPr>
        <w:t xml:space="preserve"> La evidencia del grafico </w:t>
      </w:r>
      <w:r w:rsidR="008E5D6E">
        <w:rPr>
          <w:sz w:val="24"/>
          <w:szCs w:val="24"/>
        </w:rPr>
        <w:t>2.2</w:t>
      </w:r>
      <w:r w:rsidR="00AF17C3" w:rsidRPr="004663E0">
        <w:rPr>
          <w:sz w:val="24"/>
          <w:szCs w:val="24"/>
        </w:rPr>
        <w:t xml:space="preserve"> es elocuente al respecto</w:t>
      </w:r>
      <w:r w:rsidR="008E5D6E">
        <w:rPr>
          <w:sz w:val="24"/>
          <w:szCs w:val="24"/>
        </w:rPr>
        <w:t>:</w:t>
      </w:r>
    </w:p>
    <w:p w:rsidR="00A07615" w:rsidRDefault="00A07615" w:rsidP="00AF17C3">
      <w:pPr>
        <w:pStyle w:val="Sinespaciado"/>
        <w:spacing w:line="360" w:lineRule="auto"/>
        <w:jc w:val="center"/>
        <w:rPr>
          <w:sz w:val="24"/>
          <w:szCs w:val="24"/>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drawing>
          <wp:inline distT="0" distB="0" distL="0" distR="0">
            <wp:extent cx="4572762" cy="2746629"/>
            <wp:effectExtent l="12192" t="6096" r="6096" b="0"/>
            <wp:docPr id="4"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2DDC" w:rsidRPr="00932DDC" w:rsidRDefault="00932DDC" w:rsidP="00932DDC">
      <w:pPr>
        <w:pStyle w:val="Sinespaciado"/>
        <w:jc w:val="center"/>
        <w:rPr>
          <w:sz w:val="20"/>
          <w:szCs w:val="20"/>
        </w:rPr>
      </w:pPr>
      <w:r w:rsidRPr="00932DDC">
        <w:rPr>
          <w:sz w:val="20"/>
          <w:szCs w:val="20"/>
        </w:rPr>
        <w:t>Gráfico 2.</w:t>
      </w:r>
      <w:r>
        <w:rPr>
          <w:sz w:val="20"/>
          <w:szCs w:val="20"/>
        </w:rPr>
        <w:t>2</w:t>
      </w:r>
      <w:r w:rsidRPr="00932DDC">
        <w:rPr>
          <w:sz w:val="20"/>
          <w:szCs w:val="20"/>
        </w:rPr>
        <w:t>: Cu</w:t>
      </w:r>
      <w:r>
        <w:rPr>
          <w:sz w:val="20"/>
          <w:szCs w:val="20"/>
        </w:rPr>
        <w:t>ántas</w:t>
      </w:r>
      <w:r w:rsidRPr="00932DDC">
        <w:rPr>
          <w:sz w:val="20"/>
          <w:szCs w:val="20"/>
        </w:rPr>
        <w:t xml:space="preserve"> </w:t>
      </w:r>
      <w:r>
        <w:rPr>
          <w:sz w:val="20"/>
          <w:szCs w:val="20"/>
        </w:rPr>
        <w:t>horas clase podrían aprovechar los estudiantes si se solventaran los problemas anteriormente descritos</w:t>
      </w: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r w:rsidRPr="004663E0">
        <w:rPr>
          <w:noProof/>
          <w:sz w:val="24"/>
          <w:szCs w:val="24"/>
          <w:lang w:eastAsia="es-ES"/>
        </w:rPr>
        <w:t xml:space="preserve">Los graficos </w:t>
      </w:r>
      <w:r w:rsidR="008E5D6E">
        <w:rPr>
          <w:noProof/>
          <w:sz w:val="24"/>
          <w:szCs w:val="24"/>
          <w:lang w:eastAsia="es-ES"/>
        </w:rPr>
        <w:t>2.3</w:t>
      </w:r>
      <w:r w:rsidRPr="004663E0">
        <w:rPr>
          <w:noProof/>
          <w:sz w:val="24"/>
          <w:szCs w:val="24"/>
          <w:lang w:eastAsia="es-ES"/>
        </w:rPr>
        <w:t xml:space="preserve"> y </w:t>
      </w:r>
      <w:r w:rsidR="008E5D6E">
        <w:rPr>
          <w:noProof/>
          <w:sz w:val="24"/>
          <w:szCs w:val="24"/>
          <w:lang w:eastAsia="es-ES"/>
        </w:rPr>
        <w:t>2.4</w:t>
      </w:r>
      <w:r w:rsidRPr="004663E0">
        <w:rPr>
          <w:noProof/>
          <w:sz w:val="24"/>
          <w:szCs w:val="24"/>
          <w:lang w:eastAsia="es-ES"/>
        </w:rPr>
        <w:t>, demuestran que tan interesados estan los estudiantes en participar en actividades extracurriculares, pero a la vez ligada a la actividad academica</w:t>
      </w: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lastRenderedPageBreak/>
        <w:drawing>
          <wp:inline distT="0" distB="0" distL="0" distR="0">
            <wp:extent cx="4572762" cy="2746629"/>
            <wp:effectExtent l="12192" t="6096" r="6096" b="0"/>
            <wp:docPr id="5" name="Gráfico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87B35" w:rsidRPr="00932DDC" w:rsidRDefault="00387B35" w:rsidP="00387B35">
      <w:pPr>
        <w:pStyle w:val="Sinespaciado"/>
        <w:jc w:val="center"/>
        <w:rPr>
          <w:sz w:val="20"/>
          <w:szCs w:val="20"/>
        </w:rPr>
      </w:pPr>
      <w:r w:rsidRPr="00932DDC">
        <w:rPr>
          <w:sz w:val="20"/>
          <w:szCs w:val="20"/>
        </w:rPr>
        <w:t>Gráfico 2.</w:t>
      </w:r>
      <w:r>
        <w:rPr>
          <w:sz w:val="20"/>
          <w:szCs w:val="20"/>
        </w:rPr>
        <w:t>3</w:t>
      </w:r>
      <w:r w:rsidRPr="00932DDC">
        <w:rPr>
          <w:sz w:val="20"/>
          <w:szCs w:val="20"/>
        </w:rPr>
        <w:t xml:space="preserve">: </w:t>
      </w:r>
      <w:r>
        <w:rPr>
          <w:sz w:val="20"/>
          <w:szCs w:val="20"/>
        </w:rPr>
        <w:t>Se cuestiona si una Wiki de conocimientos informáticos será de utilidad para aumentar el aprendizaje</w:t>
      </w: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center"/>
        <w:rPr>
          <w:noProof/>
          <w:sz w:val="24"/>
          <w:szCs w:val="24"/>
          <w:lang w:eastAsia="es-ES"/>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drawing>
          <wp:inline distT="0" distB="0" distL="0" distR="0">
            <wp:extent cx="4572762" cy="2746629"/>
            <wp:effectExtent l="12192" t="6096" r="6096" b="0"/>
            <wp:docPr id="6"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87B35" w:rsidRPr="00932DDC" w:rsidRDefault="00387B35" w:rsidP="00387B35">
      <w:pPr>
        <w:pStyle w:val="Sinespaciado"/>
        <w:jc w:val="center"/>
        <w:rPr>
          <w:sz w:val="20"/>
          <w:szCs w:val="20"/>
        </w:rPr>
      </w:pPr>
      <w:r w:rsidRPr="00932DDC">
        <w:rPr>
          <w:sz w:val="20"/>
          <w:szCs w:val="20"/>
        </w:rPr>
        <w:t>Gráfico 2.</w:t>
      </w:r>
      <w:r>
        <w:rPr>
          <w:sz w:val="20"/>
          <w:szCs w:val="20"/>
        </w:rPr>
        <w:t>4</w:t>
      </w:r>
      <w:r w:rsidRPr="00932DDC">
        <w:rPr>
          <w:sz w:val="20"/>
          <w:szCs w:val="20"/>
        </w:rPr>
        <w:t xml:space="preserve">: </w:t>
      </w:r>
      <w:r>
        <w:rPr>
          <w:sz w:val="20"/>
          <w:szCs w:val="20"/>
        </w:rPr>
        <w:t>Se les pregunta a los estudiantes si estarían interesados en participar en cursos de mantenimiento y reparación de hardware, que es una de las principales actividades que pretende impulsar la Unidad.</w:t>
      </w: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233E78" w:rsidRDefault="00AF17C3" w:rsidP="00AF17C3">
      <w:pPr>
        <w:pStyle w:val="Sinespaciado"/>
        <w:spacing w:line="360" w:lineRule="auto"/>
        <w:jc w:val="both"/>
        <w:rPr>
          <w:b/>
          <w:noProof/>
          <w:sz w:val="24"/>
          <w:szCs w:val="24"/>
          <w:lang w:eastAsia="es-ES"/>
        </w:rPr>
      </w:pPr>
      <w:r w:rsidRPr="00233E78">
        <w:rPr>
          <w:b/>
          <w:noProof/>
          <w:sz w:val="24"/>
          <w:szCs w:val="24"/>
          <w:lang w:eastAsia="es-ES"/>
        </w:rPr>
        <w:lastRenderedPageBreak/>
        <w:t>GRÁFICOS DE ENCUESTAS DE DOCENTES</w:t>
      </w:r>
    </w:p>
    <w:p w:rsidR="00A07615" w:rsidRDefault="00A07615"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r>
        <w:rPr>
          <w:noProof/>
          <w:sz w:val="24"/>
          <w:szCs w:val="24"/>
          <w:lang w:eastAsia="es-ES"/>
        </w:rPr>
        <w:t xml:space="preserve">Para los docentes es un proceso muy delicado la inscripición de sus estudiantes en los grupos de prácticas. Muchos de ellos dedican bastantes horas clases y mucho tiempo fuera de las mismas en tratar de organizarlos. El gráfico </w:t>
      </w:r>
      <w:r w:rsidR="00D664CA">
        <w:rPr>
          <w:noProof/>
          <w:sz w:val="24"/>
          <w:szCs w:val="24"/>
          <w:lang w:eastAsia="es-ES"/>
        </w:rPr>
        <w:t>2.</w:t>
      </w:r>
      <w:r>
        <w:rPr>
          <w:noProof/>
          <w:sz w:val="24"/>
          <w:szCs w:val="24"/>
          <w:lang w:eastAsia="es-ES"/>
        </w:rPr>
        <w:t>5 nos indica las horas clase que se dedican a esta actividad:</w:t>
      </w:r>
    </w:p>
    <w:p w:rsidR="00AF17C3" w:rsidRDefault="00AF17C3" w:rsidP="00AF17C3">
      <w:pPr>
        <w:pStyle w:val="Sinespaciado"/>
        <w:spacing w:line="360" w:lineRule="auto"/>
        <w:jc w:val="both"/>
        <w:rPr>
          <w:noProof/>
          <w:sz w:val="24"/>
          <w:szCs w:val="24"/>
          <w:lang w:eastAsia="es-ES"/>
        </w:rPr>
      </w:pPr>
    </w:p>
    <w:p w:rsidR="00AF17C3" w:rsidRPr="004663E0" w:rsidRDefault="00AF17C3" w:rsidP="00AF17C3">
      <w:pPr>
        <w:pStyle w:val="Sinespaciado"/>
        <w:spacing w:line="360" w:lineRule="auto"/>
        <w:jc w:val="both"/>
        <w:rPr>
          <w:noProof/>
          <w:sz w:val="24"/>
          <w:szCs w:val="24"/>
          <w:lang w:eastAsia="es-ES"/>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drawing>
          <wp:inline distT="0" distB="0" distL="0" distR="0">
            <wp:extent cx="4572762" cy="2746629"/>
            <wp:effectExtent l="12192" t="6096" r="6096" b="0"/>
            <wp:docPr id="7" name="Gráfico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87B35" w:rsidRPr="00932DDC" w:rsidRDefault="00387B35" w:rsidP="00387B35">
      <w:pPr>
        <w:pStyle w:val="Sinespaciado"/>
        <w:jc w:val="center"/>
        <w:rPr>
          <w:sz w:val="20"/>
          <w:szCs w:val="20"/>
        </w:rPr>
      </w:pPr>
      <w:r w:rsidRPr="00932DDC">
        <w:rPr>
          <w:sz w:val="20"/>
          <w:szCs w:val="20"/>
        </w:rPr>
        <w:t>Gráfico 2.</w:t>
      </w:r>
      <w:r>
        <w:rPr>
          <w:sz w:val="20"/>
          <w:szCs w:val="20"/>
        </w:rPr>
        <w:t>5</w:t>
      </w:r>
      <w:r w:rsidRPr="00932DDC">
        <w:rPr>
          <w:sz w:val="20"/>
          <w:szCs w:val="20"/>
        </w:rPr>
        <w:t xml:space="preserve">: </w:t>
      </w:r>
      <w:r>
        <w:rPr>
          <w:sz w:val="20"/>
          <w:szCs w:val="20"/>
        </w:rPr>
        <w:t>Cuánto tiempo dedica en sus clases por ciclo a formar grupos de práctica</w:t>
      </w:r>
    </w:p>
    <w:p w:rsidR="00AF17C3" w:rsidRDefault="00AF17C3" w:rsidP="00AF17C3">
      <w:pPr>
        <w:pStyle w:val="Sinespaciado"/>
        <w:spacing w:line="360" w:lineRule="auto"/>
        <w:jc w:val="both"/>
        <w:rPr>
          <w:noProof/>
          <w:sz w:val="24"/>
          <w:szCs w:val="24"/>
          <w:lang w:eastAsia="es-ES"/>
        </w:rPr>
      </w:pPr>
    </w:p>
    <w:p w:rsidR="00387B35" w:rsidRDefault="00387B35"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r>
        <w:rPr>
          <w:noProof/>
          <w:sz w:val="24"/>
          <w:szCs w:val="24"/>
          <w:lang w:eastAsia="es-ES"/>
        </w:rPr>
        <w:t xml:space="preserve">Es más que obvio el resultado de esta pregunta: los docentes no pueden perder el tiempo que se debería dedicar a elaborar, preparar e impartir de clases.  </w:t>
      </w:r>
    </w:p>
    <w:p w:rsidR="00AF17C3" w:rsidRDefault="00AF17C3" w:rsidP="00AF17C3">
      <w:pPr>
        <w:pStyle w:val="Sinespaciado"/>
        <w:spacing w:line="360" w:lineRule="auto"/>
        <w:jc w:val="both"/>
        <w:rPr>
          <w:noProof/>
          <w:sz w:val="24"/>
          <w:szCs w:val="24"/>
          <w:lang w:eastAsia="es-ES"/>
        </w:rPr>
      </w:pPr>
      <w:r>
        <w:rPr>
          <w:noProof/>
          <w:sz w:val="24"/>
          <w:szCs w:val="24"/>
          <w:lang w:eastAsia="es-ES"/>
        </w:rPr>
        <w:t>La organización y sistematización de este proceso solventaría esta problemática de raíz, al no verse nunca más involucrados en este engorroso procedimiento, que no sea para más que solicitar los grupos de prácticas necesarios para el total de sus alumnos.</w:t>
      </w:r>
    </w:p>
    <w:p w:rsidR="00AF17C3"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r>
        <w:rPr>
          <w:noProof/>
          <w:sz w:val="24"/>
          <w:szCs w:val="24"/>
          <w:lang w:eastAsia="es-ES"/>
        </w:rPr>
        <w:lastRenderedPageBreak/>
        <w:t xml:space="preserve">Todos los docentes reservan equipo audiovisual –entiéndase por este tipo de equipo cañones y laptops para clases expositivas- y todos conocen el proceso para realizarlo. El gráfico </w:t>
      </w:r>
      <w:r w:rsidR="00D664CA">
        <w:rPr>
          <w:noProof/>
          <w:sz w:val="24"/>
          <w:szCs w:val="24"/>
          <w:lang w:eastAsia="es-ES"/>
        </w:rPr>
        <w:t>2.</w:t>
      </w:r>
      <w:r>
        <w:rPr>
          <w:noProof/>
          <w:sz w:val="24"/>
          <w:szCs w:val="24"/>
          <w:lang w:eastAsia="es-ES"/>
        </w:rPr>
        <w:t>6 es claro al respecto:</w:t>
      </w:r>
    </w:p>
    <w:p w:rsidR="00AF17C3" w:rsidRDefault="00AF17C3" w:rsidP="00AF17C3">
      <w:pPr>
        <w:pStyle w:val="Sinespaciado"/>
        <w:spacing w:line="360" w:lineRule="auto"/>
        <w:jc w:val="both"/>
        <w:rPr>
          <w:noProof/>
          <w:sz w:val="24"/>
          <w:szCs w:val="24"/>
          <w:lang w:eastAsia="es-ES"/>
        </w:rPr>
      </w:pPr>
    </w:p>
    <w:p w:rsidR="00387B35" w:rsidRDefault="00387B35" w:rsidP="00AF17C3">
      <w:pPr>
        <w:pStyle w:val="Sinespaciado"/>
        <w:spacing w:line="360" w:lineRule="auto"/>
        <w:jc w:val="both"/>
        <w:rPr>
          <w:noProof/>
          <w:sz w:val="24"/>
          <w:szCs w:val="24"/>
          <w:lang w:eastAsia="es-ES"/>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drawing>
          <wp:inline distT="0" distB="0" distL="0" distR="0">
            <wp:extent cx="4572762" cy="2746629"/>
            <wp:effectExtent l="12192" t="6096" r="6096" b="0"/>
            <wp:docPr id="8" name="Gráfico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87B35" w:rsidRPr="00932DDC" w:rsidRDefault="00387B35" w:rsidP="00387B35">
      <w:pPr>
        <w:pStyle w:val="Sinespaciado"/>
        <w:jc w:val="center"/>
        <w:rPr>
          <w:sz w:val="20"/>
          <w:szCs w:val="20"/>
        </w:rPr>
      </w:pPr>
      <w:r w:rsidRPr="00932DDC">
        <w:rPr>
          <w:sz w:val="20"/>
          <w:szCs w:val="20"/>
        </w:rPr>
        <w:t>Gráfico 2.</w:t>
      </w:r>
      <w:r>
        <w:rPr>
          <w:sz w:val="20"/>
          <w:szCs w:val="20"/>
        </w:rPr>
        <w:t>6</w:t>
      </w:r>
      <w:r w:rsidRPr="00932DDC">
        <w:rPr>
          <w:sz w:val="20"/>
          <w:szCs w:val="20"/>
        </w:rPr>
        <w:t xml:space="preserve">: </w:t>
      </w:r>
      <w:r>
        <w:rPr>
          <w:sz w:val="20"/>
          <w:szCs w:val="20"/>
        </w:rPr>
        <w:t>Pregunta si el docente utiliza equipo multimedia para sus clases expositivas</w:t>
      </w:r>
    </w:p>
    <w:p w:rsidR="00AF17C3" w:rsidRDefault="00AF17C3" w:rsidP="00AF17C3">
      <w:pPr>
        <w:pStyle w:val="Sinespaciado"/>
        <w:spacing w:line="360" w:lineRule="auto"/>
        <w:jc w:val="both"/>
        <w:rPr>
          <w:noProof/>
          <w:sz w:val="24"/>
          <w:szCs w:val="24"/>
          <w:lang w:eastAsia="es-ES"/>
        </w:rPr>
      </w:pPr>
    </w:p>
    <w:p w:rsidR="00387B35" w:rsidRDefault="00387B35" w:rsidP="00AF17C3">
      <w:pPr>
        <w:pStyle w:val="Sinespaciado"/>
        <w:spacing w:line="360" w:lineRule="auto"/>
        <w:jc w:val="both"/>
        <w:rPr>
          <w:noProof/>
          <w:sz w:val="24"/>
          <w:szCs w:val="24"/>
          <w:lang w:eastAsia="es-ES"/>
        </w:rPr>
      </w:pPr>
    </w:p>
    <w:p w:rsidR="00387B35" w:rsidRDefault="00387B35"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r>
        <w:rPr>
          <w:noProof/>
          <w:sz w:val="24"/>
          <w:szCs w:val="24"/>
          <w:lang w:eastAsia="es-ES"/>
        </w:rPr>
        <w:t xml:space="preserve">Este procedimiento es sumamente áspero y poco amigable, además del bajo control que se hace del equipo, que no pasa de unas cuantas hojas con algunas firmas y la memoria de la persona a cargo del equipo. La falta de control es la causa más achacada por los docentes del Departamento de Ingeniería para que haya un cambio en el actual proceso de reserva de equipo audiovisual. El gráfico </w:t>
      </w:r>
      <w:r w:rsidR="00D664CA">
        <w:rPr>
          <w:noProof/>
          <w:sz w:val="24"/>
          <w:szCs w:val="24"/>
          <w:lang w:eastAsia="es-ES"/>
        </w:rPr>
        <w:t>2.</w:t>
      </w:r>
      <w:r>
        <w:rPr>
          <w:noProof/>
          <w:sz w:val="24"/>
          <w:szCs w:val="24"/>
          <w:lang w:eastAsia="es-ES"/>
        </w:rPr>
        <w:t>7 nos muestra dicha causa:</w:t>
      </w:r>
    </w:p>
    <w:p w:rsidR="00AF17C3"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lastRenderedPageBreak/>
        <w:drawing>
          <wp:inline distT="0" distB="0" distL="0" distR="0">
            <wp:extent cx="4572762" cy="2746629"/>
            <wp:effectExtent l="12192" t="6096" r="6096" b="0"/>
            <wp:docPr id="9" name="Gráfico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87B35" w:rsidRPr="00932DDC" w:rsidRDefault="00387B35" w:rsidP="00387B35">
      <w:pPr>
        <w:pStyle w:val="Sinespaciado"/>
        <w:jc w:val="center"/>
        <w:rPr>
          <w:sz w:val="20"/>
          <w:szCs w:val="20"/>
        </w:rPr>
      </w:pPr>
      <w:r w:rsidRPr="00932DDC">
        <w:rPr>
          <w:sz w:val="20"/>
          <w:szCs w:val="20"/>
        </w:rPr>
        <w:t>Gráfico 2.</w:t>
      </w:r>
      <w:r>
        <w:rPr>
          <w:sz w:val="20"/>
          <w:szCs w:val="20"/>
        </w:rPr>
        <w:t>7</w:t>
      </w:r>
      <w:r w:rsidRPr="00932DDC">
        <w:rPr>
          <w:sz w:val="20"/>
          <w:szCs w:val="20"/>
        </w:rPr>
        <w:t xml:space="preserve">: Cuál es el mayor problema </w:t>
      </w:r>
      <w:r>
        <w:rPr>
          <w:sz w:val="20"/>
          <w:szCs w:val="20"/>
        </w:rPr>
        <w:t>al momento de reservar equipo multimedia en el Departamento de Ingeniería y Arquitectura</w:t>
      </w:r>
    </w:p>
    <w:p w:rsidR="00AF17C3"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r>
        <w:rPr>
          <w:noProof/>
          <w:sz w:val="24"/>
          <w:szCs w:val="24"/>
          <w:lang w:eastAsia="es-ES"/>
        </w:rPr>
        <w:t>Y como en Ingeniería y Arquitectura, las personas están siempre dispuestas al cambio que sea bueno en el ambiente universitario, arrolladoramente, todos los docentes opinan que con la implementación de un sistema web la reserva de equipo sería mucho más sencilla y se tendría un mejor control y un mejor servicio.</w:t>
      </w:r>
    </w:p>
    <w:p w:rsidR="00AF17C3" w:rsidRDefault="00AF17C3" w:rsidP="00AF17C3">
      <w:pPr>
        <w:pStyle w:val="Sinespaciado"/>
        <w:spacing w:line="360" w:lineRule="auto"/>
        <w:jc w:val="both"/>
        <w:rPr>
          <w:noProof/>
          <w:sz w:val="24"/>
          <w:szCs w:val="24"/>
          <w:lang w:eastAsia="es-ES"/>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drawing>
          <wp:inline distT="0" distB="0" distL="0" distR="0">
            <wp:extent cx="4572762" cy="2746629"/>
            <wp:effectExtent l="12192" t="6096" r="6096" b="0"/>
            <wp:docPr id="10" name="Gráfico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E439C" w:rsidRPr="00932DDC" w:rsidRDefault="008E439C" w:rsidP="008E439C">
      <w:pPr>
        <w:pStyle w:val="Sinespaciado"/>
        <w:jc w:val="center"/>
        <w:rPr>
          <w:sz w:val="20"/>
          <w:szCs w:val="20"/>
        </w:rPr>
      </w:pPr>
      <w:r w:rsidRPr="00932DDC">
        <w:rPr>
          <w:sz w:val="20"/>
          <w:szCs w:val="20"/>
        </w:rPr>
        <w:t>Gráfico 2.</w:t>
      </w:r>
      <w:r>
        <w:rPr>
          <w:sz w:val="20"/>
          <w:szCs w:val="20"/>
        </w:rPr>
        <w:t>8</w:t>
      </w:r>
      <w:r w:rsidRPr="00932DDC">
        <w:rPr>
          <w:sz w:val="20"/>
          <w:szCs w:val="20"/>
        </w:rPr>
        <w:t xml:space="preserve">: </w:t>
      </w:r>
      <w:r>
        <w:rPr>
          <w:sz w:val="20"/>
          <w:szCs w:val="20"/>
        </w:rPr>
        <w:t>Se le cuestiona a los docentes si con un sistema web se podría mejorar el sistema de reserva de equipo multimedia</w:t>
      </w:r>
    </w:p>
    <w:p w:rsidR="00AF17C3" w:rsidRPr="004663E0" w:rsidRDefault="00AF17C3" w:rsidP="00AF17C3">
      <w:pPr>
        <w:pStyle w:val="Sinespaciado"/>
        <w:spacing w:line="360" w:lineRule="auto"/>
        <w:jc w:val="both"/>
        <w:rPr>
          <w:noProof/>
          <w:sz w:val="24"/>
          <w:szCs w:val="24"/>
          <w:lang w:eastAsia="es-ES"/>
        </w:rPr>
      </w:pPr>
    </w:p>
    <w:p w:rsidR="00AF17C3" w:rsidRPr="00233E78" w:rsidRDefault="00AF17C3" w:rsidP="00AF17C3">
      <w:pPr>
        <w:pStyle w:val="Sinespaciado"/>
        <w:spacing w:line="360" w:lineRule="auto"/>
        <w:jc w:val="both"/>
        <w:rPr>
          <w:b/>
          <w:noProof/>
          <w:sz w:val="24"/>
          <w:szCs w:val="24"/>
          <w:lang w:eastAsia="es-ES"/>
        </w:rPr>
      </w:pPr>
      <w:r w:rsidRPr="00233E78">
        <w:rPr>
          <w:b/>
          <w:noProof/>
          <w:sz w:val="24"/>
          <w:szCs w:val="24"/>
          <w:lang w:eastAsia="es-ES"/>
        </w:rPr>
        <w:lastRenderedPageBreak/>
        <w:t>GRÁFICOS DE ENCUESTAS DE ADMINISTRATIVOS</w:t>
      </w:r>
    </w:p>
    <w:p w:rsidR="00AF17C3"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noProof/>
          <w:sz w:val="24"/>
          <w:szCs w:val="24"/>
          <w:lang w:eastAsia="es-ES"/>
        </w:rPr>
      </w:pPr>
      <w:r>
        <w:rPr>
          <w:noProof/>
          <w:sz w:val="24"/>
          <w:szCs w:val="24"/>
          <w:lang w:eastAsia="es-ES"/>
        </w:rPr>
        <w:t>El personal administrativo de la UES-FMOcc es más delicado con respecto a los cambios. Por se</w:t>
      </w:r>
      <w:r w:rsidR="008202B9">
        <w:rPr>
          <w:noProof/>
          <w:sz w:val="24"/>
          <w:szCs w:val="24"/>
          <w:lang w:eastAsia="es-ES"/>
        </w:rPr>
        <w:t>r</w:t>
      </w:r>
      <w:r>
        <w:rPr>
          <w:noProof/>
          <w:sz w:val="24"/>
          <w:szCs w:val="24"/>
          <w:lang w:eastAsia="es-ES"/>
        </w:rPr>
        <w:t xml:space="preserve"> personas en la mayoría poco acostumbradas a la informática y la computación, temen que los cambios sacudan los cimientos de lo que dan por sentado. Sin embargo, y a pesar de esta premisa, se tuvieron respuestas favorables ante la implementación de un sistema tutor en línea para solventar problemas informáticos comunes. Los mismos que ellos dieron a conocer. En la gráfica </w:t>
      </w:r>
      <w:r w:rsidR="00D664CA">
        <w:rPr>
          <w:noProof/>
          <w:sz w:val="24"/>
          <w:szCs w:val="24"/>
          <w:lang w:eastAsia="es-ES"/>
        </w:rPr>
        <w:t>2.</w:t>
      </w:r>
      <w:r>
        <w:rPr>
          <w:noProof/>
          <w:sz w:val="24"/>
          <w:szCs w:val="24"/>
          <w:lang w:eastAsia="es-ES"/>
        </w:rPr>
        <w:t xml:space="preserve">9 los señalan, siendo los virus informáticos, los </w:t>
      </w:r>
      <w:r w:rsidR="008202B9">
        <w:rPr>
          <w:noProof/>
          <w:sz w:val="24"/>
          <w:szCs w:val="24"/>
          <w:lang w:eastAsia="es-ES"/>
        </w:rPr>
        <w:t xml:space="preserve">ganadores de </w:t>
      </w:r>
      <w:r>
        <w:rPr>
          <w:noProof/>
          <w:sz w:val="24"/>
          <w:szCs w:val="24"/>
          <w:lang w:eastAsia="es-ES"/>
        </w:rPr>
        <w:t>este apartado, siendo mencionado por cada uno de los encuestados.</w:t>
      </w:r>
    </w:p>
    <w:p w:rsidR="00AF17C3" w:rsidRDefault="00AF17C3" w:rsidP="00AF17C3">
      <w:pPr>
        <w:pStyle w:val="Sinespaciado"/>
        <w:spacing w:line="360" w:lineRule="auto"/>
        <w:jc w:val="both"/>
        <w:rPr>
          <w:noProof/>
          <w:sz w:val="24"/>
          <w:szCs w:val="24"/>
          <w:lang w:eastAsia="es-ES"/>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drawing>
          <wp:inline distT="0" distB="0" distL="0" distR="0">
            <wp:extent cx="4751832" cy="3363087"/>
            <wp:effectExtent l="12192" t="6096" r="8001" b="2667"/>
            <wp:docPr id="11" name="Gráfico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E439C" w:rsidRPr="00932DDC" w:rsidRDefault="008E439C" w:rsidP="008E439C">
      <w:pPr>
        <w:pStyle w:val="Sinespaciado"/>
        <w:jc w:val="center"/>
        <w:rPr>
          <w:sz w:val="20"/>
          <w:szCs w:val="20"/>
        </w:rPr>
      </w:pPr>
      <w:r w:rsidRPr="00932DDC">
        <w:rPr>
          <w:sz w:val="20"/>
          <w:szCs w:val="20"/>
        </w:rPr>
        <w:t>Gráfico 2.</w:t>
      </w:r>
      <w:r>
        <w:rPr>
          <w:sz w:val="20"/>
          <w:szCs w:val="20"/>
        </w:rPr>
        <w:t>9</w:t>
      </w:r>
      <w:r w:rsidRPr="00932DDC">
        <w:rPr>
          <w:sz w:val="20"/>
          <w:szCs w:val="20"/>
        </w:rPr>
        <w:t xml:space="preserve">: Cuál es el mayor problema </w:t>
      </w:r>
      <w:r>
        <w:rPr>
          <w:sz w:val="20"/>
          <w:szCs w:val="20"/>
        </w:rPr>
        <w:t>informático que tiene el personal administrativo de la UES-FMO</w:t>
      </w:r>
    </w:p>
    <w:p w:rsidR="00AF17C3" w:rsidRPr="004663E0" w:rsidRDefault="00AF17C3" w:rsidP="00AF17C3">
      <w:pPr>
        <w:pStyle w:val="Sinespaciado"/>
        <w:spacing w:line="360" w:lineRule="auto"/>
        <w:jc w:val="both"/>
        <w:rPr>
          <w:noProof/>
          <w:sz w:val="24"/>
          <w:szCs w:val="24"/>
          <w:lang w:eastAsia="es-ES"/>
        </w:rPr>
      </w:pPr>
    </w:p>
    <w:p w:rsidR="00AF17C3" w:rsidRDefault="00AF17C3" w:rsidP="00AF17C3">
      <w:pPr>
        <w:pStyle w:val="Sinespaciado"/>
        <w:spacing w:line="360" w:lineRule="auto"/>
        <w:jc w:val="both"/>
        <w:rPr>
          <w:sz w:val="24"/>
          <w:szCs w:val="24"/>
        </w:rPr>
      </w:pPr>
      <w:r>
        <w:rPr>
          <w:sz w:val="24"/>
          <w:szCs w:val="24"/>
        </w:rPr>
        <w:t>El sistema tutor en línea vendría</w:t>
      </w:r>
      <w:r w:rsidR="008202B9">
        <w:rPr>
          <w:sz w:val="24"/>
          <w:szCs w:val="24"/>
        </w:rPr>
        <w:t xml:space="preserve"> a</w:t>
      </w:r>
      <w:r>
        <w:rPr>
          <w:sz w:val="24"/>
          <w:szCs w:val="24"/>
        </w:rPr>
        <w:t xml:space="preserve"> ser una tabla de salvación para los empleados administrativos y todo aquel que recibe soporte técnico por parte de la Unidad de Hardware y Software, al mismo tiempo que aligera la carga de trabajo de dicha dependencia, delegando a los usuarios mismos la resolución de sus problemas más sencillos, en un círculo de aprendizaje continuo. Todos los encuestados, tal y como lo </w:t>
      </w:r>
      <w:r>
        <w:rPr>
          <w:sz w:val="24"/>
          <w:szCs w:val="24"/>
        </w:rPr>
        <w:lastRenderedPageBreak/>
        <w:t xml:space="preserve">refleja la gráfica </w:t>
      </w:r>
      <w:r w:rsidR="00D664CA">
        <w:rPr>
          <w:sz w:val="24"/>
          <w:szCs w:val="24"/>
        </w:rPr>
        <w:t>2.</w:t>
      </w:r>
      <w:r>
        <w:rPr>
          <w:sz w:val="24"/>
          <w:szCs w:val="24"/>
        </w:rPr>
        <w:t xml:space="preserve">10, creen que el sistema tutor les brindará mucha ayuda. Con algunas capacitaciones extra, el diámetro del círculo de aprendizaje crecería aun más, por lo que las ganancias fueran tremendamente mayores para el administrativo. El gráfico </w:t>
      </w:r>
      <w:r w:rsidR="00D664CA">
        <w:rPr>
          <w:sz w:val="24"/>
          <w:szCs w:val="24"/>
        </w:rPr>
        <w:t>2.</w:t>
      </w:r>
      <w:r>
        <w:rPr>
          <w:sz w:val="24"/>
          <w:szCs w:val="24"/>
        </w:rPr>
        <w:t>11 refleja el apoyo de los empleados ante tales medidas.</w:t>
      </w:r>
    </w:p>
    <w:p w:rsidR="00AF17C3" w:rsidRDefault="00AF17C3" w:rsidP="00AF17C3">
      <w:pPr>
        <w:pStyle w:val="Sinespaciado"/>
        <w:spacing w:line="360" w:lineRule="auto"/>
        <w:jc w:val="both"/>
        <w:rPr>
          <w:sz w:val="24"/>
          <w:szCs w:val="24"/>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drawing>
          <wp:inline distT="0" distB="0" distL="0" distR="0">
            <wp:extent cx="4572762" cy="2746629"/>
            <wp:effectExtent l="12192" t="6096" r="6096" b="0"/>
            <wp:docPr id="12" name="Gráfico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E439C" w:rsidRPr="00932DDC" w:rsidRDefault="008E439C" w:rsidP="008E439C">
      <w:pPr>
        <w:pStyle w:val="Sinespaciado"/>
        <w:jc w:val="center"/>
        <w:rPr>
          <w:sz w:val="20"/>
          <w:szCs w:val="20"/>
        </w:rPr>
      </w:pPr>
      <w:r w:rsidRPr="00932DDC">
        <w:rPr>
          <w:sz w:val="20"/>
          <w:szCs w:val="20"/>
        </w:rPr>
        <w:t>Gráfico 2.</w:t>
      </w:r>
      <w:r>
        <w:rPr>
          <w:sz w:val="20"/>
          <w:szCs w:val="20"/>
        </w:rPr>
        <w:t>10</w:t>
      </w:r>
      <w:r w:rsidRPr="00932DDC">
        <w:rPr>
          <w:sz w:val="20"/>
          <w:szCs w:val="20"/>
        </w:rPr>
        <w:t xml:space="preserve">: </w:t>
      </w:r>
      <w:r>
        <w:rPr>
          <w:sz w:val="20"/>
          <w:szCs w:val="20"/>
        </w:rPr>
        <w:t>Podrá resolver los problemas antes mencionados con la ayuda web en línea</w:t>
      </w:r>
    </w:p>
    <w:p w:rsidR="00AF17C3" w:rsidRDefault="00AF17C3" w:rsidP="00AF17C3">
      <w:pPr>
        <w:pStyle w:val="Sinespaciado"/>
        <w:spacing w:line="360" w:lineRule="auto"/>
        <w:jc w:val="both"/>
        <w:rPr>
          <w:noProof/>
          <w:sz w:val="24"/>
          <w:szCs w:val="24"/>
          <w:lang w:eastAsia="es-ES"/>
        </w:rPr>
      </w:pPr>
    </w:p>
    <w:p w:rsidR="008E439C" w:rsidRDefault="008E439C" w:rsidP="00AF17C3">
      <w:pPr>
        <w:pStyle w:val="Sinespaciado"/>
        <w:spacing w:line="360" w:lineRule="auto"/>
        <w:jc w:val="center"/>
        <w:rPr>
          <w:noProof/>
          <w:sz w:val="24"/>
          <w:szCs w:val="24"/>
          <w:lang w:eastAsia="es-ES"/>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drawing>
          <wp:inline distT="0" distB="0" distL="0" distR="0">
            <wp:extent cx="4572762" cy="2746629"/>
            <wp:effectExtent l="12192" t="6096" r="6096" b="0"/>
            <wp:docPr id="13" name="Gráfico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E439C" w:rsidRPr="00932DDC" w:rsidRDefault="008E439C" w:rsidP="008E439C">
      <w:pPr>
        <w:pStyle w:val="Sinespaciado"/>
        <w:jc w:val="center"/>
        <w:rPr>
          <w:sz w:val="20"/>
          <w:szCs w:val="20"/>
        </w:rPr>
      </w:pPr>
      <w:r w:rsidRPr="00932DDC">
        <w:rPr>
          <w:sz w:val="20"/>
          <w:szCs w:val="20"/>
        </w:rPr>
        <w:t>Gráfico 2.</w:t>
      </w:r>
      <w:r>
        <w:rPr>
          <w:sz w:val="20"/>
          <w:szCs w:val="20"/>
        </w:rPr>
        <w:t>11</w:t>
      </w:r>
      <w:r w:rsidRPr="00932DDC">
        <w:rPr>
          <w:sz w:val="20"/>
          <w:szCs w:val="20"/>
        </w:rPr>
        <w:t xml:space="preserve">: </w:t>
      </w:r>
      <w:r>
        <w:rPr>
          <w:sz w:val="20"/>
          <w:szCs w:val="20"/>
        </w:rPr>
        <w:t>Está dispuesto a someterse a capacitaciones en informática propias para personal administrativo</w:t>
      </w:r>
    </w:p>
    <w:p w:rsidR="00AF17C3" w:rsidRDefault="00AF17C3" w:rsidP="00AF17C3">
      <w:pPr>
        <w:pStyle w:val="Sinespaciado"/>
        <w:spacing w:line="360" w:lineRule="auto"/>
        <w:jc w:val="both"/>
        <w:rPr>
          <w:noProof/>
          <w:sz w:val="24"/>
          <w:szCs w:val="24"/>
          <w:lang w:eastAsia="es-ES"/>
        </w:rPr>
      </w:pPr>
      <w:r>
        <w:rPr>
          <w:noProof/>
          <w:sz w:val="24"/>
          <w:szCs w:val="24"/>
          <w:lang w:eastAsia="es-ES"/>
        </w:rPr>
        <w:lastRenderedPageBreak/>
        <w:t xml:space="preserve">El apoyo hacia este trabajo de grado es absoluto, por lo tanto queda debidamente justificado, teniendo el apoyo de todos las personas directamente beneficiadas con resultados arrolladores. La gráfica </w:t>
      </w:r>
      <w:r w:rsidR="00D664CA">
        <w:rPr>
          <w:noProof/>
          <w:sz w:val="24"/>
          <w:szCs w:val="24"/>
          <w:lang w:eastAsia="es-ES"/>
        </w:rPr>
        <w:t>2.</w:t>
      </w:r>
      <w:r>
        <w:rPr>
          <w:noProof/>
          <w:sz w:val="24"/>
          <w:szCs w:val="24"/>
          <w:lang w:eastAsia="es-ES"/>
        </w:rPr>
        <w:t>1</w:t>
      </w:r>
      <w:r w:rsidR="00D664CA">
        <w:rPr>
          <w:noProof/>
          <w:sz w:val="24"/>
          <w:szCs w:val="24"/>
          <w:lang w:eastAsia="es-ES"/>
        </w:rPr>
        <w:t>2</w:t>
      </w:r>
      <w:r>
        <w:rPr>
          <w:noProof/>
          <w:sz w:val="24"/>
          <w:szCs w:val="24"/>
          <w:lang w:eastAsia="es-ES"/>
        </w:rPr>
        <w:t xml:space="preserve"> nos nuestra que el sistema informático propuesto como trabajo de grado será de gran utilidad y que resolverá muchos problemas actuales en el ámbito informático de la UES-FMOcc.</w:t>
      </w:r>
    </w:p>
    <w:p w:rsidR="00AF17C3" w:rsidRDefault="00AF17C3" w:rsidP="00AF17C3">
      <w:pPr>
        <w:pStyle w:val="Sinespaciado"/>
        <w:spacing w:line="360" w:lineRule="auto"/>
        <w:jc w:val="both"/>
        <w:rPr>
          <w:noProof/>
          <w:sz w:val="24"/>
          <w:szCs w:val="24"/>
          <w:lang w:eastAsia="es-ES"/>
        </w:rPr>
      </w:pPr>
    </w:p>
    <w:p w:rsidR="008E439C" w:rsidRPr="004663E0" w:rsidRDefault="008E439C" w:rsidP="00AF17C3">
      <w:pPr>
        <w:pStyle w:val="Sinespaciado"/>
        <w:spacing w:line="360" w:lineRule="auto"/>
        <w:jc w:val="both"/>
        <w:rPr>
          <w:noProof/>
          <w:sz w:val="24"/>
          <w:szCs w:val="24"/>
          <w:lang w:eastAsia="es-ES"/>
        </w:rPr>
      </w:pPr>
    </w:p>
    <w:p w:rsidR="00AF17C3" w:rsidRPr="004663E0" w:rsidRDefault="00514510" w:rsidP="00AF17C3">
      <w:pPr>
        <w:pStyle w:val="Sinespaciado"/>
        <w:spacing w:line="360" w:lineRule="auto"/>
        <w:jc w:val="center"/>
        <w:rPr>
          <w:noProof/>
          <w:sz w:val="24"/>
          <w:szCs w:val="24"/>
          <w:lang w:eastAsia="es-ES"/>
        </w:rPr>
      </w:pPr>
      <w:r>
        <w:rPr>
          <w:noProof/>
          <w:sz w:val="24"/>
          <w:szCs w:val="24"/>
          <w:lang w:eastAsia="es-ES"/>
        </w:rPr>
        <w:drawing>
          <wp:inline distT="0" distB="0" distL="0" distR="0">
            <wp:extent cx="5573268" cy="3840099"/>
            <wp:effectExtent l="12192" t="6096" r="5715" b="1905"/>
            <wp:docPr id="14"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E439C" w:rsidRPr="00932DDC" w:rsidRDefault="008E439C" w:rsidP="008E439C">
      <w:pPr>
        <w:pStyle w:val="Sinespaciado"/>
        <w:jc w:val="center"/>
        <w:rPr>
          <w:sz w:val="20"/>
          <w:szCs w:val="20"/>
        </w:rPr>
      </w:pPr>
      <w:r w:rsidRPr="00932DDC">
        <w:rPr>
          <w:sz w:val="20"/>
          <w:szCs w:val="20"/>
        </w:rPr>
        <w:t>Gráfico 2.</w:t>
      </w:r>
      <w:r>
        <w:rPr>
          <w:sz w:val="20"/>
          <w:szCs w:val="20"/>
        </w:rPr>
        <w:t>12</w:t>
      </w:r>
      <w:r w:rsidRPr="00932DDC">
        <w:rPr>
          <w:sz w:val="20"/>
          <w:szCs w:val="20"/>
        </w:rPr>
        <w:t xml:space="preserve">: </w:t>
      </w:r>
      <w:r>
        <w:rPr>
          <w:sz w:val="20"/>
          <w:szCs w:val="20"/>
        </w:rPr>
        <w:t xml:space="preserve">Los encuestados </w:t>
      </w:r>
      <w:r w:rsidR="00D664CA">
        <w:rPr>
          <w:sz w:val="20"/>
          <w:szCs w:val="20"/>
        </w:rPr>
        <w:t>responden si con un sistema informático se resolvieran más fácilmente problemas informáticos en la UES-FMO</w:t>
      </w:r>
    </w:p>
    <w:p w:rsidR="00AF17C3" w:rsidRPr="004663E0" w:rsidRDefault="00AF17C3" w:rsidP="00AF17C3">
      <w:pPr>
        <w:pStyle w:val="Sinespaciado"/>
        <w:spacing w:line="360" w:lineRule="auto"/>
        <w:jc w:val="both"/>
        <w:rPr>
          <w:noProof/>
          <w:sz w:val="24"/>
          <w:szCs w:val="24"/>
          <w:lang w:eastAsia="es-ES"/>
        </w:rPr>
      </w:pPr>
    </w:p>
    <w:p w:rsidR="00AF17C3" w:rsidRDefault="00AF17C3" w:rsidP="00AF17C3">
      <w:pPr>
        <w:pStyle w:val="Sinespaciado"/>
        <w:jc w:val="both"/>
        <w:rPr>
          <w:noProof/>
          <w:lang w:eastAsia="es-ES"/>
        </w:rPr>
      </w:pPr>
    </w:p>
    <w:p w:rsidR="00A07615" w:rsidRDefault="00A07615" w:rsidP="008B6147">
      <w:pPr>
        <w:pStyle w:val="Sinespaciado"/>
        <w:sectPr w:rsidR="00A07615" w:rsidSect="003573A3">
          <w:pgSz w:w="12240" w:h="15840" w:code="1"/>
          <w:pgMar w:top="1417" w:right="1701" w:bottom="1417" w:left="1701" w:header="708" w:footer="708" w:gutter="0"/>
          <w:cols w:space="708"/>
          <w:docGrid w:linePitch="360"/>
        </w:sectPr>
      </w:pPr>
    </w:p>
    <w:p w:rsidR="00A07615" w:rsidRDefault="00A07615" w:rsidP="00233E78">
      <w:pPr>
        <w:pStyle w:val="Ttulo1"/>
      </w:pPr>
      <w:bookmarkStart w:id="20" w:name="_Toc238897813"/>
      <w:r>
        <w:lastRenderedPageBreak/>
        <w:t>CAPÍTULO III: Análisis de Requerimientos del Proyecto</w:t>
      </w:r>
      <w:bookmarkEnd w:id="20"/>
    </w:p>
    <w:p w:rsidR="003573A3" w:rsidRDefault="003573A3" w:rsidP="008B6147">
      <w:pPr>
        <w:pStyle w:val="Sinespaciado"/>
      </w:pPr>
    </w:p>
    <w:p w:rsidR="00A07615" w:rsidRPr="001207F8" w:rsidRDefault="00A07615" w:rsidP="001207F8">
      <w:pPr>
        <w:pStyle w:val="Ttulo2"/>
      </w:pPr>
      <w:bookmarkStart w:id="21" w:name="_Toc238897814"/>
      <w:r w:rsidRPr="001207F8">
        <w:t>R</w:t>
      </w:r>
      <w:r w:rsidR="00233E78">
        <w:t>equerimientos</w:t>
      </w:r>
      <w:r w:rsidRPr="001207F8">
        <w:t xml:space="preserve"> </w:t>
      </w:r>
      <w:r w:rsidR="00233E78">
        <w:t>de</w:t>
      </w:r>
      <w:r w:rsidRPr="001207F8">
        <w:t xml:space="preserve"> </w:t>
      </w:r>
      <w:r w:rsidR="00233E78">
        <w:t>desarrollo</w:t>
      </w:r>
      <w:bookmarkEnd w:id="21"/>
    </w:p>
    <w:p w:rsidR="001207F8" w:rsidRDefault="001207F8" w:rsidP="00A07615">
      <w:pPr>
        <w:rPr>
          <w:b/>
        </w:rPr>
      </w:pPr>
    </w:p>
    <w:p w:rsidR="00A07615" w:rsidRDefault="00A07615" w:rsidP="00A07615">
      <w:pPr>
        <w:rPr>
          <w:b/>
        </w:rPr>
      </w:pPr>
      <w:r>
        <w:rPr>
          <w:b/>
        </w:rPr>
        <w:t>Hardware, Software y Tecnologías de Red</w:t>
      </w:r>
    </w:p>
    <w:p w:rsidR="00A07615" w:rsidRDefault="00A07615" w:rsidP="00A07615">
      <w:pPr>
        <w:rPr>
          <w:b/>
        </w:rPr>
      </w:pPr>
    </w:p>
    <w:tbl>
      <w:tblPr>
        <w:tblW w:w="0" w:type="auto"/>
        <w:jc w:val="center"/>
        <w:tblBorders>
          <w:top w:val="single" w:sz="8" w:space="0" w:color="C0504D"/>
          <w:bottom w:val="single" w:sz="8" w:space="0" w:color="C0504D"/>
        </w:tblBorders>
        <w:tblLayout w:type="fixed"/>
        <w:tblLook w:val="0000"/>
      </w:tblPr>
      <w:tblGrid>
        <w:gridCol w:w="766"/>
        <w:gridCol w:w="4700"/>
      </w:tblGrid>
      <w:tr w:rsidR="009D1738" w:rsidRPr="00A07615" w:rsidTr="00A07615">
        <w:trPr>
          <w:trHeight w:val="509"/>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No.</w:t>
            </w:r>
          </w:p>
        </w:tc>
        <w:tc>
          <w:tcPr>
            <w:tcW w:w="4700" w:type="dxa"/>
            <w:tcBorders>
              <w:left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 xml:space="preserve">Hardware </w:t>
            </w:r>
          </w:p>
        </w:tc>
      </w:tr>
      <w:tr w:rsidR="00A07615" w:rsidRPr="00A07615" w:rsidTr="00A07615">
        <w:trPr>
          <w:trHeight w:val="707"/>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1</w:t>
            </w:r>
          </w:p>
        </w:tc>
        <w:tc>
          <w:tcPr>
            <w:tcW w:w="4700" w:type="dxa"/>
          </w:tcPr>
          <w:p w:rsidR="00A07615" w:rsidRPr="00A07615" w:rsidRDefault="00A07615" w:rsidP="00A07615">
            <w:pPr>
              <w:snapToGrid w:val="0"/>
              <w:spacing w:after="0" w:line="100" w:lineRule="atLeast"/>
              <w:rPr>
                <w:rFonts w:eastAsia="Times New Roman"/>
                <w:color w:val="943634"/>
              </w:rPr>
            </w:pPr>
            <w:r w:rsidRPr="00A07615">
              <w:rPr>
                <w:rFonts w:eastAsia="Times New Roman"/>
                <w:color w:val="943634"/>
              </w:rPr>
              <w:t>Desktops Windstorm Core 2.33ghz</w:t>
            </w:r>
            <w:r w:rsidRPr="00A07615">
              <w:rPr>
                <w:rFonts w:eastAsia="Times New Roman"/>
                <w:color w:val="943634"/>
                <w:sz w:val="24"/>
                <w:szCs w:val="24"/>
              </w:rPr>
              <w:t xml:space="preserve"> </w:t>
            </w:r>
            <w:r w:rsidRPr="00A07615">
              <w:rPr>
                <w:rFonts w:eastAsia="Times New Roman"/>
                <w:color w:val="943634"/>
              </w:rPr>
              <w:t>para desarrolladores (2)</w:t>
            </w:r>
          </w:p>
        </w:tc>
      </w:tr>
      <w:tr w:rsidR="00A07615" w:rsidRPr="00A07615" w:rsidTr="00A07615">
        <w:trPr>
          <w:trHeight w:val="481"/>
          <w:jc w:val="center"/>
        </w:trPr>
        <w:tc>
          <w:tcPr>
            <w:tcW w:w="766" w:type="dxa"/>
            <w:tcBorders>
              <w:left w:val="nil"/>
              <w:bottom w:val="nil"/>
              <w:right w:val="nil"/>
            </w:tcBorders>
            <w:shd w:val="clear" w:color="auto" w:fill="EFD3D2"/>
          </w:tcPr>
          <w:p w:rsidR="00A07615" w:rsidRPr="00A07615" w:rsidRDefault="00157182" w:rsidP="00A07615">
            <w:pPr>
              <w:snapToGrid w:val="0"/>
              <w:rPr>
                <w:rFonts w:eastAsia="Times New Roman"/>
                <w:b/>
                <w:color w:val="943634"/>
                <w:sz w:val="20"/>
                <w:szCs w:val="20"/>
                <w:lang w:val="es-SV"/>
              </w:rPr>
            </w:pPr>
            <w:r>
              <w:rPr>
                <w:rFonts w:eastAsia="Times New Roman"/>
                <w:b/>
                <w:color w:val="943634"/>
                <w:sz w:val="20"/>
                <w:szCs w:val="20"/>
                <w:lang w:val="es-SV"/>
              </w:rPr>
              <w:t>2</w:t>
            </w:r>
          </w:p>
        </w:tc>
        <w:tc>
          <w:tcPr>
            <w:tcW w:w="4700" w:type="dxa"/>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Desktop Dell Vostro 220 Mini Tower para Project Manager (1)</w:t>
            </w:r>
          </w:p>
        </w:tc>
      </w:tr>
      <w:tr w:rsidR="009D1738" w:rsidRPr="00A07615" w:rsidTr="00A07615">
        <w:trPr>
          <w:trHeight w:val="481"/>
          <w:jc w:val="center"/>
        </w:trPr>
        <w:tc>
          <w:tcPr>
            <w:tcW w:w="766" w:type="dxa"/>
            <w:tcBorders>
              <w:left w:val="nil"/>
              <w:bottom w:val="nil"/>
              <w:right w:val="nil"/>
            </w:tcBorders>
            <w:shd w:val="clear" w:color="auto" w:fill="EFD3D2"/>
          </w:tcPr>
          <w:p w:rsidR="00A07615" w:rsidRPr="00A07615" w:rsidRDefault="00157182" w:rsidP="00A07615">
            <w:pPr>
              <w:snapToGrid w:val="0"/>
              <w:rPr>
                <w:rFonts w:eastAsia="Times New Roman"/>
                <w:b/>
                <w:color w:val="943634"/>
                <w:sz w:val="20"/>
                <w:szCs w:val="20"/>
                <w:lang w:val="es-SV"/>
              </w:rPr>
            </w:pPr>
            <w:r>
              <w:rPr>
                <w:rFonts w:eastAsia="Times New Roman"/>
                <w:b/>
                <w:color w:val="943634"/>
                <w:sz w:val="20"/>
                <w:szCs w:val="20"/>
                <w:lang w:val="es-SV"/>
              </w:rPr>
              <w:t>3</w:t>
            </w:r>
          </w:p>
        </w:tc>
        <w:tc>
          <w:tcPr>
            <w:tcW w:w="4700" w:type="dxa"/>
            <w:tcBorders>
              <w:left w:val="nil"/>
              <w:right w:val="nil"/>
            </w:tcBorders>
            <w:shd w:val="clear" w:color="auto" w:fill="EFD3D2"/>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UPS MINUTE MAN Pro 320</w:t>
            </w:r>
            <w:r w:rsidRPr="00A07615">
              <w:rPr>
                <w:rFonts w:eastAsia="Times New Roman"/>
                <w:b/>
                <w:bCs/>
                <w:color w:val="943634"/>
                <w:lang w:val="en-US"/>
              </w:rPr>
              <w:t xml:space="preserve"> </w:t>
            </w:r>
            <w:r w:rsidRPr="00A07615">
              <w:rPr>
                <w:rFonts w:eastAsia="Times New Roman"/>
                <w:bCs/>
                <w:color w:val="943634"/>
                <w:lang w:val="en-US"/>
              </w:rPr>
              <w:t>(5)</w:t>
            </w:r>
          </w:p>
        </w:tc>
      </w:tr>
      <w:tr w:rsidR="00A07615" w:rsidRPr="00A07615" w:rsidTr="00A07615">
        <w:trPr>
          <w:trHeight w:val="481"/>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p>
        </w:tc>
        <w:tc>
          <w:tcPr>
            <w:tcW w:w="4700" w:type="dxa"/>
          </w:tcPr>
          <w:p w:rsidR="00A07615" w:rsidRPr="00A07615" w:rsidRDefault="00A07615" w:rsidP="00A07615">
            <w:pPr>
              <w:snapToGrid w:val="0"/>
              <w:spacing w:after="0" w:line="100" w:lineRule="atLeast"/>
              <w:rPr>
                <w:rFonts w:eastAsia="Times New Roman"/>
                <w:b/>
                <w:color w:val="943634"/>
                <w:lang w:val="en-US"/>
              </w:rPr>
            </w:pPr>
            <w:r w:rsidRPr="00A07615">
              <w:rPr>
                <w:rFonts w:eastAsia="Times New Roman"/>
                <w:b/>
                <w:color w:val="943634"/>
                <w:lang w:val="en-US"/>
              </w:rPr>
              <w:t>Software</w:t>
            </w:r>
          </w:p>
        </w:tc>
      </w:tr>
      <w:tr w:rsidR="009D1738" w:rsidRPr="00A07615" w:rsidTr="00A07615">
        <w:trPr>
          <w:trHeight w:val="481"/>
          <w:jc w:val="center"/>
        </w:trPr>
        <w:tc>
          <w:tcPr>
            <w:tcW w:w="766" w:type="dxa"/>
            <w:tcBorders>
              <w:left w:val="nil"/>
              <w:bottom w:val="nil"/>
              <w:right w:val="nil"/>
            </w:tcBorders>
            <w:shd w:val="clear" w:color="auto" w:fill="EFD3D2"/>
          </w:tcPr>
          <w:p w:rsidR="00A07615" w:rsidRPr="00A07615" w:rsidRDefault="00157182" w:rsidP="00A07615">
            <w:pPr>
              <w:snapToGrid w:val="0"/>
              <w:rPr>
                <w:rFonts w:eastAsia="Times New Roman"/>
                <w:b/>
                <w:color w:val="943634"/>
                <w:sz w:val="20"/>
                <w:szCs w:val="20"/>
                <w:lang w:val="es-SV"/>
              </w:rPr>
            </w:pPr>
            <w:r>
              <w:rPr>
                <w:rFonts w:eastAsia="Times New Roman"/>
                <w:b/>
                <w:color w:val="943634"/>
                <w:sz w:val="20"/>
                <w:szCs w:val="20"/>
                <w:lang w:val="es-SV"/>
              </w:rPr>
              <w:t>4</w:t>
            </w:r>
          </w:p>
        </w:tc>
        <w:tc>
          <w:tcPr>
            <w:tcW w:w="4700" w:type="dxa"/>
            <w:tcBorders>
              <w:left w:val="nil"/>
              <w:right w:val="nil"/>
            </w:tcBorders>
            <w:shd w:val="clear" w:color="auto" w:fill="EFD3D2"/>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Apache Tomcat 6.0.18</w:t>
            </w:r>
          </w:p>
        </w:tc>
      </w:tr>
      <w:tr w:rsidR="00A07615" w:rsidRPr="00A07615" w:rsidTr="00A07615">
        <w:trPr>
          <w:trHeight w:val="481"/>
          <w:jc w:val="center"/>
        </w:trPr>
        <w:tc>
          <w:tcPr>
            <w:tcW w:w="766" w:type="dxa"/>
            <w:tcBorders>
              <w:left w:val="nil"/>
              <w:bottom w:val="nil"/>
              <w:right w:val="nil"/>
            </w:tcBorders>
            <w:shd w:val="clear" w:color="auto" w:fill="EFD3D2"/>
          </w:tcPr>
          <w:p w:rsidR="00A07615" w:rsidRPr="00A07615" w:rsidRDefault="00157182" w:rsidP="00A07615">
            <w:pPr>
              <w:snapToGrid w:val="0"/>
              <w:rPr>
                <w:rFonts w:eastAsia="Times New Roman"/>
                <w:b/>
                <w:color w:val="943634"/>
                <w:sz w:val="20"/>
                <w:szCs w:val="20"/>
                <w:lang w:val="es-SV"/>
              </w:rPr>
            </w:pPr>
            <w:r>
              <w:rPr>
                <w:rFonts w:eastAsia="Times New Roman"/>
                <w:b/>
                <w:color w:val="943634"/>
                <w:sz w:val="20"/>
                <w:szCs w:val="20"/>
                <w:lang w:val="es-SV"/>
              </w:rPr>
              <w:t>5</w:t>
            </w:r>
          </w:p>
        </w:tc>
        <w:tc>
          <w:tcPr>
            <w:tcW w:w="4700" w:type="dxa"/>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Netbeans 6.5.1</w:t>
            </w:r>
          </w:p>
        </w:tc>
      </w:tr>
      <w:tr w:rsidR="009D1738" w:rsidRPr="00A07615" w:rsidTr="00A07615">
        <w:trPr>
          <w:trHeight w:val="481"/>
          <w:jc w:val="center"/>
        </w:trPr>
        <w:tc>
          <w:tcPr>
            <w:tcW w:w="766" w:type="dxa"/>
            <w:tcBorders>
              <w:left w:val="nil"/>
              <w:bottom w:val="nil"/>
              <w:right w:val="nil"/>
            </w:tcBorders>
            <w:shd w:val="clear" w:color="auto" w:fill="EFD3D2"/>
          </w:tcPr>
          <w:p w:rsidR="00A07615" w:rsidRPr="00A07615" w:rsidRDefault="00157182" w:rsidP="00A07615">
            <w:pPr>
              <w:snapToGrid w:val="0"/>
              <w:rPr>
                <w:rFonts w:eastAsia="Times New Roman"/>
                <w:b/>
                <w:color w:val="943634"/>
                <w:sz w:val="20"/>
                <w:szCs w:val="20"/>
                <w:lang w:val="es-SV"/>
              </w:rPr>
            </w:pPr>
            <w:r>
              <w:rPr>
                <w:rFonts w:eastAsia="Times New Roman"/>
                <w:b/>
                <w:color w:val="943634"/>
                <w:sz w:val="20"/>
                <w:szCs w:val="20"/>
                <w:lang w:val="es-SV"/>
              </w:rPr>
              <w:t>6</w:t>
            </w:r>
          </w:p>
        </w:tc>
        <w:tc>
          <w:tcPr>
            <w:tcW w:w="4700" w:type="dxa"/>
            <w:tcBorders>
              <w:left w:val="nil"/>
              <w:right w:val="nil"/>
            </w:tcBorders>
            <w:shd w:val="clear" w:color="auto" w:fill="EFD3D2"/>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MySQL Server 5.1</w:t>
            </w:r>
          </w:p>
        </w:tc>
      </w:tr>
      <w:tr w:rsidR="00A07615" w:rsidRPr="00A07615" w:rsidTr="00A07615">
        <w:trPr>
          <w:trHeight w:val="481"/>
          <w:jc w:val="center"/>
        </w:trPr>
        <w:tc>
          <w:tcPr>
            <w:tcW w:w="766" w:type="dxa"/>
            <w:tcBorders>
              <w:left w:val="nil"/>
              <w:bottom w:val="nil"/>
              <w:right w:val="nil"/>
            </w:tcBorders>
            <w:shd w:val="clear" w:color="auto" w:fill="EFD3D2"/>
          </w:tcPr>
          <w:p w:rsidR="00A07615" w:rsidRPr="00A07615" w:rsidRDefault="00157182" w:rsidP="00A07615">
            <w:pPr>
              <w:snapToGrid w:val="0"/>
              <w:rPr>
                <w:rFonts w:eastAsia="Times New Roman"/>
                <w:b/>
                <w:color w:val="943634"/>
                <w:sz w:val="20"/>
                <w:szCs w:val="20"/>
                <w:lang w:val="es-SV"/>
              </w:rPr>
            </w:pPr>
            <w:r>
              <w:rPr>
                <w:rFonts w:eastAsia="Times New Roman"/>
                <w:b/>
                <w:color w:val="943634"/>
                <w:sz w:val="20"/>
                <w:szCs w:val="20"/>
                <w:lang w:val="es-SV"/>
              </w:rPr>
              <w:t>7</w:t>
            </w:r>
          </w:p>
        </w:tc>
        <w:tc>
          <w:tcPr>
            <w:tcW w:w="4700" w:type="dxa"/>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MySQL Administrator</w:t>
            </w:r>
          </w:p>
        </w:tc>
      </w:tr>
      <w:tr w:rsidR="009D1738" w:rsidRPr="00A07615" w:rsidTr="00A07615">
        <w:trPr>
          <w:trHeight w:val="481"/>
          <w:jc w:val="center"/>
        </w:trPr>
        <w:tc>
          <w:tcPr>
            <w:tcW w:w="766" w:type="dxa"/>
            <w:tcBorders>
              <w:left w:val="nil"/>
              <w:bottom w:val="nil"/>
              <w:right w:val="nil"/>
            </w:tcBorders>
            <w:shd w:val="clear" w:color="auto" w:fill="EFD3D2"/>
          </w:tcPr>
          <w:p w:rsidR="00A07615" w:rsidRPr="00A07615" w:rsidRDefault="00157182" w:rsidP="00A07615">
            <w:pPr>
              <w:snapToGrid w:val="0"/>
              <w:rPr>
                <w:rFonts w:eastAsia="Times New Roman"/>
                <w:b/>
                <w:color w:val="943634"/>
                <w:sz w:val="20"/>
                <w:szCs w:val="20"/>
                <w:lang w:val="es-SV"/>
              </w:rPr>
            </w:pPr>
            <w:r>
              <w:rPr>
                <w:rFonts w:eastAsia="Times New Roman"/>
                <w:b/>
                <w:color w:val="943634"/>
                <w:sz w:val="20"/>
                <w:szCs w:val="20"/>
                <w:lang w:val="es-SV"/>
              </w:rPr>
              <w:t>8</w:t>
            </w:r>
          </w:p>
        </w:tc>
        <w:tc>
          <w:tcPr>
            <w:tcW w:w="4700" w:type="dxa"/>
            <w:tcBorders>
              <w:left w:val="nil"/>
              <w:right w:val="nil"/>
            </w:tcBorders>
            <w:shd w:val="clear" w:color="auto" w:fill="EFD3D2"/>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MySQL Query Browser</w:t>
            </w:r>
          </w:p>
        </w:tc>
      </w:tr>
      <w:tr w:rsidR="00A07615" w:rsidRPr="00A07615" w:rsidTr="00A07615">
        <w:trPr>
          <w:trHeight w:val="481"/>
          <w:jc w:val="center"/>
        </w:trPr>
        <w:tc>
          <w:tcPr>
            <w:tcW w:w="766" w:type="dxa"/>
            <w:tcBorders>
              <w:left w:val="nil"/>
              <w:bottom w:val="nil"/>
              <w:right w:val="nil"/>
            </w:tcBorders>
            <w:shd w:val="clear" w:color="auto" w:fill="EFD3D2"/>
          </w:tcPr>
          <w:p w:rsidR="00A07615" w:rsidRPr="00A07615" w:rsidRDefault="00157182" w:rsidP="00A07615">
            <w:pPr>
              <w:snapToGrid w:val="0"/>
              <w:rPr>
                <w:rFonts w:eastAsia="Times New Roman"/>
                <w:b/>
                <w:color w:val="943634"/>
                <w:sz w:val="20"/>
                <w:szCs w:val="20"/>
                <w:lang w:val="es-SV"/>
              </w:rPr>
            </w:pPr>
            <w:r>
              <w:rPr>
                <w:rFonts w:eastAsia="Times New Roman"/>
                <w:b/>
                <w:color w:val="943634"/>
                <w:sz w:val="20"/>
                <w:szCs w:val="20"/>
                <w:lang w:val="es-SV"/>
              </w:rPr>
              <w:t>9</w:t>
            </w:r>
          </w:p>
        </w:tc>
        <w:tc>
          <w:tcPr>
            <w:tcW w:w="4700" w:type="dxa"/>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MySQL Workbench</w:t>
            </w:r>
          </w:p>
        </w:tc>
      </w:tr>
      <w:tr w:rsidR="009D1738" w:rsidRPr="00A07615" w:rsidTr="00A07615">
        <w:trPr>
          <w:trHeight w:val="481"/>
          <w:jc w:val="center"/>
        </w:trPr>
        <w:tc>
          <w:tcPr>
            <w:tcW w:w="766" w:type="dxa"/>
            <w:tcBorders>
              <w:left w:val="nil"/>
              <w:bottom w:val="nil"/>
              <w:right w:val="nil"/>
            </w:tcBorders>
            <w:shd w:val="clear" w:color="auto" w:fill="EFD3D2"/>
          </w:tcPr>
          <w:p w:rsidR="00A07615" w:rsidRPr="00A07615" w:rsidRDefault="00A07615" w:rsidP="00157182">
            <w:pPr>
              <w:snapToGrid w:val="0"/>
              <w:rPr>
                <w:rFonts w:eastAsia="Times New Roman"/>
                <w:b/>
                <w:color w:val="943634"/>
                <w:sz w:val="20"/>
                <w:szCs w:val="20"/>
                <w:lang w:val="es-SV"/>
              </w:rPr>
            </w:pPr>
            <w:r w:rsidRPr="00A07615">
              <w:rPr>
                <w:rFonts w:eastAsia="Times New Roman"/>
                <w:b/>
                <w:color w:val="943634"/>
                <w:sz w:val="20"/>
                <w:szCs w:val="20"/>
                <w:lang w:val="es-SV"/>
              </w:rPr>
              <w:t>1</w:t>
            </w:r>
            <w:r w:rsidR="00157182">
              <w:rPr>
                <w:rFonts w:eastAsia="Times New Roman"/>
                <w:b/>
                <w:color w:val="943634"/>
                <w:sz w:val="20"/>
                <w:szCs w:val="20"/>
                <w:lang w:val="es-SV"/>
              </w:rPr>
              <w:t>0</w:t>
            </w:r>
          </w:p>
        </w:tc>
        <w:tc>
          <w:tcPr>
            <w:tcW w:w="4700" w:type="dxa"/>
            <w:tcBorders>
              <w:left w:val="nil"/>
              <w:right w:val="nil"/>
            </w:tcBorders>
            <w:shd w:val="clear" w:color="auto" w:fill="EFD3D2"/>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Java Development Kit</w:t>
            </w:r>
          </w:p>
        </w:tc>
      </w:tr>
      <w:tr w:rsidR="009D1738"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157182">
            <w:pPr>
              <w:snapToGrid w:val="0"/>
              <w:rPr>
                <w:rFonts w:eastAsia="Times New Roman"/>
                <w:b/>
                <w:color w:val="943634"/>
                <w:sz w:val="20"/>
                <w:szCs w:val="20"/>
                <w:lang w:val="es-SV"/>
              </w:rPr>
            </w:pPr>
            <w:r w:rsidRPr="00A07615">
              <w:rPr>
                <w:rFonts w:eastAsia="Times New Roman"/>
                <w:b/>
                <w:color w:val="943634"/>
                <w:sz w:val="20"/>
                <w:szCs w:val="20"/>
                <w:lang w:val="es-SV"/>
              </w:rPr>
              <w:t>1</w:t>
            </w:r>
            <w:r w:rsidR="00157182">
              <w:rPr>
                <w:rFonts w:eastAsia="Times New Roman"/>
                <w:b/>
                <w:color w:val="943634"/>
                <w:sz w:val="20"/>
                <w:szCs w:val="20"/>
                <w:lang w:val="es-SV"/>
              </w:rPr>
              <w:t>2</w:t>
            </w:r>
          </w:p>
        </w:tc>
        <w:tc>
          <w:tcPr>
            <w:tcW w:w="4700" w:type="dxa"/>
            <w:tcBorders>
              <w:left w:val="nil"/>
              <w:right w:val="nil"/>
            </w:tcBorders>
            <w:shd w:val="clear" w:color="auto" w:fill="auto"/>
          </w:tcPr>
          <w:p w:rsidR="00A07615" w:rsidRPr="00A07615" w:rsidRDefault="00A07615" w:rsidP="00A07615">
            <w:pPr>
              <w:snapToGrid w:val="0"/>
              <w:spacing w:after="0" w:line="100" w:lineRule="atLeast"/>
              <w:rPr>
                <w:rFonts w:eastAsia="Times New Roman"/>
                <w:b/>
                <w:bCs/>
                <w:color w:val="943634"/>
              </w:rPr>
            </w:pPr>
            <w:r w:rsidRPr="00A07615">
              <w:rPr>
                <w:rFonts w:eastAsia="Times New Roman"/>
                <w:color w:val="943634"/>
              </w:rPr>
              <w:t>Subversion 1.5</w:t>
            </w:r>
          </w:p>
        </w:tc>
      </w:tr>
      <w:tr w:rsidR="00A07615"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157182">
            <w:pPr>
              <w:snapToGrid w:val="0"/>
              <w:rPr>
                <w:rFonts w:eastAsia="Times New Roman"/>
                <w:b/>
                <w:color w:val="943634"/>
                <w:sz w:val="20"/>
                <w:szCs w:val="20"/>
                <w:lang w:val="es-SV"/>
              </w:rPr>
            </w:pPr>
            <w:r w:rsidRPr="00A07615">
              <w:rPr>
                <w:rFonts w:eastAsia="Times New Roman"/>
                <w:b/>
                <w:color w:val="943634"/>
                <w:sz w:val="20"/>
                <w:szCs w:val="20"/>
                <w:lang w:val="es-SV"/>
              </w:rPr>
              <w:t>1</w:t>
            </w:r>
            <w:r w:rsidR="00157182">
              <w:rPr>
                <w:rFonts w:eastAsia="Times New Roman"/>
                <w:b/>
                <w:color w:val="943634"/>
                <w:sz w:val="20"/>
                <w:szCs w:val="20"/>
                <w:lang w:val="es-SV"/>
              </w:rPr>
              <w:t>3</w:t>
            </w:r>
          </w:p>
        </w:tc>
        <w:tc>
          <w:tcPr>
            <w:tcW w:w="4700" w:type="dxa"/>
            <w:shd w:val="clear" w:color="auto" w:fill="F2DBDB"/>
          </w:tcPr>
          <w:p w:rsidR="00A07615" w:rsidRPr="00A07615" w:rsidRDefault="00A07615" w:rsidP="00A07615">
            <w:pPr>
              <w:snapToGrid w:val="0"/>
              <w:spacing w:after="0" w:line="100" w:lineRule="atLeast"/>
              <w:rPr>
                <w:rFonts w:eastAsia="Times New Roman"/>
                <w:b/>
                <w:bCs/>
                <w:color w:val="943634"/>
              </w:rPr>
            </w:pPr>
            <w:r w:rsidRPr="00A07615">
              <w:rPr>
                <w:rFonts w:eastAsia="Times New Roman"/>
                <w:color w:val="943634"/>
              </w:rPr>
              <w:t>Sistema Operativo Ubuntu 9.04</w:t>
            </w:r>
          </w:p>
        </w:tc>
      </w:tr>
      <w:tr w:rsidR="009D1738"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157182">
            <w:pPr>
              <w:snapToGrid w:val="0"/>
              <w:rPr>
                <w:rFonts w:eastAsia="Times New Roman"/>
                <w:b/>
                <w:color w:val="943634"/>
                <w:sz w:val="20"/>
                <w:szCs w:val="20"/>
                <w:lang w:val="es-SV"/>
              </w:rPr>
            </w:pPr>
            <w:r w:rsidRPr="00A07615">
              <w:rPr>
                <w:rFonts w:eastAsia="Times New Roman"/>
                <w:b/>
                <w:color w:val="943634"/>
                <w:sz w:val="20"/>
                <w:szCs w:val="20"/>
                <w:lang w:val="es-SV"/>
              </w:rPr>
              <w:t>1</w:t>
            </w:r>
            <w:r w:rsidR="00157182">
              <w:rPr>
                <w:rFonts w:eastAsia="Times New Roman"/>
                <w:b/>
                <w:color w:val="943634"/>
                <w:sz w:val="20"/>
                <w:szCs w:val="20"/>
                <w:lang w:val="es-SV"/>
              </w:rPr>
              <w:t>4</w:t>
            </w:r>
          </w:p>
        </w:tc>
        <w:tc>
          <w:tcPr>
            <w:tcW w:w="4700" w:type="dxa"/>
            <w:tcBorders>
              <w:left w:val="nil"/>
              <w:right w:val="nil"/>
            </w:tcBorders>
            <w:shd w:val="clear" w:color="auto" w:fill="FFFFFF"/>
          </w:tcPr>
          <w:p w:rsidR="00A07615" w:rsidRPr="00A07615" w:rsidRDefault="00A07615" w:rsidP="00A07615">
            <w:pPr>
              <w:snapToGrid w:val="0"/>
              <w:spacing w:after="0" w:line="100" w:lineRule="atLeast"/>
              <w:rPr>
                <w:rFonts w:eastAsia="Times New Roman"/>
                <w:color w:val="943634"/>
              </w:rPr>
            </w:pPr>
            <w:r w:rsidRPr="00A07615">
              <w:rPr>
                <w:rFonts w:eastAsia="Times New Roman"/>
                <w:color w:val="943634"/>
              </w:rPr>
              <w:t>IceFaces</w:t>
            </w:r>
          </w:p>
        </w:tc>
      </w:tr>
      <w:tr w:rsidR="00A07615"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157182">
            <w:pPr>
              <w:snapToGrid w:val="0"/>
              <w:rPr>
                <w:rFonts w:eastAsia="Times New Roman"/>
                <w:b/>
                <w:color w:val="943634"/>
                <w:sz w:val="20"/>
                <w:szCs w:val="20"/>
                <w:lang w:val="es-SV"/>
              </w:rPr>
            </w:pPr>
            <w:r w:rsidRPr="00A07615">
              <w:rPr>
                <w:rFonts w:eastAsia="Times New Roman"/>
                <w:b/>
                <w:color w:val="943634"/>
                <w:sz w:val="20"/>
                <w:szCs w:val="20"/>
                <w:lang w:val="es-SV"/>
              </w:rPr>
              <w:t>1</w:t>
            </w:r>
            <w:r w:rsidR="00157182">
              <w:rPr>
                <w:rFonts w:eastAsia="Times New Roman"/>
                <w:b/>
                <w:color w:val="943634"/>
                <w:sz w:val="20"/>
                <w:szCs w:val="20"/>
                <w:lang w:val="es-SV"/>
              </w:rPr>
              <w:t>5</w:t>
            </w:r>
          </w:p>
        </w:tc>
        <w:tc>
          <w:tcPr>
            <w:tcW w:w="4700" w:type="dxa"/>
            <w:shd w:val="clear" w:color="auto" w:fill="F2DBDB"/>
          </w:tcPr>
          <w:p w:rsidR="00A07615" w:rsidRPr="00A07615" w:rsidRDefault="00A07615" w:rsidP="00A07615">
            <w:pPr>
              <w:snapToGrid w:val="0"/>
              <w:spacing w:after="0" w:line="100" w:lineRule="atLeast"/>
              <w:rPr>
                <w:rFonts w:eastAsia="Times New Roman"/>
                <w:color w:val="943634"/>
              </w:rPr>
            </w:pPr>
            <w:r w:rsidRPr="00A07615">
              <w:rPr>
                <w:rFonts w:eastAsia="Times New Roman"/>
                <w:color w:val="943634"/>
              </w:rPr>
              <w:t>DHTMLXScheduler</w:t>
            </w:r>
          </w:p>
        </w:tc>
      </w:tr>
      <w:tr w:rsidR="009D1738"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p>
        </w:tc>
        <w:tc>
          <w:tcPr>
            <w:tcW w:w="4700" w:type="dxa"/>
            <w:tcBorders>
              <w:left w:val="nil"/>
              <w:right w:val="nil"/>
            </w:tcBorders>
            <w:shd w:val="clear" w:color="auto" w:fill="FFFFFF"/>
          </w:tcPr>
          <w:p w:rsidR="00A07615" w:rsidRPr="00A07615" w:rsidRDefault="00A07615" w:rsidP="00A07615">
            <w:pPr>
              <w:snapToGrid w:val="0"/>
              <w:spacing w:after="0" w:line="100" w:lineRule="atLeast"/>
              <w:rPr>
                <w:rFonts w:eastAsia="Times New Roman"/>
                <w:color w:val="943634"/>
              </w:rPr>
            </w:pPr>
            <w:r w:rsidRPr="00A07615">
              <w:rPr>
                <w:rFonts w:eastAsia="Times New Roman"/>
                <w:b/>
                <w:bCs/>
                <w:color w:val="943634"/>
              </w:rPr>
              <w:t>Tecnologías de Red</w:t>
            </w:r>
          </w:p>
        </w:tc>
      </w:tr>
      <w:tr w:rsidR="00A07615" w:rsidRPr="00A07615" w:rsidTr="00157182">
        <w:trPr>
          <w:trHeight w:val="481"/>
          <w:jc w:val="center"/>
        </w:trPr>
        <w:tc>
          <w:tcPr>
            <w:tcW w:w="766" w:type="dxa"/>
            <w:tcBorders>
              <w:left w:val="nil"/>
              <w:right w:val="nil"/>
            </w:tcBorders>
            <w:shd w:val="clear" w:color="auto" w:fill="EFD3D2"/>
          </w:tcPr>
          <w:p w:rsidR="00A07615" w:rsidRPr="00A07615" w:rsidRDefault="00A07615" w:rsidP="00157182">
            <w:pPr>
              <w:snapToGrid w:val="0"/>
              <w:rPr>
                <w:rFonts w:eastAsia="Times New Roman"/>
                <w:b/>
                <w:color w:val="943634"/>
                <w:sz w:val="20"/>
                <w:szCs w:val="20"/>
                <w:lang w:val="es-SV"/>
              </w:rPr>
            </w:pPr>
            <w:r w:rsidRPr="00A07615">
              <w:rPr>
                <w:rFonts w:eastAsia="Times New Roman"/>
                <w:b/>
                <w:color w:val="943634"/>
                <w:sz w:val="20"/>
                <w:szCs w:val="20"/>
                <w:lang w:val="es-SV"/>
              </w:rPr>
              <w:t>1</w:t>
            </w:r>
            <w:r w:rsidR="00157182">
              <w:rPr>
                <w:rFonts w:eastAsia="Times New Roman"/>
                <w:b/>
                <w:color w:val="943634"/>
                <w:sz w:val="20"/>
                <w:szCs w:val="20"/>
                <w:lang w:val="es-SV"/>
              </w:rPr>
              <w:t>6</w:t>
            </w:r>
          </w:p>
        </w:tc>
        <w:tc>
          <w:tcPr>
            <w:tcW w:w="4700" w:type="dxa"/>
            <w:shd w:val="clear" w:color="auto" w:fill="F2DBDB"/>
          </w:tcPr>
          <w:p w:rsidR="00A07615" w:rsidRPr="00A07615" w:rsidRDefault="00A07615" w:rsidP="00A07615">
            <w:pPr>
              <w:snapToGrid w:val="0"/>
              <w:spacing w:after="0" w:line="100" w:lineRule="atLeast"/>
              <w:rPr>
                <w:rFonts w:eastAsia="Times New Roman"/>
                <w:color w:val="943634"/>
              </w:rPr>
            </w:pPr>
            <w:r w:rsidRPr="00A07615">
              <w:rPr>
                <w:rFonts w:eastAsia="Times New Roman"/>
                <w:color w:val="943634"/>
              </w:rPr>
              <w:t>Conexión a Internet</w:t>
            </w:r>
          </w:p>
          <w:p w:rsidR="00A07615" w:rsidRPr="00A07615" w:rsidRDefault="00A07615" w:rsidP="00A07615">
            <w:pPr>
              <w:snapToGrid w:val="0"/>
              <w:spacing w:after="0" w:line="100" w:lineRule="atLeast"/>
              <w:rPr>
                <w:rFonts w:eastAsia="Times New Roman"/>
                <w:b/>
                <w:bCs/>
                <w:color w:val="943634"/>
              </w:rPr>
            </w:pPr>
          </w:p>
        </w:tc>
      </w:tr>
    </w:tbl>
    <w:p w:rsidR="00A07615" w:rsidRPr="00C42BF3" w:rsidRDefault="00C42BF3" w:rsidP="00C42BF3">
      <w:pPr>
        <w:pStyle w:val="Sinespaciado"/>
        <w:jc w:val="center"/>
        <w:rPr>
          <w:sz w:val="20"/>
          <w:szCs w:val="20"/>
        </w:rPr>
      </w:pPr>
      <w:r>
        <w:rPr>
          <w:sz w:val="20"/>
          <w:szCs w:val="20"/>
        </w:rPr>
        <w:t>Tabla</w:t>
      </w:r>
      <w:r w:rsidR="00D664CA">
        <w:rPr>
          <w:sz w:val="20"/>
          <w:szCs w:val="20"/>
        </w:rPr>
        <w:t xml:space="preserve"> 3.1</w:t>
      </w:r>
      <w:r>
        <w:rPr>
          <w:sz w:val="20"/>
          <w:szCs w:val="20"/>
        </w:rPr>
        <w:t>: Requerimientos de Desarrollo de JHard</w:t>
      </w:r>
    </w:p>
    <w:p w:rsidR="00A07615" w:rsidRDefault="00A07615" w:rsidP="008B6147">
      <w:pPr>
        <w:pStyle w:val="Sinespaciado"/>
      </w:pPr>
    </w:p>
    <w:p w:rsidR="00A07615" w:rsidRDefault="00A07615" w:rsidP="00A07615">
      <w:pPr>
        <w:rPr>
          <w:b/>
        </w:rPr>
      </w:pPr>
      <w:r>
        <w:rPr>
          <w:b/>
        </w:rPr>
        <w:lastRenderedPageBreak/>
        <w:t>Requerimientos de Recursos Humanos</w:t>
      </w:r>
    </w:p>
    <w:p w:rsidR="00A07615" w:rsidRDefault="00A07615" w:rsidP="00A07615">
      <w:pPr>
        <w:rPr>
          <w:b/>
        </w:rPr>
      </w:pPr>
    </w:p>
    <w:tbl>
      <w:tblPr>
        <w:tblW w:w="9131" w:type="dxa"/>
        <w:tblBorders>
          <w:top w:val="single" w:sz="8" w:space="0" w:color="C0504D"/>
          <w:bottom w:val="single" w:sz="8" w:space="0" w:color="C0504D"/>
        </w:tblBorders>
        <w:tblLayout w:type="fixed"/>
        <w:tblLook w:val="0000"/>
      </w:tblPr>
      <w:tblGrid>
        <w:gridCol w:w="766"/>
        <w:gridCol w:w="2252"/>
        <w:gridCol w:w="2693"/>
        <w:gridCol w:w="3420"/>
      </w:tblGrid>
      <w:tr w:rsidR="009D1738" w:rsidRPr="00A07615" w:rsidTr="00A07615">
        <w:trPr>
          <w:trHeight w:val="509"/>
        </w:trPr>
        <w:tc>
          <w:tcPr>
            <w:tcW w:w="766" w:type="dxa"/>
            <w:vMerge w:val="restart"/>
            <w:tcBorders>
              <w:left w:val="nil"/>
              <w:bottom w:val="nil"/>
              <w:right w:val="nil"/>
            </w:tcBorders>
            <w:shd w:val="clear" w:color="auto" w:fill="EFD3D2"/>
          </w:tcPr>
          <w:p w:rsidR="00A07615" w:rsidRPr="00A07615" w:rsidRDefault="00A07615" w:rsidP="00A07615">
            <w:pPr>
              <w:snapToGrid w:val="0"/>
              <w:rPr>
                <w:rFonts w:eastAsia="Times New Roman"/>
                <w:b/>
                <w:color w:val="943634"/>
                <w:lang w:val="es-SV"/>
              </w:rPr>
            </w:pPr>
          </w:p>
        </w:tc>
        <w:tc>
          <w:tcPr>
            <w:tcW w:w="2252" w:type="dxa"/>
            <w:vMerge w:val="restart"/>
            <w:tcBorders>
              <w:left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ROL</w:t>
            </w:r>
          </w:p>
        </w:tc>
        <w:tc>
          <w:tcPr>
            <w:tcW w:w="2693" w:type="dxa"/>
            <w:vMerge w:val="restart"/>
            <w:tcBorders>
              <w:left w:val="nil"/>
              <w:bottom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RESPONSABLE</w:t>
            </w:r>
          </w:p>
        </w:tc>
        <w:tc>
          <w:tcPr>
            <w:tcW w:w="3420" w:type="dxa"/>
            <w:vMerge w:val="restart"/>
            <w:tcBorders>
              <w:left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REQUERIMIENTOS</w:t>
            </w:r>
          </w:p>
        </w:tc>
      </w:tr>
      <w:tr w:rsidR="009D1738" w:rsidRPr="00A07615" w:rsidTr="00A07615">
        <w:trPr>
          <w:trHeight w:val="2182"/>
        </w:trPr>
        <w:tc>
          <w:tcPr>
            <w:tcW w:w="766" w:type="dxa"/>
            <w:vMerge w:val="restart"/>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1</w:t>
            </w:r>
          </w:p>
        </w:tc>
        <w:tc>
          <w:tcPr>
            <w:tcW w:w="2252" w:type="dxa"/>
            <w:vMerge w:val="restart"/>
          </w:tcPr>
          <w:p w:rsidR="00A07615" w:rsidRPr="00A07615" w:rsidRDefault="00A07615" w:rsidP="00A07615">
            <w:pPr>
              <w:snapToGrid w:val="0"/>
              <w:spacing w:line="100" w:lineRule="atLeast"/>
              <w:rPr>
                <w:rFonts w:eastAsia="Times New Roman"/>
                <w:b/>
                <w:color w:val="943634"/>
                <w:lang w:val="es-SV"/>
              </w:rPr>
            </w:pPr>
            <w:r w:rsidRPr="00A07615">
              <w:rPr>
                <w:rFonts w:eastAsia="Times New Roman"/>
                <w:b/>
                <w:color w:val="943634"/>
                <w:lang w:val="es-SV"/>
              </w:rPr>
              <w:t>Project Manager</w:t>
            </w:r>
          </w:p>
        </w:tc>
        <w:tc>
          <w:tcPr>
            <w:tcW w:w="2693" w:type="dxa"/>
            <w:vMerge w:val="restart"/>
            <w:tcBorders>
              <w:left w:val="nil"/>
              <w:bottom w:val="nil"/>
              <w:right w:val="nil"/>
            </w:tcBorders>
            <w:shd w:val="clear" w:color="auto" w:fill="EFD3D2"/>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Administrar personal del proyecto</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Administración de Recursos y tareas</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Velar por el cumplimiento del cronograma de actividades y WBS</w:t>
            </w:r>
          </w:p>
        </w:tc>
        <w:tc>
          <w:tcPr>
            <w:tcW w:w="3420" w:type="dxa"/>
            <w:vMerge w:val="restart"/>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Ingeniero de Sistemas Informáticos</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Especializado en administración de Proyectos</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Experiencia en el área de Software Development</w:t>
            </w:r>
          </w:p>
        </w:tc>
      </w:tr>
      <w:tr w:rsidR="009D1738" w:rsidRPr="00A07615" w:rsidTr="00A07615">
        <w:trPr>
          <w:trHeight w:val="481"/>
        </w:trPr>
        <w:tc>
          <w:tcPr>
            <w:tcW w:w="766" w:type="dxa"/>
            <w:vMerge w:val="restart"/>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2</w:t>
            </w:r>
          </w:p>
        </w:tc>
        <w:tc>
          <w:tcPr>
            <w:tcW w:w="2252" w:type="dxa"/>
            <w:vMerge w:val="restart"/>
            <w:tcBorders>
              <w:left w:val="nil"/>
              <w:right w:val="nil"/>
            </w:tcBorders>
            <w:shd w:val="clear" w:color="auto" w:fill="EFD3D2"/>
          </w:tcPr>
          <w:p w:rsidR="00A07615" w:rsidRPr="00A07615" w:rsidRDefault="00A07615" w:rsidP="00A07615">
            <w:pPr>
              <w:snapToGrid w:val="0"/>
              <w:spacing w:line="100" w:lineRule="atLeast"/>
              <w:rPr>
                <w:rFonts w:eastAsia="Times New Roman"/>
                <w:b/>
                <w:color w:val="943634"/>
                <w:lang w:val="es-SV"/>
              </w:rPr>
            </w:pPr>
            <w:r w:rsidRPr="00A07615">
              <w:rPr>
                <w:rFonts w:eastAsia="Times New Roman"/>
                <w:b/>
                <w:color w:val="943634"/>
                <w:lang w:val="es-SV"/>
              </w:rPr>
              <w:t>Arquitecto de Sistemas</w:t>
            </w:r>
          </w:p>
        </w:tc>
        <w:tc>
          <w:tcPr>
            <w:tcW w:w="2693" w:type="dxa"/>
            <w:vMerge w:val="restart"/>
            <w:tcBorders>
              <w:left w:val="nil"/>
              <w:bottom w:val="nil"/>
              <w:right w:val="nil"/>
            </w:tcBorders>
            <w:shd w:val="clear" w:color="auto" w:fill="EFD3D2"/>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Particionar el sistema en módulos flexibles y extensibles.</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Establecer los requisitos del sistema</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Llevar a cabo análisis costo-beneficio</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Análisis de requerimientos</w:t>
            </w:r>
          </w:p>
        </w:tc>
        <w:tc>
          <w:tcPr>
            <w:tcW w:w="3420" w:type="dxa"/>
            <w:vMerge w:val="restart"/>
            <w:tcBorders>
              <w:left w:val="nil"/>
              <w:right w:val="nil"/>
            </w:tcBorders>
            <w:shd w:val="clear" w:color="auto" w:fill="EFD3D2"/>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Ingeniero de Sistemas Informáticos</w:t>
            </w:r>
            <w:r w:rsidR="00613FEC">
              <w:rPr>
                <w:rFonts w:eastAsia="Times New Roman"/>
                <w:color w:val="943634"/>
                <w:lang w:val="es-SV"/>
              </w:rPr>
              <w:t xml:space="preserve"> o Técnico en Ingeniería de Sistemas Informáticos</w:t>
            </w:r>
            <w:r w:rsidRPr="00A07615">
              <w:rPr>
                <w:rFonts w:eastAsia="Times New Roman"/>
                <w:color w:val="943634"/>
                <w:lang w:val="es-SV"/>
              </w:rPr>
              <w:t>.</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Especializado en el área de diseño y arquitectura de sistemas.</w:t>
            </w:r>
          </w:p>
        </w:tc>
      </w:tr>
      <w:tr w:rsidR="009D1738" w:rsidRPr="00A07615" w:rsidTr="00A07615">
        <w:trPr>
          <w:trHeight w:val="481"/>
        </w:trPr>
        <w:tc>
          <w:tcPr>
            <w:tcW w:w="766" w:type="dxa"/>
            <w:vMerge w:val="restart"/>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3</w:t>
            </w:r>
          </w:p>
        </w:tc>
        <w:tc>
          <w:tcPr>
            <w:tcW w:w="2252" w:type="dxa"/>
            <w:vMerge w:val="restart"/>
          </w:tcPr>
          <w:p w:rsidR="00A07615" w:rsidRPr="00A07615" w:rsidRDefault="00A07615" w:rsidP="00A07615">
            <w:pPr>
              <w:snapToGrid w:val="0"/>
              <w:spacing w:line="100" w:lineRule="atLeast"/>
              <w:rPr>
                <w:rFonts w:eastAsia="Times New Roman"/>
                <w:b/>
                <w:color w:val="943634"/>
                <w:lang w:val="es-SV"/>
              </w:rPr>
            </w:pPr>
            <w:r w:rsidRPr="00A07615">
              <w:rPr>
                <w:rFonts w:eastAsia="Times New Roman"/>
                <w:b/>
                <w:color w:val="943634"/>
                <w:lang w:val="es-SV"/>
              </w:rPr>
              <w:t>Analista programador</w:t>
            </w:r>
          </w:p>
        </w:tc>
        <w:tc>
          <w:tcPr>
            <w:tcW w:w="2693" w:type="dxa"/>
            <w:vMerge w:val="restart"/>
            <w:tcBorders>
              <w:left w:val="nil"/>
              <w:bottom w:val="nil"/>
              <w:right w:val="nil"/>
            </w:tcBorders>
            <w:shd w:val="clear" w:color="auto" w:fill="EFD3D2"/>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Diseño de módulos</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xml:space="preserve">- Diagramar la aplicación con UML </w:t>
            </w:r>
          </w:p>
        </w:tc>
        <w:tc>
          <w:tcPr>
            <w:tcW w:w="3420" w:type="dxa"/>
            <w:vMerge w:val="restart"/>
          </w:tcPr>
          <w:p w:rsidR="00613FEC" w:rsidRPr="00A07615" w:rsidRDefault="00613FEC" w:rsidP="00613FEC">
            <w:pPr>
              <w:snapToGrid w:val="0"/>
              <w:spacing w:line="100" w:lineRule="atLeast"/>
              <w:rPr>
                <w:rFonts w:eastAsia="Times New Roman"/>
                <w:color w:val="943634"/>
                <w:lang w:val="es-SV"/>
              </w:rPr>
            </w:pPr>
            <w:r w:rsidRPr="00A07615">
              <w:rPr>
                <w:rFonts w:eastAsia="Times New Roman"/>
                <w:color w:val="943634"/>
                <w:lang w:val="es-SV"/>
              </w:rPr>
              <w:t>- Ingeniero de Sistemas Informáticos</w:t>
            </w:r>
            <w:r>
              <w:rPr>
                <w:rFonts w:eastAsia="Times New Roman"/>
                <w:color w:val="943634"/>
                <w:lang w:val="es-SV"/>
              </w:rPr>
              <w:t xml:space="preserve"> o Técnico en Ingeniería de Sistemas Informáticos</w:t>
            </w:r>
            <w:r w:rsidRPr="00A07615">
              <w:rPr>
                <w:rFonts w:eastAsia="Times New Roman"/>
                <w:color w:val="943634"/>
                <w:lang w:val="es-SV"/>
              </w:rPr>
              <w:t>.</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Especializado en el análisis de sistemas</w:t>
            </w:r>
          </w:p>
        </w:tc>
      </w:tr>
      <w:tr w:rsidR="009D1738" w:rsidRPr="00A07615" w:rsidTr="00A07615">
        <w:trPr>
          <w:trHeight w:val="481"/>
        </w:trPr>
        <w:tc>
          <w:tcPr>
            <w:tcW w:w="766" w:type="dxa"/>
            <w:vMerge w:val="restart"/>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4</w:t>
            </w:r>
          </w:p>
        </w:tc>
        <w:tc>
          <w:tcPr>
            <w:tcW w:w="2252" w:type="dxa"/>
            <w:vMerge w:val="restart"/>
            <w:tcBorders>
              <w:left w:val="nil"/>
              <w:right w:val="nil"/>
            </w:tcBorders>
            <w:shd w:val="clear" w:color="auto" w:fill="EFD3D2"/>
          </w:tcPr>
          <w:p w:rsidR="00A07615" w:rsidRPr="00A07615" w:rsidRDefault="00A07615" w:rsidP="00A07615">
            <w:pPr>
              <w:snapToGrid w:val="0"/>
              <w:spacing w:line="100" w:lineRule="atLeast"/>
              <w:rPr>
                <w:rFonts w:eastAsia="Times New Roman"/>
                <w:b/>
                <w:color w:val="943634"/>
                <w:lang w:val="es-SV"/>
              </w:rPr>
            </w:pPr>
            <w:r w:rsidRPr="00A07615">
              <w:rPr>
                <w:rFonts w:eastAsia="Times New Roman"/>
                <w:b/>
                <w:color w:val="943634"/>
                <w:lang w:val="es-SV"/>
              </w:rPr>
              <w:t>Programador</w:t>
            </w:r>
          </w:p>
        </w:tc>
        <w:tc>
          <w:tcPr>
            <w:tcW w:w="2693" w:type="dxa"/>
            <w:vMerge w:val="restart"/>
            <w:tcBorders>
              <w:left w:val="nil"/>
              <w:bottom w:val="nil"/>
              <w:right w:val="nil"/>
            </w:tcBorders>
            <w:shd w:val="clear" w:color="auto" w:fill="EFD3D2"/>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Programar módulos del sistema</w:t>
            </w:r>
          </w:p>
        </w:tc>
        <w:tc>
          <w:tcPr>
            <w:tcW w:w="3420" w:type="dxa"/>
            <w:vMerge w:val="restart"/>
            <w:tcBorders>
              <w:left w:val="nil"/>
              <w:right w:val="nil"/>
            </w:tcBorders>
            <w:shd w:val="clear" w:color="auto" w:fill="EFD3D2"/>
          </w:tcPr>
          <w:p w:rsidR="00613FEC" w:rsidRPr="00A07615" w:rsidRDefault="00613FEC" w:rsidP="00613FEC">
            <w:pPr>
              <w:snapToGrid w:val="0"/>
              <w:spacing w:line="100" w:lineRule="atLeast"/>
              <w:rPr>
                <w:rFonts w:eastAsia="Times New Roman"/>
                <w:color w:val="943634"/>
                <w:lang w:val="es-SV"/>
              </w:rPr>
            </w:pPr>
            <w:r w:rsidRPr="00A07615">
              <w:rPr>
                <w:rFonts w:eastAsia="Times New Roman"/>
                <w:color w:val="943634"/>
                <w:lang w:val="es-SV"/>
              </w:rPr>
              <w:t>- Ingeniero de Sistemas Informáticos</w:t>
            </w:r>
            <w:r>
              <w:rPr>
                <w:rFonts w:eastAsia="Times New Roman"/>
                <w:color w:val="943634"/>
                <w:lang w:val="es-SV"/>
              </w:rPr>
              <w:t xml:space="preserve"> o Técnico en Ingeniería de Sistemas Informáticos</w:t>
            </w:r>
            <w:r w:rsidRPr="00A07615">
              <w:rPr>
                <w:rFonts w:eastAsia="Times New Roman"/>
                <w:color w:val="943634"/>
                <w:lang w:val="es-SV"/>
              </w:rPr>
              <w:t>.</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Especializado en programación con Java y JSP</w:t>
            </w:r>
          </w:p>
        </w:tc>
      </w:tr>
      <w:tr w:rsidR="009D1738" w:rsidRPr="00A07615" w:rsidTr="00A07615">
        <w:trPr>
          <w:trHeight w:val="481"/>
        </w:trPr>
        <w:tc>
          <w:tcPr>
            <w:tcW w:w="766" w:type="dxa"/>
            <w:vMerge w:val="restart"/>
            <w:tcBorders>
              <w:left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5</w:t>
            </w:r>
          </w:p>
        </w:tc>
        <w:tc>
          <w:tcPr>
            <w:tcW w:w="2252" w:type="dxa"/>
            <w:vMerge w:val="restart"/>
          </w:tcPr>
          <w:p w:rsidR="00A07615" w:rsidRPr="00A07615" w:rsidRDefault="00A07615" w:rsidP="00A07615">
            <w:pPr>
              <w:snapToGrid w:val="0"/>
              <w:spacing w:line="100" w:lineRule="atLeast"/>
              <w:rPr>
                <w:rFonts w:eastAsia="Times New Roman"/>
                <w:b/>
                <w:color w:val="943634"/>
                <w:lang w:val="es-SV"/>
              </w:rPr>
            </w:pPr>
            <w:r w:rsidRPr="00A07615">
              <w:rPr>
                <w:rFonts w:eastAsia="Times New Roman"/>
                <w:b/>
                <w:color w:val="943634"/>
                <w:lang w:val="es-SV"/>
              </w:rPr>
              <w:t>Ingeniero de pruebas</w:t>
            </w:r>
          </w:p>
        </w:tc>
        <w:tc>
          <w:tcPr>
            <w:tcW w:w="2693" w:type="dxa"/>
            <w:vMerge w:val="restart"/>
            <w:tcBorders>
              <w:left w:val="nil"/>
              <w:right w:val="nil"/>
            </w:tcBorders>
            <w:shd w:val="clear" w:color="auto" w:fill="EFD3D2"/>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Revisar posibles fallos del sistema.</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Anunciar sobre los vacíos en seguridad del sistema</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lastRenderedPageBreak/>
              <w:t>-Reportar todas las fallas</w:t>
            </w:r>
          </w:p>
        </w:tc>
        <w:tc>
          <w:tcPr>
            <w:tcW w:w="3420" w:type="dxa"/>
            <w:vMerge w:val="restart"/>
          </w:tcPr>
          <w:p w:rsidR="00613FEC" w:rsidRPr="00A07615" w:rsidRDefault="00613FEC" w:rsidP="00613FEC">
            <w:pPr>
              <w:snapToGrid w:val="0"/>
              <w:spacing w:line="100" w:lineRule="atLeast"/>
              <w:rPr>
                <w:rFonts w:eastAsia="Times New Roman"/>
                <w:color w:val="943634"/>
                <w:lang w:val="es-SV"/>
              </w:rPr>
            </w:pPr>
            <w:r w:rsidRPr="00A07615">
              <w:rPr>
                <w:rFonts w:eastAsia="Times New Roman"/>
                <w:color w:val="943634"/>
                <w:lang w:val="es-SV"/>
              </w:rPr>
              <w:lastRenderedPageBreak/>
              <w:t>- Ingeniero de Sistemas Informáticos</w:t>
            </w:r>
            <w:r>
              <w:rPr>
                <w:rFonts w:eastAsia="Times New Roman"/>
                <w:color w:val="943634"/>
                <w:lang w:val="es-SV"/>
              </w:rPr>
              <w:t xml:space="preserve"> o Técnico en Ingeniería de Sistemas Informáticos</w:t>
            </w:r>
            <w:r w:rsidRPr="00A07615">
              <w:rPr>
                <w:rFonts w:eastAsia="Times New Roman"/>
                <w:color w:val="943634"/>
                <w:lang w:val="es-SV"/>
              </w:rPr>
              <w:t>.</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xml:space="preserve">- Especializado en el área de </w:t>
            </w:r>
            <w:r w:rsidRPr="00A07615">
              <w:rPr>
                <w:rFonts w:eastAsia="Times New Roman"/>
                <w:color w:val="943634"/>
                <w:lang w:val="es-SV"/>
              </w:rPr>
              <w:lastRenderedPageBreak/>
              <w:t>programación.</w:t>
            </w:r>
          </w:p>
        </w:tc>
      </w:tr>
    </w:tbl>
    <w:p w:rsidR="00A07615" w:rsidRPr="00D15DFD" w:rsidRDefault="00A07615" w:rsidP="00A07615">
      <w:pPr>
        <w:autoSpaceDE w:val="0"/>
        <w:autoSpaceDN w:val="0"/>
        <w:adjustRightInd w:val="0"/>
        <w:spacing w:after="0" w:line="240" w:lineRule="auto"/>
        <w:jc w:val="center"/>
        <w:rPr>
          <w:rFonts w:cs="Arial"/>
          <w:sz w:val="20"/>
          <w:szCs w:val="20"/>
          <w:lang w:eastAsia="es-ES"/>
        </w:rPr>
      </w:pPr>
      <w:r w:rsidRPr="00D15DFD">
        <w:rPr>
          <w:rFonts w:cs="Arial"/>
          <w:sz w:val="20"/>
          <w:szCs w:val="20"/>
          <w:lang w:eastAsia="es-ES"/>
        </w:rPr>
        <w:lastRenderedPageBreak/>
        <w:t>Tabla</w:t>
      </w:r>
      <w:r w:rsidR="00D664CA">
        <w:rPr>
          <w:rFonts w:cs="Arial"/>
          <w:sz w:val="20"/>
          <w:szCs w:val="20"/>
          <w:lang w:eastAsia="es-ES"/>
        </w:rPr>
        <w:t xml:space="preserve"> </w:t>
      </w:r>
      <w:r w:rsidR="00D664CA">
        <w:rPr>
          <w:sz w:val="20"/>
          <w:szCs w:val="20"/>
        </w:rPr>
        <w:t>3.2</w:t>
      </w:r>
      <w:r w:rsidRPr="00D15DFD">
        <w:rPr>
          <w:rFonts w:cs="Arial"/>
          <w:sz w:val="20"/>
          <w:szCs w:val="20"/>
          <w:lang w:eastAsia="es-ES"/>
        </w:rPr>
        <w:t xml:space="preserve">: Tabla resumen de </w:t>
      </w:r>
      <w:r>
        <w:rPr>
          <w:rFonts w:cs="Arial"/>
          <w:sz w:val="20"/>
          <w:szCs w:val="20"/>
          <w:lang w:eastAsia="es-ES"/>
        </w:rPr>
        <w:t xml:space="preserve">Requerimientos </w:t>
      </w:r>
      <w:r w:rsidRPr="00D15DFD">
        <w:rPr>
          <w:rFonts w:cs="Arial"/>
          <w:sz w:val="20"/>
          <w:szCs w:val="20"/>
          <w:lang w:eastAsia="es-ES"/>
        </w:rPr>
        <w:t>de</w:t>
      </w:r>
      <w:r>
        <w:rPr>
          <w:rFonts w:cs="Arial"/>
          <w:sz w:val="20"/>
          <w:szCs w:val="20"/>
          <w:lang w:eastAsia="es-ES"/>
        </w:rPr>
        <w:t xml:space="preserve"> RR.HH. para el desarrollo de</w:t>
      </w:r>
      <w:r w:rsidRPr="00D15DFD">
        <w:rPr>
          <w:rFonts w:cs="Arial"/>
          <w:sz w:val="20"/>
          <w:szCs w:val="20"/>
          <w:lang w:eastAsia="es-ES"/>
        </w:rPr>
        <w:t xml:space="preserve"> JHard</w:t>
      </w:r>
    </w:p>
    <w:p w:rsidR="00A07615" w:rsidRPr="001207F8" w:rsidRDefault="00A07615" w:rsidP="001207F8">
      <w:pPr>
        <w:pStyle w:val="Ttulo2"/>
      </w:pPr>
      <w:bookmarkStart w:id="22" w:name="_Toc238897815"/>
      <w:r w:rsidRPr="001207F8">
        <w:t>R</w:t>
      </w:r>
      <w:r w:rsidR="00233E78">
        <w:t>equerimientos</w:t>
      </w:r>
      <w:r w:rsidRPr="001207F8">
        <w:t xml:space="preserve"> </w:t>
      </w:r>
      <w:r w:rsidR="00233E78">
        <w:t>de</w:t>
      </w:r>
      <w:r w:rsidRPr="001207F8">
        <w:t xml:space="preserve"> P</w:t>
      </w:r>
      <w:r w:rsidR="00233E78">
        <w:t>roducción</w:t>
      </w:r>
      <w:bookmarkEnd w:id="22"/>
    </w:p>
    <w:p w:rsidR="001207F8" w:rsidRDefault="001207F8" w:rsidP="00A07615">
      <w:pPr>
        <w:rPr>
          <w:b/>
        </w:rPr>
      </w:pPr>
    </w:p>
    <w:p w:rsidR="00A07615" w:rsidRDefault="00A07615" w:rsidP="00A07615">
      <w:pPr>
        <w:rPr>
          <w:b/>
        </w:rPr>
      </w:pPr>
      <w:r>
        <w:rPr>
          <w:b/>
        </w:rPr>
        <w:t>Hardware, Software y Tecnologías de Red</w:t>
      </w:r>
    </w:p>
    <w:tbl>
      <w:tblPr>
        <w:tblW w:w="0" w:type="auto"/>
        <w:jc w:val="center"/>
        <w:tblBorders>
          <w:top w:val="single" w:sz="8" w:space="0" w:color="C0504D"/>
          <w:bottom w:val="single" w:sz="8" w:space="0" w:color="C0504D"/>
        </w:tblBorders>
        <w:tblLayout w:type="fixed"/>
        <w:tblLook w:val="0000"/>
      </w:tblPr>
      <w:tblGrid>
        <w:gridCol w:w="766"/>
        <w:gridCol w:w="4700"/>
      </w:tblGrid>
      <w:tr w:rsidR="009D1738" w:rsidRPr="00A07615" w:rsidTr="00A07615">
        <w:trPr>
          <w:trHeight w:val="509"/>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No.</w:t>
            </w:r>
          </w:p>
        </w:tc>
        <w:tc>
          <w:tcPr>
            <w:tcW w:w="4700" w:type="dxa"/>
            <w:tcBorders>
              <w:left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 xml:space="preserve">Hardware </w:t>
            </w:r>
          </w:p>
        </w:tc>
      </w:tr>
      <w:tr w:rsidR="009D1738" w:rsidRPr="00A07615" w:rsidTr="00A07615">
        <w:trPr>
          <w:trHeight w:val="367"/>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1</w:t>
            </w:r>
          </w:p>
        </w:tc>
        <w:tc>
          <w:tcPr>
            <w:tcW w:w="4700" w:type="dxa"/>
          </w:tcPr>
          <w:p w:rsidR="00A07615" w:rsidRPr="00A07615" w:rsidRDefault="00A07615" w:rsidP="00A07615">
            <w:pPr>
              <w:snapToGrid w:val="0"/>
              <w:spacing w:after="0" w:line="100" w:lineRule="atLeast"/>
              <w:rPr>
                <w:rFonts w:eastAsia="Times New Roman"/>
                <w:b/>
                <w:bCs/>
                <w:color w:val="943634"/>
              </w:rPr>
            </w:pPr>
            <w:r w:rsidRPr="00A07615">
              <w:rPr>
                <w:rFonts w:eastAsia="Times New Roman"/>
                <w:color w:val="943634"/>
              </w:rPr>
              <w:t>Servidor de Aplicaciones DELL PowerEdge 840</w:t>
            </w:r>
          </w:p>
        </w:tc>
      </w:tr>
      <w:tr w:rsidR="009D1738" w:rsidRPr="00A07615" w:rsidTr="00A07615">
        <w:trPr>
          <w:trHeight w:val="481"/>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2</w:t>
            </w:r>
          </w:p>
        </w:tc>
        <w:tc>
          <w:tcPr>
            <w:tcW w:w="4700" w:type="dxa"/>
            <w:tcBorders>
              <w:left w:val="nil"/>
              <w:right w:val="nil"/>
            </w:tcBorders>
            <w:shd w:val="clear" w:color="auto" w:fill="EFD3D2"/>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UPS MINUTE MAN Pro 320</w:t>
            </w:r>
          </w:p>
        </w:tc>
      </w:tr>
      <w:tr w:rsidR="009D1738" w:rsidRPr="00A07615" w:rsidTr="00A07615">
        <w:trPr>
          <w:trHeight w:val="481"/>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p>
        </w:tc>
        <w:tc>
          <w:tcPr>
            <w:tcW w:w="4700" w:type="dxa"/>
          </w:tcPr>
          <w:p w:rsidR="00A07615" w:rsidRPr="00A07615" w:rsidRDefault="00A07615" w:rsidP="00A07615">
            <w:pPr>
              <w:snapToGrid w:val="0"/>
              <w:spacing w:after="0" w:line="100" w:lineRule="atLeast"/>
              <w:rPr>
                <w:rFonts w:eastAsia="Times New Roman"/>
                <w:b/>
                <w:color w:val="943634"/>
                <w:lang w:val="en-US"/>
              </w:rPr>
            </w:pPr>
            <w:r w:rsidRPr="00A07615">
              <w:rPr>
                <w:rFonts w:eastAsia="Times New Roman"/>
                <w:b/>
                <w:color w:val="943634"/>
                <w:lang w:val="en-US"/>
              </w:rPr>
              <w:t>Software</w:t>
            </w:r>
          </w:p>
        </w:tc>
      </w:tr>
      <w:tr w:rsidR="009D1738"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4</w:t>
            </w:r>
          </w:p>
        </w:tc>
        <w:tc>
          <w:tcPr>
            <w:tcW w:w="4700" w:type="dxa"/>
            <w:shd w:val="clear" w:color="auto" w:fill="F2DBDB"/>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Mozilla Firefox 3.0.10</w:t>
            </w:r>
          </w:p>
        </w:tc>
      </w:tr>
      <w:tr w:rsidR="00A07615"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5</w:t>
            </w:r>
          </w:p>
        </w:tc>
        <w:tc>
          <w:tcPr>
            <w:tcW w:w="4700" w:type="dxa"/>
            <w:tcBorders>
              <w:left w:val="nil"/>
              <w:right w:val="nil"/>
            </w:tcBorders>
            <w:shd w:val="clear" w:color="auto" w:fill="FFFFFF"/>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MySQL Server 5.1</w:t>
            </w:r>
          </w:p>
        </w:tc>
      </w:tr>
      <w:tr w:rsidR="009D1738"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6</w:t>
            </w:r>
          </w:p>
        </w:tc>
        <w:tc>
          <w:tcPr>
            <w:tcW w:w="4700" w:type="dxa"/>
            <w:shd w:val="clear" w:color="auto" w:fill="F2DBDB"/>
          </w:tcPr>
          <w:p w:rsidR="00A07615" w:rsidRPr="00A07615" w:rsidRDefault="00157182" w:rsidP="00A07615">
            <w:pPr>
              <w:snapToGrid w:val="0"/>
              <w:spacing w:after="0" w:line="100" w:lineRule="atLeast"/>
              <w:rPr>
                <w:rFonts w:eastAsia="Times New Roman"/>
                <w:b/>
                <w:bCs/>
                <w:color w:val="943634"/>
                <w:lang w:val="en-US"/>
              </w:rPr>
            </w:pPr>
            <w:r>
              <w:rPr>
                <w:rFonts w:eastAsia="Times New Roman"/>
                <w:color w:val="943634"/>
                <w:lang w:val="en-US"/>
              </w:rPr>
              <w:t>SSH</w:t>
            </w:r>
          </w:p>
        </w:tc>
      </w:tr>
      <w:tr w:rsidR="00A07615"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7</w:t>
            </w:r>
          </w:p>
        </w:tc>
        <w:tc>
          <w:tcPr>
            <w:tcW w:w="4700" w:type="dxa"/>
            <w:tcBorders>
              <w:left w:val="nil"/>
              <w:right w:val="nil"/>
            </w:tcBorders>
            <w:shd w:val="clear" w:color="auto" w:fill="FFFFFF"/>
          </w:tcPr>
          <w:p w:rsidR="00A07615" w:rsidRPr="00A07615" w:rsidRDefault="00A07615" w:rsidP="00A07615">
            <w:pPr>
              <w:snapToGrid w:val="0"/>
              <w:spacing w:after="0" w:line="100" w:lineRule="atLeast"/>
              <w:rPr>
                <w:rFonts w:eastAsia="Times New Roman"/>
                <w:b/>
                <w:bCs/>
                <w:color w:val="943634"/>
                <w:lang w:val="en-US"/>
              </w:rPr>
            </w:pPr>
            <w:r w:rsidRPr="00A07615">
              <w:rPr>
                <w:rFonts w:eastAsia="Times New Roman"/>
                <w:color w:val="943634"/>
                <w:lang w:val="en-US"/>
              </w:rPr>
              <w:t>Java Development Kit 1.6</w:t>
            </w:r>
          </w:p>
        </w:tc>
      </w:tr>
      <w:tr w:rsidR="009D1738"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8</w:t>
            </w:r>
          </w:p>
        </w:tc>
        <w:tc>
          <w:tcPr>
            <w:tcW w:w="4700" w:type="dxa"/>
            <w:shd w:val="clear" w:color="auto" w:fill="F2DBDB"/>
          </w:tcPr>
          <w:p w:rsidR="00A07615" w:rsidRPr="00A07615" w:rsidRDefault="00A07615" w:rsidP="00A07615">
            <w:pPr>
              <w:snapToGrid w:val="0"/>
              <w:spacing w:after="0" w:line="100" w:lineRule="atLeast"/>
              <w:rPr>
                <w:rFonts w:eastAsia="Times New Roman"/>
                <w:color w:val="943634"/>
              </w:rPr>
            </w:pPr>
            <w:r w:rsidRPr="00A07615">
              <w:rPr>
                <w:rFonts w:eastAsia="Times New Roman"/>
                <w:color w:val="943634"/>
              </w:rPr>
              <w:t>Sistema Operativo Debian Lenny</w:t>
            </w:r>
          </w:p>
        </w:tc>
      </w:tr>
      <w:tr w:rsidR="00A07615" w:rsidRPr="00A07615" w:rsidTr="00157182">
        <w:trPr>
          <w:trHeight w:val="481"/>
          <w:jc w:val="center"/>
        </w:trPr>
        <w:tc>
          <w:tcPr>
            <w:tcW w:w="766" w:type="dxa"/>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p>
        </w:tc>
        <w:tc>
          <w:tcPr>
            <w:tcW w:w="4700" w:type="dxa"/>
            <w:tcBorders>
              <w:left w:val="nil"/>
              <w:right w:val="nil"/>
            </w:tcBorders>
            <w:shd w:val="clear" w:color="auto" w:fill="FFFFFF"/>
          </w:tcPr>
          <w:p w:rsidR="00A07615" w:rsidRPr="00A07615" w:rsidRDefault="00A07615" w:rsidP="00A07615">
            <w:pPr>
              <w:snapToGrid w:val="0"/>
              <w:spacing w:after="0" w:line="100" w:lineRule="atLeast"/>
              <w:rPr>
                <w:rFonts w:eastAsia="Times New Roman"/>
                <w:color w:val="943634"/>
              </w:rPr>
            </w:pPr>
            <w:r w:rsidRPr="00A07615">
              <w:rPr>
                <w:rFonts w:eastAsia="Times New Roman"/>
                <w:b/>
                <w:bCs/>
                <w:color w:val="943634"/>
              </w:rPr>
              <w:t>Tecnologías de Red</w:t>
            </w:r>
          </w:p>
        </w:tc>
      </w:tr>
      <w:tr w:rsidR="009D1738" w:rsidRPr="00A07615" w:rsidTr="00157182">
        <w:trPr>
          <w:trHeight w:val="481"/>
          <w:jc w:val="center"/>
        </w:trPr>
        <w:tc>
          <w:tcPr>
            <w:tcW w:w="766" w:type="dxa"/>
            <w:tcBorders>
              <w:left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9</w:t>
            </w:r>
          </w:p>
        </w:tc>
        <w:tc>
          <w:tcPr>
            <w:tcW w:w="4700" w:type="dxa"/>
            <w:shd w:val="clear" w:color="auto" w:fill="F2DBDB"/>
          </w:tcPr>
          <w:p w:rsidR="00A07615" w:rsidRPr="00A07615" w:rsidRDefault="00A07615" w:rsidP="00A07615">
            <w:pPr>
              <w:snapToGrid w:val="0"/>
              <w:spacing w:after="0" w:line="100" w:lineRule="atLeast"/>
              <w:rPr>
                <w:rFonts w:eastAsia="Times New Roman"/>
                <w:color w:val="943634"/>
              </w:rPr>
            </w:pPr>
            <w:r w:rsidRPr="00A07615">
              <w:rPr>
                <w:rFonts w:eastAsia="Times New Roman"/>
                <w:color w:val="943634"/>
              </w:rPr>
              <w:t>Conexión a Internet</w:t>
            </w:r>
          </w:p>
          <w:p w:rsidR="00A07615" w:rsidRPr="00A07615" w:rsidRDefault="00A07615" w:rsidP="00A07615">
            <w:pPr>
              <w:snapToGrid w:val="0"/>
              <w:spacing w:after="0" w:line="100" w:lineRule="atLeast"/>
              <w:rPr>
                <w:rFonts w:eastAsia="Times New Roman"/>
                <w:b/>
                <w:bCs/>
                <w:color w:val="943634"/>
              </w:rPr>
            </w:pPr>
          </w:p>
        </w:tc>
      </w:tr>
    </w:tbl>
    <w:p w:rsidR="00A07615" w:rsidRPr="00D15DFD" w:rsidRDefault="00A07615" w:rsidP="00A07615">
      <w:pPr>
        <w:autoSpaceDE w:val="0"/>
        <w:autoSpaceDN w:val="0"/>
        <w:adjustRightInd w:val="0"/>
        <w:spacing w:after="0" w:line="240" w:lineRule="auto"/>
        <w:jc w:val="center"/>
        <w:rPr>
          <w:rFonts w:cs="Arial"/>
          <w:sz w:val="20"/>
          <w:szCs w:val="20"/>
          <w:lang w:eastAsia="es-ES"/>
        </w:rPr>
      </w:pPr>
      <w:r w:rsidRPr="00D15DFD">
        <w:rPr>
          <w:rFonts w:cs="Arial"/>
          <w:sz w:val="20"/>
          <w:szCs w:val="20"/>
          <w:lang w:eastAsia="es-ES"/>
        </w:rPr>
        <w:t>Tabla</w:t>
      </w:r>
      <w:r w:rsidR="00D664CA">
        <w:rPr>
          <w:rFonts w:cs="Arial"/>
          <w:sz w:val="20"/>
          <w:szCs w:val="20"/>
          <w:lang w:eastAsia="es-ES"/>
        </w:rPr>
        <w:t xml:space="preserve"> </w:t>
      </w:r>
      <w:r w:rsidR="00D664CA">
        <w:rPr>
          <w:sz w:val="20"/>
          <w:szCs w:val="20"/>
        </w:rPr>
        <w:t>3.3</w:t>
      </w:r>
      <w:r w:rsidRPr="00D15DFD">
        <w:rPr>
          <w:rFonts w:cs="Arial"/>
          <w:sz w:val="20"/>
          <w:szCs w:val="20"/>
          <w:lang w:eastAsia="es-ES"/>
        </w:rPr>
        <w:t xml:space="preserve">: Tabla resumen de </w:t>
      </w:r>
      <w:r>
        <w:rPr>
          <w:rFonts w:cs="Arial"/>
          <w:sz w:val="20"/>
          <w:szCs w:val="20"/>
          <w:lang w:eastAsia="es-ES"/>
        </w:rPr>
        <w:t xml:space="preserve">Requerimientos </w:t>
      </w:r>
      <w:r w:rsidRPr="00D15DFD">
        <w:rPr>
          <w:rFonts w:cs="Arial"/>
          <w:sz w:val="20"/>
          <w:szCs w:val="20"/>
          <w:lang w:eastAsia="es-ES"/>
        </w:rPr>
        <w:t>de</w:t>
      </w:r>
      <w:r>
        <w:rPr>
          <w:rFonts w:cs="Arial"/>
          <w:sz w:val="20"/>
          <w:szCs w:val="20"/>
          <w:lang w:eastAsia="es-ES"/>
        </w:rPr>
        <w:t xml:space="preserve"> producción de</w:t>
      </w:r>
      <w:r w:rsidRPr="00D15DFD">
        <w:rPr>
          <w:rFonts w:cs="Arial"/>
          <w:sz w:val="20"/>
          <w:szCs w:val="20"/>
          <w:lang w:eastAsia="es-ES"/>
        </w:rPr>
        <w:t xml:space="preserve"> JHard</w:t>
      </w:r>
    </w:p>
    <w:p w:rsidR="00A07615" w:rsidRDefault="00A07615" w:rsidP="00A07615">
      <w:pPr>
        <w:snapToGrid w:val="0"/>
        <w:spacing w:after="0" w:line="100" w:lineRule="atLeast"/>
        <w:rPr>
          <w:rFonts w:eastAsia="Times New Roman"/>
          <w:color w:val="000000"/>
        </w:rPr>
      </w:pPr>
    </w:p>
    <w:p w:rsidR="00A07615" w:rsidRDefault="00A07615" w:rsidP="00A07615">
      <w:pPr>
        <w:snapToGrid w:val="0"/>
        <w:spacing w:after="0" w:line="100" w:lineRule="atLeast"/>
        <w:rPr>
          <w:rFonts w:eastAsia="Times New Roman"/>
          <w:color w:val="000000"/>
        </w:rPr>
      </w:pPr>
    </w:p>
    <w:p w:rsidR="00A07615" w:rsidRDefault="00A07615" w:rsidP="00A07615">
      <w:pPr>
        <w:snapToGrid w:val="0"/>
        <w:spacing w:after="0" w:line="100" w:lineRule="atLeast"/>
        <w:rPr>
          <w:rFonts w:eastAsia="Times New Roman"/>
          <w:color w:val="000000"/>
        </w:rPr>
      </w:pPr>
    </w:p>
    <w:p w:rsidR="00A07615" w:rsidRDefault="00A07615" w:rsidP="00A07615">
      <w:pPr>
        <w:rPr>
          <w:b/>
        </w:rPr>
      </w:pPr>
      <w:r>
        <w:rPr>
          <w:b/>
        </w:rPr>
        <w:t>Requerimientos de Recursos Humanos</w:t>
      </w:r>
    </w:p>
    <w:p w:rsidR="00A07615" w:rsidRDefault="00A07615" w:rsidP="00A07615">
      <w:pPr>
        <w:rPr>
          <w:b/>
        </w:rPr>
      </w:pPr>
    </w:p>
    <w:tbl>
      <w:tblPr>
        <w:tblW w:w="9131" w:type="dxa"/>
        <w:tblBorders>
          <w:top w:val="single" w:sz="8" w:space="0" w:color="C0504D"/>
          <w:bottom w:val="single" w:sz="8" w:space="0" w:color="C0504D"/>
        </w:tblBorders>
        <w:tblLayout w:type="fixed"/>
        <w:tblLook w:val="0000"/>
      </w:tblPr>
      <w:tblGrid>
        <w:gridCol w:w="766"/>
        <w:gridCol w:w="2252"/>
        <w:gridCol w:w="2693"/>
        <w:gridCol w:w="3420"/>
      </w:tblGrid>
      <w:tr w:rsidR="009D1738" w:rsidRPr="00A07615" w:rsidTr="00A07615">
        <w:trPr>
          <w:trHeight w:val="509"/>
        </w:trPr>
        <w:tc>
          <w:tcPr>
            <w:tcW w:w="766" w:type="dxa"/>
            <w:vMerge w:val="restart"/>
            <w:tcBorders>
              <w:left w:val="nil"/>
              <w:bottom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No.</w:t>
            </w:r>
          </w:p>
        </w:tc>
        <w:tc>
          <w:tcPr>
            <w:tcW w:w="2252" w:type="dxa"/>
            <w:vMerge w:val="restart"/>
            <w:tcBorders>
              <w:left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ROL</w:t>
            </w:r>
          </w:p>
        </w:tc>
        <w:tc>
          <w:tcPr>
            <w:tcW w:w="2693" w:type="dxa"/>
            <w:vMerge w:val="restart"/>
            <w:tcBorders>
              <w:left w:val="nil"/>
              <w:bottom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RESPONSABLE</w:t>
            </w:r>
          </w:p>
        </w:tc>
        <w:tc>
          <w:tcPr>
            <w:tcW w:w="3420" w:type="dxa"/>
            <w:vMerge w:val="restart"/>
            <w:tcBorders>
              <w:left w:val="nil"/>
              <w:right w:val="nil"/>
            </w:tcBorders>
            <w:shd w:val="clear" w:color="auto" w:fill="EFD3D2"/>
          </w:tcPr>
          <w:p w:rsidR="00A07615" w:rsidRPr="00A07615" w:rsidRDefault="00A07615" w:rsidP="00A07615">
            <w:pPr>
              <w:snapToGrid w:val="0"/>
              <w:rPr>
                <w:rFonts w:eastAsia="Times New Roman"/>
                <w:b/>
                <w:color w:val="943634"/>
                <w:lang w:val="es-SV"/>
              </w:rPr>
            </w:pPr>
            <w:r w:rsidRPr="00A07615">
              <w:rPr>
                <w:rFonts w:eastAsia="Times New Roman"/>
                <w:b/>
                <w:color w:val="943634"/>
                <w:lang w:val="es-SV"/>
              </w:rPr>
              <w:t>REQUERIMIENTOS</w:t>
            </w:r>
          </w:p>
        </w:tc>
      </w:tr>
      <w:tr w:rsidR="009D1738" w:rsidRPr="00A07615" w:rsidTr="00A07615">
        <w:trPr>
          <w:trHeight w:val="2182"/>
        </w:trPr>
        <w:tc>
          <w:tcPr>
            <w:tcW w:w="766" w:type="dxa"/>
            <w:vMerge w:val="restart"/>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1</w:t>
            </w:r>
          </w:p>
        </w:tc>
        <w:tc>
          <w:tcPr>
            <w:tcW w:w="2252" w:type="dxa"/>
            <w:vMerge w:val="restart"/>
          </w:tcPr>
          <w:p w:rsidR="00A07615" w:rsidRPr="00A07615" w:rsidRDefault="00A07615" w:rsidP="00A07615">
            <w:pPr>
              <w:snapToGrid w:val="0"/>
              <w:spacing w:line="100" w:lineRule="atLeast"/>
              <w:rPr>
                <w:rFonts w:eastAsia="Times New Roman"/>
                <w:b/>
                <w:color w:val="943634"/>
                <w:lang w:val="es-SV"/>
              </w:rPr>
            </w:pPr>
            <w:r w:rsidRPr="00A07615">
              <w:rPr>
                <w:rFonts w:eastAsia="Times New Roman"/>
                <w:b/>
                <w:color w:val="943634"/>
                <w:lang w:val="es-SV"/>
              </w:rPr>
              <w:t>Súper Administrador</w:t>
            </w:r>
          </w:p>
        </w:tc>
        <w:tc>
          <w:tcPr>
            <w:tcW w:w="2693" w:type="dxa"/>
            <w:vMerge w:val="restart"/>
            <w:tcBorders>
              <w:left w:val="nil"/>
              <w:bottom w:val="nil"/>
              <w:right w:val="nil"/>
            </w:tcBorders>
            <w:shd w:val="clear" w:color="auto" w:fill="EFD3D2"/>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Realiza el control administrativo de JHard</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Asignar roles de usuario</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Crear cuentas de usuario</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Borrar usuarios</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Revisar contenido</w:t>
            </w:r>
          </w:p>
        </w:tc>
        <w:tc>
          <w:tcPr>
            <w:tcW w:w="3420" w:type="dxa"/>
            <w:vMerge w:val="restart"/>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Ingeniero de Sistemas Informáticos</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Especializado en administración de sistemas informáticos</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xml:space="preserve">- Experiencia en el área de Software </w:t>
            </w:r>
          </w:p>
        </w:tc>
      </w:tr>
      <w:tr w:rsidR="009D1738" w:rsidRPr="00A07615" w:rsidTr="00A07615">
        <w:trPr>
          <w:trHeight w:val="481"/>
        </w:trPr>
        <w:tc>
          <w:tcPr>
            <w:tcW w:w="766" w:type="dxa"/>
            <w:vMerge w:val="restart"/>
            <w:tcBorders>
              <w:left w:val="nil"/>
              <w:bottom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lastRenderedPageBreak/>
              <w:t>2</w:t>
            </w:r>
          </w:p>
        </w:tc>
        <w:tc>
          <w:tcPr>
            <w:tcW w:w="2252" w:type="dxa"/>
            <w:vMerge w:val="restart"/>
            <w:tcBorders>
              <w:left w:val="nil"/>
              <w:right w:val="nil"/>
            </w:tcBorders>
            <w:shd w:val="clear" w:color="auto" w:fill="EFD3D2"/>
          </w:tcPr>
          <w:p w:rsidR="00A07615" w:rsidRPr="00A07615" w:rsidRDefault="00A07615" w:rsidP="00A07615">
            <w:pPr>
              <w:snapToGrid w:val="0"/>
              <w:spacing w:line="100" w:lineRule="atLeast"/>
              <w:rPr>
                <w:rFonts w:eastAsia="Times New Roman"/>
                <w:b/>
                <w:color w:val="943634"/>
                <w:lang w:val="es-SV"/>
              </w:rPr>
            </w:pPr>
            <w:r w:rsidRPr="00A07615">
              <w:rPr>
                <w:rFonts w:eastAsia="Times New Roman"/>
                <w:b/>
                <w:color w:val="943634"/>
                <w:lang w:val="es-SV"/>
              </w:rPr>
              <w:t>Administrador de Módulo</w:t>
            </w:r>
          </w:p>
        </w:tc>
        <w:tc>
          <w:tcPr>
            <w:tcW w:w="2693" w:type="dxa"/>
            <w:vMerge w:val="restart"/>
            <w:tcBorders>
              <w:left w:val="nil"/>
              <w:bottom w:val="nil"/>
              <w:right w:val="nil"/>
            </w:tcBorders>
            <w:shd w:val="clear" w:color="auto" w:fill="EFD3D2"/>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Administración precisa de un módulo en particular.</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Velar por el cumplimiento de los requisitos de funcionalidad del módulo a cargo.</w:t>
            </w:r>
          </w:p>
        </w:tc>
        <w:tc>
          <w:tcPr>
            <w:tcW w:w="3420" w:type="dxa"/>
            <w:vMerge w:val="restart"/>
            <w:tcBorders>
              <w:left w:val="nil"/>
              <w:right w:val="nil"/>
            </w:tcBorders>
            <w:shd w:val="clear" w:color="auto" w:fill="EFD3D2"/>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Ingeniero de Sistemas Informáticos</w:t>
            </w:r>
            <w:r w:rsidR="00BF6985">
              <w:rPr>
                <w:rFonts w:eastAsia="Times New Roman"/>
                <w:color w:val="943634"/>
                <w:lang w:val="es-SV"/>
              </w:rPr>
              <w:t>, Técnico en Ingeniería de Sistemas Informáticos</w:t>
            </w:r>
            <w:r w:rsidRPr="00A07615">
              <w:rPr>
                <w:rFonts w:eastAsia="Times New Roman"/>
                <w:color w:val="943634"/>
                <w:lang w:val="es-SV"/>
              </w:rPr>
              <w:t xml:space="preserve"> o estudiante de Ingeniería de Sistemas Informáticos con más del 80% de su carrera cursada.</w:t>
            </w:r>
          </w:p>
          <w:p w:rsidR="00A07615" w:rsidRPr="00A07615" w:rsidRDefault="00A07615" w:rsidP="00A07615">
            <w:pPr>
              <w:spacing w:line="100" w:lineRule="atLeast"/>
              <w:rPr>
                <w:rFonts w:eastAsia="Times New Roman"/>
                <w:color w:val="943634"/>
                <w:lang w:val="es-SV"/>
              </w:rPr>
            </w:pPr>
          </w:p>
        </w:tc>
      </w:tr>
      <w:tr w:rsidR="009D1738" w:rsidRPr="00A07615" w:rsidTr="00A07615">
        <w:trPr>
          <w:trHeight w:val="481"/>
        </w:trPr>
        <w:tc>
          <w:tcPr>
            <w:tcW w:w="766" w:type="dxa"/>
            <w:vMerge w:val="restart"/>
            <w:tcBorders>
              <w:left w:val="nil"/>
              <w:right w:val="nil"/>
            </w:tcBorders>
            <w:shd w:val="clear" w:color="auto" w:fill="EFD3D2"/>
          </w:tcPr>
          <w:p w:rsidR="00A07615" w:rsidRPr="00A07615" w:rsidRDefault="00A07615" w:rsidP="00A07615">
            <w:pPr>
              <w:snapToGrid w:val="0"/>
              <w:rPr>
                <w:rFonts w:eastAsia="Times New Roman"/>
                <w:b/>
                <w:color w:val="943634"/>
                <w:sz w:val="20"/>
                <w:szCs w:val="20"/>
                <w:lang w:val="es-SV"/>
              </w:rPr>
            </w:pPr>
            <w:r w:rsidRPr="00A07615">
              <w:rPr>
                <w:rFonts w:eastAsia="Times New Roman"/>
                <w:b/>
                <w:color w:val="943634"/>
                <w:sz w:val="20"/>
                <w:szCs w:val="20"/>
                <w:lang w:val="es-SV"/>
              </w:rPr>
              <w:t>3</w:t>
            </w:r>
          </w:p>
        </w:tc>
        <w:tc>
          <w:tcPr>
            <w:tcW w:w="2252" w:type="dxa"/>
            <w:vMerge w:val="restart"/>
          </w:tcPr>
          <w:p w:rsidR="00A07615" w:rsidRPr="00A07615" w:rsidRDefault="00A07615" w:rsidP="00A07615">
            <w:pPr>
              <w:snapToGrid w:val="0"/>
              <w:spacing w:line="100" w:lineRule="atLeast"/>
              <w:rPr>
                <w:rFonts w:eastAsia="Times New Roman"/>
                <w:b/>
                <w:color w:val="943634"/>
                <w:lang w:val="es-SV"/>
              </w:rPr>
            </w:pPr>
            <w:r w:rsidRPr="00A07615">
              <w:rPr>
                <w:rFonts w:eastAsia="Times New Roman"/>
                <w:b/>
                <w:color w:val="943634"/>
                <w:lang w:val="es-SV"/>
              </w:rPr>
              <w:t>Editor de Contenido</w:t>
            </w:r>
          </w:p>
        </w:tc>
        <w:tc>
          <w:tcPr>
            <w:tcW w:w="2693" w:type="dxa"/>
            <w:vMerge w:val="restart"/>
            <w:tcBorders>
              <w:left w:val="nil"/>
              <w:right w:val="nil"/>
            </w:tcBorders>
            <w:shd w:val="clear" w:color="auto" w:fill="EFD3D2"/>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Ingreso de contenido a los diversos módulos de JHard que lo requieran</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Revisar el contenido de otros editores y personas particulares.</w:t>
            </w:r>
          </w:p>
        </w:tc>
        <w:tc>
          <w:tcPr>
            <w:tcW w:w="3420" w:type="dxa"/>
            <w:vMerge w:val="restart"/>
          </w:tcPr>
          <w:p w:rsidR="00A07615" w:rsidRPr="00A07615" w:rsidRDefault="00A07615" w:rsidP="00A07615">
            <w:pPr>
              <w:snapToGrid w:val="0"/>
              <w:spacing w:line="100" w:lineRule="atLeast"/>
              <w:rPr>
                <w:rFonts w:eastAsia="Times New Roman"/>
                <w:color w:val="943634"/>
                <w:lang w:val="es-SV"/>
              </w:rPr>
            </w:pPr>
            <w:r w:rsidRPr="00A07615">
              <w:rPr>
                <w:rFonts w:eastAsia="Times New Roman"/>
                <w:color w:val="943634"/>
                <w:lang w:val="es-SV"/>
              </w:rPr>
              <w:t>- Ingeniero de Sistemas Informáticos</w:t>
            </w:r>
            <w:r w:rsidR="00613FEC">
              <w:rPr>
                <w:rFonts w:eastAsia="Times New Roman"/>
                <w:color w:val="943634"/>
                <w:lang w:val="es-SV"/>
              </w:rPr>
              <w:t>, Técnico en Ingeniería de Sistemas Informáticos</w:t>
            </w:r>
            <w:r w:rsidRPr="00A07615">
              <w:rPr>
                <w:rFonts w:eastAsia="Times New Roman"/>
                <w:color w:val="943634"/>
                <w:lang w:val="es-SV"/>
              </w:rPr>
              <w:t xml:space="preserve"> o estudiante de Ingeniería de Sistemas Informáticos con más del 60% de su carrera cursada.</w:t>
            </w:r>
          </w:p>
          <w:p w:rsidR="00A07615" w:rsidRPr="00A07615" w:rsidRDefault="00A07615" w:rsidP="00A07615">
            <w:pPr>
              <w:spacing w:line="100" w:lineRule="atLeast"/>
              <w:rPr>
                <w:rFonts w:eastAsia="Times New Roman"/>
                <w:color w:val="943634"/>
                <w:lang w:val="es-SV"/>
              </w:rPr>
            </w:pPr>
            <w:r w:rsidRPr="00A07615">
              <w:rPr>
                <w:rFonts w:eastAsia="Times New Roman"/>
                <w:color w:val="943634"/>
                <w:lang w:val="es-SV"/>
              </w:rPr>
              <w:t>- Excelente redacción y ortografía.</w:t>
            </w:r>
          </w:p>
        </w:tc>
      </w:tr>
    </w:tbl>
    <w:p w:rsidR="00A07615" w:rsidRPr="00D15DFD" w:rsidRDefault="00A07615" w:rsidP="00A07615">
      <w:pPr>
        <w:autoSpaceDE w:val="0"/>
        <w:autoSpaceDN w:val="0"/>
        <w:adjustRightInd w:val="0"/>
        <w:spacing w:after="0" w:line="240" w:lineRule="auto"/>
        <w:jc w:val="center"/>
        <w:rPr>
          <w:rFonts w:cs="Arial"/>
          <w:sz w:val="20"/>
          <w:szCs w:val="20"/>
          <w:lang w:eastAsia="es-ES"/>
        </w:rPr>
      </w:pPr>
      <w:r w:rsidRPr="00D15DFD">
        <w:rPr>
          <w:rFonts w:cs="Arial"/>
          <w:sz w:val="20"/>
          <w:szCs w:val="20"/>
          <w:lang w:eastAsia="es-ES"/>
        </w:rPr>
        <w:t>Tabla</w:t>
      </w:r>
      <w:r w:rsidR="00D664CA">
        <w:rPr>
          <w:rFonts w:cs="Arial"/>
          <w:sz w:val="20"/>
          <w:szCs w:val="20"/>
          <w:lang w:eastAsia="es-ES"/>
        </w:rPr>
        <w:t xml:space="preserve"> </w:t>
      </w:r>
      <w:r w:rsidR="00D664CA">
        <w:rPr>
          <w:sz w:val="20"/>
          <w:szCs w:val="20"/>
        </w:rPr>
        <w:t>3.4</w:t>
      </w:r>
      <w:r w:rsidRPr="00D15DFD">
        <w:rPr>
          <w:rFonts w:cs="Arial"/>
          <w:sz w:val="20"/>
          <w:szCs w:val="20"/>
          <w:lang w:eastAsia="es-ES"/>
        </w:rPr>
        <w:t xml:space="preserve">: Tabla resumen de </w:t>
      </w:r>
      <w:r>
        <w:rPr>
          <w:rFonts w:cs="Arial"/>
          <w:sz w:val="20"/>
          <w:szCs w:val="20"/>
          <w:lang w:eastAsia="es-ES"/>
        </w:rPr>
        <w:t xml:space="preserve">Requerimientos </w:t>
      </w:r>
      <w:r w:rsidRPr="00D15DFD">
        <w:rPr>
          <w:rFonts w:cs="Arial"/>
          <w:sz w:val="20"/>
          <w:szCs w:val="20"/>
          <w:lang w:eastAsia="es-ES"/>
        </w:rPr>
        <w:t>de</w:t>
      </w:r>
      <w:r>
        <w:rPr>
          <w:rFonts w:cs="Arial"/>
          <w:sz w:val="20"/>
          <w:szCs w:val="20"/>
          <w:lang w:eastAsia="es-ES"/>
        </w:rPr>
        <w:t xml:space="preserve"> RR.HH. para</w:t>
      </w:r>
      <w:r w:rsidRPr="00D15DFD">
        <w:rPr>
          <w:rFonts w:cs="Arial"/>
          <w:sz w:val="20"/>
          <w:szCs w:val="20"/>
          <w:lang w:eastAsia="es-ES"/>
        </w:rPr>
        <w:t xml:space="preserve"> JHard</w:t>
      </w:r>
      <w:r>
        <w:rPr>
          <w:rFonts w:cs="Arial"/>
          <w:sz w:val="20"/>
          <w:szCs w:val="20"/>
          <w:lang w:eastAsia="es-ES"/>
        </w:rPr>
        <w:t xml:space="preserve"> en producción</w:t>
      </w:r>
    </w:p>
    <w:p w:rsidR="00A07615" w:rsidRDefault="00A07615" w:rsidP="00A07615"/>
    <w:p w:rsidR="00A07615" w:rsidRPr="001207F8" w:rsidRDefault="00A07615" w:rsidP="00233E78">
      <w:pPr>
        <w:pStyle w:val="Ttulo2"/>
      </w:pPr>
      <w:bookmarkStart w:id="23" w:name="_Toc238897816"/>
      <w:r w:rsidRPr="001207F8">
        <w:t xml:space="preserve">Estudio de </w:t>
      </w:r>
      <w:r w:rsidRPr="00233E78">
        <w:t>Factibilidad</w:t>
      </w:r>
      <w:bookmarkEnd w:id="23"/>
      <w:r w:rsidRPr="001207F8">
        <w:t xml:space="preserve"> </w:t>
      </w:r>
    </w:p>
    <w:p w:rsidR="00A07615" w:rsidRPr="00132C44" w:rsidRDefault="00A07615" w:rsidP="00A07615">
      <w:pPr>
        <w:spacing w:after="0" w:line="360" w:lineRule="auto"/>
        <w:jc w:val="both"/>
        <w:rPr>
          <w:rFonts w:eastAsia="Times New Roman"/>
          <w:sz w:val="24"/>
          <w:szCs w:val="24"/>
        </w:rPr>
      </w:pPr>
    </w:p>
    <w:p w:rsidR="00A07615" w:rsidRPr="00132C44" w:rsidRDefault="00A07615" w:rsidP="00A07615">
      <w:pPr>
        <w:spacing w:after="0" w:line="360" w:lineRule="auto"/>
        <w:jc w:val="both"/>
        <w:rPr>
          <w:rFonts w:eastAsia="Times New Roman"/>
          <w:b/>
          <w:bCs/>
          <w:sz w:val="24"/>
          <w:szCs w:val="24"/>
        </w:rPr>
      </w:pPr>
      <w:r w:rsidRPr="00132C44">
        <w:rPr>
          <w:rFonts w:eastAsia="Times New Roman"/>
          <w:b/>
          <w:bCs/>
          <w:sz w:val="24"/>
          <w:szCs w:val="24"/>
        </w:rPr>
        <w:t>Factibilidad técnica</w:t>
      </w:r>
    </w:p>
    <w:p w:rsidR="00A07615" w:rsidRPr="00132C44" w:rsidRDefault="00A07615" w:rsidP="00A07615">
      <w:pPr>
        <w:spacing w:after="0" w:line="360" w:lineRule="auto"/>
        <w:jc w:val="both"/>
        <w:rPr>
          <w:rFonts w:eastAsia="Times New Roman"/>
          <w:sz w:val="24"/>
          <w:szCs w:val="24"/>
        </w:rPr>
      </w:pPr>
      <w:r w:rsidRPr="00132C44">
        <w:rPr>
          <w:rFonts w:eastAsia="Times New Roman"/>
          <w:sz w:val="24"/>
          <w:szCs w:val="24"/>
        </w:rPr>
        <w:t>Para que nuestro proyecto sea técnicamente factible, es necesario identificar</w:t>
      </w:r>
      <w:r>
        <w:rPr>
          <w:rFonts w:eastAsia="Times New Roman"/>
          <w:sz w:val="24"/>
          <w:szCs w:val="24"/>
        </w:rPr>
        <w:t xml:space="preserve"> </w:t>
      </w:r>
      <w:r w:rsidRPr="00132C44">
        <w:rPr>
          <w:rFonts w:eastAsia="Times New Roman"/>
          <w:sz w:val="24"/>
          <w:szCs w:val="24"/>
        </w:rPr>
        <w:t>las áreas del conocimiento, herramientas, maquinaria, materiales, etc</w:t>
      </w:r>
      <w:r>
        <w:rPr>
          <w:rFonts w:eastAsia="Times New Roman"/>
          <w:sz w:val="24"/>
          <w:szCs w:val="24"/>
        </w:rPr>
        <w:t>.</w:t>
      </w:r>
      <w:r w:rsidRPr="00132C44">
        <w:rPr>
          <w:rFonts w:eastAsia="Times New Roman"/>
          <w:sz w:val="24"/>
          <w:szCs w:val="24"/>
        </w:rPr>
        <w:t xml:space="preserve"> necesarios en sus procesos de desarrollo e implementación. Tales requerimientos fueron ya listados en el apartado anterior, dentro de los que incluyen las siguientes categorías:</w:t>
      </w:r>
    </w:p>
    <w:p w:rsidR="00A07615" w:rsidRPr="00132C44" w:rsidRDefault="00A07615" w:rsidP="00A07615">
      <w:pPr>
        <w:spacing w:after="0" w:line="360" w:lineRule="auto"/>
        <w:jc w:val="both"/>
        <w:rPr>
          <w:rFonts w:eastAsia="Times New Roman"/>
          <w:sz w:val="24"/>
          <w:szCs w:val="24"/>
        </w:rPr>
      </w:pPr>
    </w:p>
    <w:p w:rsidR="00A07615" w:rsidRPr="00132C44" w:rsidRDefault="00A07615" w:rsidP="00B80523">
      <w:pPr>
        <w:numPr>
          <w:ilvl w:val="0"/>
          <w:numId w:val="2"/>
        </w:numPr>
        <w:spacing w:before="280" w:after="280" w:line="360" w:lineRule="auto"/>
        <w:jc w:val="both"/>
        <w:rPr>
          <w:rFonts w:eastAsia="Times New Roman"/>
          <w:b/>
          <w:bCs/>
          <w:sz w:val="24"/>
          <w:szCs w:val="24"/>
        </w:rPr>
      </w:pPr>
      <w:r w:rsidRPr="00132C44">
        <w:rPr>
          <w:rFonts w:eastAsia="Times New Roman"/>
          <w:b/>
          <w:bCs/>
          <w:sz w:val="24"/>
          <w:szCs w:val="24"/>
        </w:rPr>
        <w:t>Hardware</w:t>
      </w:r>
    </w:p>
    <w:p w:rsidR="00A07615" w:rsidRPr="00132C44" w:rsidRDefault="00A07615" w:rsidP="00A07615">
      <w:pPr>
        <w:spacing w:after="240" w:line="360" w:lineRule="auto"/>
        <w:jc w:val="both"/>
        <w:rPr>
          <w:rFonts w:eastAsia="Times New Roman"/>
          <w:sz w:val="24"/>
          <w:szCs w:val="24"/>
        </w:rPr>
      </w:pPr>
      <w:r w:rsidRPr="00132C44">
        <w:rPr>
          <w:rFonts w:eastAsia="Times New Roman"/>
          <w:sz w:val="24"/>
          <w:szCs w:val="24"/>
        </w:rPr>
        <w:t>Tanto las computadoras Windstorm Core</w:t>
      </w:r>
      <w:r w:rsidR="00D173BD">
        <w:rPr>
          <w:rStyle w:val="Refdenotaalpie"/>
          <w:rFonts w:eastAsia="Times New Roman"/>
          <w:sz w:val="24"/>
          <w:szCs w:val="24"/>
        </w:rPr>
        <w:footnoteReference w:id="3"/>
      </w:r>
      <w:r w:rsidRPr="00132C44">
        <w:rPr>
          <w:rFonts w:eastAsia="Times New Roman"/>
          <w:sz w:val="24"/>
          <w:szCs w:val="24"/>
        </w:rPr>
        <w:t xml:space="preserve"> como las Dell Vostro</w:t>
      </w:r>
      <w:r w:rsidR="00D173BD">
        <w:rPr>
          <w:rStyle w:val="Refdenotaalpie"/>
          <w:rFonts w:eastAsia="Times New Roman"/>
          <w:sz w:val="24"/>
          <w:szCs w:val="24"/>
        </w:rPr>
        <w:footnoteReference w:id="4"/>
      </w:r>
      <w:r w:rsidRPr="00132C44">
        <w:rPr>
          <w:rFonts w:eastAsia="Times New Roman"/>
          <w:sz w:val="24"/>
          <w:szCs w:val="24"/>
        </w:rPr>
        <w:t xml:space="preserve"> pueden obtenerse en el país ahorrando gastos de envío. Las primeras a través de la tienda Tecnoservice</w:t>
      </w:r>
      <w:r w:rsidR="00157182">
        <w:rPr>
          <w:rStyle w:val="Refdenotaalpie"/>
          <w:rFonts w:eastAsia="Times New Roman"/>
          <w:sz w:val="24"/>
          <w:szCs w:val="24"/>
        </w:rPr>
        <w:footnoteReference w:id="5"/>
      </w:r>
      <w:r w:rsidR="00BF6985">
        <w:rPr>
          <w:rFonts w:eastAsia="Times New Roman"/>
          <w:sz w:val="24"/>
          <w:szCs w:val="24"/>
        </w:rPr>
        <w:t xml:space="preserve"> o </w:t>
      </w:r>
      <w:r w:rsidR="00BF6985">
        <w:rPr>
          <w:rFonts w:eastAsia="Times New Roman"/>
          <w:sz w:val="24"/>
          <w:szCs w:val="24"/>
        </w:rPr>
        <w:lastRenderedPageBreak/>
        <w:t>cualquier otra tienda de ventas de hardware al mayoreo y detalle</w:t>
      </w:r>
      <w:r w:rsidRPr="00132C44">
        <w:rPr>
          <w:rFonts w:eastAsia="Times New Roman"/>
          <w:sz w:val="24"/>
          <w:szCs w:val="24"/>
        </w:rPr>
        <w:t xml:space="preserve"> y las segundas directamente en la tienda Dell de El Salvador</w:t>
      </w:r>
      <w:r w:rsidR="00DE6589">
        <w:rPr>
          <w:rStyle w:val="Refdenotaalpie"/>
          <w:rFonts w:eastAsia="Times New Roman"/>
          <w:sz w:val="24"/>
          <w:szCs w:val="24"/>
        </w:rPr>
        <w:footnoteReference w:id="6"/>
      </w:r>
      <w:r w:rsidRPr="00132C44">
        <w:rPr>
          <w:rFonts w:eastAsia="Times New Roman"/>
          <w:sz w:val="24"/>
          <w:szCs w:val="24"/>
        </w:rPr>
        <w:t>. El UPS Minuteman Pro también es posible adquirirlo en la tienda Tecnoservice o en caso de no encontrar existencias, este es fácilmente sustituible por uno de la misma calidad y precio similar. El hardware requerido para producción, Dell PowerEdge, tambien se encuentra disponible en la tienda Dell de El Salvador.</w:t>
      </w:r>
    </w:p>
    <w:p w:rsidR="00A07615" w:rsidRPr="00132C44" w:rsidRDefault="00A07615" w:rsidP="003953AB">
      <w:pPr>
        <w:numPr>
          <w:ilvl w:val="0"/>
          <w:numId w:val="6"/>
        </w:numPr>
        <w:spacing w:before="280" w:after="280" w:line="360" w:lineRule="auto"/>
        <w:jc w:val="both"/>
        <w:rPr>
          <w:rFonts w:eastAsia="Times New Roman"/>
          <w:b/>
          <w:bCs/>
          <w:sz w:val="24"/>
          <w:szCs w:val="24"/>
        </w:rPr>
      </w:pPr>
      <w:r w:rsidRPr="00132C44">
        <w:rPr>
          <w:rFonts w:eastAsia="Times New Roman"/>
          <w:b/>
          <w:bCs/>
          <w:sz w:val="24"/>
          <w:szCs w:val="24"/>
        </w:rPr>
        <w:t>Software</w:t>
      </w:r>
    </w:p>
    <w:p w:rsidR="00157182" w:rsidRDefault="00A07615" w:rsidP="00A07615">
      <w:pPr>
        <w:spacing w:after="240" w:line="360" w:lineRule="auto"/>
        <w:jc w:val="both"/>
        <w:rPr>
          <w:rFonts w:eastAsia="Times New Roman"/>
          <w:sz w:val="24"/>
          <w:szCs w:val="24"/>
        </w:rPr>
      </w:pPr>
      <w:r w:rsidRPr="00132C44">
        <w:rPr>
          <w:rFonts w:eastAsia="Times New Roman"/>
          <w:sz w:val="24"/>
          <w:szCs w:val="24"/>
        </w:rPr>
        <w:t xml:space="preserve">Cada una de las herramientas de Software listadas en los requerimientos </w:t>
      </w:r>
      <w:r w:rsidR="008202B9">
        <w:rPr>
          <w:rFonts w:eastAsia="Times New Roman"/>
          <w:sz w:val="24"/>
          <w:szCs w:val="24"/>
        </w:rPr>
        <w:t>es</w:t>
      </w:r>
      <w:r w:rsidRPr="00132C44">
        <w:rPr>
          <w:rFonts w:eastAsia="Times New Roman"/>
          <w:sz w:val="24"/>
          <w:szCs w:val="24"/>
        </w:rPr>
        <w:t xml:space="preserve"> libre y gratuita permitiendo su obtención mediante la descarga de los mismos desde sus respectivos sitios web</w:t>
      </w:r>
      <w:r w:rsidR="00DE6589">
        <w:rPr>
          <w:rStyle w:val="Refdenotaalpie"/>
          <w:rFonts w:eastAsia="Times New Roman"/>
          <w:sz w:val="24"/>
          <w:szCs w:val="24"/>
        </w:rPr>
        <w:footnoteReference w:id="7"/>
      </w:r>
      <w:r w:rsidRPr="00132C44">
        <w:rPr>
          <w:rFonts w:eastAsia="Times New Roman"/>
          <w:sz w:val="24"/>
          <w:szCs w:val="24"/>
        </w:rPr>
        <w:t>. Además de ello, se puede comprobar que los requerimientos mínimos de hardware para la instalación de estas herramientas se encuentra</w:t>
      </w:r>
      <w:r w:rsidR="008202B9">
        <w:rPr>
          <w:rFonts w:eastAsia="Times New Roman"/>
          <w:sz w:val="24"/>
          <w:szCs w:val="24"/>
        </w:rPr>
        <w:t>n</w:t>
      </w:r>
      <w:r w:rsidRPr="00132C44">
        <w:rPr>
          <w:rFonts w:eastAsia="Times New Roman"/>
          <w:sz w:val="24"/>
          <w:szCs w:val="24"/>
        </w:rPr>
        <w:t xml:space="preserve"> m</w:t>
      </w:r>
      <w:r w:rsidR="00DE6589">
        <w:rPr>
          <w:rFonts w:eastAsia="Times New Roman"/>
          <w:sz w:val="24"/>
          <w:szCs w:val="24"/>
        </w:rPr>
        <w:t>á</w:t>
      </w:r>
      <w:r w:rsidRPr="00132C44">
        <w:rPr>
          <w:rFonts w:eastAsia="Times New Roman"/>
          <w:sz w:val="24"/>
          <w:szCs w:val="24"/>
        </w:rPr>
        <w:t>s que cubierto</w:t>
      </w:r>
      <w:r w:rsidR="008202B9">
        <w:rPr>
          <w:rFonts w:eastAsia="Times New Roman"/>
          <w:sz w:val="24"/>
          <w:szCs w:val="24"/>
        </w:rPr>
        <w:t>s</w:t>
      </w:r>
      <w:r w:rsidRPr="00132C44">
        <w:rPr>
          <w:rFonts w:eastAsia="Times New Roman"/>
          <w:sz w:val="24"/>
          <w:szCs w:val="24"/>
        </w:rPr>
        <w:t xml:space="preserve"> por el software propuesto en los requerimientos</w:t>
      </w:r>
      <w:r w:rsidR="00DE6589">
        <w:rPr>
          <w:rStyle w:val="Refdenotaalpie"/>
          <w:rFonts w:eastAsia="Times New Roman"/>
          <w:sz w:val="24"/>
          <w:szCs w:val="24"/>
        </w:rPr>
        <w:footnoteReference w:id="8"/>
      </w:r>
      <w:r w:rsidRPr="00132C44">
        <w:rPr>
          <w:rFonts w:eastAsia="Times New Roman"/>
          <w:sz w:val="24"/>
          <w:szCs w:val="24"/>
        </w:rPr>
        <w:t xml:space="preserve">. </w:t>
      </w:r>
    </w:p>
    <w:p w:rsidR="00A07615" w:rsidRPr="00132C44" w:rsidRDefault="00A07615" w:rsidP="00A07615">
      <w:pPr>
        <w:spacing w:after="240" w:line="360" w:lineRule="auto"/>
        <w:jc w:val="both"/>
        <w:rPr>
          <w:rFonts w:eastAsia="Times New Roman"/>
          <w:sz w:val="24"/>
          <w:szCs w:val="24"/>
        </w:rPr>
      </w:pPr>
      <w:r w:rsidRPr="00132C44">
        <w:rPr>
          <w:rFonts w:eastAsia="Times New Roman"/>
          <w:sz w:val="24"/>
          <w:szCs w:val="24"/>
        </w:rPr>
        <w:t xml:space="preserve">En dichos requerimientos se puede notar que una computadora con un mínimo de 1 GB de memoria RAM, 1.6 Ghz de procesador y 5 GB de espacio en disco duro es suficiente para ejecutar </w:t>
      </w:r>
      <w:r>
        <w:rPr>
          <w:rFonts w:eastAsia="Times New Roman"/>
          <w:sz w:val="24"/>
          <w:szCs w:val="24"/>
        </w:rPr>
        <w:t>dichas herramientas de software</w:t>
      </w:r>
      <w:r w:rsidRPr="00132C44">
        <w:rPr>
          <w:rFonts w:eastAsia="Times New Roman"/>
          <w:sz w:val="24"/>
          <w:szCs w:val="24"/>
        </w:rPr>
        <w:t xml:space="preserve">. Comparando estas capacidades con las que poseen los equipos propuestos en los requerimientos  de hardware nos damos cuenta que definitivamente los equipos a utilizar soportan la instalación de las herramientas de software requeridas por lo que es técnicamente factible el uso del software propuesto. </w:t>
      </w:r>
    </w:p>
    <w:p w:rsidR="00A07615" w:rsidRPr="00132C44" w:rsidRDefault="00A07615" w:rsidP="003953AB">
      <w:pPr>
        <w:numPr>
          <w:ilvl w:val="0"/>
          <w:numId w:val="5"/>
        </w:numPr>
        <w:spacing w:before="280" w:after="280" w:line="360" w:lineRule="auto"/>
        <w:jc w:val="both"/>
        <w:rPr>
          <w:rFonts w:eastAsia="Times New Roman"/>
          <w:b/>
          <w:bCs/>
          <w:sz w:val="24"/>
          <w:szCs w:val="24"/>
        </w:rPr>
      </w:pPr>
      <w:r w:rsidRPr="00132C44">
        <w:rPr>
          <w:rFonts w:eastAsia="Times New Roman"/>
          <w:b/>
          <w:bCs/>
          <w:sz w:val="24"/>
          <w:szCs w:val="24"/>
        </w:rPr>
        <w:t>Tecnologías de red</w:t>
      </w:r>
    </w:p>
    <w:p w:rsidR="00A07615" w:rsidRDefault="00A07615" w:rsidP="00A07615">
      <w:pPr>
        <w:spacing w:after="240" w:line="360" w:lineRule="auto"/>
        <w:jc w:val="both"/>
        <w:rPr>
          <w:rFonts w:eastAsia="Times New Roman"/>
          <w:sz w:val="24"/>
          <w:szCs w:val="24"/>
        </w:rPr>
      </w:pPr>
      <w:r w:rsidRPr="00132C44">
        <w:rPr>
          <w:rFonts w:eastAsia="Times New Roman"/>
          <w:sz w:val="24"/>
          <w:szCs w:val="24"/>
        </w:rPr>
        <w:t>Las tecnologías de red requeridas para el proyecto se limitan a la capacidad de acceso a Internet, tanto de la adquisición del servicio por parte de algún ISP</w:t>
      </w:r>
      <w:r w:rsidR="00DE6589">
        <w:rPr>
          <w:rStyle w:val="Refdenotaalpie"/>
          <w:rFonts w:eastAsia="Times New Roman"/>
          <w:sz w:val="24"/>
          <w:szCs w:val="24"/>
        </w:rPr>
        <w:footnoteReference w:id="9"/>
      </w:r>
      <w:r w:rsidRPr="00132C44">
        <w:rPr>
          <w:rFonts w:eastAsia="Times New Roman"/>
          <w:sz w:val="24"/>
          <w:szCs w:val="24"/>
        </w:rPr>
        <w:t xml:space="preserve"> y el hardware </w:t>
      </w:r>
      <w:r w:rsidRPr="00132C44">
        <w:rPr>
          <w:rFonts w:eastAsia="Times New Roman"/>
          <w:sz w:val="24"/>
          <w:szCs w:val="24"/>
        </w:rPr>
        <w:lastRenderedPageBreak/>
        <w:t>necesario para su conexión (tarjetas de red, cable UTP, modem/switch/router) los cuales generalmente vienen incluidos en el plan al adquirir el servicio. Según el SVNet</w:t>
      </w:r>
      <w:r w:rsidR="00DE6589">
        <w:rPr>
          <w:rStyle w:val="Refdenotaalpie"/>
          <w:rFonts w:eastAsia="Times New Roman"/>
          <w:sz w:val="24"/>
          <w:szCs w:val="24"/>
        </w:rPr>
        <w:footnoteReference w:id="10"/>
      </w:r>
      <w:r w:rsidRPr="00132C44">
        <w:rPr>
          <w:rFonts w:eastAsia="Times New Roman"/>
          <w:sz w:val="24"/>
          <w:szCs w:val="24"/>
        </w:rPr>
        <w:t>, entre los ISPs disponible</w:t>
      </w:r>
      <w:r w:rsidR="008202B9">
        <w:rPr>
          <w:rFonts w:eastAsia="Times New Roman"/>
          <w:sz w:val="24"/>
          <w:szCs w:val="24"/>
        </w:rPr>
        <w:t>s</w:t>
      </w:r>
      <w:r w:rsidRPr="00132C44">
        <w:rPr>
          <w:rFonts w:eastAsia="Times New Roman"/>
          <w:sz w:val="24"/>
          <w:szCs w:val="24"/>
        </w:rPr>
        <w:t xml:space="preserve"> en El Salvador se encuentran Telefónica, Telemovil, Claro, entre otros. </w:t>
      </w:r>
      <w:r w:rsidRPr="00132C44">
        <w:rPr>
          <w:rFonts w:eastAsia="Times New Roman"/>
          <w:sz w:val="24"/>
          <w:szCs w:val="24"/>
        </w:rPr>
        <w:br/>
      </w:r>
      <w:r w:rsidRPr="00132C44">
        <w:rPr>
          <w:rFonts w:eastAsia="Times New Roman"/>
          <w:sz w:val="24"/>
          <w:szCs w:val="24"/>
        </w:rPr>
        <w:br/>
        <w:t>Las velocidades de navegación ofrecidas van desde los 56kbps (vía módem) hasta 2Mbps lo cual es m</w:t>
      </w:r>
      <w:r>
        <w:rPr>
          <w:rFonts w:eastAsia="Times New Roman"/>
          <w:sz w:val="24"/>
          <w:szCs w:val="24"/>
        </w:rPr>
        <w:t>á</w:t>
      </w:r>
      <w:r w:rsidRPr="00132C44">
        <w:rPr>
          <w:rFonts w:eastAsia="Times New Roman"/>
          <w:sz w:val="24"/>
          <w:szCs w:val="24"/>
        </w:rPr>
        <w:t>s que suficiente para las tareas que se llevan a</w:t>
      </w:r>
      <w:r>
        <w:rPr>
          <w:rFonts w:eastAsia="Times New Roman"/>
          <w:sz w:val="24"/>
          <w:szCs w:val="24"/>
        </w:rPr>
        <w:t xml:space="preserve"> </w:t>
      </w:r>
      <w:r w:rsidRPr="00132C44">
        <w:rPr>
          <w:rFonts w:eastAsia="Times New Roman"/>
          <w:sz w:val="24"/>
          <w:szCs w:val="24"/>
        </w:rPr>
        <w:t>cabo en este proyecto de desarrollo tales como la descarga del software requerido, la búsqueda de documentación, el control de versiones del software y la comunicación entre los miembros del equipo. Esto demuestra que es técnicamente factible adquirir y hacer uso de las tecnologías de red requeridas.</w:t>
      </w:r>
    </w:p>
    <w:p w:rsidR="00A07615" w:rsidRPr="00132C44" w:rsidRDefault="00A07615" w:rsidP="003953AB">
      <w:pPr>
        <w:numPr>
          <w:ilvl w:val="0"/>
          <w:numId w:val="4"/>
        </w:numPr>
        <w:spacing w:before="280" w:after="280" w:line="360" w:lineRule="auto"/>
        <w:jc w:val="both"/>
        <w:rPr>
          <w:rFonts w:eastAsia="Times New Roman"/>
          <w:b/>
          <w:bCs/>
          <w:sz w:val="24"/>
          <w:szCs w:val="24"/>
        </w:rPr>
      </w:pPr>
      <w:r w:rsidRPr="00132C44">
        <w:rPr>
          <w:rFonts w:eastAsia="Times New Roman"/>
          <w:b/>
          <w:bCs/>
          <w:sz w:val="24"/>
          <w:szCs w:val="24"/>
        </w:rPr>
        <w:t>Recurso humano</w:t>
      </w:r>
    </w:p>
    <w:p w:rsidR="00A07615" w:rsidRDefault="00A07615" w:rsidP="00A07615">
      <w:pPr>
        <w:spacing w:after="0" w:line="360" w:lineRule="auto"/>
        <w:jc w:val="both"/>
        <w:rPr>
          <w:rFonts w:eastAsia="Times New Roman"/>
          <w:sz w:val="24"/>
          <w:szCs w:val="24"/>
        </w:rPr>
      </w:pPr>
      <w:r w:rsidRPr="00132C44">
        <w:rPr>
          <w:rFonts w:eastAsia="Times New Roman"/>
          <w:sz w:val="24"/>
          <w:szCs w:val="24"/>
        </w:rPr>
        <w:t xml:space="preserve">Los estudiantes encargados de desarrollar este trabajo de grado poseen la suficiente experiencia en el desarrollo de aplicaciones usando el lenguaje Java orientado al web ya que durante las últimas asignaturas cursadas en la facultad se vieron en la tarea de hacer uso de dichas tecnologías para llevar a cabo proyectos de software implicados en ellas. </w:t>
      </w:r>
      <w:r w:rsidRPr="00132C44">
        <w:rPr>
          <w:rFonts w:eastAsia="Times New Roman"/>
          <w:sz w:val="24"/>
          <w:szCs w:val="24"/>
        </w:rPr>
        <w:br/>
      </w:r>
      <w:r w:rsidRPr="00132C44">
        <w:rPr>
          <w:rFonts w:eastAsia="Times New Roman"/>
          <w:sz w:val="24"/>
          <w:szCs w:val="24"/>
        </w:rPr>
        <w:br/>
        <w:t>Además de esto, cada uno de ellos se encuentra laborando en empresas u organizaciones donde constantemente aplican estas habilidades adquiridas durante el periodo universitario en proyectos de la vida real con lo cual van adquiriendo nuevos conocimientos y experiencia a través del tiempo, aplicando conceptos como control de versiones, pruebas unitarias, control de calidad, administración de tiempos de las tareas, administración de requerimientos, etc. Esto los califica como completamente capacitados para llevar a cabo este proyecto de tesis con grandes probabilidades de éxito.</w:t>
      </w:r>
      <w:r w:rsidRPr="00132C44">
        <w:rPr>
          <w:rFonts w:eastAsia="Times New Roman"/>
          <w:sz w:val="24"/>
          <w:szCs w:val="24"/>
        </w:rPr>
        <w:br/>
      </w:r>
      <w:r w:rsidRPr="00132C44">
        <w:rPr>
          <w:rFonts w:eastAsia="Times New Roman"/>
          <w:sz w:val="24"/>
          <w:szCs w:val="24"/>
        </w:rPr>
        <w:br/>
        <w:t xml:space="preserve">Además de ello, los que cumplirán el rol de usuarios finales y administradores del sistema son también profesionales graduados de la carrera de ingeniería en sistemas o carreras </w:t>
      </w:r>
      <w:r w:rsidRPr="00132C44">
        <w:rPr>
          <w:rFonts w:eastAsia="Times New Roman"/>
          <w:sz w:val="24"/>
          <w:szCs w:val="24"/>
        </w:rPr>
        <w:lastRenderedPageBreak/>
        <w:t>afines además de poseer suficiente experiencia en el área de sistemas, la cual les permitirá hacer un buen uso del sistema aplicando sus propios conocimientos a la hora de comprender su funcionamiento.</w:t>
      </w:r>
    </w:p>
    <w:p w:rsidR="00A07615" w:rsidRPr="00132C44" w:rsidRDefault="00A07615" w:rsidP="00A07615">
      <w:pPr>
        <w:spacing w:after="0" w:line="360" w:lineRule="auto"/>
        <w:jc w:val="both"/>
        <w:rPr>
          <w:rFonts w:eastAsia="Times New Roman"/>
          <w:sz w:val="24"/>
          <w:szCs w:val="24"/>
        </w:rPr>
      </w:pPr>
      <w:r w:rsidRPr="00132C44">
        <w:rPr>
          <w:rFonts w:eastAsia="Times New Roman"/>
          <w:sz w:val="24"/>
          <w:szCs w:val="24"/>
        </w:rPr>
        <w:t>Todo esto demuestra que es técnicamente factible llevar a cabo este proyecto con el recurso humano propuesto.</w:t>
      </w:r>
    </w:p>
    <w:p w:rsidR="00A07615" w:rsidRPr="00132C44" w:rsidRDefault="00A07615" w:rsidP="00A07615">
      <w:pPr>
        <w:spacing w:before="280" w:after="280" w:line="360" w:lineRule="auto"/>
        <w:jc w:val="both"/>
        <w:rPr>
          <w:rFonts w:eastAsia="Times New Roman"/>
          <w:b/>
          <w:bCs/>
          <w:sz w:val="24"/>
          <w:szCs w:val="24"/>
        </w:rPr>
      </w:pPr>
      <w:r w:rsidRPr="00132C44">
        <w:rPr>
          <w:rFonts w:eastAsia="Times New Roman"/>
          <w:b/>
          <w:bCs/>
          <w:sz w:val="24"/>
          <w:szCs w:val="24"/>
        </w:rPr>
        <w:t>Factibilidad Operacional</w:t>
      </w:r>
    </w:p>
    <w:p w:rsidR="00A07615" w:rsidRPr="00132C44" w:rsidRDefault="00A07615" w:rsidP="00A07615">
      <w:pPr>
        <w:spacing w:before="280" w:after="280" w:line="360" w:lineRule="auto"/>
        <w:jc w:val="both"/>
        <w:rPr>
          <w:rFonts w:eastAsia="Times New Roman"/>
          <w:sz w:val="24"/>
          <w:szCs w:val="24"/>
        </w:rPr>
      </w:pPr>
      <w:r w:rsidRPr="00132C44">
        <w:rPr>
          <w:rFonts w:eastAsia="Times New Roman"/>
          <w:sz w:val="24"/>
          <w:szCs w:val="24"/>
        </w:rPr>
        <w:t>Se refiere al hecho de que si trabajará o no el sistema si este se llega a desarrollar. Entre las preguntas clave a contestar en este apartado se encuentran:</w:t>
      </w:r>
    </w:p>
    <w:p w:rsidR="00A07615" w:rsidRPr="00132C44" w:rsidRDefault="00A07615" w:rsidP="00FD489E">
      <w:pPr>
        <w:numPr>
          <w:ilvl w:val="0"/>
          <w:numId w:val="9"/>
        </w:numPr>
        <w:spacing w:before="280" w:after="0" w:line="360" w:lineRule="auto"/>
        <w:jc w:val="both"/>
        <w:rPr>
          <w:rFonts w:eastAsia="Times New Roman"/>
          <w:sz w:val="24"/>
          <w:szCs w:val="24"/>
        </w:rPr>
      </w:pPr>
      <w:r w:rsidRPr="00132C44">
        <w:rPr>
          <w:rFonts w:eastAsia="Times New Roman"/>
          <w:sz w:val="24"/>
          <w:szCs w:val="24"/>
        </w:rPr>
        <w:t>¿Existe apoyo suficiente para el proyecto por parte de la administración?, ¿Y por parte de los usuarios?</w:t>
      </w:r>
    </w:p>
    <w:p w:rsidR="00A07615" w:rsidRPr="00132C44" w:rsidRDefault="00A07615" w:rsidP="00FD489E">
      <w:pPr>
        <w:numPr>
          <w:ilvl w:val="0"/>
          <w:numId w:val="9"/>
        </w:numPr>
        <w:spacing w:after="0" w:line="360" w:lineRule="auto"/>
        <w:jc w:val="both"/>
        <w:rPr>
          <w:rFonts w:eastAsia="Times New Roman"/>
          <w:sz w:val="24"/>
          <w:szCs w:val="24"/>
        </w:rPr>
      </w:pPr>
      <w:r w:rsidRPr="00132C44">
        <w:rPr>
          <w:rFonts w:eastAsia="Times New Roman"/>
          <w:sz w:val="24"/>
          <w:szCs w:val="24"/>
        </w:rPr>
        <w:t>Los métodos que actualmente se usan en la empresa, ¿son aceptados por los usuarios?</w:t>
      </w:r>
    </w:p>
    <w:p w:rsidR="00A07615" w:rsidRPr="00132C44" w:rsidRDefault="00A07615" w:rsidP="00FD489E">
      <w:pPr>
        <w:numPr>
          <w:ilvl w:val="0"/>
          <w:numId w:val="9"/>
        </w:numPr>
        <w:spacing w:after="0" w:line="360" w:lineRule="auto"/>
        <w:jc w:val="both"/>
        <w:rPr>
          <w:rFonts w:eastAsia="Times New Roman"/>
          <w:sz w:val="24"/>
          <w:szCs w:val="24"/>
        </w:rPr>
      </w:pPr>
      <w:r w:rsidRPr="00132C44">
        <w:rPr>
          <w:rFonts w:eastAsia="Times New Roman"/>
          <w:sz w:val="24"/>
          <w:szCs w:val="24"/>
        </w:rPr>
        <w:t>¿Los usuarios han participado en la planeación y desarrollo del proyecto?, ¿Cómo lo han hecho?</w:t>
      </w:r>
    </w:p>
    <w:p w:rsidR="00A07615" w:rsidRPr="00132C44" w:rsidRDefault="00A07615" w:rsidP="00FD489E">
      <w:pPr>
        <w:numPr>
          <w:ilvl w:val="0"/>
          <w:numId w:val="9"/>
        </w:numPr>
        <w:spacing w:after="0" w:line="360" w:lineRule="auto"/>
        <w:jc w:val="both"/>
        <w:rPr>
          <w:rFonts w:eastAsia="Times New Roman"/>
          <w:sz w:val="24"/>
          <w:szCs w:val="24"/>
        </w:rPr>
      </w:pPr>
      <w:r w:rsidRPr="00132C44">
        <w:rPr>
          <w:rFonts w:eastAsia="Times New Roman"/>
          <w:sz w:val="24"/>
          <w:szCs w:val="24"/>
        </w:rPr>
        <w:t>¿El sistema propuesto causará perjuicios?</w:t>
      </w:r>
    </w:p>
    <w:p w:rsidR="00A07615" w:rsidRPr="00132C44" w:rsidRDefault="00A07615" w:rsidP="00FD489E">
      <w:pPr>
        <w:numPr>
          <w:ilvl w:val="0"/>
          <w:numId w:val="9"/>
        </w:numPr>
        <w:spacing w:after="0" w:line="360" w:lineRule="auto"/>
        <w:jc w:val="both"/>
        <w:rPr>
          <w:rFonts w:eastAsia="Times New Roman"/>
          <w:sz w:val="24"/>
          <w:szCs w:val="24"/>
        </w:rPr>
      </w:pPr>
      <w:r w:rsidRPr="00132C44">
        <w:rPr>
          <w:rFonts w:eastAsia="Times New Roman"/>
          <w:sz w:val="24"/>
          <w:szCs w:val="24"/>
        </w:rPr>
        <w:t>¿Producirá resultados pobres en alg</w:t>
      </w:r>
      <w:r w:rsidR="008202B9">
        <w:rPr>
          <w:rFonts w:eastAsia="Times New Roman"/>
          <w:sz w:val="24"/>
          <w:szCs w:val="24"/>
        </w:rPr>
        <w:t>ún</w:t>
      </w:r>
      <w:r w:rsidRPr="00132C44">
        <w:rPr>
          <w:rFonts w:eastAsia="Times New Roman"/>
          <w:sz w:val="24"/>
          <w:szCs w:val="24"/>
        </w:rPr>
        <w:t xml:space="preserve"> área?</w:t>
      </w:r>
    </w:p>
    <w:p w:rsidR="00A07615" w:rsidRPr="00132C44" w:rsidRDefault="008202B9" w:rsidP="00FD489E">
      <w:pPr>
        <w:numPr>
          <w:ilvl w:val="0"/>
          <w:numId w:val="9"/>
        </w:numPr>
        <w:spacing w:after="0" w:line="360" w:lineRule="auto"/>
        <w:jc w:val="both"/>
        <w:rPr>
          <w:rFonts w:eastAsia="Times New Roman"/>
          <w:sz w:val="24"/>
          <w:szCs w:val="24"/>
        </w:rPr>
      </w:pPr>
      <w:r>
        <w:rPr>
          <w:rFonts w:eastAsia="Times New Roman"/>
          <w:sz w:val="24"/>
          <w:szCs w:val="24"/>
        </w:rPr>
        <w:t>¿Se perderá control en algún</w:t>
      </w:r>
      <w:r w:rsidR="00A07615" w:rsidRPr="00132C44">
        <w:rPr>
          <w:rFonts w:eastAsia="Times New Roman"/>
          <w:sz w:val="24"/>
          <w:szCs w:val="24"/>
        </w:rPr>
        <w:t xml:space="preserve"> área específica?</w:t>
      </w:r>
    </w:p>
    <w:p w:rsidR="00A07615" w:rsidRPr="00132C44" w:rsidRDefault="00A07615" w:rsidP="00FD489E">
      <w:pPr>
        <w:numPr>
          <w:ilvl w:val="0"/>
          <w:numId w:val="9"/>
        </w:numPr>
        <w:spacing w:after="0" w:line="360" w:lineRule="auto"/>
        <w:jc w:val="both"/>
        <w:rPr>
          <w:rFonts w:eastAsia="Times New Roman"/>
          <w:sz w:val="24"/>
          <w:szCs w:val="24"/>
        </w:rPr>
      </w:pPr>
      <w:r w:rsidRPr="00132C44">
        <w:rPr>
          <w:rFonts w:eastAsia="Times New Roman"/>
          <w:sz w:val="24"/>
          <w:szCs w:val="24"/>
        </w:rPr>
        <w:t>¿Se perderá la facilidad de acceso a la información?</w:t>
      </w:r>
    </w:p>
    <w:p w:rsidR="00A07615" w:rsidRPr="00132C44" w:rsidRDefault="00A07615" w:rsidP="00FD489E">
      <w:pPr>
        <w:numPr>
          <w:ilvl w:val="0"/>
          <w:numId w:val="9"/>
        </w:numPr>
        <w:spacing w:after="0" w:line="360" w:lineRule="auto"/>
        <w:jc w:val="both"/>
        <w:rPr>
          <w:rFonts w:eastAsia="Times New Roman"/>
          <w:sz w:val="24"/>
          <w:szCs w:val="24"/>
        </w:rPr>
      </w:pPr>
      <w:r w:rsidRPr="00132C44">
        <w:rPr>
          <w:rFonts w:eastAsia="Times New Roman"/>
          <w:sz w:val="24"/>
          <w:szCs w:val="24"/>
        </w:rPr>
        <w:t>¿La productividad de los empleados será menor después de instalado el sistema?</w:t>
      </w:r>
    </w:p>
    <w:p w:rsidR="00A07615" w:rsidRPr="00132C44" w:rsidRDefault="00A07615" w:rsidP="00FD489E">
      <w:pPr>
        <w:numPr>
          <w:ilvl w:val="0"/>
          <w:numId w:val="9"/>
        </w:numPr>
        <w:spacing w:after="280" w:line="360" w:lineRule="auto"/>
        <w:jc w:val="both"/>
        <w:rPr>
          <w:rFonts w:eastAsia="Times New Roman"/>
          <w:sz w:val="24"/>
          <w:szCs w:val="24"/>
        </w:rPr>
      </w:pPr>
      <w:r w:rsidRPr="00132C44">
        <w:rPr>
          <w:rFonts w:eastAsia="Times New Roman"/>
          <w:sz w:val="24"/>
          <w:szCs w:val="24"/>
        </w:rPr>
        <w:t>¿Los clientes se verán afectados por la implantación?</w:t>
      </w:r>
    </w:p>
    <w:p w:rsidR="00A07615" w:rsidRPr="00132C44" w:rsidRDefault="00A07615" w:rsidP="00A07615">
      <w:pPr>
        <w:spacing w:before="280" w:after="280" w:line="360" w:lineRule="auto"/>
        <w:jc w:val="both"/>
        <w:rPr>
          <w:rFonts w:eastAsia="Times New Roman"/>
          <w:sz w:val="24"/>
          <w:szCs w:val="24"/>
        </w:rPr>
      </w:pPr>
      <w:r w:rsidRPr="00132C44">
        <w:rPr>
          <w:rFonts w:eastAsia="Times New Roman"/>
          <w:sz w:val="24"/>
          <w:szCs w:val="24"/>
        </w:rPr>
        <w:t> Para dar respuesta a cada una de las preguntas anteriormente planteadas se propuso realizar una serie de encuestas y entrevistas con todas las personas que tendrán la oportunidad de interactuar con el sistema una vez terminado. Entre estas personas se encuentran los docentes de la facultad, estudiantes activos y los administradores del sistema como tal.</w:t>
      </w:r>
    </w:p>
    <w:p w:rsidR="00A07615" w:rsidRPr="00132C44" w:rsidRDefault="00A07615" w:rsidP="00A07615">
      <w:pPr>
        <w:spacing w:before="280" w:after="280" w:line="360" w:lineRule="auto"/>
        <w:jc w:val="both"/>
        <w:rPr>
          <w:rFonts w:eastAsia="Times New Roman"/>
          <w:sz w:val="24"/>
          <w:szCs w:val="24"/>
        </w:rPr>
      </w:pPr>
      <w:r w:rsidRPr="00132C44">
        <w:rPr>
          <w:rFonts w:eastAsia="Times New Roman"/>
          <w:sz w:val="24"/>
          <w:szCs w:val="24"/>
        </w:rPr>
        <w:lastRenderedPageBreak/>
        <w:t xml:space="preserve">En la sección denominada </w:t>
      </w:r>
      <w:r w:rsidRPr="00132C44">
        <w:rPr>
          <w:rFonts w:eastAsia="Times New Roman"/>
          <w:i/>
          <w:iCs/>
          <w:sz w:val="24"/>
          <w:szCs w:val="24"/>
        </w:rPr>
        <w:t>Metodología de la Investigación</w:t>
      </w:r>
      <w:r w:rsidRPr="00132C44">
        <w:rPr>
          <w:rFonts w:eastAsia="Times New Roman"/>
          <w:sz w:val="24"/>
          <w:szCs w:val="24"/>
        </w:rPr>
        <w:t xml:space="preserve"> del capítulo dos de esta tesis se detalla todo el proceso que se llevo a cabo para obtener información de las personas que estarán involucradas con el sistema. Al estudiar la sección que contiene el análisis de los resultados es posible darse cuenta que los involucrados perciben la necesidad de la existencia de un sistema que administre las tareas relacionadas con la unidad de Hardware y Software de la facultad.</w:t>
      </w:r>
    </w:p>
    <w:p w:rsidR="00A07615" w:rsidRPr="00132C44" w:rsidRDefault="00A07615" w:rsidP="00A07615">
      <w:pPr>
        <w:spacing w:before="280" w:after="280" w:line="360" w:lineRule="auto"/>
        <w:jc w:val="both"/>
        <w:rPr>
          <w:rFonts w:eastAsia="Times New Roman"/>
          <w:sz w:val="24"/>
          <w:szCs w:val="24"/>
        </w:rPr>
      </w:pPr>
      <w:r w:rsidRPr="00132C44">
        <w:rPr>
          <w:rFonts w:eastAsia="Times New Roman"/>
          <w:sz w:val="24"/>
          <w:szCs w:val="24"/>
        </w:rPr>
        <w:t>Tomando en cuenta los resultados mencionados en el párrafo anterior se puede concluir que los usuarios finales y otros facilitadores requeridos están en la disposición total de apoyar el desa</w:t>
      </w:r>
      <w:r w:rsidR="00BF6985">
        <w:rPr>
          <w:rFonts w:eastAsia="Times New Roman"/>
          <w:sz w:val="24"/>
          <w:szCs w:val="24"/>
        </w:rPr>
        <w:t>rrollo del proyecto en cuestión, lo cual garantiza en gran manera el éxito del mismo</w:t>
      </w:r>
      <w:r w:rsidRPr="00132C44">
        <w:rPr>
          <w:rFonts w:eastAsia="Times New Roman"/>
          <w:sz w:val="24"/>
          <w:szCs w:val="24"/>
        </w:rPr>
        <w:t xml:space="preserve">. </w:t>
      </w:r>
    </w:p>
    <w:p w:rsidR="00A07615" w:rsidRPr="00132C44" w:rsidRDefault="00A07615" w:rsidP="00A07615">
      <w:pPr>
        <w:spacing w:before="280" w:after="280" w:line="360" w:lineRule="auto"/>
        <w:jc w:val="both"/>
        <w:rPr>
          <w:rFonts w:eastAsia="Times New Roman"/>
          <w:sz w:val="24"/>
          <w:szCs w:val="24"/>
        </w:rPr>
      </w:pPr>
      <w:r w:rsidRPr="00132C44">
        <w:rPr>
          <w:rFonts w:eastAsia="Times New Roman"/>
          <w:sz w:val="24"/>
          <w:szCs w:val="24"/>
        </w:rPr>
        <w:t xml:space="preserve">Los resultados también indican que la pregunta 2 de esta lista posee también una respuesta afirmativa, lo cual indica que los usuarios aceptan la metodología de trabajo actual ya que no existe una mejor, aunque también en los resultados dichos usuarios expresan su deseo y apoyo al desarrollo de un sistema que agilice los procesos actuales. La tercera pregunta es confirmada por las constantes reuniones que existen entre los desarrolladores del proyecto y los usuarios finales, mismos que se encargan de administrar la Unidad de Hardware y Software. </w:t>
      </w:r>
    </w:p>
    <w:p w:rsidR="00A07615" w:rsidRPr="00132C44" w:rsidRDefault="00A07615" w:rsidP="00A07615">
      <w:pPr>
        <w:spacing w:before="280" w:after="280" w:line="360" w:lineRule="auto"/>
        <w:jc w:val="both"/>
        <w:rPr>
          <w:rFonts w:eastAsia="Times New Roman"/>
          <w:sz w:val="24"/>
          <w:szCs w:val="24"/>
        </w:rPr>
      </w:pPr>
      <w:r w:rsidRPr="00132C44">
        <w:rPr>
          <w:rFonts w:eastAsia="Times New Roman"/>
          <w:sz w:val="24"/>
          <w:szCs w:val="24"/>
        </w:rPr>
        <w:t>Además, dichos resultados también demuestran que las preguntas de la 4 a la 9 poseen una respuesta negativa al hacer notar que todos los cambios que se harán en los procesos actuales de la unidad de Hardware y Software serán orientados a una mejora en la calidad del servicio brindado por la misma.</w:t>
      </w:r>
    </w:p>
    <w:p w:rsidR="00A07615" w:rsidRDefault="00A07615" w:rsidP="00A07615">
      <w:pPr>
        <w:spacing w:after="0" w:line="360" w:lineRule="auto"/>
        <w:jc w:val="both"/>
        <w:rPr>
          <w:rFonts w:eastAsia="Times New Roman"/>
          <w:b/>
          <w:bCs/>
          <w:sz w:val="24"/>
          <w:szCs w:val="24"/>
        </w:rPr>
      </w:pPr>
    </w:p>
    <w:p w:rsidR="00A07615" w:rsidRPr="00132C44" w:rsidRDefault="00A07615" w:rsidP="00A07615">
      <w:pPr>
        <w:spacing w:after="0" w:line="360" w:lineRule="auto"/>
        <w:jc w:val="both"/>
        <w:rPr>
          <w:rFonts w:eastAsia="Times New Roman"/>
          <w:b/>
          <w:bCs/>
          <w:sz w:val="24"/>
          <w:szCs w:val="24"/>
        </w:rPr>
      </w:pPr>
      <w:r w:rsidRPr="00132C44">
        <w:rPr>
          <w:rFonts w:eastAsia="Times New Roman"/>
          <w:b/>
          <w:bCs/>
          <w:sz w:val="24"/>
          <w:szCs w:val="24"/>
        </w:rPr>
        <w:t>Factibilidad Financiera y Económica</w:t>
      </w:r>
    </w:p>
    <w:p w:rsidR="00A07615" w:rsidRDefault="00A07615" w:rsidP="00A07615">
      <w:pPr>
        <w:spacing w:before="280" w:after="280" w:line="360" w:lineRule="auto"/>
        <w:jc w:val="both"/>
        <w:rPr>
          <w:rFonts w:eastAsia="Times New Roman"/>
          <w:sz w:val="24"/>
          <w:szCs w:val="24"/>
        </w:rPr>
      </w:pPr>
      <w:r w:rsidRPr="00132C44">
        <w:rPr>
          <w:rFonts w:eastAsia="Times New Roman"/>
          <w:sz w:val="24"/>
          <w:szCs w:val="24"/>
        </w:rPr>
        <w:t>Un sistema puede ser factible desde el punto de vista técnico y operacional, pero sino es factible económicamente para la organización no puede ser implantado.</w:t>
      </w:r>
      <w:r w:rsidRPr="00132C44">
        <w:rPr>
          <w:rFonts w:eastAsia="Times New Roman"/>
          <w:color w:val="FF0000"/>
          <w:sz w:val="24"/>
          <w:szCs w:val="24"/>
        </w:rPr>
        <w:t xml:space="preserve"> </w:t>
      </w:r>
      <w:r w:rsidRPr="00132C44">
        <w:rPr>
          <w:rFonts w:eastAsia="Times New Roman"/>
          <w:sz w:val="24"/>
          <w:szCs w:val="24"/>
        </w:rPr>
        <w:t xml:space="preserve">Para ello, se debe hacer una estimación del costo total del proyecto y compararlo con los beneficios </w:t>
      </w:r>
      <w:r w:rsidRPr="00132C44">
        <w:rPr>
          <w:rFonts w:eastAsia="Times New Roman"/>
          <w:sz w:val="24"/>
          <w:szCs w:val="24"/>
        </w:rPr>
        <w:lastRenderedPageBreak/>
        <w:t>esperados de tal manera que se pueda demostrar que la inversión será retribuida en un futuro.</w:t>
      </w:r>
    </w:p>
    <w:tbl>
      <w:tblPr>
        <w:tblW w:w="9378" w:type="dxa"/>
        <w:tblBorders>
          <w:top w:val="single" w:sz="8" w:space="0" w:color="C0504D"/>
          <w:bottom w:val="single" w:sz="8" w:space="0" w:color="C0504D"/>
        </w:tblBorders>
        <w:tblLook w:val="04A0"/>
      </w:tblPr>
      <w:tblGrid>
        <w:gridCol w:w="2198"/>
        <w:gridCol w:w="712"/>
        <w:gridCol w:w="4948"/>
        <w:gridCol w:w="1520"/>
      </w:tblGrid>
      <w:tr w:rsidR="00A07615" w:rsidRPr="00A07615" w:rsidTr="00A07615">
        <w:tc>
          <w:tcPr>
            <w:tcW w:w="9378" w:type="dxa"/>
            <w:gridSpan w:val="4"/>
            <w:tcBorders>
              <w:top w:val="single" w:sz="8" w:space="0" w:color="C0504D"/>
              <w:left w:val="nil"/>
              <w:bottom w:val="single" w:sz="8" w:space="0" w:color="C0504D"/>
              <w:right w:val="nil"/>
            </w:tcBorders>
          </w:tcPr>
          <w:p w:rsidR="00A07615" w:rsidRPr="00A07615" w:rsidRDefault="00A07615" w:rsidP="00A07615">
            <w:pPr>
              <w:spacing w:after="240" w:line="360" w:lineRule="auto"/>
              <w:jc w:val="center"/>
              <w:rPr>
                <w:rFonts w:eastAsia="Times New Roman"/>
                <w:b/>
                <w:bCs/>
                <w:color w:val="943634"/>
                <w:sz w:val="28"/>
                <w:szCs w:val="28"/>
              </w:rPr>
            </w:pPr>
            <w:r w:rsidRPr="00A07615">
              <w:rPr>
                <w:rFonts w:eastAsia="Times New Roman"/>
                <w:b/>
                <w:bCs/>
                <w:color w:val="943634"/>
                <w:sz w:val="28"/>
                <w:szCs w:val="28"/>
              </w:rPr>
              <w:t>Costos del Proyecto</w:t>
            </w:r>
          </w:p>
        </w:tc>
      </w:tr>
      <w:tr w:rsidR="009D1738" w:rsidRPr="00A07615" w:rsidTr="00A07615">
        <w:tc>
          <w:tcPr>
            <w:tcW w:w="2198" w:type="dxa"/>
            <w:tcBorders>
              <w:left w:val="nil"/>
              <w:right w:val="nil"/>
            </w:tcBorders>
            <w:shd w:val="clear" w:color="auto" w:fill="EFD3D2"/>
          </w:tcPr>
          <w:p w:rsidR="00A07615" w:rsidRPr="00A07615" w:rsidRDefault="00A07615" w:rsidP="00A07615">
            <w:pPr>
              <w:snapToGrid w:val="0"/>
              <w:spacing w:after="0" w:line="360" w:lineRule="auto"/>
              <w:jc w:val="center"/>
              <w:rPr>
                <w:rFonts w:eastAsia="Times New Roman"/>
                <w:b/>
                <w:bCs/>
                <w:color w:val="943634"/>
                <w:sz w:val="24"/>
                <w:szCs w:val="24"/>
              </w:rPr>
            </w:pPr>
            <w:r w:rsidRPr="00A07615">
              <w:rPr>
                <w:rFonts w:eastAsia="Times New Roman"/>
                <w:b/>
                <w:bCs/>
                <w:color w:val="943634"/>
                <w:sz w:val="24"/>
                <w:szCs w:val="24"/>
              </w:rPr>
              <w:t>Hardware</w:t>
            </w:r>
          </w:p>
        </w:tc>
        <w:tc>
          <w:tcPr>
            <w:tcW w:w="712" w:type="dxa"/>
            <w:tcBorders>
              <w:left w:val="nil"/>
              <w:right w:val="nil"/>
            </w:tcBorders>
            <w:shd w:val="clear" w:color="auto" w:fill="EFD3D2"/>
          </w:tcPr>
          <w:p w:rsidR="00A07615" w:rsidRPr="00A07615" w:rsidRDefault="00A07615" w:rsidP="00A07615">
            <w:pPr>
              <w:snapToGrid w:val="0"/>
              <w:spacing w:after="0" w:line="360" w:lineRule="auto"/>
              <w:jc w:val="center"/>
              <w:rPr>
                <w:rFonts w:eastAsia="Times New Roman"/>
                <w:b/>
                <w:color w:val="943634"/>
                <w:sz w:val="24"/>
                <w:szCs w:val="24"/>
              </w:rPr>
            </w:pPr>
          </w:p>
        </w:tc>
        <w:tc>
          <w:tcPr>
            <w:tcW w:w="4948" w:type="dxa"/>
            <w:tcBorders>
              <w:left w:val="nil"/>
              <w:right w:val="nil"/>
            </w:tcBorders>
            <w:shd w:val="clear" w:color="auto" w:fill="EFD3D2"/>
          </w:tcPr>
          <w:p w:rsidR="00A07615" w:rsidRPr="00A07615" w:rsidRDefault="00A07615" w:rsidP="00A07615">
            <w:pPr>
              <w:snapToGrid w:val="0"/>
              <w:rPr>
                <w:rFonts w:eastAsia="Times New Roman"/>
                <w:color w:val="943634"/>
                <w:lang w:val="en-US"/>
              </w:rPr>
            </w:pPr>
          </w:p>
        </w:tc>
        <w:tc>
          <w:tcPr>
            <w:tcW w:w="1520" w:type="dxa"/>
            <w:tcBorders>
              <w:left w:val="nil"/>
              <w:right w:val="nil"/>
            </w:tcBorders>
            <w:shd w:val="clear" w:color="auto" w:fill="EFD3D2"/>
          </w:tcPr>
          <w:p w:rsidR="00A07615" w:rsidRPr="00A07615" w:rsidRDefault="00A07615" w:rsidP="00A07615">
            <w:pPr>
              <w:snapToGrid w:val="0"/>
              <w:spacing w:line="360" w:lineRule="auto"/>
              <w:jc w:val="right"/>
              <w:rPr>
                <w:rStyle w:val="productspecialprice"/>
                <w:rFonts w:eastAsia="Times New Roman"/>
                <w:color w:val="943634"/>
                <w:sz w:val="24"/>
                <w:szCs w:val="24"/>
              </w:rPr>
            </w:pPr>
            <w:r w:rsidRPr="00A07615">
              <w:rPr>
                <w:rFonts w:eastAsia="Times New Roman"/>
                <w:b/>
                <w:color w:val="943634"/>
                <w:sz w:val="24"/>
                <w:szCs w:val="24"/>
              </w:rPr>
              <w:t>$2,184.5</w:t>
            </w:r>
          </w:p>
        </w:tc>
      </w:tr>
      <w:tr w:rsidR="009D1738" w:rsidRPr="00A07615" w:rsidTr="00A07615">
        <w:tc>
          <w:tcPr>
            <w:tcW w:w="2198" w:type="dxa"/>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2</w:t>
            </w:r>
          </w:p>
        </w:tc>
        <w:tc>
          <w:tcPr>
            <w:tcW w:w="4948" w:type="dxa"/>
          </w:tcPr>
          <w:p w:rsidR="00A07615" w:rsidRPr="00A07615" w:rsidRDefault="00A07615" w:rsidP="00A07615">
            <w:pPr>
              <w:snapToGrid w:val="0"/>
              <w:rPr>
                <w:rFonts w:eastAsia="Times New Roman"/>
                <w:color w:val="943634"/>
                <w:lang w:val="en-US"/>
              </w:rPr>
            </w:pPr>
            <w:r w:rsidRPr="00A07615">
              <w:rPr>
                <w:rFonts w:eastAsia="Times New Roman"/>
                <w:color w:val="943634"/>
                <w:lang w:val="en-US"/>
              </w:rPr>
              <w:t>Desktop Windstorm Core 2.33ghz (2 x $388.00)</w:t>
            </w:r>
          </w:p>
        </w:tc>
        <w:tc>
          <w:tcPr>
            <w:tcW w:w="1520" w:type="dxa"/>
          </w:tcPr>
          <w:p w:rsidR="00A07615" w:rsidRPr="00A07615" w:rsidRDefault="00A07615" w:rsidP="00A07615">
            <w:pPr>
              <w:snapToGrid w:val="0"/>
              <w:spacing w:line="360" w:lineRule="auto"/>
              <w:jc w:val="right"/>
              <w:rPr>
                <w:rStyle w:val="productspecialprice"/>
                <w:rFonts w:eastAsia="Times New Roman"/>
                <w:color w:val="943634"/>
                <w:sz w:val="24"/>
                <w:szCs w:val="24"/>
              </w:rPr>
            </w:pPr>
            <w:r w:rsidRPr="00A07615">
              <w:rPr>
                <w:rStyle w:val="productspecialprice"/>
                <w:rFonts w:eastAsia="Times New Roman"/>
                <w:color w:val="943634"/>
                <w:sz w:val="24"/>
                <w:szCs w:val="24"/>
              </w:rPr>
              <w:t>$776.00</w:t>
            </w:r>
          </w:p>
        </w:tc>
      </w:tr>
      <w:tr w:rsidR="009D1738" w:rsidRPr="00A07615" w:rsidTr="00A07615">
        <w:tc>
          <w:tcPr>
            <w:tcW w:w="219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Borders>
              <w:left w:val="nil"/>
              <w:right w:val="nil"/>
            </w:tcBorders>
            <w:shd w:val="clear" w:color="auto" w:fill="EFD3D2"/>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1</w:t>
            </w:r>
          </w:p>
        </w:tc>
        <w:tc>
          <w:tcPr>
            <w:tcW w:w="494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color w:val="943634"/>
                <w:sz w:val="24"/>
                <w:szCs w:val="24"/>
                <w:lang w:val="en-US"/>
              </w:rPr>
            </w:pPr>
            <w:r w:rsidRPr="00A07615">
              <w:rPr>
                <w:rFonts w:eastAsia="Times New Roman"/>
                <w:color w:val="943634"/>
                <w:lang w:val="en-US"/>
              </w:rPr>
              <w:t>Desktop Dell Vostro 220 Mini Tower</w:t>
            </w:r>
          </w:p>
        </w:tc>
        <w:tc>
          <w:tcPr>
            <w:tcW w:w="1520" w:type="dxa"/>
            <w:tcBorders>
              <w:left w:val="nil"/>
              <w:right w:val="nil"/>
            </w:tcBorders>
            <w:shd w:val="clear" w:color="auto" w:fill="EFD3D2"/>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$379.00</w:t>
            </w:r>
          </w:p>
        </w:tc>
      </w:tr>
      <w:tr w:rsidR="009D1738" w:rsidRPr="00A07615" w:rsidTr="00A07615">
        <w:tc>
          <w:tcPr>
            <w:tcW w:w="2198" w:type="dxa"/>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tcPr>
          <w:p w:rsidR="00A07615" w:rsidRPr="00A07615" w:rsidRDefault="00A07615" w:rsidP="00A07615">
            <w:pPr>
              <w:snapToGrid w:val="0"/>
              <w:spacing w:after="0" w:line="360" w:lineRule="auto"/>
              <w:ind w:left="-108" w:firstLine="108"/>
              <w:rPr>
                <w:rFonts w:eastAsia="Times New Roman"/>
                <w:color w:val="943634"/>
                <w:lang w:val="en-US"/>
              </w:rPr>
            </w:pPr>
            <w:r w:rsidRPr="00A07615">
              <w:rPr>
                <w:rFonts w:eastAsia="Times New Roman"/>
                <w:color w:val="943634"/>
                <w:lang w:val="en-US"/>
              </w:rPr>
              <w:t>UPS MINUTE MAN Pro 320 (3 x $43.50)</w:t>
            </w:r>
          </w:p>
        </w:tc>
        <w:tc>
          <w:tcPr>
            <w:tcW w:w="1520" w:type="dxa"/>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$130.50</w:t>
            </w:r>
          </w:p>
        </w:tc>
      </w:tr>
      <w:tr w:rsidR="009D1738" w:rsidRPr="00A07615" w:rsidTr="00A07615">
        <w:tc>
          <w:tcPr>
            <w:tcW w:w="219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Borders>
              <w:left w:val="nil"/>
              <w:right w:val="nil"/>
            </w:tcBorders>
            <w:shd w:val="clear" w:color="auto" w:fill="EFD3D2"/>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1</w:t>
            </w:r>
          </w:p>
        </w:tc>
        <w:tc>
          <w:tcPr>
            <w:tcW w:w="494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color w:val="943634"/>
              </w:rPr>
            </w:pPr>
            <w:r w:rsidRPr="00A07615">
              <w:rPr>
                <w:rFonts w:eastAsia="Times New Roman"/>
                <w:color w:val="943634"/>
              </w:rPr>
              <w:t>Servidor de Aplicaciones DELL PowerEdge 840</w:t>
            </w:r>
          </w:p>
        </w:tc>
        <w:tc>
          <w:tcPr>
            <w:tcW w:w="1520" w:type="dxa"/>
            <w:tcBorders>
              <w:left w:val="nil"/>
              <w:right w:val="nil"/>
            </w:tcBorders>
            <w:shd w:val="clear" w:color="auto" w:fill="EFD3D2"/>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$899.00</w:t>
            </w:r>
          </w:p>
        </w:tc>
      </w:tr>
      <w:tr w:rsidR="009D1738" w:rsidRPr="00A07615" w:rsidTr="00A07615">
        <w:tc>
          <w:tcPr>
            <w:tcW w:w="2198" w:type="dxa"/>
          </w:tcPr>
          <w:p w:rsidR="00A07615" w:rsidRPr="00A07615" w:rsidRDefault="00A07615" w:rsidP="00A07615">
            <w:pPr>
              <w:snapToGrid w:val="0"/>
              <w:spacing w:after="0" w:line="360" w:lineRule="auto"/>
              <w:jc w:val="center"/>
              <w:rPr>
                <w:rFonts w:eastAsia="Times New Roman"/>
                <w:b/>
                <w:bCs/>
                <w:color w:val="943634"/>
                <w:sz w:val="24"/>
                <w:szCs w:val="24"/>
              </w:rPr>
            </w:pPr>
            <w:r w:rsidRPr="00A07615">
              <w:rPr>
                <w:rFonts w:eastAsia="Times New Roman"/>
                <w:b/>
                <w:bCs/>
                <w:color w:val="943634"/>
                <w:sz w:val="24"/>
                <w:szCs w:val="24"/>
              </w:rPr>
              <w:t>Software</w:t>
            </w:r>
          </w:p>
        </w:tc>
        <w:tc>
          <w:tcPr>
            <w:tcW w:w="712" w:type="dxa"/>
          </w:tcPr>
          <w:p w:rsidR="00A07615" w:rsidRPr="00A07615" w:rsidRDefault="00A07615" w:rsidP="00A07615">
            <w:pPr>
              <w:snapToGrid w:val="0"/>
              <w:spacing w:after="0" w:line="360" w:lineRule="auto"/>
              <w:jc w:val="center"/>
              <w:rPr>
                <w:rFonts w:eastAsia="Times New Roman"/>
                <w:b/>
                <w:color w:val="943634"/>
                <w:sz w:val="24"/>
                <w:szCs w:val="24"/>
              </w:rPr>
            </w:pPr>
          </w:p>
        </w:tc>
        <w:tc>
          <w:tcPr>
            <w:tcW w:w="4948" w:type="dxa"/>
          </w:tcPr>
          <w:p w:rsidR="00A07615" w:rsidRPr="00A07615" w:rsidRDefault="00A07615" w:rsidP="00A07615">
            <w:pPr>
              <w:snapToGrid w:val="0"/>
              <w:spacing w:after="0" w:line="360" w:lineRule="auto"/>
              <w:jc w:val="center"/>
              <w:rPr>
                <w:rFonts w:eastAsia="Times New Roman"/>
                <w:b/>
                <w:color w:val="943634"/>
                <w:sz w:val="24"/>
                <w:szCs w:val="24"/>
              </w:rPr>
            </w:pPr>
          </w:p>
        </w:tc>
        <w:tc>
          <w:tcPr>
            <w:tcW w:w="1520" w:type="dxa"/>
          </w:tcPr>
          <w:p w:rsidR="00A07615" w:rsidRPr="00A07615" w:rsidRDefault="00A07615" w:rsidP="00A07615">
            <w:pPr>
              <w:snapToGrid w:val="0"/>
              <w:spacing w:after="0" w:line="360" w:lineRule="auto"/>
              <w:jc w:val="right"/>
              <w:rPr>
                <w:rFonts w:eastAsia="Times New Roman"/>
                <w:b/>
                <w:color w:val="943634"/>
                <w:sz w:val="24"/>
                <w:szCs w:val="24"/>
              </w:rPr>
            </w:pPr>
            <w:r w:rsidRPr="00A07615">
              <w:rPr>
                <w:rFonts w:eastAsia="Times New Roman"/>
                <w:b/>
                <w:color w:val="943634"/>
                <w:sz w:val="24"/>
                <w:szCs w:val="24"/>
              </w:rPr>
              <w:t>$0.00</w:t>
            </w:r>
          </w:p>
        </w:tc>
      </w:tr>
      <w:tr w:rsidR="009D1738" w:rsidRPr="00A07615" w:rsidTr="00A07615">
        <w:tc>
          <w:tcPr>
            <w:tcW w:w="219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Borders>
              <w:left w:val="nil"/>
              <w:right w:val="nil"/>
            </w:tcBorders>
            <w:shd w:val="clear" w:color="auto" w:fill="EFD3D2"/>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tcBorders>
              <w:left w:val="nil"/>
              <w:right w:val="nil"/>
            </w:tcBorders>
            <w:shd w:val="clear" w:color="auto" w:fill="EFD3D2"/>
          </w:tcPr>
          <w:p w:rsidR="00A07615" w:rsidRPr="00A07615" w:rsidRDefault="00A07615" w:rsidP="00157182">
            <w:pPr>
              <w:snapToGrid w:val="0"/>
              <w:spacing w:after="0" w:line="360" w:lineRule="auto"/>
              <w:rPr>
                <w:rFonts w:eastAsia="Times New Roman"/>
                <w:color w:val="943634"/>
              </w:rPr>
            </w:pPr>
            <w:r w:rsidRPr="00A07615">
              <w:rPr>
                <w:rFonts w:eastAsia="Times New Roman"/>
                <w:color w:val="943634"/>
              </w:rPr>
              <w:t xml:space="preserve">Apache Tomcat </w:t>
            </w:r>
            <w:r w:rsidR="00157182">
              <w:rPr>
                <w:rFonts w:eastAsia="Times New Roman"/>
                <w:color w:val="943634"/>
              </w:rPr>
              <w:t>6.0.x</w:t>
            </w:r>
          </w:p>
        </w:tc>
        <w:tc>
          <w:tcPr>
            <w:tcW w:w="1520" w:type="dxa"/>
            <w:tcBorders>
              <w:left w:val="nil"/>
              <w:right w:val="nil"/>
            </w:tcBorders>
            <w:shd w:val="clear" w:color="auto" w:fill="EFD3D2"/>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$0.00</w:t>
            </w:r>
          </w:p>
        </w:tc>
      </w:tr>
      <w:tr w:rsidR="009D1738" w:rsidRPr="00A07615" w:rsidTr="00A07615">
        <w:tc>
          <w:tcPr>
            <w:tcW w:w="2198" w:type="dxa"/>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tcPr>
          <w:p w:rsidR="00A07615" w:rsidRPr="00A07615" w:rsidRDefault="00A07615" w:rsidP="00A07615">
            <w:pPr>
              <w:snapToGrid w:val="0"/>
              <w:spacing w:after="0" w:line="360" w:lineRule="auto"/>
              <w:rPr>
                <w:rFonts w:eastAsia="Times New Roman"/>
                <w:color w:val="943634"/>
              </w:rPr>
            </w:pPr>
            <w:r w:rsidRPr="00A07615">
              <w:rPr>
                <w:rFonts w:eastAsia="Times New Roman"/>
                <w:color w:val="943634"/>
              </w:rPr>
              <w:t>Netbeans 6.5.1</w:t>
            </w:r>
          </w:p>
        </w:tc>
        <w:tc>
          <w:tcPr>
            <w:tcW w:w="1520" w:type="dxa"/>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$0.00</w:t>
            </w:r>
          </w:p>
        </w:tc>
      </w:tr>
      <w:tr w:rsidR="009D1738" w:rsidRPr="00A07615" w:rsidTr="00A07615">
        <w:tc>
          <w:tcPr>
            <w:tcW w:w="219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Borders>
              <w:left w:val="nil"/>
              <w:right w:val="nil"/>
            </w:tcBorders>
            <w:shd w:val="clear" w:color="auto" w:fill="EFD3D2"/>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color w:val="943634"/>
              </w:rPr>
            </w:pPr>
            <w:r w:rsidRPr="00A07615">
              <w:rPr>
                <w:rFonts w:eastAsia="Times New Roman"/>
                <w:color w:val="943634"/>
              </w:rPr>
              <w:t>Mozilla Firefox 3.0.10</w:t>
            </w:r>
          </w:p>
        </w:tc>
        <w:tc>
          <w:tcPr>
            <w:tcW w:w="1520" w:type="dxa"/>
            <w:tcBorders>
              <w:left w:val="nil"/>
              <w:right w:val="nil"/>
            </w:tcBorders>
            <w:shd w:val="clear" w:color="auto" w:fill="EFD3D2"/>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$0.00</w:t>
            </w:r>
          </w:p>
        </w:tc>
      </w:tr>
      <w:tr w:rsidR="009D1738" w:rsidRPr="00A07615" w:rsidTr="00A07615">
        <w:tc>
          <w:tcPr>
            <w:tcW w:w="2198" w:type="dxa"/>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tcPr>
          <w:p w:rsidR="00A07615" w:rsidRPr="00A07615" w:rsidRDefault="00A07615" w:rsidP="00A07615">
            <w:pPr>
              <w:snapToGrid w:val="0"/>
              <w:spacing w:after="0" w:line="360" w:lineRule="auto"/>
              <w:rPr>
                <w:rFonts w:eastAsia="Times New Roman"/>
                <w:color w:val="943634"/>
              </w:rPr>
            </w:pPr>
            <w:r w:rsidRPr="00A07615">
              <w:rPr>
                <w:rFonts w:eastAsia="Times New Roman"/>
                <w:color w:val="943634"/>
              </w:rPr>
              <w:t>Firebug 1.4.0</w:t>
            </w:r>
          </w:p>
        </w:tc>
        <w:tc>
          <w:tcPr>
            <w:tcW w:w="1520" w:type="dxa"/>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$0.00</w:t>
            </w:r>
          </w:p>
        </w:tc>
      </w:tr>
      <w:tr w:rsidR="009D1738" w:rsidRPr="00A07615" w:rsidTr="00A07615">
        <w:tc>
          <w:tcPr>
            <w:tcW w:w="219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Borders>
              <w:left w:val="nil"/>
              <w:right w:val="nil"/>
            </w:tcBorders>
            <w:shd w:val="clear" w:color="auto" w:fill="EFD3D2"/>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color w:val="943634"/>
              </w:rPr>
            </w:pPr>
            <w:r w:rsidRPr="00A07615">
              <w:rPr>
                <w:rFonts w:eastAsia="Times New Roman"/>
                <w:color w:val="943634"/>
              </w:rPr>
              <w:t>MySQL Server 5.1, Administrador, Query Browser y Workbench</w:t>
            </w:r>
          </w:p>
        </w:tc>
        <w:tc>
          <w:tcPr>
            <w:tcW w:w="1520" w:type="dxa"/>
            <w:tcBorders>
              <w:left w:val="nil"/>
              <w:right w:val="nil"/>
            </w:tcBorders>
            <w:shd w:val="clear" w:color="auto" w:fill="EFD3D2"/>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$0.00</w:t>
            </w:r>
          </w:p>
        </w:tc>
      </w:tr>
      <w:tr w:rsidR="009D1738" w:rsidRPr="00A07615" w:rsidTr="00A07615">
        <w:tc>
          <w:tcPr>
            <w:tcW w:w="2198" w:type="dxa"/>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tcPr>
          <w:p w:rsidR="00A07615" w:rsidRPr="00A07615" w:rsidRDefault="00A07615" w:rsidP="00A07615">
            <w:pPr>
              <w:snapToGrid w:val="0"/>
              <w:spacing w:after="0" w:line="360" w:lineRule="auto"/>
              <w:rPr>
                <w:rFonts w:eastAsia="Times New Roman"/>
                <w:color w:val="943634"/>
              </w:rPr>
            </w:pPr>
            <w:r w:rsidRPr="00A07615">
              <w:rPr>
                <w:rFonts w:eastAsia="Times New Roman"/>
                <w:color w:val="943634"/>
              </w:rPr>
              <w:t>Java Development Kit 1.6</w:t>
            </w:r>
          </w:p>
        </w:tc>
        <w:tc>
          <w:tcPr>
            <w:tcW w:w="1520" w:type="dxa"/>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$0.00</w:t>
            </w:r>
          </w:p>
        </w:tc>
      </w:tr>
      <w:tr w:rsidR="009D1738" w:rsidRPr="00A07615" w:rsidTr="00A07615">
        <w:tc>
          <w:tcPr>
            <w:tcW w:w="219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Borders>
              <w:left w:val="nil"/>
              <w:right w:val="nil"/>
            </w:tcBorders>
            <w:shd w:val="clear" w:color="auto" w:fill="EFD3D2"/>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tcBorders>
              <w:left w:val="nil"/>
              <w:right w:val="nil"/>
            </w:tcBorders>
            <w:shd w:val="clear" w:color="auto" w:fill="EFD3D2"/>
          </w:tcPr>
          <w:p w:rsidR="00A07615" w:rsidRPr="00A07615" w:rsidRDefault="00A07615" w:rsidP="00A07615">
            <w:pPr>
              <w:snapToGrid w:val="0"/>
              <w:spacing w:after="0" w:line="360" w:lineRule="auto"/>
              <w:rPr>
                <w:rFonts w:eastAsia="Times New Roman"/>
                <w:color w:val="943634"/>
              </w:rPr>
            </w:pPr>
            <w:r w:rsidRPr="00A07615">
              <w:rPr>
                <w:rFonts w:eastAsia="Times New Roman"/>
                <w:color w:val="943634"/>
              </w:rPr>
              <w:t>IceFaces 1.8.0</w:t>
            </w:r>
          </w:p>
        </w:tc>
        <w:tc>
          <w:tcPr>
            <w:tcW w:w="1520" w:type="dxa"/>
            <w:tcBorders>
              <w:left w:val="nil"/>
              <w:right w:val="nil"/>
            </w:tcBorders>
            <w:shd w:val="clear" w:color="auto" w:fill="EFD3D2"/>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$0.00</w:t>
            </w:r>
          </w:p>
        </w:tc>
      </w:tr>
      <w:tr w:rsidR="009D1738" w:rsidRPr="00A07615" w:rsidTr="00157182">
        <w:tc>
          <w:tcPr>
            <w:tcW w:w="2198" w:type="dxa"/>
            <w:tcBorders>
              <w:left w:val="nil"/>
              <w:right w:val="nil"/>
            </w:tcBorders>
            <w:shd w:val="clear" w:color="auto" w:fill="FFFFFF"/>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Borders>
              <w:left w:val="nil"/>
              <w:right w:val="nil"/>
            </w:tcBorders>
            <w:shd w:val="clear" w:color="auto" w:fill="FFFFFF"/>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tcBorders>
              <w:left w:val="nil"/>
              <w:right w:val="nil"/>
            </w:tcBorders>
            <w:shd w:val="clear" w:color="auto" w:fill="FFFFFF"/>
          </w:tcPr>
          <w:p w:rsidR="00A07615" w:rsidRPr="00A07615" w:rsidRDefault="00A07615" w:rsidP="00A07615">
            <w:pPr>
              <w:snapToGrid w:val="0"/>
              <w:spacing w:after="0" w:line="360" w:lineRule="auto"/>
              <w:rPr>
                <w:rFonts w:eastAsia="Times New Roman"/>
                <w:color w:val="943634"/>
              </w:rPr>
            </w:pPr>
            <w:r w:rsidRPr="00A07615">
              <w:rPr>
                <w:rFonts w:eastAsia="Times New Roman"/>
                <w:color w:val="943634"/>
              </w:rPr>
              <w:t>Subversion 1.5</w:t>
            </w:r>
          </w:p>
        </w:tc>
        <w:tc>
          <w:tcPr>
            <w:tcW w:w="1520" w:type="dxa"/>
            <w:tcBorders>
              <w:left w:val="nil"/>
              <w:right w:val="nil"/>
            </w:tcBorders>
            <w:shd w:val="clear" w:color="auto" w:fill="FFFFFF"/>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$0.00</w:t>
            </w:r>
          </w:p>
        </w:tc>
      </w:tr>
      <w:tr w:rsidR="009D1738" w:rsidRPr="00A07615" w:rsidTr="00157182">
        <w:tc>
          <w:tcPr>
            <w:tcW w:w="2198" w:type="dxa"/>
            <w:shd w:val="clear" w:color="auto" w:fill="F2DBDB"/>
          </w:tcPr>
          <w:p w:rsidR="00A07615" w:rsidRPr="00A07615" w:rsidRDefault="00A07615" w:rsidP="00A07615">
            <w:pPr>
              <w:snapToGrid w:val="0"/>
              <w:spacing w:after="0" w:line="360" w:lineRule="auto"/>
              <w:rPr>
                <w:rFonts w:eastAsia="Times New Roman"/>
                <w:b/>
                <w:bCs/>
                <w:color w:val="943634"/>
                <w:sz w:val="24"/>
                <w:szCs w:val="24"/>
              </w:rPr>
            </w:pPr>
          </w:p>
        </w:tc>
        <w:tc>
          <w:tcPr>
            <w:tcW w:w="712" w:type="dxa"/>
            <w:shd w:val="clear" w:color="auto" w:fill="F2DBDB"/>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shd w:val="clear" w:color="auto" w:fill="F2DBDB"/>
          </w:tcPr>
          <w:p w:rsidR="00A07615" w:rsidRPr="00A07615" w:rsidRDefault="00A07615" w:rsidP="00A07615">
            <w:pPr>
              <w:snapToGrid w:val="0"/>
              <w:spacing w:after="0" w:line="360" w:lineRule="auto"/>
              <w:rPr>
                <w:rFonts w:eastAsia="Times New Roman"/>
                <w:color w:val="943634"/>
              </w:rPr>
            </w:pPr>
            <w:r w:rsidRPr="00A07615">
              <w:rPr>
                <w:rFonts w:eastAsia="Times New Roman"/>
                <w:color w:val="943634"/>
              </w:rPr>
              <w:t>Ubuntu 9.04</w:t>
            </w:r>
          </w:p>
        </w:tc>
        <w:tc>
          <w:tcPr>
            <w:tcW w:w="1520" w:type="dxa"/>
            <w:shd w:val="clear" w:color="auto" w:fill="F2DBDB"/>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$0.00</w:t>
            </w:r>
          </w:p>
        </w:tc>
      </w:tr>
      <w:tr w:rsidR="009D1738" w:rsidRPr="00A07615" w:rsidTr="00157182">
        <w:tc>
          <w:tcPr>
            <w:tcW w:w="2198" w:type="dxa"/>
            <w:tcBorders>
              <w:left w:val="nil"/>
              <w:right w:val="nil"/>
            </w:tcBorders>
            <w:shd w:val="clear" w:color="auto" w:fill="FFFFFF"/>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Borders>
              <w:left w:val="nil"/>
              <w:right w:val="nil"/>
            </w:tcBorders>
            <w:shd w:val="clear" w:color="auto" w:fill="FFFFFF"/>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1</w:t>
            </w:r>
          </w:p>
        </w:tc>
        <w:tc>
          <w:tcPr>
            <w:tcW w:w="4948" w:type="dxa"/>
            <w:tcBorders>
              <w:left w:val="nil"/>
              <w:right w:val="nil"/>
            </w:tcBorders>
            <w:shd w:val="clear" w:color="auto" w:fill="FFFFFF"/>
          </w:tcPr>
          <w:p w:rsidR="00A07615" w:rsidRPr="00A07615" w:rsidRDefault="00A07615" w:rsidP="00A07615">
            <w:pPr>
              <w:snapToGrid w:val="0"/>
              <w:spacing w:after="0" w:line="360" w:lineRule="auto"/>
              <w:rPr>
                <w:rFonts w:eastAsia="Times New Roman"/>
                <w:color w:val="943634"/>
              </w:rPr>
            </w:pPr>
            <w:r w:rsidRPr="00A07615">
              <w:rPr>
                <w:rFonts w:eastAsia="Times New Roman"/>
                <w:color w:val="943634"/>
              </w:rPr>
              <w:t xml:space="preserve">Debian Lenny </w:t>
            </w:r>
          </w:p>
        </w:tc>
        <w:tc>
          <w:tcPr>
            <w:tcW w:w="1520" w:type="dxa"/>
            <w:tcBorders>
              <w:left w:val="nil"/>
              <w:right w:val="nil"/>
            </w:tcBorders>
            <w:shd w:val="clear" w:color="auto" w:fill="FFFFFF"/>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$0.00</w:t>
            </w:r>
          </w:p>
        </w:tc>
      </w:tr>
      <w:tr w:rsidR="009D1738" w:rsidRPr="00A07615" w:rsidTr="00157182">
        <w:tc>
          <w:tcPr>
            <w:tcW w:w="2198" w:type="dxa"/>
            <w:shd w:val="clear" w:color="auto" w:fill="F2DBDB"/>
          </w:tcPr>
          <w:p w:rsidR="00A07615" w:rsidRPr="00A07615" w:rsidRDefault="00A07615" w:rsidP="00A07615">
            <w:pPr>
              <w:snapToGrid w:val="0"/>
              <w:spacing w:after="0" w:line="360" w:lineRule="auto"/>
              <w:jc w:val="center"/>
              <w:rPr>
                <w:rFonts w:eastAsia="Times New Roman"/>
                <w:b/>
                <w:bCs/>
                <w:color w:val="943634"/>
                <w:sz w:val="24"/>
                <w:szCs w:val="24"/>
              </w:rPr>
            </w:pPr>
            <w:r w:rsidRPr="00A07615">
              <w:rPr>
                <w:rFonts w:eastAsia="Times New Roman"/>
                <w:b/>
                <w:bCs/>
                <w:color w:val="943634"/>
                <w:sz w:val="24"/>
                <w:szCs w:val="24"/>
              </w:rPr>
              <w:t>Tecnologías de Red</w:t>
            </w:r>
          </w:p>
        </w:tc>
        <w:tc>
          <w:tcPr>
            <w:tcW w:w="712" w:type="dxa"/>
            <w:shd w:val="clear" w:color="auto" w:fill="F2DBDB"/>
          </w:tcPr>
          <w:p w:rsidR="00A07615" w:rsidRPr="00A07615" w:rsidRDefault="00A07615" w:rsidP="00A07615">
            <w:pPr>
              <w:snapToGrid w:val="0"/>
              <w:spacing w:after="0" w:line="360" w:lineRule="auto"/>
              <w:jc w:val="center"/>
              <w:rPr>
                <w:rFonts w:eastAsia="Times New Roman"/>
                <w:b/>
                <w:color w:val="943634"/>
                <w:sz w:val="24"/>
                <w:szCs w:val="24"/>
              </w:rPr>
            </w:pPr>
          </w:p>
        </w:tc>
        <w:tc>
          <w:tcPr>
            <w:tcW w:w="4948" w:type="dxa"/>
            <w:shd w:val="clear" w:color="auto" w:fill="F2DBDB"/>
          </w:tcPr>
          <w:p w:rsidR="00A07615" w:rsidRPr="00A07615" w:rsidRDefault="00A07615" w:rsidP="00A07615">
            <w:pPr>
              <w:snapToGrid w:val="0"/>
              <w:spacing w:after="0" w:line="360" w:lineRule="auto"/>
              <w:rPr>
                <w:rFonts w:eastAsia="Times New Roman"/>
                <w:b/>
                <w:color w:val="943634"/>
                <w:sz w:val="24"/>
                <w:szCs w:val="24"/>
              </w:rPr>
            </w:pPr>
          </w:p>
        </w:tc>
        <w:tc>
          <w:tcPr>
            <w:tcW w:w="1520" w:type="dxa"/>
            <w:shd w:val="clear" w:color="auto" w:fill="F2DBDB"/>
          </w:tcPr>
          <w:p w:rsidR="00A07615" w:rsidRPr="00A07615" w:rsidRDefault="00A07615" w:rsidP="00A07615">
            <w:pPr>
              <w:snapToGrid w:val="0"/>
              <w:spacing w:after="0" w:line="360" w:lineRule="auto"/>
              <w:jc w:val="right"/>
              <w:rPr>
                <w:rFonts w:eastAsia="Times New Roman"/>
                <w:b/>
                <w:color w:val="943634"/>
                <w:sz w:val="24"/>
                <w:szCs w:val="24"/>
              </w:rPr>
            </w:pPr>
            <w:r w:rsidRPr="00A07615">
              <w:rPr>
                <w:rFonts w:eastAsia="Times New Roman"/>
                <w:b/>
                <w:color w:val="943634"/>
                <w:sz w:val="24"/>
                <w:szCs w:val="24"/>
              </w:rPr>
              <w:t>$603.75</w:t>
            </w:r>
          </w:p>
        </w:tc>
      </w:tr>
      <w:tr w:rsidR="009D1738" w:rsidRPr="00A07615" w:rsidTr="00157182">
        <w:tc>
          <w:tcPr>
            <w:tcW w:w="2198" w:type="dxa"/>
            <w:tcBorders>
              <w:left w:val="nil"/>
              <w:right w:val="nil"/>
            </w:tcBorders>
            <w:shd w:val="clear" w:color="auto" w:fill="FFFFFF"/>
          </w:tcPr>
          <w:p w:rsidR="00A07615" w:rsidRPr="00A07615" w:rsidRDefault="00A07615" w:rsidP="00A07615">
            <w:pPr>
              <w:snapToGrid w:val="0"/>
              <w:spacing w:after="0" w:line="360" w:lineRule="auto"/>
              <w:rPr>
                <w:rFonts w:eastAsia="Times New Roman"/>
                <w:b/>
                <w:bCs/>
                <w:color w:val="943634"/>
                <w:sz w:val="24"/>
                <w:szCs w:val="24"/>
              </w:rPr>
            </w:pPr>
          </w:p>
        </w:tc>
        <w:tc>
          <w:tcPr>
            <w:tcW w:w="712" w:type="dxa"/>
            <w:tcBorders>
              <w:left w:val="nil"/>
              <w:right w:val="nil"/>
            </w:tcBorders>
            <w:shd w:val="clear" w:color="auto" w:fill="FFFFFF"/>
          </w:tcPr>
          <w:p w:rsidR="00A07615" w:rsidRPr="00A07615" w:rsidRDefault="00A07615" w:rsidP="00A07615">
            <w:pPr>
              <w:snapToGrid w:val="0"/>
              <w:spacing w:after="0" w:line="360" w:lineRule="auto"/>
              <w:jc w:val="center"/>
              <w:rPr>
                <w:rFonts w:eastAsia="Times New Roman"/>
                <w:b/>
                <w:color w:val="943634"/>
                <w:sz w:val="24"/>
                <w:szCs w:val="24"/>
              </w:rPr>
            </w:pPr>
            <w:r w:rsidRPr="00A07615">
              <w:rPr>
                <w:rFonts w:eastAsia="Times New Roman"/>
                <w:b/>
                <w:color w:val="943634"/>
                <w:sz w:val="24"/>
                <w:szCs w:val="24"/>
              </w:rPr>
              <w:t>3</w:t>
            </w:r>
          </w:p>
        </w:tc>
        <w:tc>
          <w:tcPr>
            <w:tcW w:w="4948" w:type="dxa"/>
            <w:tcBorders>
              <w:left w:val="nil"/>
              <w:right w:val="nil"/>
            </w:tcBorders>
            <w:shd w:val="clear" w:color="auto" w:fill="FFFFFF"/>
          </w:tcPr>
          <w:p w:rsidR="00A07615" w:rsidRPr="00A07615" w:rsidRDefault="00A07615" w:rsidP="00A07615">
            <w:pPr>
              <w:snapToGrid w:val="0"/>
              <w:rPr>
                <w:rFonts w:eastAsia="Times New Roman"/>
                <w:color w:val="943634"/>
              </w:rPr>
            </w:pPr>
            <w:r w:rsidRPr="00A07615">
              <w:rPr>
                <w:rFonts w:eastAsia="Times New Roman"/>
                <w:color w:val="943634"/>
              </w:rPr>
              <w:t>Conexión a Internet 512 Kbps ($28.75 x 7 meses x 3)</w:t>
            </w:r>
          </w:p>
        </w:tc>
        <w:tc>
          <w:tcPr>
            <w:tcW w:w="1520" w:type="dxa"/>
            <w:tcBorders>
              <w:left w:val="nil"/>
              <w:right w:val="nil"/>
            </w:tcBorders>
            <w:shd w:val="clear" w:color="auto" w:fill="FFFFFF"/>
          </w:tcPr>
          <w:p w:rsidR="00A07615" w:rsidRPr="00A07615" w:rsidRDefault="00A07615" w:rsidP="00A07615">
            <w:pPr>
              <w:snapToGrid w:val="0"/>
              <w:spacing w:after="0" w:line="360" w:lineRule="auto"/>
              <w:jc w:val="right"/>
              <w:rPr>
                <w:rFonts w:eastAsia="Times New Roman"/>
                <w:color w:val="943634"/>
                <w:sz w:val="24"/>
                <w:szCs w:val="24"/>
              </w:rPr>
            </w:pPr>
            <w:r w:rsidRPr="00A07615">
              <w:rPr>
                <w:rFonts w:eastAsia="Times New Roman"/>
                <w:color w:val="943634"/>
                <w:sz w:val="24"/>
                <w:szCs w:val="24"/>
              </w:rPr>
              <w:t>$603.75</w:t>
            </w:r>
          </w:p>
        </w:tc>
      </w:tr>
      <w:tr w:rsidR="009D1738" w:rsidRPr="00A07615" w:rsidTr="00157182">
        <w:tc>
          <w:tcPr>
            <w:tcW w:w="2198" w:type="dxa"/>
            <w:shd w:val="clear" w:color="auto" w:fill="F2DBDB"/>
          </w:tcPr>
          <w:p w:rsidR="00A07615" w:rsidRPr="00A07615" w:rsidRDefault="00A07615" w:rsidP="00A07615">
            <w:pPr>
              <w:snapToGrid w:val="0"/>
              <w:spacing w:after="0" w:line="360" w:lineRule="auto"/>
              <w:rPr>
                <w:rFonts w:eastAsia="Times New Roman"/>
                <w:b/>
                <w:bCs/>
                <w:color w:val="943634"/>
                <w:sz w:val="32"/>
                <w:szCs w:val="32"/>
              </w:rPr>
            </w:pPr>
            <w:r w:rsidRPr="00A07615">
              <w:rPr>
                <w:rFonts w:eastAsia="Times New Roman"/>
                <w:b/>
                <w:bCs/>
                <w:color w:val="943634"/>
                <w:sz w:val="32"/>
                <w:szCs w:val="32"/>
              </w:rPr>
              <w:t>TOTAL</w:t>
            </w:r>
          </w:p>
        </w:tc>
        <w:tc>
          <w:tcPr>
            <w:tcW w:w="712" w:type="dxa"/>
            <w:shd w:val="clear" w:color="auto" w:fill="F2DBDB"/>
          </w:tcPr>
          <w:p w:rsidR="00A07615" w:rsidRPr="00A07615" w:rsidRDefault="00A07615" w:rsidP="00A07615">
            <w:pPr>
              <w:snapToGrid w:val="0"/>
              <w:spacing w:after="0" w:line="360" w:lineRule="auto"/>
              <w:jc w:val="center"/>
              <w:rPr>
                <w:rFonts w:eastAsia="Times New Roman"/>
                <w:b/>
                <w:color w:val="943634"/>
                <w:sz w:val="24"/>
                <w:szCs w:val="24"/>
              </w:rPr>
            </w:pPr>
          </w:p>
        </w:tc>
        <w:tc>
          <w:tcPr>
            <w:tcW w:w="4948" w:type="dxa"/>
            <w:shd w:val="clear" w:color="auto" w:fill="F2DBDB"/>
          </w:tcPr>
          <w:p w:rsidR="00A07615" w:rsidRPr="00A07615" w:rsidRDefault="00A07615" w:rsidP="00A07615">
            <w:pPr>
              <w:snapToGrid w:val="0"/>
              <w:spacing w:after="0" w:line="360" w:lineRule="auto"/>
              <w:rPr>
                <w:rFonts w:eastAsia="Times New Roman"/>
                <w:b/>
                <w:color w:val="943634"/>
                <w:sz w:val="24"/>
                <w:szCs w:val="24"/>
              </w:rPr>
            </w:pPr>
          </w:p>
        </w:tc>
        <w:tc>
          <w:tcPr>
            <w:tcW w:w="1520" w:type="dxa"/>
            <w:shd w:val="clear" w:color="auto" w:fill="F2DBDB"/>
          </w:tcPr>
          <w:p w:rsidR="00A07615" w:rsidRPr="00A07615" w:rsidRDefault="00A07615" w:rsidP="00A07615">
            <w:pPr>
              <w:snapToGrid w:val="0"/>
              <w:spacing w:after="0" w:line="360" w:lineRule="auto"/>
              <w:jc w:val="right"/>
              <w:rPr>
                <w:rFonts w:eastAsia="Times New Roman"/>
                <w:b/>
                <w:color w:val="943634"/>
                <w:sz w:val="32"/>
                <w:szCs w:val="32"/>
              </w:rPr>
            </w:pPr>
            <w:r w:rsidRPr="00A07615">
              <w:rPr>
                <w:rFonts w:eastAsia="Times New Roman"/>
                <w:b/>
                <w:color w:val="943634"/>
                <w:sz w:val="32"/>
                <w:szCs w:val="32"/>
              </w:rPr>
              <w:t>$2,788.25</w:t>
            </w:r>
          </w:p>
        </w:tc>
      </w:tr>
    </w:tbl>
    <w:p w:rsidR="00A07615" w:rsidRPr="00D15DFD" w:rsidRDefault="00A07615" w:rsidP="00A07615">
      <w:pPr>
        <w:autoSpaceDE w:val="0"/>
        <w:autoSpaceDN w:val="0"/>
        <w:adjustRightInd w:val="0"/>
        <w:spacing w:after="0" w:line="240" w:lineRule="auto"/>
        <w:jc w:val="center"/>
        <w:rPr>
          <w:rFonts w:cs="Arial"/>
          <w:sz w:val="20"/>
          <w:szCs w:val="20"/>
          <w:lang w:eastAsia="es-ES"/>
        </w:rPr>
      </w:pPr>
      <w:r w:rsidRPr="00D15DFD">
        <w:rPr>
          <w:rFonts w:cs="Arial"/>
          <w:sz w:val="20"/>
          <w:szCs w:val="20"/>
          <w:lang w:eastAsia="es-ES"/>
        </w:rPr>
        <w:t>Tabla</w:t>
      </w:r>
      <w:r w:rsidR="00D664CA">
        <w:rPr>
          <w:rFonts w:cs="Arial"/>
          <w:sz w:val="20"/>
          <w:szCs w:val="20"/>
          <w:lang w:eastAsia="es-ES"/>
        </w:rPr>
        <w:t xml:space="preserve"> </w:t>
      </w:r>
      <w:r w:rsidR="00D664CA">
        <w:rPr>
          <w:sz w:val="20"/>
          <w:szCs w:val="20"/>
        </w:rPr>
        <w:t>3.5</w:t>
      </w:r>
      <w:r w:rsidRPr="00D15DFD">
        <w:rPr>
          <w:rFonts w:cs="Arial"/>
          <w:sz w:val="20"/>
          <w:szCs w:val="20"/>
          <w:lang w:eastAsia="es-ES"/>
        </w:rPr>
        <w:t xml:space="preserve">: </w:t>
      </w:r>
      <w:r>
        <w:rPr>
          <w:rFonts w:cs="Arial"/>
          <w:sz w:val="20"/>
          <w:szCs w:val="20"/>
          <w:lang w:eastAsia="es-ES"/>
        </w:rPr>
        <w:t>Costo de</w:t>
      </w:r>
      <w:r w:rsidRPr="00D15DFD">
        <w:rPr>
          <w:rFonts w:cs="Arial"/>
          <w:sz w:val="20"/>
          <w:szCs w:val="20"/>
          <w:lang w:eastAsia="es-ES"/>
        </w:rPr>
        <w:t xml:space="preserve"> JHard</w:t>
      </w:r>
    </w:p>
    <w:p w:rsidR="00A07615" w:rsidRDefault="00A07615" w:rsidP="00A07615">
      <w:pPr>
        <w:spacing w:after="240" w:line="360" w:lineRule="auto"/>
        <w:rPr>
          <w:rFonts w:ascii="Times New Roman" w:eastAsia="Times New Roman" w:hAnsi="Times New Roman"/>
          <w:b/>
          <w:sz w:val="24"/>
          <w:szCs w:val="24"/>
        </w:rPr>
      </w:pPr>
    </w:p>
    <w:p w:rsidR="00BF6985" w:rsidRDefault="00BF6985" w:rsidP="00A07615">
      <w:pPr>
        <w:spacing w:after="240" w:line="360" w:lineRule="auto"/>
        <w:rPr>
          <w:rFonts w:ascii="Times New Roman" w:eastAsia="Times New Roman" w:hAnsi="Times New Roman"/>
          <w:b/>
          <w:sz w:val="24"/>
          <w:szCs w:val="24"/>
        </w:rPr>
      </w:pPr>
    </w:p>
    <w:p w:rsidR="00B85C8F" w:rsidRDefault="00A07615" w:rsidP="00233E78">
      <w:pPr>
        <w:spacing w:after="240" w:line="360" w:lineRule="auto"/>
        <w:jc w:val="both"/>
        <w:rPr>
          <w:rFonts w:eastAsia="Times New Roman"/>
          <w:b/>
          <w:bCs/>
          <w:sz w:val="24"/>
          <w:szCs w:val="24"/>
        </w:rPr>
      </w:pPr>
      <w:r w:rsidRPr="00E032F9">
        <w:rPr>
          <w:rFonts w:eastAsia="Times New Roman"/>
          <w:b/>
          <w:bCs/>
          <w:sz w:val="24"/>
          <w:szCs w:val="24"/>
        </w:rPr>
        <w:lastRenderedPageBreak/>
        <w:t>Factibilidad Legal</w:t>
      </w:r>
    </w:p>
    <w:p w:rsidR="00A07615" w:rsidRPr="00E032F9" w:rsidRDefault="00A07615" w:rsidP="00233E78">
      <w:pPr>
        <w:spacing w:after="240" w:line="360" w:lineRule="auto"/>
        <w:jc w:val="both"/>
        <w:rPr>
          <w:rFonts w:eastAsia="Times New Roman"/>
          <w:sz w:val="24"/>
          <w:szCs w:val="24"/>
        </w:rPr>
      </w:pPr>
      <w:r w:rsidRPr="00E032F9">
        <w:rPr>
          <w:rFonts w:eastAsia="Times New Roman"/>
          <w:sz w:val="24"/>
          <w:szCs w:val="24"/>
        </w:rPr>
        <w:br/>
        <w:t>Para la realización del proyecto no se incurre en ninguna infracción de tipo legal, ya que el software utilizado se encuentra en su totalidad bajo licencias GPL o derivadas. Estas nos permiten el libre uso, modificación y distribución del software bajo esta licencia tanto para la fase de desarrollo como para la implementación de este proyecto.</w:t>
      </w:r>
      <w:r w:rsidRPr="00E032F9">
        <w:rPr>
          <w:rFonts w:eastAsia="Times New Roman"/>
          <w:sz w:val="24"/>
          <w:szCs w:val="24"/>
        </w:rPr>
        <w:br/>
      </w:r>
      <w:r w:rsidRPr="00E032F9">
        <w:rPr>
          <w:rFonts w:eastAsia="Times New Roman"/>
          <w:sz w:val="24"/>
          <w:szCs w:val="24"/>
        </w:rPr>
        <w:br/>
        <w:t>A continuación se listan las herramientas de software requeridas para desarrollar e implementar este proyecto, junto con su respectiva licencia de uso:</w:t>
      </w:r>
    </w:p>
    <w:p w:rsidR="00A07615" w:rsidRDefault="00A07615" w:rsidP="00FD489E">
      <w:pPr>
        <w:numPr>
          <w:ilvl w:val="0"/>
          <w:numId w:val="10"/>
        </w:numPr>
        <w:spacing w:before="280" w:after="0" w:line="360" w:lineRule="auto"/>
        <w:jc w:val="both"/>
        <w:rPr>
          <w:rFonts w:eastAsia="Times New Roman"/>
          <w:b/>
          <w:bCs/>
          <w:sz w:val="24"/>
          <w:szCs w:val="24"/>
          <w:lang w:val="en-US"/>
        </w:rPr>
      </w:pPr>
      <w:r w:rsidRPr="00277645">
        <w:rPr>
          <w:rFonts w:eastAsia="Times New Roman"/>
          <w:sz w:val="24"/>
          <w:szCs w:val="24"/>
          <w:lang w:val="en-US"/>
        </w:rPr>
        <w:t xml:space="preserve">Apache Tomcat: </w:t>
      </w:r>
      <w:r w:rsidRPr="00277645">
        <w:rPr>
          <w:rFonts w:eastAsia="Times New Roman"/>
          <w:b/>
          <w:bCs/>
          <w:sz w:val="24"/>
          <w:szCs w:val="24"/>
          <w:lang w:val="en-US"/>
        </w:rPr>
        <w:t xml:space="preserve">Apache Public License </w:t>
      </w:r>
    </w:p>
    <w:p w:rsidR="00A07615" w:rsidRDefault="00A07615" w:rsidP="00FD489E">
      <w:pPr>
        <w:numPr>
          <w:ilvl w:val="0"/>
          <w:numId w:val="10"/>
        </w:numPr>
        <w:spacing w:before="280" w:after="0" w:line="360" w:lineRule="auto"/>
        <w:jc w:val="both"/>
        <w:rPr>
          <w:rFonts w:eastAsia="Times New Roman"/>
          <w:b/>
          <w:bCs/>
          <w:sz w:val="24"/>
          <w:szCs w:val="24"/>
          <w:lang w:val="en-US"/>
        </w:rPr>
      </w:pPr>
      <w:r w:rsidRPr="00277645">
        <w:rPr>
          <w:rFonts w:eastAsia="Times New Roman"/>
          <w:sz w:val="24"/>
          <w:szCs w:val="24"/>
          <w:lang w:val="en-US"/>
        </w:rPr>
        <w:t xml:space="preserve">Netbeans y sus plugins: </w:t>
      </w:r>
      <w:r w:rsidRPr="00277645">
        <w:rPr>
          <w:rFonts w:eastAsia="Times New Roman"/>
          <w:b/>
          <w:bCs/>
          <w:sz w:val="24"/>
          <w:szCs w:val="24"/>
          <w:lang w:val="en-US"/>
        </w:rPr>
        <w:t xml:space="preserve">Netbeans Public License </w:t>
      </w:r>
    </w:p>
    <w:p w:rsidR="00A07615" w:rsidRDefault="00A07615" w:rsidP="00FD489E">
      <w:pPr>
        <w:numPr>
          <w:ilvl w:val="0"/>
          <w:numId w:val="10"/>
        </w:numPr>
        <w:spacing w:before="280" w:after="0" w:line="360" w:lineRule="auto"/>
        <w:jc w:val="both"/>
        <w:rPr>
          <w:rFonts w:eastAsia="Times New Roman"/>
          <w:b/>
          <w:bCs/>
          <w:sz w:val="24"/>
          <w:szCs w:val="24"/>
          <w:lang w:val="en-US"/>
        </w:rPr>
      </w:pPr>
      <w:r w:rsidRPr="00277645">
        <w:rPr>
          <w:rFonts w:eastAsia="Times New Roman"/>
          <w:sz w:val="24"/>
          <w:szCs w:val="24"/>
          <w:lang w:val="en-US"/>
        </w:rPr>
        <w:t xml:space="preserve">Mysql </w:t>
      </w:r>
      <w:r>
        <w:rPr>
          <w:rFonts w:eastAsia="Times New Roman"/>
          <w:sz w:val="24"/>
          <w:szCs w:val="24"/>
          <w:lang w:val="en-US"/>
        </w:rPr>
        <w:t>S</w:t>
      </w:r>
      <w:r w:rsidRPr="00277645">
        <w:rPr>
          <w:rFonts w:eastAsia="Times New Roman"/>
          <w:sz w:val="24"/>
          <w:szCs w:val="24"/>
          <w:lang w:val="en-US"/>
        </w:rPr>
        <w:t xml:space="preserve">erver, </w:t>
      </w:r>
      <w:r>
        <w:rPr>
          <w:rFonts w:eastAsia="Times New Roman"/>
          <w:sz w:val="24"/>
          <w:szCs w:val="24"/>
          <w:lang w:val="en-US"/>
        </w:rPr>
        <w:t>A</w:t>
      </w:r>
      <w:r w:rsidRPr="00277645">
        <w:rPr>
          <w:rFonts w:eastAsia="Times New Roman"/>
          <w:sz w:val="24"/>
          <w:szCs w:val="24"/>
          <w:lang w:val="en-US"/>
        </w:rPr>
        <w:t xml:space="preserve">dministrator, </w:t>
      </w:r>
      <w:r>
        <w:rPr>
          <w:rFonts w:eastAsia="Times New Roman"/>
          <w:sz w:val="24"/>
          <w:szCs w:val="24"/>
          <w:lang w:val="en-US"/>
        </w:rPr>
        <w:t>Q</w:t>
      </w:r>
      <w:r w:rsidRPr="00277645">
        <w:rPr>
          <w:rFonts w:eastAsia="Times New Roman"/>
          <w:sz w:val="24"/>
          <w:szCs w:val="24"/>
          <w:lang w:val="en-US"/>
        </w:rPr>
        <w:t xml:space="preserve">uery </w:t>
      </w:r>
      <w:r>
        <w:rPr>
          <w:rFonts w:eastAsia="Times New Roman"/>
          <w:sz w:val="24"/>
          <w:szCs w:val="24"/>
          <w:lang w:val="en-US"/>
        </w:rPr>
        <w:t>A</w:t>
      </w:r>
      <w:r w:rsidRPr="00277645">
        <w:rPr>
          <w:rFonts w:eastAsia="Times New Roman"/>
          <w:sz w:val="24"/>
          <w:szCs w:val="24"/>
          <w:lang w:val="en-US"/>
        </w:rPr>
        <w:t xml:space="preserve">nalyzer y </w:t>
      </w:r>
      <w:r>
        <w:rPr>
          <w:rFonts w:eastAsia="Times New Roman"/>
          <w:sz w:val="24"/>
          <w:szCs w:val="24"/>
          <w:lang w:val="en-US"/>
        </w:rPr>
        <w:t>W</w:t>
      </w:r>
      <w:r w:rsidRPr="00277645">
        <w:rPr>
          <w:rFonts w:eastAsia="Times New Roman"/>
          <w:sz w:val="24"/>
          <w:szCs w:val="24"/>
          <w:lang w:val="en-US"/>
        </w:rPr>
        <w:t xml:space="preserve">orkbench: </w:t>
      </w:r>
      <w:r w:rsidRPr="00277645">
        <w:rPr>
          <w:rFonts w:eastAsia="Times New Roman"/>
          <w:b/>
          <w:bCs/>
          <w:sz w:val="24"/>
          <w:szCs w:val="24"/>
          <w:lang w:val="en-US"/>
        </w:rPr>
        <w:t xml:space="preserve">General Public License (GPL) para la Comunity Edition </w:t>
      </w:r>
    </w:p>
    <w:p w:rsidR="00A07615" w:rsidRDefault="00A07615" w:rsidP="00FD489E">
      <w:pPr>
        <w:numPr>
          <w:ilvl w:val="0"/>
          <w:numId w:val="10"/>
        </w:numPr>
        <w:spacing w:before="280" w:after="0" w:line="360" w:lineRule="auto"/>
        <w:jc w:val="both"/>
        <w:rPr>
          <w:rFonts w:eastAsia="Times New Roman"/>
          <w:b/>
          <w:bCs/>
          <w:sz w:val="24"/>
          <w:szCs w:val="24"/>
          <w:lang w:val="en-US"/>
        </w:rPr>
      </w:pPr>
      <w:r w:rsidRPr="00E032F9">
        <w:rPr>
          <w:rFonts w:eastAsia="Times New Roman"/>
          <w:sz w:val="24"/>
          <w:szCs w:val="24"/>
          <w:lang w:val="en-US"/>
        </w:rPr>
        <w:t xml:space="preserve">Java Development Kit y Runtime Machine: </w:t>
      </w:r>
      <w:r w:rsidRPr="00E032F9">
        <w:rPr>
          <w:rFonts w:eastAsia="Times New Roman"/>
          <w:b/>
          <w:bCs/>
          <w:sz w:val="24"/>
          <w:szCs w:val="24"/>
          <w:lang w:val="en-US"/>
        </w:rPr>
        <w:t>Common Development and Distribution License (CDDL) en</w:t>
      </w:r>
      <w:r w:rsidRPr="00277645">
        <w:rPr>
          <w:rFonts w:eastAsia="Times New Roman"/>
          <w:b/>
          <w:bCs/>
          <w:sz w:val="24"/>
          <w:szCs w:val="24"/>
          <w:lang w:val="en-US"/>
        </w:rPr>
        <w:t xml:space="preserve"> conjunto</w:t>
      </w:r>
      <w:r w:rsidRPr="00E032F9">
        <w:rPr>
          <w:rFonts w:eastAsia="Times New Roman"/>
          <w:b/>
          <w:bCs/>
          <w:sz w:val="24"/>
          <w:szCs w:val="24"/>
          <w:lang w:val="en-US"/>
        </w:rPr>
        <w:t xml:space="preserve"> con la General Public License (GPL)</w:t>
      </w:r>
    </w:p>
    <w:p w:rsidR="00A07615" w:rsidRPr="00E032F9" w:rsidRDefault="00A07615" w:rsidP="00FD489E">
      <w:pPr>
        <w:numPr>
          <w:ilvl w:val="0"/>
          <w:numId w:val="10"/>
        </w:numPr>
        <w:spacing w:before="280" w:after="0" w:line="360" w:lineRule="auto"/>
        <w:jc w:val="both"/>
        <w:rPr>
          <w:rFonts w:eastAsia="Times New Roman"/>
          <w:b/>
          <w:bCs/>
          <w:sz w:val="24"/>
          <w:szCs w:val="24"/>
          <w:lang w:val="en-US"/>
        </w:rPr>
      </w:pPr>
      <w:r w:rsidRPr="00E032F9">
        <w:rPr>
          <w:rFonts w:eastAsia="Times New Roman"/>
          <w:bCs/>
          <w:sz w:val="24"/>
          <w:szCs w:val="24"/>
          <w:lang w:val="en-US"/>
        </w:rPr>
        <w:t>DHTMLX Scheduler</w:t>
      </w:r>
      <w:r w:rsidRPr="00E032F9">
        <w:rPr>
          <w:rFonts w:eastAsia="Times New Roman"/>
          <w:b/>
          <w:bCs/>
          <w:sz w:val="24"/>
          <w:szCs w:val="24"/>
          <w:lang w:val="en-US"/>
        </w:rPr>
        <w:t xml:space="preserve"> Open Source –GPL License</w:t>
      </w:r>
    </w:p>
    <w:p w:rsidR="00DE6589" w:rsidRPr="00233E78" w:rsidRDefault="00DE6589" w:rsidP="00A07615">
      <w:pPr>
        <w:spacing w:before="280" w:after="280" w:line="360" w:lineRule="auto"/>
        <w:rPr>
          <w:rFonts w:eastAsia="Times New Roman"/>
          <w:sz w:val="24"/>
          <w:szCs w:val="24"/>
          <w:lang w:val="en-US"/>
        </w:rPr>
      </w:pPr>
    </w:p>
    <w:p w:rsidR="00A07615" w:rsidRPr="00233E78" w:rsidRDefault="00A07615" w:rsidP="008B6147">
      <w:pPr>
        <w:pStyle w:val="Sinespaciado"/>
        <w:rPr>
          <w:lang w:val="en-US"/>
        </w:rPr>
      </w:pPr>
    </w:p>
    <w:p w:rsidR="00A07615" w:rsidRPr="00233E78" w:rsidRDefault="00A07615" w:rsidP="008B6147">
      <w:pPr>
        <w:pStyle w:val="Sinespaciado"/>
        <w:rPr>
          <w:lang w:val="en-US"/>
        </w:rPr>
        <w:sectPr w:rsidR="00A07615" w:rsidRPr="00233E78" w:rsidSect="003573A3">
          <w:pgSz w:w="12240" w:h="15840" w:code="1"/>
          <w:pgMar w:top="1417" w:right="1701" w:bottom="1417" w:left="1701" w:header="708" w:footer="708" w:gutter="0"/>
          <w:cols w:space="708"/>
          <w:docGrid w:linePitch="360"/>
        </w:sectPr>
      </w:pPr>
    </w:p>
    <w:p w:rsidR="009D1738" w:rsidRDefault="009D1738" w:rsidP="00233E78">
      <w:pPr>
        <w:pStyle w:val="Ttulo1"/>
      </w:pPr>
      <w:bookmarkStart w:id="24" w:name="_Toc238897817"/>
      <w:r w:rsidRPr="009D1738">
        <w:lastRenderedPageBreak/>
        <w:t xml:space="preserve">CAPÍTULO </w:t>
      </w:r>
      <w:r w:rsidRPr="00233E78">
        <w:t>IV</w:t>
      </w:r>
      <w:r w:rsidRPr="009D1738">
        <w:t>: Diseño y Desarrollo del sistema</w:t>
      </w:r>
      <w:bookmarkEnd w:id="24"/>
    </w:p>
    <w:p w:rsidR="001207F8" w:rsidRPr="001207F8" w:rsidRDefault="001207F8" w:rsidP="001207F8">
      <w:pPr>
        <w:rPr>
          <w:lang w:eastAsia="es-ES"/>
        </w:rPr>
      </w:pPr>
    </w:p>
    <w:p w:rsidR="009D1738" w:rsidRPr="009D1738" w:rsidRDefault="009D1738" w:rsidP="00233E78">
      <w:pPr>
        <w:pStyle w:val="Ttulo2"/>
      </w:pPr>
      <w:bookmarkStart w:id="25" w:name="_Toc238897818"/>
      <w:r w:rsidRPr="009D1738">
        <w:t>Modelado y Diseño de la Base de Datos</w:t>
      </w:r>
      <w:bookmarkEnd w:id="25"/>
    </w:p>
    <w:p w:rsidR="009D1738" w:rsidRPr="009D1738" w:rsidRDefault="009D1738" w:rsidP="009D1738">
      <w:pPr>
        <w:pStyle w:val="Sinespaciado"/>
        <w:suppressAutoHyphens/>
        <w:spacing w:line="360" w:lineRule="auto"/>
        <w:rPr>
          <w:sz w:val="24"/>
          <w:szCs w:val="24"/>
        </w:rPr>
      </w:pPr>
    </w:p>
    <w:p w:rsidR="009D1738" w:rsidRPr="009D1738" w:rsidRDefault="009D1738" w:rsidP="00233E78">
      <w:pPr>
        <w:pStyle w:val="Sinespaciado"/>
        <w:suppressAutoHyphens/>
        <w:spacing w:line="360" w:lineRule="auto"/>
        <w:jc w:val="both"/>
        <w:rPr>
          <w:sz w:val="24"/>
          <w:szCs w:val="24"/>
        </w:rPr>
      </w:pPr>
      <w:r w:rsidRPr="009D1738">
        <w:rPr>
          <w:sz w:val="24"/>
          <w:szCs w:val="24"/>
        </w:rPr>
        <w:t>La base de datos de J</w:t>
      </w:r>
      <w:r w:rsidR="00221F23">
        <w:rPr>
          <w:sz w:val="24"/>
          <w:szCs w:val="24"/>
        </w:rPr>
        <w:t>H</w:t>
      </w:r>
      <w:r w:rsidRPr="009D1738">
        <w:rPr>
          <w:sz w:val="24"/>
          <w:szCs w:val="24"/>
        </w:rPr>
        <w:t>ard cumple con el modelo relacional, el cual es el modelo más utilizado en la actualidad para modelar problemas reales y administrar datos dinámicamente. Se trata del actual paradigma en los modelos de base de datos.</w:t>
      </w:r>
    </w:p>
    <w:p w:rsidR="009D1738" w:rsidRPr="009D1738" w:rsidRDefault="009D1738" w:rsidP="00233E78">
      <w:pPr>
        <w:pStyle w:val="Sinespaciado"/>
        <w:suppressAutoHyphens/>
        <w:spacing w:line="360" w:lineRule="auto"/>
        <w:jc w:val="both"/>
        <w:rPr>
          <w:sz w:val="24"/>
          <w:szCs w:val="24"/>
        </w:rPr>
      </w:pPr>
    </w:p>
    <w:p w:rsidR="009D1738" w:rsidRPr="009D1738" w:rsidRDefault="009D1738" w:rsidP="00233E78">
      <w:pPr>
        <w:pStyle w:val="Sinespaciado"/>
        <w:suppressAutoHyphens/>
        <w:spacing w:line="360" w:lineRule="auto"/>
        <w:jc w:val="both"/>
        <w:rPr>
          <w:sz w:val="24"/>
          <w:szCs w:val="24"/>
        </w:rPr>
      </w:pPr>
      <w:r w:rsidRPr="009D1738">
        <w:rPr>
          <w:sz w:val="24"/>
          <w:szCs w:val="24"/>
        </w:rPr>
        <w:t xml:space="preserve">El gestor que alberga la base de datos de JHard es  MySQL 5.1 </w:t>
      </w:r>
    </w:p>
    <w:p w:rsidR="009D1738" w:rsidRPr="009D1738" w:rsidRDefault="009D1738" w:rsidP="00233E78">
      <w:pPr>
        <w:pStyle w:val="Sinespaciado"/>
        <w:suppressAutoHyphens/>
        <w:spacing w:line="360" w:lineRule="auto"/>
        <w:jc w:val="both"/>
        <w:rPr>
          <w:sz w:val="24"/>
          <w:szCs w:val="24"/>
        </w:rPr>
      </w:pPr>
    </w:p>
    <w:p w:rsidR="009D1738" w:rsidRPr="009D1738" w:rsidRDefault="009D1738" w:rsidP="00233E78">
      <w:pPr>
        <w:pStyle w:val="Sinespaciado"/>
        <w:suppressAutoHyphens/>
        <w:spacing w:line="360" w:lineRule="auto"/>
        <w:jc w:val="both"/>
        <w:rPr>
          <w:sz w:val="24"/>
          <w:szCs w:val="24"/>
        </w:rPr>
      </w:pPr>
      <w:r w:rsidRPr="009D1738">
        <w:rPr>
          <w:sz w:val="24"/>
          <w:szCs w:val="24"/>
        </w:rPr>
        <w:t>¿Por qué MySQL?</w:t>
      </w:r>
    </w:p>
    <w:p w:rsidR="009D1738" w:rsidRPr="009D1738" w:rsidRDefault="009D1738" w:rsidP="00233E78">
      <w:pPr>
        <w:pStyle w:val="Sinespaciado"/>
        <w:suppressAutoHyphens/>
        <w:spacing w:line="360" w:lineRule="auto"/>
        <w:jc w:val="both"/>
        <w:rPr>
          <w:sz w:val="24"/>
          <w:szCs w:val="24"/>
        </w:rPr>
      </w:pPr>
    </w:p>
    <w:p w:rsidR="009D1738" w:rsidRPr="009D1738" w:rsidRDefault="009D1738" w:rsidP="00FD489E">
      <w:pPr>
        <w:pStyle w:val="Sinespaciado"/>
        <w:numPr>
          <w:ilvl w:val="0"/>
          <w:numId w:val="27"/>
        </w:numPr>
        <w:suppressAutoHyphens/>
        <w:spacing w:line="360" w:lineRule="auto"/>
        <w:jc w:val="both"/>
        <w:rPr>
          <w:sz w:val="24"/>
          <w:szCs w:val="24"/>
        </w:rPr>
      </w:pPr>
      <w:r w:rsidRPr="009D1738">
        <w:rPr>
          <w:sz w:val="24"/>
          <w:szCs w:val="24"/>
        </w:rPr>
        <w:t>Goza de completa compatibilidad con Java (SUN es el fabricante de ambos)</w:t>
      </w:r>
    </w:p>
    <w:p w:rsidR="009D1738" w:rsidRPr="009D1738" w:rsidRDefault="009D1738" w:rsidP="00FD489E">
      <w:pPr>
        <w:pStyle w:val="Sinespaciado"/>
        <w:numPr>
          <w:ilvl w:val="0"/>
          <w:numId w:val="27"/>
        </w:numPr>
        <w:suppressAutoHyphens/>
        <w:spacing w:line="360" w:lineRule="auto"/>
        <w:jc w:val="both"/>
        <w:rPr>
          <w:sz w:val="24"/>
          <w:szCs w:val="24"/>
        </w:rPr>
      </w:pPr>
      <w:r w:rsidRPr="009D1738">
        <w:rPr>
          <w:sz w:val="24"/>
          <w:szCs w:val="24"/>
        </w:rPr>
        <w:t xml:space="preserve">Posee completa integración con Netbeans MySQL, </w:t>
      </w:r>
    </w:p>
    <w:p w:rsidR="009D1738" w:rsidRPr="009D1738" w:rsidRDefault="009D1738" w:rsidP="00FD489E">
      <w:pPr>
        <w:pStyle w:val="Sinespaciado"/>
        <w:numPr>
          <w:ilvl w:val="0"/>
          <w:numId w:val="27"/>
        </w:numPr>
        <w:suppressAutoHyphens/>
        <w:spacing w:line="360" w:lineRule="auto"/>
        <w:jc w:val="both"/>
        <w:rPr>
          <w:sz w:val="24"/>
          <w:szCs w:val="24"/>
        </w:rPr>
      </w:pPr>
      <w:r w:rsidRPr="009D1738">
        <w:rPr>
          <w:sz w:val="24"/>
          <w:szCs w:val="24"/>
        </w:rPr>
        <w:t xml:space="preserve">Total compatibilidad con JPA y persistencia, </w:t>
      </w:r>
    </w:p>
    <w:p w:rsidR="009D1738" w:rsidRPr="009D1738" w:rsidRDefault="00221F23" w:rsidP="00FD489E">
      <w:pPr>
        <w:pStyle w:val="Sinespaciado"/>
        <w:numPr>
          <w:ilvl w:val="0"/>
          <w:numId w:val="27"/>
        </w:numPr>
        <w:suppressAutoHyphens/>
        <w:spacing w:line="360" w:lineRule="auto"/>
        <w:jc w:val="both"/>
        <w:rPr>
          <w:sz w:val="24"/>
          <w:szCs w:val="24"/>
        </w:rPr>
      </w:pPr>
      <w:r>
        <w:rPr>
          <w:sz w:val="24"/>
          <w:szCs w:val="24"/>
        </w:rPr>
        <w:t>S</w:t>
      </w:r>
      <w:r w:rsidR="009D1738" w:rsidRPr="009D1738">
        <w:rPr>
          <w:sz w:val="24"/>
          <w:szCs w:val="24"/>
        </w:rPr>
        <w:t xml:space="preserve">oporta procesos almacenados, triggers, </w:t>
      </w:r>
    </w:p>
    <w:p w:rsidR="009D1738" w:rsidRPr="009D1738" w:rsidRDefault="009D1738" w:rsidP="00FD489E">
      <w:pPr>
        <w:pStyle w:val="Sinespaciado"/>
        <w:numPr>
          <w:ilvl w:val="0"/>
          <w:numId w:val="27"/>
        </w:numPr>
        <w:suppressAutoHyphens/>
        <w:spacing w:line="360" w:lineRule="auto"/>
        <w:jc w:val="both"/>
        <w:rPr>
          <w:sz w:val="24"/>
          <w:szCs w:val="24"/>
        </w:rPr>
      </w:pPr>
      <w:r w:rsidRPr="009D1738">
        <w:rPr>
          <w:sz w:val="24"/>
          <w:szCs w:val="24"/>
        </w:rPr>
        <w:t>Licencia GPL</w:t>
      </w:r>
    </w:p>
    <w:p w:rsidR="009D1738" w:rsidRPr="009D1738" w:rsidRDefault="009D1738" w:rsidP="00233E78">
      <w:pPr>
        <w:pStyle w:val="Prrafodelista"/>
        <w:spacing w:line="360" w:lineRule="auto"/>
        <w:ind w:left="1428"/>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 xml:space="preserve">Las necesidades encontradas en la investigación de campo que atañen a todas las personas involucradas son variadas. Todas igual de importantes. Esto influye en todo el diseño de la aplicación, desde el diseño de su base de datos, el diseño de las reglas de negocio, así como el diseño de su interfaz y de las opciones a ofrecer al usuario final.  Se decidió dividir o </w:t>
      </w:r>
      <w:r w:rsidRPr="009D1738">
        <w:rPr>
          <w:i/>
          <w:sz w:val="24"/>
          <w:szCs w:val="24"/>
        </w:rPr>
        <w:t>modularizar</w:t>
      </w:r>
      <w:r w:rsidRPr="009D1738">
        <w:rPr>
          <w:sz w:val="24"/>
          <w:szCs w:val="24"/>
        </w:rPr>
        <w:t xml:space="preserve"> el sistema en las áreas funcionales que lo conformarán. Los módulos propuestos según las necesidades encontradas son:</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widowControl w:val="0"/>
        <w:numPr>
          <w:ilvl w:val="0"/>
          <w:numId w:val="3"/>
        </w:numPr>
        <w:tabs>
          <w:tab w:val="left" w:pos="720"/>
        </w:tabs>
        <w:spacing w:after="0" w:line="360" w:lineRule="auto"/>
        <w:jc w:val="both"/>
        <w:rPr>
          <w:sz w:val="24"/>
          <w:szCs w:val="24"/>
        </w:rPr>
      </w:pPr>
      <w:r w:rsidRPr="009D1738">
        <w:rPr>
          <w:b/>
          <w:bCs/>
          <w:sz w:val="24"/>
          <w:szCs w:val="24"/>
        </w:rPr>
        <w:t>JInvent</w:t>
      </w:r>
      <w:r w:rsidRPr="009D1738">
        <w:rPr>
          <w:sz w:val="24"/>
          <w:szCs w:val="24"/>
        </w:rPr>
        <w:t>: Manejo de Inventario del Laboratorio de Hardware (No consumibles)</w:t>
      </w:r>
    </w:p>
    <w:p w:rsidR="009D1738" w:rsidRPr="009D1738" w:rsidRDefault="009D1738" w:rsidP="00233E78">
      <w:pPr>
        <w:widowControl w:val="0"/>
        <w:numPr>
          <w:ilvl w:val="0"/>
          <w:numId w:val="3"/>
        </w:numPr>
        <w:tabs>
          <w:tab w:val="left" w:pos="720"/>
        </w:tabs>
        <w:spacing w:after="0" w:line="360" w:lineRule="auto"/>
        <w:jc w:val="both"/>
        <w:rPr>
          <w:sz w:val="24"/>
          <w:szCs w:val="24"/>
        </w:rPr>
      </w:pPr>
      <w:r w:rsidRPr="009D1738">
        <w:rPr>
          <w:b/>
          <w:bCs/>
          <w:sz w:val="24"/>
          <w:szCs w:val="24"/>
        </w:rPr>
        <w:t>JRequest</w:t>
      </w:r>
      <w:r w:rsidRPr="009D1738">
        <w:rPr>
          <w:sz w:val="24"/>
          <w:szCs w:val="24"/>
        </w:rPr>
        <w:t>: Solicitud de servicio al laboratorio</w:t>
      </w:r>
    </w:p>
    <w:p w:rsidR="009D1738" w:rsidRPr="009D1738" w:rsidRDefault="009D1738" w:rsidP="00233E78">
      <w:pPr>
        <w:widowControl w:val="0"/>
        <w:numPr>
          <w:ilvl w:val="0"/>
          <w:numId w:val="3"/>
        </w:numPr>
        <w:tabs>
          <w:tab w:val="left" w:pos="720"/>
        </w:tabs>
        <w:spacing w:after="0" w:line="360" w:lineRule="auto"/>
        <w:jc w:val="both"/>
        <w:rPr>
          <w:sz w:val="24"/>
          <w:szCs w:val="24"/>
        </w:rPr>
      </w:pPr>
      <w:r w:rsidRPr="009D1738">
        <w:rPr>
          <w:b/>
          <w:bCs/>
          <w:sz w:val="24"/>
          <w:szCs w:val="24"/>
        </w:rPr>
        <w:t>JWiki/</w:t>
      </w:r>
      <w:r w:rsidR="00C42BF3">
        <w:rPr>
          <w:b/>
          <w:bCs/>
          <w:sz w:val="24"/>
          <w:szCs w:val="24"/>
        </w:rPr>
        <w:t>JProCur</w:t>
      </w:r>
      <w:r w:rsidRPr="009D1738">
        <w:rPr>
          <w:sz w:val="24"/>
          <w:szCs w:val="24"/>
        </w:rPr>
        <w:t xml:space="preserve">: Modulo colaborativo de conocimiento, con soluciones a problemas </w:t>
      </w:r>
      <w:r w:rsidRPr="009D1738">
        <w:rPr>
          <w:sz w:val="24"/>
          <w:szCs w:val="24"/>
        </w:rPr>
        <w:lastRenderedPageBreak/>
        <w:t>comunes,</w:t>
      </w:r>
      <w:r w:rsidR="008202B9">
        <w:rPr>
          <w:sz w:val="24"/>
          <w:szCs w:val="24"/>
        </w:rPr>
        <w:t xml:space="preserve"> </w:t>
      </w:r>
      <w:r w:rsidRPr="009D1738">
        <w:rPr>
          <w:sz w:val="24"/>
          <w:szCs w:val="24"/>
        </w:rPr>
        <w:t>etc.</w:t>
      </w:r>
    </w:p>
    <w:p w:rsidR="009D1738" w:rsidRPr="009D1738" w:rsidRDefault="009D1738" w:rsidP="00233E78">
      <w:pPr>
        <w:widowControl w:val="0"/>
        <w:numPr>
          <w:ilvl w:val="0"/>
          <w:numId w:val="3"/>
        </w:numPr>
        <w:tabs>
          <w:tab w:val="left" w:pos="720"/>
        </w:tabs>
        <w:spacing w:after="0" w:line="360" w:lineRule="auto"/>
        <w:jc w:val="both"/>
        <w:rPr>
          <w:sz w:val="24"/>
          <w:szCs w:val="24"/>
        </w:rPr>
      </w:pPr>
      <w:r w:rsidRPr="009D1738">
        <w:rPr>
          <w:b/>
          <w:bCs/>
          <w:sz w:val="24"/>
          <w:szCs w:val="24"/>
        </w:rPr>
        <w:t>ManLab</w:t>
      </w:r>
      <w:r w:rsidRPr="009D1738">
        <w:rPr>
          <w:sz w:val="24"/>
          <w:szCs w:val="24"/>
        </w:rPr>
        <w:t>: Modulo de para la gestión de inscripción de laboratorios prácticos en el Laboratorio de Hardware.</w:t>
      </w:r>
    </w:p>
    <w:p w:rsidR="009D1738" w:rsidRPr="009D1738" w:rsidRDefault="009D1738" w:rsidP="00233E78">
      <w:pPr>
        <w:widowControl w:val="0"/>
        <w:numPr>
          <w:ilvl w:val="0"/>
          <w:numId w:val="3"/>
        </w:numPr>
        <w:tabs>
          <w:tab w:val="left" w:pos="720"/>
        </w:tabs>
        <w:spacing w:after="0" w:line="360" w:lineRule="auto"/>
        <w:jc w:val="both"/>
        <w:rPr>
          <w:sz w:val="24"/>
          <w:szCs w:val="24"/>
        </w:rPr>
      </w:pPr>
      <w:r w:rsidRPr="009D1738">
        <w:rPr>
          <w:b/>
          <w:bCs/>
          <w:sz w:val="24"/>
          <w:szCs w:val="24"/>
        </w:rPr>
        <w:t>JCanon</w:t>
      </w:r>
      <w:r w:rsidRPr="009D1738">
        <w:rPr>
          <w:sz w:val="24"/>
          <w:szCs w:val="24"/>
        </w:rPr>
        <w:t>: Modulo para la gestión de reserva de cañones y/o laptops.</w:t>
      </w:r>
    </w:p>
    <w:p w:rsidR="009D1738" w:rsidRPr="009D1738" w:rsidRDefault="009D1738" w:rsidP="00233E78">
      <w:pPr>
        <w:widowControl w:val="0"/>
        <w:numPr>
          <w:ilvl w:val="0"/>
          <w:numId w:val="3"/>
        </w:numPr>
        <w:tabs>
          <w:tab w:val="left" w:pos="720"/>
        </w:tabs>
        <w:spacing w:after="0" w:line="360" w:lineRule="auto"/>
        <w:jc w:val="both"/>
        <w:rPr>
          <w:sz w:val="24"/>
          <w:szCs w:val="24"/>
        </w:rPr>
      </w:pPr>
      <w:r w:rsidRPr="009D1738">
        <w:rPr>
          <w:b/>
          <w:sz w:val="24"/>
          <w:szCs w:val="24"/>
        </w:rPr>
        <w:t xml:space="preserve">JHardmin: </w:t>
      </w:r>
      <w:r w:rsidRPr="009D1738">
        <w:rPr>
          <w:sz w:val="24"/>
          <w:szCs w:val="24"/>
        </w:rPr>
        <w:t>Interfaz administrativa</w:t>
      </w:r>
      <w:r w:rsidRPr="009D1738">
        <w:rPr>
          <w:b/>
          <w:sz w:val="24"/>
          <w:szCs w:val="24"/>
        </w:rPr>
        <w:t xml:space="preserve"> </w:t>
      </w:r>
      <w:r w:rsidRPr="009D1738">
        <w:rPr>
          <w:sz w:val="24"/>
          <w:szCs w:val="24"/>
        </w:rPr>
        <w:t xml:space="preserve">con la que se podrá </w:t>
      </w:r>
      <w:r w:rsidR="008202B9">
        <w:rPr>
          <w:sz w:val="24"/>
          <w:szCs w:val="24"/>
        </w:rPr>
        <w:t xml:space="preserve"> </w:t>
      </w:r>
      <w:r w:rsidRPr="009D1738">
        <w:rPr>
          <w:sz w:val="24"/>
          <w:szCs w:val="24"/>
        </w:rPr>
        <w:t>administrar los perfiles, roles y autorizaciones de los usuarios.</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El diagrama Entidad-Relación (ER)  se ordenó a fin que cada módulo tuviera un grupo de tablas o entidades afines para las labores que realizan. Sin embargo, cada módulo no es un sistema aislado, por lo tanto hay relaciones entre ellos. El diagrama ER de JHard es el siguiente:</w:t>
      </w:r>
    </w:p>
    <w:p w:rsidR="009D1738" w:rsidRPr="00D15DFD" w:rsidRDefault="00514510" w:rsidP="009D1738">
      <w:pPr>
        <w:pStyle w:val="Sinespaciado"/>
        <w:tabs>
          <w:tab w:val="left" w:pos="720"/>
        </w:tabs>
        <w:suppressAutoHyphens/>
        <w:ind w:hanging="993"/>
        <w:jc w:val="center"/>
        <w:rPr>
          <w:sz w:val="20"/>
          <w:szCs w:val="20"/>
        </w:rPr>
      </w:pPr>
      <w:r>
        <w:rPr>
          <w:noProof/>
          <w:sz w:val="20"/>
          <w:szCs w:val="20"/>
          <w:lang w:eastAsia="es-ES"/>
        </w:rPr>
        <w:lastRenderedPageBreak/>
        <w:drawing>
          <wp:inline distT="0" distB="0" distL="0" distR="0">
            <wp:extent cx="6600825" cy="7905750"/>
            <wp:effectExtent l="19050" t="0" r="9525" b="0"/>
            <wp:docPr id="15" name="Imagen 15" descr="ER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1000"/>
                    <pic:cNvPicPr>
                      <a:picLocks noChangeAspect="1" noChangeArrowheads="1"/>
                    </pic:cNvPicPr>
                  </pic:nvPicPr>
                  <pic:blipFill>
                    <a:blip r:embed="rId36"/>
                    <a:srcRect/>
                    <a:stretch>
                      <a:fillRect/>
                    </a:stretch>
                  </pic:blipFill>
                  <pic:spPr bwMode="auto">
                    <a:xfrm>
                      <a:off x="0" y="0"/>
                      <a:ext cx="6600825" cy="7905750"/>
                    </a:xfrm>
                    <a:prstGeom prst="rect">
                      <a:avLst/>
                    </a:prstGeom>
                    <a:noFill/>
                    <a:ln w="9525">
                      <a:noFill/>
                      <a:miter lim="800000"/>
                      <a:headEnd/>
                      <a:tailEnd/>
                    </a:ln>
                  </pic:spPr>
                </pic:pic>
              </a:graphicData>
            </a:graphic>
          </wp:inline>
        </w:drawing>
      </w:r>
      <w:r w:rsidR="009D1738" w:rsidRPr="00D15DFD">
        <w:rPr>
          <w:sz w:val="20"/>
          <w:szCs w:val="20"/>
        </w:rPr>
        <w:t>Figura</w:t>
      </w:r>
      <w:r w:rsidR="00D664CA">
        <w:rPr>
          <w:sz w:val="20"/>
          <w:szCs w:val="20"/>
        </w:rPr>
        <w:t xml:space="preserve"> 4.1</w:t>
      </w:r>
      <w:r w:rsidR="009D1738" w:rsidRPr="00D15DFD">
        <w:rPr>
          <w:sz w:val="20"/>
          <w:szCs w:val="20"/>
        </w:rPr>
        <w:t>: Diagrama Entidad-Relación de JHard</w:t>
      </w:r>
    </w:p>
    <w:p w:rsidR="009D1738" w:rsidRPr="00D15DFD" w:rsidRDefault="009D1738" w:rsidP="009D1738">
      <w:pPr>
        <w:pStyle w:val="Sinespaciado"/>
        <w:tabs>
          <w:tab w:val="left" w:pos="720"/>
        </w:tabs>
        <w:suppressAutoHyphens/>
        <w:rPr>
          <w:sz w:val="20"/>
          <w:szCs w:val="20"/>
        </w:rPr>
      </w:pPr>
    </w:p>
    <w:p w:rsidR="009D1738" w:rsidRPr="009D1738" w:rsidRDefault="009D1738" w:rsidP="009D1738">
      <w:pPr>
        <w:pStyle w:val="Sinespaciado"/>
        <w:tabs>
          <w:tab w:val="left" w:pos="720"/>
        </w:tabs>
        <w:suppressAutoHyphens/>
        <w:spacing w:line="360" w:lineRule="auto"/>
        <w:rPr>
          <w:sz w:val="24"/>
          <w:szCs w:val="24"/>
        </w:rPr>
      </w:pPr>
      <w:r w:rsidRPr="009D1738">
        <w:rPr>
          <w:sz w:val="24"/>
          <w:szCs w:val="24"/>
        </w:rPr>
        <w:lastRenderedPageBreak/>
        <w:t xml:space="preserve">El ER representa las relaciones entre las tablas de la base de datos. Cada tabla o entidad tiene sus propios atributos o campos. Del lado de la aplicación, la persistencia </w:t>
      </w:r>
      <w:r w:rsidRPr="009D1738">
        <w:rPr>
          <w:i/>
          <w:sz w:val="24"/>
          <w:szCs w:val="24"/>
        </w:rPr>
        <w:t>mapea</w:t>
      </w:r>
      <w:r w:rsidRPr="009D1738">
        <w:rPr>
          <w:sz w:val="24"/>
          <w:szCs w:val="24"/>
        </w:rPr>
        <w:t xml:space="preserve"> las tablas de la base de datos y crea las entidades, las cuales son objetos instanciables dentro de nuestro sistema. Ahora se mostrará  el ER segmentado por módulos, y las relaciones con otras </w:t>
      </w:r>
      <w:r w:rsidRPr="009D1738">
        <w:rPr>
          <w:i/>
          <w:sz w:val="24"/>
          <w:szCs w:val="24"/>
        </w:rPr>
        <w:t>entities</w:t>
      </w:r>
      <w:r w:rsidRPr="009D1738">
        <w:rPr>
          <w:sz w:val="24"/>
          <w:szCs w:val="24"/>
        </w:rPr>
        <w:t>:</w:t>
      </w:r>
    </w:p>
    <w:p w:rsidR="009D1738" w:rsidRDefault="009D1738" w:rsidP="009D1738">
      <w:pPr>
        <w:pStyle w:val="Sinespaciado"/>
        <w:tabs>
          <w:tab w:val="left" w:pos="720"/>
        </w:tabs>
        <w:suppressAutoHyphens/>
        <w:rPr>
          <w:b/>
          <w:sz w:val="24"/>
          <w:szCs w:val="24"/>
        </w:rPr>
      </w:pPr>
    </w:p>
    <w:p w:rsidR="009D1738" w:rsidRPr="009D1738" w:rsidRDefault="009D1738" w:rsidP="009D1738">
      <w:pPr>
        <w:pStyle w:val="Sinespaciado"/>
        <w:tabs>
          <w:tab w:val="left" w:pos="720"/>
        </w:tabs>
        <w:suppressAutoHyphens/>
        <w:rPr>
          <w:b/>
          <w:sz w:val="24"/>
          <w:szCs w:val="24"/>
        </w:rPr>
      </w:pPr>
      <w:r w:rsidRPr="009D1738">
        <w:rPr>
          <w:b/>
          <w:sz w:val="24"/>
          <w:szCs w:val="24"/>
        </w:rPr>
        <w:t>JRequest</w:t>
      </w:r>
    </w:p>
    <w:p w:rsidR="009D1738" w:rsidRPr="00D15DFD" w:rsidRDefault="00514510" w:rsidP="009D1738">
      <w:pPr>
        <w:pStyle w:val="Sinespaciado"/>
        <w:tabs>
          <w:tab w:val="left" w:pos="720"/>
        </w:tabs>
        <w:suppressAutoHyphens/>
        <w:jc w:val="center"/>
        <w:rPr>
          <w:sz w:val="20"/>
          <w:szCs w:val="20"/>
        </w:rPr>
      </w:pPr>
      <w:r>
        <w:rPr>
          <w:noProof/>
          <w:sz w:val="20"/>
          <w:szCs w:val="20"/>
          <w:lang w:eastAsia="es-ES"/>
        </w:rPr>
        <w:drawing>
          <wp:inline distT="0" distB="0" distL="0" distR="0">
            <wp:extent cx="5791200" cy="4448175"/>
            <wp:effectExtent l="19050" t="0" r="0" b="0"/>
            <wp:docPr id="16" name="Imagen 16" descr="ERJ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JRequest"/>
                    <pic:cNvPicPr>
                      <a:picLocks noChangeAspect="1" noChangeArrowheads="1"/>
                    </pic:cNvPicPr>
                  </pic:nvPicPr>
                  <pic:blipFill>
                    <a:blip r:embed="rId37"/>
                    <a:srcRect/>
                    <a:stretch>
                      <a:fillRect/>
                    </a:stretch>
                  </pic:blipFill>
                  <pic:spPr bwMode="auto">
                    <a:xfrm>
                      <a:off x="0" y="0"/>
                      <a:ext cx="5791200" cy="4448175"/>
                    </a:xfrm>
                    <a:prstGeom prst="rect">
                      <a:avLst/>
                    </a:prstGeom>
                    <a:noFill/>
                    <a:ln w="9525">
                      <a:noFill/>
                      <a:miter lim="800000"/>
                      <a:headEnd/>
                      <a:tailEnd/>
                    </a:ln>
                  </pic:spPr>
                </pic:pic>
              </a:graphicData>
            </a:graphic>
          </wp:inline>
        </w:drawing>
      </w:r>
      <w:r w:rsidR="009D1738" w:rsidRPr="00D15DFD">
        <w:rPr>
          <w:sz w:val="20"/>
          <w:szCs w:val="20"/>
        </w:rPr>
        <w:t>Figura</w:t>
      </w:r>
      <w:r w:rsidR="00D664CA">
        <w:rPr>
          <w:sz w:val="20"/>
          <w:szCs w:val="20"/>
        </w:rPr>
        <w:t xml:space="preserve"> 4.2</w:t>
      </w:r>
      <w:r w:rsidR="009D1738" w:rsidRPr="00D15DFD">
        <w:rPr>
          <w:sz w:val="20"/>
          <w:szCs w:val="20"/>
        </w:rPr>
        <w:t>: Diagrama ER de JRequest</w:t>
      </w:r>
    </w:p>
    <w:p w:rsidR="009D1738" w:rsidRPr="00D15DFD" w:rsidRDefault="009D1738" w:rsidP="009D1738">
      <w:pPr>
        <w:pStyle w:val="Sinespaciado"/>
        <w:tabs>
          <w:tab w:val="left" w:pos="720"/>
        </w:tabs>
        <w:suppressAutoHyphens/>
        <w:rPr>
          <w:sz w:val="20"/>
          <w:szCs w:val="20"/>
        </w:rPr>
      </w:pPr>
    </w:p>
    <w:p w:rsidR="009D1738" w:rsidRPr="00D15DFD" w:rsidRDefault="009D1738" w:rsidP="009D1738">
      <w:pPr>
        <w:pStyle w:val="Sinespaciado"/>
        <w:tabs>
          <w:tab w:val="left" w:pos="720"/>
        </w:tabs>
        <w:suppressAutoHyphens/>
        <w:rPr>
          <w:sz w:val="20"/>
          <w:szCs w:val="20"/>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JRequest está fuertemente relacionado con los siguientes módulos:</w:t>
      </w:r>
    </w:p>
    <w:p w:rsidR="009D1738" w:rsidRPr="009D1738" w:rsidRDefault="009D1738" w:rsidP="00FD489E">
      <w:pPr>
        <w:pStyle w:val="Sinespaciado"/>
        <w:numPr>
          <w:ilvl w:val="0"/>
          <w:numId w:val="11"/>
        </w:numPr>
        <w:tabs>
          <w:tab w:val="left" w:pos="720"/>
        </w:tabs>
        <w:suppressAutoHyphens/>
        <w:spacing w:line="360" w:lineRule="auto"/>
        <w:jc w:val="both"/>
        <w:rPr>
          <w:sz w:val="24"/>
          <w:szCs w:val="24"/>
        </w:rPr>
      </w:pPr>
      <w:r w:rsidRPr="009D1738">
        <w:rPr>
          <w:sz w:val="24"/>
          <w:szCs w:val="24"/>
        </w:rPr>
        <w:t>Un Estadoequipo puede tener muchas Existencia de JInvent. La relación es Estadoequipo/Existencia a través del Index fkidestadoequipo_existencia.</w:t>
      </w:r>
    </w:p>
    <w:p w:rsidR="00BF6985" w:rsidRPr="00BF6985" w:rsidRDefault="009D1738" w:rsidP="00BF6985">
      <w:pPr>
        <w:pStyle w:val="Sinespaciado"/>
        <w:numPr>
          <w:ilvl w:val="0"/>
          <w:numId w:val="11"/>
        </w:numPr>
        <w:tabs>
          <w:tab w:val="left" w:pos="720"/>
        </w:tabs>
        <w:suppressAutoHyphens/>
        <w:spacing w:line="360" w:lineRule="auto"/>
        <w:rPr>
          <w:sz w:val="24"/>
          <w:szCs w:val="24"/>
        </w:rPr>
      </w:pPr>
      <w:r w:rsidRPr="009D1738">
        <w:rPr>
          <w:sz w:val="24"/>
          <w:szCs w:val="24"/>
        </w:rPr>
        <w:lastRenderedPageBreak/>
        <w:t>Una Existencia de JInvent puede tener muchos Estadoequipo. La relación es Existencia/Bitacoraestados a través del Index fkidequipoexistente_bitacoraestados.</w:t>
      </w:r>
    </w:p>
    <w:p w:rsidR="009D1738" w:rsidRPr="009D1738" w:rsidRDefault="009D1738" w:rsidP="00FD489E">
      <w:pPr>
        <w:pStyle w:val="Sinespaciado"/>
        <w:numPr>
          <w:ilvl w:val="0"/>
          <w:numId w:val="11"/>
        </w:numPr>
        <w:tabs>
          <w:tab w:val="left" w:pos="720"/>
        </w:tabs>
        <w:suppressAutoHyphens/>
        <w:spacing w:line="360" w:lineRule="auto"/>
        <w:jc w:val="both"/>
        <w:rPr>
          <w:sz w:val="24"/>
          <w:szCs w:val="24"/>
        </w:rPr>
      </w:pPr>
      <w:r w:rsidRPr="009D1738">
        <w:rPr>
          <w:sz w:val="24"/>
          <w:szCs w:val="24"/>
        </w:rPr>
        <w:t>Una Existencia de JInvent puede tener muchos Mantenimiento. La relación es Existencia/Mantenimiento a través del Index fkidequipoexistente_mantenimiento.</w:t>
      </w:r>
    </w:p>
    <w:p w:rsidR="009D1738" w:rsidRPr="009D1738" w:rsidRDefault="009D1738" w:rsidP="00FD489E">
      <w:pPr>
        <w:pStyle w:val="Sinespaciado"/>
        <w:numPr>
          <w:ilvl w:val="0"/>
          <w:numId w:val="11"/>
        </w:numPr>
        <w:tabs>
          <w:tab w:val="left" w:pos="720"/>
        </w:tabs>
        <w:suppressAutoHyphens/>
        <w:spacing w:line="360" w:lineRule="auto"/>
        <w:jc w:val="both"/>
        <w:rPr>
          <w:sz w:val="24"/>
          <w:szCs w:val="24"/>
        </w:rPr>
      </w:pPr>
      <w:r w:rsidRPr="009D1738">
        <w:rPr>
          <w:sz w:val="24"/>
          <w:szCs w:val="24"/>
        </w:rPr>
        <w:t>Una Existencia de JInvent puede tener muchas Solicitud. La relación es Existencia/Solicitud a través del Index fkidequipoexistente_solicitud.</w:t>
      </w:r>
    </w:p>
    <w:p w:rsidR="009D1738" w:rsidRPr="009D1738" w:rsidRDefault="009D1738" w:rsidP="00FD489E">
      <w:pPr>
        <w:pStyle w:val="Sinespaciado"/>
        <w:numPr>
          <w:ilvl w:val="0"/>
          <w:numId w:val="11"/>
        </w:numPr>
        <w:tabs>
          <w:tab w:val="left" w:pos="720"/>
        </w:tabs>
        <w:suppressAutoHyphens/>
        <w:spacing w:line="360" w:lineRule="auto"/>
        <w:jc w:val="both"/>
        <w:rPr>
          <w:sz w:val="24"/>
          <w:szCs w:val="24"/>
        </w:rPr>
      </w:pPr>
      <w:r w:rsidRPr="009D1738">
        <w:rPr>
          <w:sz w:val="24"/>
          <w:szCs w:val="24"/>
        </w:rPr>
        <w:t>Un Usuario de JHardmin puede tener muchas Solicitud. La relación es Usuario/Solicitud a través del Index fkidusuario_solicitud.</w:t>
      </w:r>
    </w:p>
    <w:p w:rsidR="009D1738" w:rsidRPr="009D1738" w:rsidRDefault="009D1738" w:rsidP="009D1738">
      <w:pPr>
        <w:pStyle w:val="Sinespaciado"/>
        <w:tabs>
          <w:tab w:val="left" w:pos="720"/>
        </w:tabs>
        <w:suppressAutoHyphens/>
        <w:spacing w:line="360" w:lineRule="auto"/>
        <w:rPr>
          <w:b/>
          <w:sz w:val="24"/>
          <w:szCs w:val="24"/>
        </w:rPr>
      </w:pPr>
    </w:p>
    <w:p w:rsidR="009D1738" w:rsidRPr="009D1738" w:rsidRDefault="009D1738" w:rsidP="009D1738">
      <w:pPr>
        <w:pStyle w:val="Sinespaciado"/>
        <w:tabs>
          <w:tab w:val="left" w:pos="720"/>
        </w:tabs>
        <w:suppressAutoHyphens/>
        <w:spacing w:line="360" w:lineRule="auto"/>
        <w:rPr>
          <w:b/>
          <w:sz w:val="24"/>
          <w:szCs w:val="24"/>
        </w:rPr>
      </w:pPr>
    </w:p>
    <w:p w:rsidR="009D1738" w:rsidRPr="009D1738" w:rsidRDefault="009D1738" w:rsidP="009D1738">
      <w:pPr>
        <w:pStyle w:val="Sinespaciado"/>
        <w:tabs>
          <w:tab w:val="left" w:pos="720"/>
        </w:tabs>
        <w:suppressAutoHyphens/>
        <w:spacing w:line="360" w:lineRule="auto"/>
        <w:rPr>
          <w:b/>
          <w:sz w:val="24"/>
          <w:szCs w:val="24"/>
        </w:rPr>
      </w:pPr>
      <w:r w:rsidRPr="009D1738">
        <w:rPr>
          <w:b/>
          <w:sz w:val="24"/>
          <w:szCs w:val="24"/>
        </w:rPr>
        <w:t>JWiki</w:t>
      </w:r>
      <w:r w:rsidR="00C42BF3">
        <w:rPr>
          <w:b/>
          <w:sz w:val="24"/>
          <w:szCs w:val="24"/>
        </w:rPr>
        <w:t xml:space="preserve"> y JProCur</w:t>
      </w:r>
    </w:p>
    <w:p w:rsidR="009D1738" w:rsidRPr="00D15DFD" w:rsidRDefault="00514510" w:rsidP="009D1738">
      <w:pPr>
        <w:pStyle w:val="Sinespaciado"/>
        <w:tabs>
          <w:tab w:val="left" w:pos="720"/>
        </w:tabs>
        <w:suppressAutoHyphens/>
        <w:jc w:val="center"/>
        <w:rPr>
          <w:b/>
          <w:sz w:val="20"/>
          <w:szCs w:val="20"/>
        </w:rPr>
      </w:pPr>
      <w:r>
        <w:rPr>
          <w:noProof/>
          <w:sz w:val="20"/>
          <w:szCs w:val="20"/>
          <w:lang w:eastAsia="es-ES"/>
        </w:rPr>
        <w:drawing>
          <wp:inline distT="0" distB="0" distL="0" distR="0">
            <wp:extent cx="5267325" cy="3276600"/>
            <wp:effectExtent l="19050" t="0" r="9525" b="0"/>
            <wp:docPr id="17" name="Imagen 17" descr="ERJ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JWiki"/>
                    <pic:cNvPicPr>
                      <a:picLocks noChangeAspect="1" noChangeArrowheads="1"/>
                    </pic:cNvPicPr>
                  </pic:nvPicPr>
                  <pic:blipFill>
                    <a:blip r:embed="rId38"/>
                    <a:srcRect/>
                    <a:stretch>
                      <a:fillRect/>
                    </a:stretch>
                  </pic:blipFill>
                  <pic:spPr bwMode="auto">
                    <a:xfrm>
                      <a:off x="0" y="0"/>
                      <a:ext cx="5267325" cy="3276600"/>
                    </a:xfrm>
                    <a:prstGeom prst="rect">
                      <a:avLst/>
                    </a:prstGeom>
                    <a:noFill/>
                    <a:ln w="9525">
                      <a:noFill/>
                      <a:miter lim="800000"/>
                      <a:headEnd/>
                      <a:tailEnd/>
                    </a:ln>
                  </pic:spPr>
                </pic:pic>
              </a:graphicData>
            </a:graphic>
          </wp:inline>
        </w:drawing>
      </w:r>
    </w:p>
    <w:p w:rsidR="009D1738" w:rsidRPr="009D1738" w:rsidRDefault="009D1738" w:rsidP="009D1738">
      <w:pPr>
        <w:pStyle w:val="Sinespaciado"/>
        <w:tabs>
          <w:tab w:val="left" w:pos="720"/>
        </w:tabs>
        <w:suppressAutoHyphens/>
        <w:spacing w:line="360" w:lineRule="auto"/>
        <w:jc w:val="center"/>
        <w:rPr>
          <w:b/>
          <w:sz w:val="20"/>
          <w:szCs w:val="20"/>
        </w:rPr>
      </w:pPr>
      <w:r w:rsidRPr="009D1738">
        <w:rPr>
          <w:sz w:val="20"/>
          <w:szCs w:val="20"/>
        </w:rPr>
        <w:t>Figura</w:t>
      </w:r>
      <w:r w:rsidR="00D664CA">
        <w:rPr>
          <w:sz w:val="20"/>
          <w:szCs w:val="20"/>
        </w:rPr>
        <w:t xml:space="preserve"> 4.3</w:t>
      </w:r>
      <w:r w:rsidRPr="009D1738">
        <w:rPr>
          <w:sz w:val="20"/>
          <w:szCs w:val="20"/>
        </w:rPr>
        <w:t>: Diagrama ER de JWiki</w:t>
      </w:r>
      <w:r w:rsidR="00C42BF3">
        <w:rPr>
          <w:sz w:val="20"/>
          <w:szCs w:val="20"/>
        </w:rPr>
        <w:t>/JProCur</w:t>
      </w:r>
    </w:p>
    <w:p w:rsidR="009D1738" w:rsidRDefault="009D1738" w:rsidP="009D1738">
      <w:pPr>
        <w:pStyle w:val="Sinespaciado"/>
        <w:tabs>
          <w:tab w:val="left" w:pos="720"/>
        </w:tabs>
        <w:suppressAutoHyphens/>
        <w:spacing w:line="360" w:lineRule="auto"/>
        <w:rPr>
          <w:b/>
          <w:sz w:val="24"/>
          <w:szCs w:val="24"/>
        </w:rPr>
      </w:pPr>
    </w:p>
    <w:p w:rsidR="009D1738" w:rsidRPr="009D1738" w:rsidRDefault="009D1738" w:rsidP="009D1738">
      <w:pPr>
        <w:pStyle w:val="Sinespaciado"/>
        <w:tabs>
          <w:tab w:val="left" w:pos="720"/>
        </w:tabs>
        <w:suppressAutoHyphens/>
        <w:spacing w:line="360" w:lineRule="auto"/>
        <w:rPr>
          <w:b/>
          <w:sz w:val="24"/>
          <w:szCs w:val="24"/>
        </w:rPr>
      </w:pPr>
      <w:r w:rsidRPr="009D1738">
        <w:rPr>
          <w:b/>
          <w:sz w:val="24"/>
          <w:szCs w:val="24"/>
        </w:rPr>
        <w:t>La relación que mantiene es únicamente con JHardmin y es de la siguiente manera:</w:t>
      </w:r>
    </w:p>
    <w:p w:rsidR="009D1738" w:rsidRPr="009D1738" w:rsidRDefault="009D1738" w:rsidP="00FD489E">
      <w:pPr>
        <w:pStyle w:val="Sinespaciado"/>
        <w:numPr>
          <w:ilvl w:val="0"/>
          <w:numId w:val="15"/>
        </w:numPr>
        <w:tabs>
          <w:tab w:val="left" w:pos="720"/>
        </w:tabs>
        <w:suppressAutoHyphens/>
        <w:spacing w:line="360" w:lineRule="auto"/>
        <w:rPr>
          <w:b/>
          <w:sz w:val="24"/>
          <w:szCs w:val="24"/>
        </w:rPr>
      </w:pPr>
      <w:r w:rsidRPr="009D1738">
        <w:rPr>
          <w:sz w:val="24"/>
          <w:szCs w:val="24"/>
        </w:rPr>
        <w:t>Un Usuario de JHardmin puede tener muchas Entrada. La relación es Usuario/Entrada a través del Index fkidusuario_entrada.</w:t>
      </w:r>
    </w:p>
    <w:p w:rsidR="009D1738" w:rsidRDefault="009D1738" w:rsidP="009D1738">
      <w:pPr>
        <w:pStyle w:val="Sinespaciado"/>
        <w:tabs>
          <w:tab w:val="left" w:pos="720"/>
        </w:tabs>
        <w:suppressAutoHyphens/>
        <w:rPr>
          <w:b/>
          <w:sz w:val="20"/>
          <w:szCs w:val="20"/>
        </w:rPr>
      </w:pPr>
    </w:p>
    <w:p w:rsidR="009D1738" w:rsidRPr="009D1738" w:rsidRDefault="009D1738" w:rsidP="009D1738">
      <w:pPr>
        <w:pStyle w:val="Sinespaciado"/>
        <w:tabs>
          <w:tab w:val="left" w:pos="720"/>
        </w:tabs>
        <w:suppressAutoHyphens/>
        <w:rPr>
          <w:b/>
          <w:sz w:val="24"/>
          <w:szCs w:val="24"/>
        </w:rPr>
      </w:pPr>
      <w:r w:rsidRPr="009D1738">
        <w:rPr>
          <w:b/>
          <w:sz w:val="24"/>
          <w:szCs w:val="24"/>
        </w:rPr>
        <w:lastRenderedPageBreak/>
        <w:t>JInvent</w:t>
      </w:r>
    </w:p>
    <w:p w:rsidR="009D1738" w:rsidRPr="00D15DFD" w:rsidRDefault="00514510" w:rsidP="00C42BF3">
      <w:pPr>
        <w:pStyle w:val="Sinespaciado"/>
        <w:tabs>
          <w:tab w:val="left" w:pos="720"/>
        </w:tabs>
        <w:suppressAutoHyphens/>
        <w:jc w:val="center"/>
        <w:rPr>
          <w:sz w:val="20"/>
          <w:szCs w:val="20"/>
        </w:rPr>
      </w:pPr>
      <w:r>
        <w:rPr>
          <w:noProof/>
          <w:sz w:val="20"/>
          <w:szCs w:val="20"/>
          <w:lang w:eastAsia="es-ES"/>
        </w:rPr>
        <w:drawing>
          <wp:inline distT="0" distB="0" distL="0" distR="0">
            <wp:extent cx="5029200" cy="6696075"/>
            <wp:effectExtent l="19050" t="0" r="0" b="0"/>
            <wp:docPr id="18" name="Imagen 18" descr="ERJIn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JInvent"/>
                    <pic:cNvPicPr>
                      <a:picLocks noChangeAspect="1" noChangeArrowheads="1"/>
                    </pic:cNvPicPr>
                  </pic:nvPicPr>
                  <pic:blipFill>
                    <a:blip r:embed="rId39"/>
                    <a:srcRect/>
                    <a:stretch>
                      <a:fillRect/>
                    </a:stretch>
                  </pic:blipFill>
                  <pic:spPr bwMode="auto">
                    <a:xfrm>
                      <a:off x="0" y="0"/>
                      <a:ext cx="5029200" cy="6696075"/>
                    </a:xfrm>
                    <a:prstGeom prst="rect">
                      <a:avLst/>
                    </a:prstGeom>
                    <a:noFill/>
                    <a:ln w="9525">
                      <a:noFill/>
                      <a:miter lim="800000"/>
                      <a:headEnd/>
                      <a:tailEnd/>
                    </a:ln>
                  </pic:spPr>
                </pic:pic>
              </a:graphicData>
            </a:graphic>
          </wp:inline>
        </w:drawing>
      </w:r>
    </w:p>
    <w:p w:rsidR="009D1738" w:rsidRPr="00D15DFD" w:rsidRDefault="009D1738" w:rsidP="009D1738">
      <w:pPr>
        <w:pStyle w:val="Sinespaciado"/>
        <w:tabs>
          <w:tab w:val="left" w:pos="720"/>
        </w:tabs>
        <w:suppressAutoHyphens/>
        <w:jc w:val="center"/>
        <w:rPr>
          <w:sz w:val="20"/>
          <w:szCs w:val="20"/>
        </w:rPr>
      </w:pPr>
      <w:r w:rsidRPr="00D15DFD">
        <w:rPr>
          <w:sz w:val="20"/>
          <w:szCs w:val="20"/>
        </w:rPr>
        <w:t>Figura</w:t>
      </w:r>
      <w:r w:rsidR="00D664CA">
        <w:rPr>
          <w:sz w:val="20"/>
          <w:szCs w:val="20"/>
        </w:rPr>
        <w:t xml:space="preserve"> 4.4</w:t>
      </w:r>
      <w:r w:rsidRPr="00D15DFD">
        <w:rPr>
          <w:sz w:val="20"/>
          <w:szCs w:val="20"/>
        </w:rPr>
        <w:t>: Diagrama ER de JInvent</w:t>
      </w:r>
    </w:p>
    <w:p w:rsidR="009D1738" w:rsidRPr="00D15DFD" w:rsidRDefault="009D1738" w:rsidP="009D1738">
      <w:pPr>
        <w:pStyle w:val="Sinespaciado"/>
        <w:tabs>
          <w:tab w:val="left" w:pos="720"/>
        </w:tabs>
        <w:suppressAutoHyphens/>
        <w:rPr>
          <w:sz w:val="20"/>
          <w:szCs w:val="20"/>
        </w:rPr>
      </w:pPr>
    </w:p>
    <w:p w:rsidR="009D1738" w:rsidRPr="009D1738" w:rsidRDefault="009D1738" w:rsidP="009D1738">
      <w:pPr>
        <w:pStyle w:val="Sinespaciado"/>
        <w:tabs>
          <w:tab w:val="left" w:pos="720"/>
        </w:tabs>
        <w:suppressAutoHyphens/>
        <w:spacing w:line="360" w:lineRule="auto"/>
        <w:rPr>
          <w:sz w:val="24"/>
          <w:szCs w:val="24"/>
        </w:rPr>
      </w:pPr>
      <w:r w:rsidRPr="009D1738">
        <w:rPr>
          <w:sz w:val="24"/>
          <w:szCs w:val="24"/>
        </w:rPr>
        <w:t>Además de las relaciones antes mencionadas entre JRequest y JInvent, éste último posee las siguientes</w:t>
      </w:r>
      <w:r w:rsidRPr="00D15DFD">
        <w:rPr>
          <w:sz w:val="20"/>
          <w:szCs w:val="20"/>
        </w:rPr>
        <w:t xml:space="preserve"> </w:t>
      </w:r>
      <w:r w:rsidRPr="009D1738">
        <w:rPr>
          <w:sz w:val="24"/>
          <w:szCs w:val="24"/>
        </w:rPr>
        <w:t>relaciones con el resto de módulos:</w:t>
      </w:r>
    </w:p>
    <w:p w:rsidR="009D1738" w:rsidRPr="009D1738" w:rsidRDefault="009D1738" w:rsidP="00FD489E">
      <w:pPr>
        <w:pStyle w:val="Sinespaciado"/>
        <w:numPr>
          <w:ilvl w:val="0"/>
          <w:numId w:val="12"/>
        </w:numPr>
        <w:tabs>
          <w:tab w:val="left" w:pos="720"/>
        </w:tabs>
        <w:suppressAutoHyphens/>
        <w:spacing w:line="360" w:lineRule="auto"/>
        <w:rPr>
          <w:sz w:val="24"/>
          <w:szCs w:val="24"/>
        </w:rPr>
      </w:pPr>
      <w:r w:rsidRPr="009D1738">
        <w:rPr>
          <w:sz w:val="24"/>
          <w:szCs w:val="24"/>
        </w:rPr>
        <w:t>Un Existencia puede tener muchas Asistencia de ManLab. La relación es Existencia/Asistencia a través del Index fkidequipoexistente_asistencia.</w:t>
      </w:r>
    </w:p>
    <w:p w:rsidR="009D1738" w:rsidRPr="009D1738" w:rsidRDefault="009D1738" w:rsidP="00FD489E">
      <w:pPr>
        <w:pStyle w:val="Sinespaciado"/>
        <w:numPr>
          <w:ilvl w:val="0"/>
          <w:numId w:val="12"/>
        </w:numPr>
        <w:tabs>
          <w:tab w:val="left" w:pos="720"/>
        </w:tabs>
        <w:suppressAutoHyphens/>
        <w:spacing w:line="360" w:lineRule="auto"/>
        <w:rPr>
          <w:sz w:val="24"/>
          <w:szCs w:val="24"/>
        </w:rPr>
      </w:pPr>
      <w:r w:rsidRPr="009D1738">
        <w:rPr>
          <w:sz w:val="24"/>
          <w:szCs w:val="24"/>
        </w:rPr>
        <w:lastRenderedPageBreak/>
        <w:t>Una Ubicación puede tener muchos Horario de ManLab. La relación es Ubicación/Horario a través del Index fkidubicacion_horario.</w:t>
      </w:r>
    </w:p>
    <w:p w:rsidR="009D1738" w:rsidRPr="009D1738" w:rsidRDefault="009D1738" w:rsidP="00FD489E">
      <w:pPr>
        <w:pStyle w:val="Sinespaciado"/>
        <w:numPr>
          <w:ilvl w:val="0"/>
          <w:numId w:val="12"/>
        </w:numPr>
        <w:tabs>
          <w:tab w:val="left" w:pos="720"/>
        </w:tabs>
        <w:suppressAutoHyphens/>
        <w:spacing w:line="360" w:lineRule="auto"/>
        <w:rPr>
          <w:sz w:val="24"/>
          <w:szCs w:val="24"/>
        </w:rPr>
      </w:pPr>
      <w:r w:rsidRPr="009D1738">
        <w:rPr>
          <w:sz w:val="24"/>
          <w:szCs w:val="24"/>
        </w:rPr>
        <w:t>Una Existencia puede tener muchas Reserva de JCanon. La relación es Existencia/Reserva</w:t>
      </w:r>
      <w:r w:rsidR="008202B9">
        <w:rPr>
          <w:sz w:val="24"/>
          <w:szCs w:val="24"/>
        </w:rPr>
        <w:t xml:space="preserve"> </w:t>
      </w:r>
      <w:r w:rsidRPr="009D1738">
        <w:rPr>
          <w:sz w:val="24"/>
          <w:szCs w:val="24"/>
        </w:rPr>
        <w:t>a través del Index fkidequipoexistente_reserva.</w:t>
      </w:r>
    </w:p>
    <w:p w:rsidR="00BF6985" w:rsidRDefault="00BF6985" w:rsidP="009D1738">
      <w:pPr>
        <w:pStyle w:val="Sinespaciado"/>
        <w:tabs>
          <w:tab w:val="left" w:pos="720"/>
        </w:tabs>
        <w:suppressAutoHyphens/>
        <w:rPr>
          <w:b/>
          <w:sz w:val="24"/>
          <w:szCs w:val="24"/>
        </w:rPr>
      </w:pPr>
    </w:p>
    <w:p w:rsidR="009D1738" w:rsidRPr="009D1738" w:rsidRDefault="009D1738" w:rsidP="009D1738">
      <w:pPr>
        <w:pStyle w:val="Sinespaciado"/>
        <w:tabs>
          <w:tab w:val="left" w:pos="720"/>
        </w:tabs>
        <w:suppressAutoHyphens/>
        <w:rPr>
          <w:b/>
          <w:sz w:val="24"/>
          <w:szCs w:val="24"/>
        </w:rPr>
      </w:pPr>
      <w:r w:rsidRPr="009D1738">
        <w:rPr>
          <w:b/>
          <w:sz w:val="24"/>
          <w:szCs w:val="24"/>
        </w:rPr>
        <w:t>ManLab</w:t>
      </w:r>
    </w:p>
    <w:p w:rsidR="009D1738" w:rsidRPr="00D15DFD" w:rsidRDefault="00514510" w:rsidP="009D1738">
      <w:pPr>
        <w:pStyle w:val="Sinespaciado"/>
        <w:tabs>
          <w:tab w:val="left" w:pos="720"/>
        </w:tabs>
        <w:suppressAutoHyphens/>
        <w:rPr>
          <w:b/>
          <w:sz w:val="20"/>
          <w:szCs w:val="20"/>
        </w:rPr>
      </w:pPr>
      <w:r>
        <w:rPr>
          <w:b/>
          <w:noProof/>
          <w:sz w:val="20"/>
          <w:szCs w:val="20"/>
          <w:lang w:eastAsia="es-ES"/>
        </w:rPr>
        <w:drawing>
          <wp:inline distT="0" distB="0" distL="0" distR="0">
            <wp:extent cx="5610225" cy="5981700"/>
            <wp:effectExtent l="19050" t="0" r="9525" b="0"/>
            <wp:docPr id="19" name="Imagen 19" descr="ERMan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ManLab"/>
                    <pic:cNvPicPr>
                      <a:picLocks noChangeAspect="1" noChangeArrowheads="1"/>
                    </pic:cNvPicPr>
                  </pic:nvPicPr>
                  <pic:blipFill>
                    <a:blip r:embed="rId40"/>
                    <a:srcRect/>
                    <a:stretch>
                      <a:fillRect/>
                    </a:stretch>
                  </pic:blipFill>
                  <pic:spPr bwMode="auto">
                    <a:xfrm>
                      <a:off x="0" y="0"/>
                      <a:ext cx="5610225" cy="5981700"/>
                    </a:xfrm>
                    <a:prstGeom prst="rect">
                      <a:avLst/>
                    </a:prstGeom>
                    <a:noFill/>
                    <a:ln w="9525">
                      <a:noFill/>
                      <a:miter lim="800000"/>
                      <a:headEnd/>
                      <a:tailEnd/>
                    </a:ln>
                  </pic:spPr>
                </pic:pic>
              </a:graphicData>
            </a:graphic>
          </wp:inline>
        </w:drawing>
      </w:r>
    </w:p>
    <w:p w:rsidR="009D1738" w:rsidRPr="00D15DFD" w:rsidRDefault="009D1738" w:rsidP="009D1738">
      <w:pPr>
        <w:pStyle w:val="Sinespaciado"/>
        <w:tabs>
          <w:tab w:val="left" w:pos="720"/>
        </w:tabs>
        <w:suppressAutoHyphens/>
        <w:jc w:val="center"/>
        <w:rPr>
          <w:sz w:val="20"/>
          <w:szCs w:val="20"/>
        </w:rPr>
      </w:pPr>
      <w:r w:rsidRPr="00D15DFD">
        <w:rPr>
          <w:sz w:val="20"/>
          <w:szCs w:val="20"/>
        </w:rPr>
        <w:t>Figura</w:t>
      </w:r>
      <w:r w:rsidR="00D664CA">
        <w:rPr>
          <w:sz w:val="20"/>
          <w:szCs w:val="20"/>
        </w:rPr>
        <w:t xml:space="preserve"> 4.5</w:t>
      </w:r>
      <w:r w:rsidRPr="00D15DFD">
        <w:rPr>
          <w:sz w:val="20"/>
          <w:szCs w:val="20"/>
        </w:rPr>
        <w:t>: Diagrama ER de ManLab</w:t>
      </w:r>
    </w:p>
    <w:p w:rsidR="009D1738" w:rsidRPr="00D15DFD" w:rsidRDefault="009D1738" w:rsidP="009D1738">
      <w:pPr>
        <w:pStyle w:val="Sinespaciado"/>
        <w:tabs>
          <w:tab w:val="left" w:pos="720"/>
        </w:tabs>
        <w:suppressAutoHyphens/>
        <w:rPr>
          <w:sz w:val="20"/>
          <w:szCs w:val="20"/>
        </w:rPr>
      </w:pPr>
    </w:p>
    <w:p w:rsidR="009D1738" w:rsidRPr="009D1738" w:rsidRDefault="009D1738" w:rsidP="009D1738">
      <w:pPr>
        <w:pStyle w:val="Sinespaciado"/>
        <w:tabs>
          <w:tab w:val="left" w:pos="720"/>
        </w:tabs>
        <w:suppressAutoHyphens/>
        <w:spacing w:line="360" w:lineRule="auto"/>
        <w:rPr>
          <w:sz w:val="24"/>
          <w:szCs w:val="24"/>
        </w:rPr>
      </w:pPr>
      <w:r w:rsidRPr="009D1738">
        <w:rPr>
          <w:sz w:val="24"/>
          <w:szCs w:val="24"/>
        </w:rPr>
        <w:lastRenderedPageBreak/>
        <w:t>El módulo de ManLab posee muchas relaciones con el módulo JHardmin. Son las siguientes:</w:t>
      </w:r>
    </w:p>
    <w:p w:rsidR="009D1738" w:rsidRPr="009D1738" w:rsidRDefault="009D1738" w:rsidP="00FD489E">
      <w:pPr>
        <w:pStyle w:val="Sinespaciado"/>
        <w:numPr>
          <w:ilvl w:val="0"/>
          <w:numId w:val="13"/>
        </w:numPr>
        <w:tabs>
          <w:tab w:val="left" w:pos="720"/>
        </w:tabs>
        <w:suppressAutoHyphens/>
        <w:spacing w:line="360" w:lineRule="auto"/>
        <w:rPr>
          <w:sz w:val="24"/>
          <w:szCs w:val="24"/>
        </w:rPr>
      </w:pPr>
      <w:r w:rsidRPr="009D1738">
        <w:rPr>
          <w:sz w:val="24"/>
          <w:szCs w:val="24"/>
        </w:rPr>
        <w:t xml:space="preserve">Un Usuario de JHardmin puede tener </w:t>
      </w:r>
      <w:r w:rsidR="008202B9">
        <w:rPr>
          <w:sz w:val="24"/>
          <w:szCs w:val="24"/>
        </w:rPr>
        <w:t>un</w:t>
      </w:r>
      <w:r w:rsidRPr="009D1738">
        <w:rPr>
          <w:sz w:val="24"/>
          <w:szCs w:val="24"/>
        </w:rPr>
        <w:t xml:space="preserve"> Docente. La relación es Usuario/Docente a través del Index fkidusuario_docente.</w:t>
      </w:r>
    </w:p>
    <w:p w:rsidR="009D1738" w:rsidRPr="009D1738" w:rsidRDefault="009D1738" w:rsidP="00FD489E">
      <w:pPr>
        <w:pStyle w:val="Sinespaciado"/>
        <w:numPr>
          <w:ilvl w:val="0"/>
          <w:numId w:val="13"/>
        </w:numPr>
        <w:tabs>
          <w:tab w:val="left" w:pos="720"/>
        </w:tabs>
        <w:suppressAutoHyphens/>
        <w:spacing w:line="360" w:lineRule="auto"/>
        <w:rPr>
          <w:sz w:val="24"/>
          <w:szCs w:val="24"/>
        </w:rPr>
      </w:pPr>
      <w:r w:rsidRPr="009D1738">
        <w:rPr>
          <w:sz w:val="24"/>
          <w:szCs w:val="24"/>
        </w:rPr>
        <w:t xml:space="preserve">Un Usuario de JHardmin puede tener </w:t>
      </w:r>
      <w:r w:rsidR="008202B9">
        <w:rPr>
          <w:sz w:val="24"/>
          <w:szCs w:val="24"/>
        </w:rPr>
        <w:t>un</w:t>
      </w:r>
      <w:r w:rsidRPr="009D1738">
        <w:rPr>
          <w:sz w:val="24"/>
          <w:szCs w:val="24"/>
        </w:rPr>
        <w:t xml:space="preserve"> Estudiante. La relación es Usuario/Estudiante a través del Index fkidusuario_estudiante.</w:t>
      </w:r>
    </w:p>
    <w:p w:rsidR="009D1738" w:rsidRPr="009D1738" w:rsidRDefault="009D1738" w:rsidP="00FD489E">
      <w:pPr>
        <w:pStyle w:val="Sinespaciado"/>
        <w:numPr>
          <w:ilvl w:val="0"/>
          <w:numId w:val="13"/>
        </w:numPr>
        <w:tabs>
          <w:tab w:val="left" w:pos="720"/>
        </w:tabs>
        <w:suppressAutoHyphens/>
        <w:spacing w:line="360" w:lineRule="auto"/>
        <w:rPr>
          <w:sz w:val="24"/>
          <w:szCs w:val="24"/>
        </w:rPr>
      </w:pPr>
      <w:r w:rsidRPr="009D1738">
        <w:rPr>
          <w:sz w:val="24"/>
          <w:szCs w:val="24"/>
        </w:rPr>
        <w:t xml:space="preserve">Un Usuario de JHardmin puede tener </w:t>
      </w:r>
      <w:r w:rsidR="008202B9">
        <w:rPr>
          <w:sz w:val="24"/>
          <w:szCs w:val="24"/>
        </w:rPr>
        <w:t>un</w:t>
      </w:r>
      <w:r w:rsidRPr="009D1738">
        <w:rPr>
          <w:sz w:val="24"/>
          <w:szCs w:val="24"/>
        </w:rPr>
        <w:t xml:space="preserve"> Instructor. La relación es Usuario/Instructor a través del Index fkidusuario_instructor.</w:t>
      </w:r>
    </w:p>
    <w:p w:rsidR="009D1738" w:rsidRDefault="009D1738" w:rsidP="009D1738">
      <w:pPr>
        <w:pStyle w:val="Sinespaciado"/>
        <w:tabs>
          <w:tab w:val="left" w:pos="720"/>
        </w:tabs>
        <w:suppressAutoHyphens/>
        <w:rPr>
          <w:b/>
          <w:sz w:val="20"/>
          <w:szCs w:val="20"/>
        </w:rPr>
      </w:pPr>
    </w:p>
    <w:p w:rsidR="009D1738" w:rsidRPr="009D1738" w:rsidRDefault="009D1738" w:rsidP="009D1738">
      <w:pPr>
        <w:pStyle w:val="Sinespaciado"/>
        <w:tabs>
          <w:tab w:val="left" w:pos="720"/>
        </w:tabs>
        <w:suppressAutoHyphens/>
        <w:rPr>
          <w:b/>
          <w:sz w:val="24"/>
          <w:szCs w:val="24"/>
        </w:rPr>
      </w:pPr>
      <w:r w:rsidRPr="009D1738">
        <w:rPr>
          <w:b/>
          <w:sz w:val="24"/>
          <w:szCs w:val="24"/>
        </w:rPr>
        <w:t>JCanon</w:t>
      </w:r>
    </w:p>
    <w:p w:rsidR="009D1738" w:rsidRPr="00D15DFD" w:rsidRDefault="00514510" w:rsidP="009D1738">
      <w:pPr>
        <w:pStyle w:val="Sinespaciado"/>
        <w:tabs>
          <w:tab w:val="left" w:pos="720"/>
        </w:tabs>
        <w:suppressAutoHyphens/>
        <w:jc w:val="center"/>
        <w:rPr>
          <w:b/>
          <w:sz w:val="20"/>
          <w:szCs w:val="20"/>
        </w:rPr>
      </w:pPr>
      <w:r>
        <w:rPr>
          <w:b/>
          <w:noProof/>
          <w:sz w:val="20"/>
          <w:szCs w:val="20"/>
          <w:lang w:eastAsia="es-ES"/>
        </w:rPr>
        <w:drawing>
          <wp:inline distT="0" distB="0" distL="0" distR="0">
            <wp:extent cx="3895725" cy="4686300"/>
            <wp:effectExtent l="19050" t="0" r="9525" b="0"/>
            <wp:docPr id="20" name="Imagen 20" descr="ERJCa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JCanon"/>
                    <pic:cNvPicPr>
                      <a:picLocks noChangeAspect="1" noChangeArrowheads="1"/>
                    </pic:cNvPicPr>
                  </pic:nvPicPr>
                  <pic:blipFill>
                    <a:blip r:embed="rId41"/>
                    <a:srcRect/>
                    <a:stretch>
                      <a:fillRect/>
                    </a:stretch>
                  </pic:blipFill>
                  <pic:spPr bwMode="auto">
                    <a:xfrm>
                      <a:off x="0" y="0"/>
                      <a:ext cx="3895725" cy="4686300"/>
                    </a:xfrm>
                    <a:prstGeom prst="rect">
                      <a:avLst/>
                    </a:prstGeom>
                    <a:noFill/>
                    <a:ln w="9525">
                      <a:noFill/>
                      <a:miter lim="800000"/>
                      <a:headEnd/>
                      <a:tailEnd/>
                    </a:ln>
                  </pic:spPr>
                </pic:pic>
              </a:graphicData>
            </a:graphic>
          </wp:inline>
        </w:drawing>
      </w:r>
    </w:p>
    <w:p w:rsidR="009D1738" w:rsidRPr="00D15DFD" w:rsidRDefault="009D1738" w:rsidP="009D1738">
      <w:pPr>
        <w:pStyle w:val="Sinespaciado"/>
        <w:tabs>
          <w:tab w:val="left" w:pos="720"/>
        </w:tabs>
        <w:suppressAutoHyphens/>
        <w:jc w:val="center"/>
        <w:rPr>
          <w:b/>
          <w:sz w:val="20"/>
          <w:szCs w:val="20"/>
        </w:rPr>
      </w:pPr>
      <w:r w:rsidRPr="00D15DFD">
        <w:rPr>
          <w:sz w:val="20"/>
          <w:szCs w:val="20"/>
        </w:rPr>
        <w:t>Figura</w:t>
      </w:r>
      <w:r w:rsidR="00D664CA">
        <w:rPr>
          <w:sz w:val="20"/>
          <w:szCs w:val="20"/>
        </w:rPr>
        <w:t xml:space="preserve"> 4.6</w:t>
      </w:r>
      <w:r w:rsidRPr="00D15DFD">
        <w:rPr>
          <w:sz w:val="20"/>
          <w:szCs w:val="20"/>
        </w:rPr>
        <w:t xml:space="preserve">: Diagrama ER de </w:t>
      </w:r>
      <w:r w:rsidR="00C42BF3">
        <w:rPr>
          <w:sz w:val="20"/>
          <w:szCs w:val="20"/>
        </w:rPr>
        <w:t>JCanon</w:t>
      </w:r>
    </w:p>
    <w:p w:rsidR="009D1738" w:rsidRPr="009D1738" w:rsidRDefault="009D1738" w:rsidP="009D1738">
      <w:pPr>
        <w:pStyle w:val="Sinespaciado"/>
        <w:tabs>
          <w:tab w:val="left" w:pos="720"/>
        </w:tabs>
        <w:suppressAutoHyphens/>
        <w:spacing w:line="360" w:lineRule="auto"/>
        <w:rPr>
          <w:b/>
          <w:sz w:val="24"/>
          <w:szCs w:val="24"/>
        </w:rPr>
      </w:pPr>
    </w:p>
    <w:p w:rsidR="009D1738" w:rsidRPr="009D1738" w:rsidRDefault="009D1738" w:rsidP="009D1738">
      <w:pPr>
        <w:pStyle w:val="Sinespaciado"/>
        <w:tabs>
          <w:tab w:val="left" w:pos="720"/>
        </w:tabs>
        <w:suppressAutoHyphens/>
        <w:spacing w:line="360" w:lineRule="auto"/>
        <w:rPr>
          <w:sz w:val="24"/>
          <w:szCs w:val="24"/>
        </w:rPr>
      </w:pPr>
      <w:r w:rsidRPr="009D1738">
        <w:rPr>
          <w:sz w:val="24"/>
          <w:szCs w:val="24"/>
        </w:rPr>
        <w:t>JCanon tiene las siguientes relaciones con módulos de JHard:</w:t>
      </w:r>
    </w:p>
    <w:p w:rsidR="009D1738" w:rsidRPr="009D1738" w:rsidRDefault="009D1738" w:rsidP="00FD489E">
      <w:pPr>
        <w:pStyle w:val="Sinespaciado"/>
        <w:numPr>
          <w:ilvl w:val="0"/>
          <w:numId w:val="14"/>
        </w:numPr>
        <w:tabs>
          <w:tab w:val="left" w:pos="720"/>
        </w:tabs>
        <w:suppressAutoHyphens/>
        <w:spacing w:line="360" w:lineRule="auto"/>
        <w:rPr>
          <w:b/>
          <w:sz w:val="24"/>
          <w:szCs w:val="24"/>
        </w:rPr>
      </w:pPr>
      <w:r w:rsidRPr="009D1738">
        <w:rPr>
          <w:sz w:val="24"/>
          <w:szCs w:val="24"/>
        </w:rPr>
        <w:lastRenderedPageBreak/>
        <w:t>Una Reserva puede tener muchos Usuario de JHardmin. La relación es Reserva/Usuario a través del Index fkidusuario_reserva.</w:t>
      </w:r>
    </w:p>
    <w:p w:rsidR="009D1738" w:rsidRPr="009D1738" w:rsidRDefault="009D1738" w:rsidP="00FD489E">
      <w:pPr>
        <w:pStyle w:val="Sinespaciado"/>
        <w:numPr>
          <w:ilvl w:val="0"/>
          <w:numId w:val="14"/>
        </w:numPr>
        <w:tabs>
          <w:tab w:val="left" w:pos="720"/>
        </w:tabs>
        <w:suppressAutoHyphens/>
        <w:spacing w:line="360" w:lineRule="auto"/>
        <w:rPr>
          <w:b/>
          <w:sz w:val="24"/>
          <w:szCs w:val="24"/>
        </w:rPr>
      </w:pPr>
      <w:r w:rsidRPr="009D1738">
        <w:rPr>
          <w:sz w:val="24"/>
          <w:szCs w:val="24"/>
        </w:rPr>
        <w:t>Una Reserva puede tener muchos Docente de ManLab. La relación es Reserva/Docente a través del Index fkiddocente_reserva.</w:t>
      </w:r>
    </w:p>
    <w:p w:rsidR="009D1738" w:rsidRDefault="009D1738" w:rsidP="009D1738">
      <w:pPr>
        <w:pStyle w:val="Sinespaciado"/>
        <w:tabs>
          <w:tab w:val="left" w:pos="720"/>
        </w:tabs>
        <w:suppressAutoHyphens/>
        <w:rPr>
          <w:b/>
          <w:sz w:val="20"/>
          <w:szCs w:val="20"/>
        </w:rPr>
      </w:pPr>
    </w:p>
    <w:p w:rsidR="009D1738" w:rsidRPr="009D1738" w:rsidRDefault="009D1738" w:rsidP="009D1738">
      <w:pPr>
        <w:pStyle w:val="Sinespaciado"/>
        <w:tabs>
          <w:tab w:val="left" w:pos="720"/>
        </w:tabs>
        <w:suppressAutoHyphens/>
        <w:rPr>
          <w:b/>
          <w:sz w:val="24"/>
          <w:szCs w:val="24"/>
        </w:rPr>
      </w:pPr>
      <w:r w:rsidRPr="009D1738">
        <w:rPr>
          <w:b/>
          <w:sz w:val="24"/>
          <w:szCs w:val="24"/>
        </w:rPr>
        <w:t>JHardmin</w:t>
      </w:r>
    </w:p>
    <w:p w:rsidR="009D1738" w:rsidRPr="00D15DFD" w:rsidRDefault="00514510" w:rsidP="00C42BF3">
      <w:pPr>
        <w:pStyle w:val="Sinespaciado"/>
        <w:tabs>
          <w:tab w:val="left" w:pos="720"/>
        </w:tabs>
        <w:suppressAutoHyphens/>
        <w:jc w:val="center"/>
        <w:rPr>
          <w:b/>
          <w:sz w:val="20"/>
          <w:szCs w:val="20"/>
        </w:rPr>
      </w:pPr>
      <w:r>
        <w:rPr>
          <w:b/>
          <w:noProof/>
          <w:sz w:val="20"/>
          <w:szCs w:val="20"/>
          <w:lang w:eastAsia="es-ES"/>
        </w:rPr>
        <w:drawing>
          <wp:inline distT="0" distB="0" distL="0" distR="0">
            <wp:extent cx="4133850" cy="5534025"/>
            <wp:effectExtent l="19050" t="0" r="0" b="0"/>
            <wp:docPr id="21" name="Imagen 21" descr="ERJHar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JHardmin"/>
                    <pic:cNvPicPr>
                      <a:picLocks noChangeAspect="1" noChangeArrowheads="1"/>
                    </pic:cNvPicPr>
                  </pic:nvPicPr>
                  <pic:blipFill>
                    <a:blip r:embed="rId42"/>
                    <a:srcRect/>
                    <a:stretch>
                      <a:fillRect/>
                    </a:stretch>
                  </pic:blipFill>
                  <pic:spPr bwMode="auto">
                    <a:xfrm>
                      <a:off x="0" y="0"/>
                      <a:ext cx="4133850" cy="5534025"/>
                    </a:xfrm>
                    <a:prstGeom prst="rect">
                      <a:avLst/>
                    </a:prstGeom>
                    <a:noFill/>
                    <a:ln w="9525">
                      <a:noFill/>
                      <a:miter lim="800000"/>
                      <a:headEnd/>
                      <a:tailEnd/>
                    </a:ln>
                  </pic:spPr>
                </pic:pic>
              </a:graphicData>
            </a:graphic>
          </wp:inline>
        </w:drawing>
      </w:r>
    </w:p>
    <w:p w:rsidR="009D1738" w:rsidRPr="00D15DFD" w:rsidRDefault="009D1738" w:rsidP="009D1738">
      <w:pPr>
        <w:pStyle w:val="Sinespaciado"/>
        <w:tabs>
          <w:tab w:val="left" w:pos="720"/>
        </w:tabs>
        <w:suppressAutoHyphens/>
        <w:jc w:val="center"/>
        <w:rPr>
          <w:b/>
          <w:sz w:val="20"/>
          <w:szCs w:val="20"/>
        </w:rPr>
      </w:pPr>
      <w:r w:rsidRPr="00D15DFD">
        <w:rPr>
          <w:sz w:val="20"/>
          <w:szCs w:val="20"/>
        </w:rPr>
        <w:t>Figura</w:t>
      </w:r>
      <w:r w:rsidR="00D664CA">
        <w:rPr>
          <w:sz w:val="20"/>
          <w:szCs w:val="20"/>
        </w:rPr>
        <w:t xml:space="preserve"> 4.7</w:t>
      </w:r>
      <w:r w:rsidRPr="00D15DFD">
        <w:rPr>
          <w:sz w:val="20"/>
          <w:szCs w:val="20"/>
        </w:rPr>
        <w:t>: Diagrama ER de JHardmin</w:t>
      </w:r>
    </w:p>
    <w:p w:rsidR="009D1738" w:rsidRDefault="009D1738" w:rsidP="009D1738">
      <w:pPr>
        <w:pStyle w:val="Sinespaciado"/>
        <w:tabs>
          <w:tab w:val="left" w:pos="720"/>
        </w:tabs>
        <w:suppressAutoHyphens/>
        <w:rPr>
          <w:sz w:val="20"/>
          <w:szCs w:val="20"/>
        </w:rPr>
      </w:pPr>
    </w:p>
    <w:p w:rsidR="009D1738" w:rsidRPr="009D1738" w:rsidRDefault="009D1738" w:rsidP="009D1738">
      <w:pPr>
        <w:pStyle w:val="Sinespaciado"/>
        <w:tabs>
          <w:tab w:val="left" w:pos="720"/>
        </w:tabs>
        <w:suppressAutoHyphens/>
        <w:spacing w:line="360" w:lineRule="auto"/>
        <w:rPr>
          <w:sz w:val="24"/>
          <w:szCs w:val="24"/>
        </w:rPr>
      </w:pPr>
      <w:r w:rsidRPr="009D1738">
        <w:rPr>
          <w:sz w:val="24"/>
          <w:szCs w:val="24"/>
        </w:rPr>
        <w:t>JHardmin, por su carácter administrativo, se relaciona con cada una de los módulos restantes, ya que es el encargado, entre otras cosas,  de manejar las sesiones de cada usuario registrado a nivel de aplicación.</w:t>
      </w:r>
    </w:p>
    <w:p w:rsidR="009D1738" w:rsidRPr="009D1738" w:rsidRDefault="009D1738" w:rsidP="00233E78">
      <w:pPr>
        <w:pStyle w:val="Ttulo2"/>
      </w:pPr>
      <w:bookmarkStart w:id="26" w:name="_Toc238897819"/>
      <w:r w:rsidRPr="009D1738">
        <w:lastRenderedPageBreak/>
        <w:t>Diseño y Desarrollo de la Capa de Acceso a Datos</w:t>
      </w:r>
      <w:bookmarkEnd w:id="26"/>
    </w:p>
    <w:p w:rsidR="009D1738" w:rsidRPr="009D1738" w:rsidRDefault="009D1738" w:rsidP="009D1738">
      <w:pPr>
        <w:pStyle w:val="Sinespaciado"/>
        <w:tabs>
          <w:tab w:val="left" w:pos="720"/>
        </w:tabs>
        <w:suppressAutoHyphens/>
        <w:spacing w:line="360" w:lineRule="auto"/>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 xml:space="preserve">La capa de Acceso a datos de JHard es manejada con la Java Persistence </w:t>
      </w:r>
      <w:r w:rsidRPr="009D1738">
        <w:rPr>
          <w:i/>
          <w:sz w:val="24"/>
          <w:szCs w:val="24"/>
        </w:rPr>
        <w:t>API</w:t>
      </w:r>
      <w:r w:rsidRPr="009D1738">
        <w:rPr>
          <w:sz w:val="24"/>
          <w:szCs w:val="24"/>
        </w:rPr>
        <w:t xml:space="preserve">, más conocida por sus siglas  como </w:t>
      </w:r>
      <w:r w:rsidRPr="009D1738">
        <w:rPr>
          <w:i/>
          <w:sz w:val="24"/>
          <w:szCs w:val="24"/>
        </w:rPr>
        <w:t>JPA</w:t>
      </w:r>
      <w:r w:rsidRPr="009D1738">
        <w:rPr>
          <w:sz w:val="24"/>
          <w:szCs w:val="24"/>
        </w:rPr>
        <w:t>.</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JPA es la API</w:t>
      </w:r>
      <w:r w:rsidRPr="009D1738">
        <w:rPr>
          <w:rStyle w:val="Refdenotaalpie"/>
          <w:sz w:val="24"/>
          <w:szCs w:val="24"/>
        </w:rPr>
        <w:footnoteReference w:id="11"/>
      </w:r>
      <w:r w:rsidRPr="009D1738">
        <w:rPr>
          <w:sz w:val="24"/>
          <w:szCs w:val="24"/>
        </w:rPr>
        <w:t xml:space="preserve"> de persistencia desarrollada para la plataforma Java EE</w:t>
      </w:r>
      <w:r w:rsidRPr="009D1738">
        <w:rPr>
          <w:rStyle w:val="Refdenotaalpie"/>
          <w:sz w:val="24"/>
          <w:szCs w:val="24"/>
        </w:rPr>
        <w:footnoteReference w:id="12"/>
      </w:r>
      <w:r w:rsidRPr="009D1738">
        <w:rPr>
          <w:sz w:val="24"/>
          <w:szCs w:val="24"/>
        </w:rPr>
        <w:t xml:space="preserve"> e incluida en el estándar EJB3</w:t>
      </w:r>
      <w:r w:rsidRPr="009D1738">
        <w:rPr>
          <w:rStyle w:val="Refdenotaalpie"/>
          <w:sz w:val="24"/>
          <w:szCs w:val="24"/>
        </w:rPr>
        <w:footnoteReference w:id="13"/>
      </w:r>
      <w:r w:rsidRPr="009D1738">
        <w:rPr>
          <w:sz w:val="24"/>
          <w:szCs w:val="24"/>
        </w:rPr>
        <w:t>. Esta API busca unificar la manera en que funcionan las utilidades que proveen un mapeo objeto-relacional. El objetivo que persigue el diseño de esta API es no perder las ventajas de la orientación a objetos al interactuar con una base de datos, como sí pasaba con EJB2, y permitir usar objetos regulares (conocidos como POJO’s).</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 xml:space="preserve">Proporciona un </w:t>
      </w:r>
      <w:r w:rsidRPr="009D1738">
        <w:rPr>
          <w:b/>
          <w:bCs/>
          <w:sz w:val="24"/>
          <w:szCs w:val="24"/>
        </w:rPr>
        <w:t xml:space="preserve">estándar </w:t>
      </w:r>
      <w:r w:rsidRPr="009D1738">
        <w:rPr>
          <w:sz w:val="24"/>
          <w:szCs w:val="24"/>
        </w:rPr>
        <w:t>para gestionar datos relacionales en aplicaciones Java SE</w:t>
      </w:r>
      <w:r w:rsidRPr="009D1738">
        <w:rPr>
          <w:rStyle w:val="Refdenotaalpie"/>
          <w:sz w:val="24"/>
          <w:szCs w:val="24"/>
        </w:rPr>
        <w:footnoteReference w:id="14"/>
      </w:r>
      <w:r w:rsidRPr="009D1738">
        <w:rPr>
          <w:sz w:val="24"/>
          <w:szCs w:val="24"/>
        </w:rPr>
        <w:t xml:space="preserve"> o Java EE, de forma que además se </w:t>
      </w:r>
      <w:r w:rsidRPr="009D1738">
        <w:rPr>
          <w:b/>
          <w:bCs/>
          <w:sz w:val="24"/>
          <w:szCs w:val="24"/>
        </w:rPr>
        <w:t>simplifique el desarrollo</w:t>
      </w:r>
      <w:r w:rsidRPr="009D1738">
        <w:rPr>
          <w:sz w:val="24"/>
          <w:szCs w:val="24"/>
        </w:rPr>
        <w:t xml:space="preserve"> de la persistencia de datos.</w:t>
      </w:r>
    </w:p>
    <w:p w:rsidR="00B85C8F" w:rsidRDefault="009D1738" w:rsidP="00233E78">
      <w:pPr>
        <w:pStyle w:val="Sinespaciado"/>
        <w:tabs>
          <w:tab w:val="left" w:pos="720"/>
        </w:tabs>
        <w:suppressAutoHyphens/>
        <w:spacing w:line="360" w:lineRule="auto"/>
        <w:jc w:val="both"/>
        <w:rPr>
          <w:sz w:val="24"/>
          <w:szCs w:val="24"/>
        </w:rPr>
      </w:pPr>
      <w:r w:rsidRPr="009D1738">
        <w:rPr>
          <w:sz w:val="24"/>
          <w:szCs w:val="24"/>
        </w:rPr>
        <w:t>Aunque ha sido definida como parte de la especificación EJB 3.0 (Java EE 5), que supone una simplificación sobre versiones anteriores, ya no requiere de un contenedor EJB</w:t>
      </w:r>
      <w:r w:rsidRPr="009D1738">
        <w:rPr>
          <w:b/>
          <w:bCs/>
          <w:sz w:val="24"/>
          <w:szCs w:val="24"/>
        </w:rPr>
        <w:t xml:space="preserve"> </w:t>
      </w:r>
      <w:r w:rsidRPr="009D1738">
        <w:rPr>
          <w:sz w:val="24"/>
          <w:szCs w:val="24"/>
        </w:rPr>
        <w:t>ni un servidor de aplicaciones Java EE.</w:t>
      </w:r>
    </w:p>
    <w:p w:rsidR="00B85C8F" w:rsidRDefault="00B85C8F" w:rsidP="00233E78">
      <w:pPr>
        <w:pStyle w:val="Sinespaciado"/>
        <w:tabs>
          <w:tab w:val="left" w:pos="720"/>
        </w:tabs>
        <w:suppressAutoHyphens/>
        <w:spacing w:line="360" w:lineRule="auto"/>
        <w:jc w:val="both"/>
        <w:rPr>
          <w:sz w:val="24"/>
          <w:szCs w:val="24"/>
        </w:rPr>
      </w:pPr>
    </w:p>
    <w:p w:rsidR="00B85C8F" w:rsidRDefault="009D1738" w:rsidP="00233E78">
      <w:pPr>
        <w:pStyle w:val="Sinespaciado"/>
        <w:tabs>
          <w:tab w:val="left" w:pos="720"/>
        </w:tabs>
        <w:suppressAutoHyphens/>
        <w:spacing w:line="360" w:lineRule="auto"/>
        <w:jc w:val="both"/>
        <w:rPr>
          <w:sz w:val="24"/>
          <w:szCs w:val="24"/>
        </w:rPr>
      </w:pPr>
      <w:r w:rsidRPr="009D1738">
        <w:rPr>
          <w:sz w:val="24"/>
          <w:szCs w:val="24"/>
        </w:rPr>
        <w:t>Es una API de persistencia de POJO’s</w:t>
      </w:r>
      <w:r w:rsidRPr="009D1738">
        <w:rPr>
          <w:b/>
          <w:bCs/>
          <w:sz w:val="24"/>
          <w:szCs w:val="24"/>
        </w:rPr>
        <w:t xml:space="preserve"> </w:t>
      </w:r>
      <w:r w:rsidRPr="009D1738">
        <w:rPr>
          <w:sz w:val="24"/>
          <w:szCs w:val="24"/>
        </w:rPr>
        <w:t>(Plain Old Java Object). Es decir, objetos simples que no heredan ni implementan otras clases (como los EJBs).</w:t>
      </w:r>
    </w:p>
    <w:p w:rsidR="00B85C8F" w:rsidRDefault="00B85C8F" w:rsidP="00233E78">
      <w:pPr>
        <w:pStyle w:val="Sinespaciado"/>
        <w:tabs>
          <w:tab w:val="left" w:pos="720"/>
        </w:tabs>
        <w:suppressAutoHyphens/>
        <w:spacing w:line="360" w:lineRule="auto"/>
        <w:jc w:val="both"/>
        <w:rPr>
          <w:sz w:val="24"/>
          <w:szCs w:val="24"/>
        </w:rPr>
      </w:pPr>
    </w:p>
    <w:p w:rsidR="00233E78" w:rsidRDefault="009D1738" w:rsidP="00233E78">
      <w:pPr>
        <w:pStyle w:val="Sinespaciado"/>
        <w:tabs>
          <w:tab w:val="left" w:pos="720"/>
        </w:tabs>
        <w:suppressAutoHyphens/>
        <w:spacing w:line="360" w:lineRule="auto"/>
        <w:jc w:val="both"/>
        <w:rPr>
          <w:sz w:val="24"/>
          <w:szCs w:val="24"/>
        </w:rPr>
      </w:pPr>
      <w:r w:rsidRPr="009D1738">
        <w:rPr>
          <w:sz w:val="24"/>
          <w:szCs w:val="24"/>
        </w:rPr>
        <w:t>En su definición, ha combinado ideas y conceptos de los principales frameworks de persistencia, como Hibernate</w:t>
      </w:r>
      <w:r w:rsidRPr="009D1738">
        <w:rPr>
          <w:rStyle w:val="Refdenotaalpie"/>
          <w:sz w:val="24"/>
          <w:szCs w:val="24"/>
        </w:rPr>
        <w:footnoteReference w:id="15"/>
      </w:r>
      <w:r w:rsidRPr="009D1738">
        <w:rPr>
          <w:sz w:val="24"/>
          <w:szCs w:val="24"/>
        </w:rPr>
        <w:t>, Toplink y JDO</w:t>
      </w:r>
      <w:r w:rsidRPr="009D1738">
        <w:rPr>
          <w:rStyle w:val="Refdenotaalpie"/>
          <w:sz w:val="24"/>
          <w:szCs w:val="24"/>
        </w:rPr>
        <w:footnoteReference w:id="16"/>
      </w:r>
      <w:r w:rsidRPr="009D1738">
        <w:rPr>
          <w:sz w:val="24"/>
          <w:szCs w:val="24"/>
        </w:rPr>
        <w:t>, y de las versiones anteriores de EJB. Todos estos cuentan actualmente con una implementación JPA.</w:t>
      </w:r>
    </w:p>
    <w:p w:rsidR="00233E78" w:rsidRDefault="009D1738" w:rsidP="00233E78">
      <w:pPr>
        <w:pStyle w:val="Sinespaciado"/>
        <w:tabs>
          <w:tab w:val="left" w:pos="720"/>
        </w:tabs>
        <w:suppressAutoHyphens/>
        <w:spacing w:line="360" w:lineRule="auto"/>
        <w:jc w:val="both"/>
        <w:rPr>
          <w:sz w:val="24"/>
          <w:szCs w:val="24"/>
        </w:rPr>
      </w:pPr>
      <w:r w:rsidRPr="009D1738">
        <w:rPr>
          <w:sz w:val="24"/>
          <w:szCs w:val="24"/>
        </w:rPr>
        <w:lastRenderedPageBreak/>
        <w:br/>
        <w:t xml:space="preserve">El mapeo objeto-relacional (es decir, la relación entre entidades Java y tablas de la base de datos, </w:t>
      </w:r>
      <w:r w:rsidRPr="009D1738">
        <w:rPr>
          <w:i/>
          <w:iCs/>
          <w:sz w:val="24"/>
          <w:szCs w:val="24"/>
        </w:rPr>
        <w:t xml:space="preserve">queries </w:t>
      </w:r>
      <w:r w:rsidRPr="009D1738">
        <w:rPr>
          <w:sz w:val="24"/>
          <w:szCs w:val="24"/>
        </w:rPr>
        <w:t>con nombre, etc) se realiza mediante anotaciones en las propias clases de entidad. No se requieren ficheros descriptores XML. También pueden definirse transacciones como anotaciones JPA.</w:t>
      </w:r>
    </w:p>
    <w:p w:rsidR="00233E78" w:rsidRDefault="00233E78" w:rsidP="00233E78">
      <w:pPr>
        <w:pStyle w:val="Sinespaciado"/>
        <w:tabs>
          <w:tab w:val="left" w:pos="720"/>
        </w:tabs>
        <w:suppressAutoHyphens/>
        <w:spacing w:line="360" w:lineRule="auto"/>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 xml:space="preserve">Existió una alta motivación para crear la API persistencia de Java. Muchos programadores enterprise de Java han estado utilizando los objetos persistentes ligeros proporcionados por frameworks open-source  u objetos de acceso a datos instanciados a partir de </w:t>
      </w:r>
      <w:r w:rsidRPr="009D1738">
        <w:rPr>
          <w:i/>
          <w:sz w:val="24"/>
          <w:szCs w:val="24"/>
        </w:rPr>
        <w:t>entity beans</w:t>
      </w:r>
      <w:r w:rsidRPr="009D1738">
        <w:rPr>
          <w:sz w:val="24"/>
          <w:szCs w:val="24"/>
        </w:rPr>
        <w:t xml:space="preserve">, ya que los Entities de Enterprise Beans eran considerados demasiado pesados y complicados, y podrían ser utilizados solamente en los servidores de aplicaciones de Java EE. Muchas de las características de los frameworks de persistencia  </w:t>
      </w:r>
      <w:r w:rsidRPr="009D1738">
        <w:rPr>
          <w:i/>
          <w:sz w:val="24"/>
          <w:szCs w:val="24"/>
        </w:rPr>
        <w:t>Third-Party</w:t>
      </w:r>
      <w:r w:rsidRPr="009D1738">
        <w:rPr>
          <w:sz w:val="24"/>
          <w:szCs w:val="24"/>
        </w:rPr>
        <w:t xml:space="preserve"> fueron incorporadas en la API  de persistencia de Java, y los proyectos como Hibernate y la versión open-source TopLink Essentials del fabricante Oracle son ahora implementaciones de la API  de persistencia de Java.</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La implementación de JPA que JHard utiliza es TopLink Essentials</w:t>
      </w:r>
      <w:r w:rsidRPr="009D1738">
        <w:rPr>
          <w:rStyle w:val="Refdenotaalpie"/>
          <w:sz w:val="24"/>
          <w:szCs w:val="24"/>
        </w:rPr>
        <w:footnoteReference w:id="17"/>
      </w:r>
      <w:r w:rsidRPr="009D1738">
        <w:rPr>
          <w:sz w:val="24"/>
          <w:szCs w:val="24"/>
        </w:rPr>
        <w:t xml:space="preserve"> de Oracle.  Ésta ofrece una solución  probada de Java  para todas las necesidades de persistencia basadas en alto rendimiento y capacidad de conversión a escala y flexibilidad en arquitectura y diseño. Está probado que Oracle con TopLink  trae mayor agilidad, una mejor toma de decisión, y coste y riesgo reducidos a diversos ámbitos  de </w:t>
      </w:r>
      <w:r w:rsidRPr="009D1738">
        <w:rPr>
          <w:i/>
          <w:sz w:val="24"/>
          <w:szCs w:val="24"/>
        </w:rPr>
        <w:t>IT</w:t>
      </w:r>
      <w:r w:rsidRPr="009D1738">
        <w:rPr>
          <w:sz w:val="24"/>
          <w:szCs w:val="24"/>
        </w:rPr>
        <w:t xml:space="preserve"> en las empresas actuales.</w:t>
      </w: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lastRenderedPageBreak/>
        <w:t>Una de las características que hacen de TopLink una implementación de JPA robusta es el mapping</w:t>
      </w:r>
      <w:r w:rsidRPr="009D1738">
        <w:rPr>
          <w:rStyle w:val="Refdenotaalpie"/>
          <w:sz w:val="24"/>
          <w:szCs w:val="24"/>
        </w:rPr>
        <w:footnoteReference w:id="18"/>
      </w:r>
      <w:r w:rsidRPr="009D1738">
        <w:rPr>
          <w:sz w:val="24"/>
          <w:szCs w:val="24"/>
        </w:rPr>
        <w:t xml:space="preserve"> que realiza de las tablas de la base de datos </w:t>
      </w:r>
      <w:r w:rsidR="00BF6985">
        <w:rPr>
          <w:sz w:val="24"/>
          <w:szCs w:val="24"/>
        </w:rPr>
        <w:t xml:space="preserve">a por medio de un enlace Objeto </w:t>
      </w:r>
      <w:r w:rsidRPr="009D1738">
        <w:rPr>
          <w:sz w:val="24"/>
          <w:szCs w:val="24"/>
        </w:rPr>
        <w:t>XML, el cual convierte la entidad en un objeto instanciable a través de una estructura XML, muy utilizada en estos días en el mundo del desarrollo en IT.</w:t>
      </w:r>
    </w:p>
    <w:p w:rsidR="009D1738" w:rsidRPr="00D15DFD" w:rsidRDefault="009D1738" w:rsidP="00233E78">
      <w:pPr>
        <w:pStyle w:val="Sinespaciado"/>
        <w:tabs>
          <w:tab w:val="left" w:pos="720"/>
        </w:tabs>
        <w:suppressAutoHyphens/>
        <w:jc w:val="both"/>
        <w:rPr>
          <w:sz w:val="20"/>
          <w:szCs w:val="20"/>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¿Por qué apostar por JPA?</w:t>
      </w:r>
    </w:p>
    <w:p w:rsidR="009D1738" w:rsidRPr="009D1738" w:rsidRDefault="009D1738" w:rsidP="00FD489E">
      <w:pPr>
        <w:pStyle w:val="Sinespaciado"/>
        <w:numPr>
          <w:ilvl w:val="0"/>
          <w:numId w:val="15"/>
        </w:numPr>
        <w:tabs>
          <w:tab w:val="left" w:pos="720"/>
        </w:tabs>
        <w:suppressAutoHyphens/>
        <w:spacing w:line="360" w:lineRule="auto"/>
        <w:jc w:val="both"/>
        <w:rPr>
          <w:sz w:val="24"/>
          <w:szCs w:val="24"/>
        </w:rPr>
      </w:pPr>
      <w:r w:rsidRPr="009D1738">
        <w:rPr>
          <w:sz w:val="24"/>
          <w:szCs w:val="24"/>
        </w:rPr>
        <w:t>Genera automáticamente la capa de  Acceso a Datos</w:t>
      </w:r>
      <w:r w:rsidRPr="009D1738">
        <w:rPr>
          <w:rStyle w:val="Refdenotaalpie"/>
          <w:sz w:val="24"/>
          <w:szCs w:val="24"/>
        </w:rPr>
        <w:footnoteReference w:id="19"/>
      </w:r>
      <w:r w:rsidRPr="009D1738">
        <w:rPr>
          <w:sz w:val="24"/>
          <w:szCs w:val="24"/>
        </w:rPr>
        <w:t xml:space="preserve"> de la aplicación y se encarga de mantenerla. </w:t>
      </w:r>
    </w:p>
    <w:p w:rsidR="009D1738" w:rsidRPr="009D1738" w:rsidRDefault="009D1738" w:rsidP="00FD489E">
      <w:pPr>
        <w:pStyle w:val="Sinespaciado"/>
        <w:numPr>
          <w:ilvl w:val="0"/>
          <w:numId w:val="15"/>
        </w:numPr>
        <w:tabs>
          <w:tab w:val="left" w:pos="720"/>
        </w:tabs>
        <w:suppressAutoHyphens/>
        <w:spacing w:line="360" w:lineRule="auto"/>
        <w:jc w:val="both"/>
        <w:rPr>
          <w:sz w:val="24"/>
          <w:szCs w:val="24"/>
        </w:rPr>
      </w:pPr>
      <w:r w:rsidRPr="009D1738">
        <w:rPr>
          <w:sz w:val="24"/>
          <w:szCs w:val="24"/>
        </w:rPr>
        <w:t>Genera automáticamente las clases (entities) que representan objetos del la aplicación, que a su vez son las mismas tablas dentro de la base de datos.</w:t>
      </w:r>
    </w:p>
    <w:p w:rsidR="009D1738" w:rsidRPr="009D1738" w:rsidRDefault="009D1738" w:rsidP="00FD489E">
      <w:pPr>
        <w:pStyle w:val="Sinespaciado"/>
        <w:numPr>
          <w:ilvl w:val="0"/>
          <w:numId w:val="15"/>
        </w:numPr>
        <w:tabs>
          <w:tab w:val="left" w:pos="720"/>
        </w:tabs>
        <w:suppressAutoHyphens/>
        <w:spacing w:line="360" w:lineRule="auto"/>
        <w:jc w:val="both"/>
        <w:rPr>
          <w:sz w:val="24"/>
          <w:szCs w:val="24"/>
        </w:rPr>
      </w:pPr>
      <w:r w:rsidRPr="009D1738">
        <w:rPr>
          <w:sz w:val="24"/>
          <w:szCs w:val="24"/>
        </w:rPr>
        <w:t xml:space="preserve">Es mucho más fácil realizar </w:t>
      </w:r>
      <w:r w:rsidR="00BF6985">
        <w:rPr>
          <w:sz w:val="24"/>
          <w:szCs w:val="24"/>
        </w:rPr>
        <w:t xml:space="preserve">varios </w:t>
      </w:r>
      <w:r w:rsidRPr="009D1738">
        <w:rPr>
          <w:sz w:val="24"/>
          <w:szCs w:val="24"/>
        </w:rPr>
        <w:t>CRUD</w:t>
      </w:r>
      <w:r w:rsidRPr="009D1738">
        <w:rPr>
          <w:rStyle w:val="Refdenotaalpie"/>
          <w:sz w:val="24"/>
          <w:szCs w:val="24"/>
        </w:rPr>
        <w:footnoteReference w:id="20"/>
      </w:r>
      <w:r w:rsidRPr="009D1738">
        <w:rPr>
          <w:sz w:val="24"/>
          <w:szCs w:val="24"/>
        </w:rPr>
        <w:t xml:space="preserve"> para objetos definidos en la aplicación</w:t>
      </w:r>
    </w:p>
    <w:p w:rsidR="009D1738" w:rsidRPr="009D1738" w:rsidRDefault="009D1738" w:rsidP="00FD489E">
      <w:pPr>
        <w:pStyle w:val="Sinespaciado"/>
        <w:numPr>
          <w:ilvl w:val="0"/>
          <w:numId w:val="15"/>
        </w:numPr>
        <w:tabs>
          <w:tab w:val="left" w:pos="720"/>
        </w:tabs>
        <w:suppressAutoHyphens/>
        <w:spacing w:line="360" w:lineRule="auto"/>
        <w:jc w:val="both"/>
        <w:rPr>
          <w:sz w:val="24"/>
          <w:szCs w:val="24"/>
        </w:rPr>
      </w:pPr>
      <w:r w:rsidRPr="009D1738">
        <w:rPr>
          <w:sz w:val="24"/>
          <w:szCs w:val="24"/>
        </w:rPr>
        <w:t>Nos centramos únicamente en la capa del Negocio y la Interfaz de usuario o GUI.</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¿Por qué TopLink?</w:t>
      </w:r>
    </w:p>
    <w:p w:rsidR="009D1738" w:rsidRPr="009D1738" w:rsidRDefault="009D1738" w:rsidP="00FD489E">
      <w:pPr>
        <w:pStyle w:val="Sinespaciado"/>
        <w:numPr>
          <w:ilvl w:val="0"/>
          <w:numId w:val="16"/>
        </w:numPr>
        <w:tabs>
          <w:tab w:val="left" w:pos="720"/>
        </w:tabs>
        <w:suppressAutoHyphens/>
        <w:spacing w:line="360" w:lineRule="auto"/>
        <w:jc w:val="both"/>
        <w:rPr>
          <w:sz w:val="24"/>
          <w:szCs w:val="24"/>
        </w:rPr>
      </w:pPr>
      <w:r w:rsidRPr="009D1738">
        <w:rPr>
          <w:sz w:val="24"/>
          <w:szCs w:val="24"/>
        </w:rPr>
        <w:t>El prestigio de Oracle respalda a dicha implementación</w:t>
      </w:r>
    </w:p>
    <w:p w:rsidR="009D1738" w:rsidRPr="009D1738" w:rsidRDefault="009D1738" w:rsidP="00FD489E">
      <w:pPr>
        <w:pStyle w:val="Sinespaciado"/>
        <w:numPr>
          <w:ilvl w:val="0"/>
          <w:numId w:val="16"/>
        </w:numPr>
        <w:tabs>
          <w:tab w:val="left" w:pos="720"/>
        </w:tabs>
        <w:suppressAutoHyphens/>
        <w:spacing w:line="360" w:lineRule="auto"/>
        <w:jc w:val="both"/>
        <w:rPr>
          <w:sz w:val="24"/>
          <w:szCs w:val="24"/>
        </w:rPr>
      </w:pPr>
      <w:r w:rsidRPr="009D1738">
        <w:rPr>
          <w:sz w:val="24"/>
          <w:szCs w:val="24"/>
        </w:rPr>
        <w:t xml:space="preserve">El </w:t>
      </w:r>
      <w:r w:rsidRPr="009D1738">
        <w:rPr>
          <w:i/>
          <w:sz w:val="24"/>
          <w:szCs w:val="24"/>
        </w:rPr>
        <w:t>mapeo</w:t>
      </w:r>
      <w:r w:rsidRPr="009D1738">
        <w:rPr>
          <w:sz w:val="24"/>
          <w:szCs w:val="24"/>
        </w:rPr>
        <w:t xml:space="preserve"> Objeto-XML de las entidades lo hace más efectivo y ágil en comparación de otras implementaciones que utilizan DOM, SAX, o StAX, que son implementaciones de mapeos de objetos hacia XML</w:t>
      </w:r>
      <w:r w:rsidRPr="009D1738">
        <w:rPr>
          <w:i/>
          <w:sz w:val="24"/>
          <w:szCs w:val="24"/>
        </w:rPr>
        <w:t>.</w:t>
      </w:r>
    </w:p>
    <w:p w:rsidR="009D1738" w:rsidRPr="009D1738" w:rsidRDefault="009D1738" w:rsidP="00FD489E">
      <w:pPr>
        <w:pStyle w:val="Sinespaciado"/>
        <w:numPr>
          <w:ilvl w:val="0"/>
          <w:numId w:val="16"/>
        </w:numPr>
        <w:tabs>
          <w:tab w:val="left" w:pos="720"/>
        </w:tabs>
        <w:suppressAutoHyphens/>
        <w:spacing w:line="360" w:lineRule="auto"/>
        <w:jc w:val="both"/>
        <w:rPr>
          <w:sz w:val="24"/>
          <w:szCs w:val="24"/>
        </w:rPr>
      </w:pPr>
      <w:r w:rsidRPr="009D1738">
        <w:rPr>
          <w:sz w:val="24"/>
          <w:szCs w:val="24"/>
        </w:rPr>
        <w:t>Licencia GPL para desarrolladores</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¿Qué son las Entities?</w:t>
      </w: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 xml:space="preserve">Se ha hablado mucho de la implementación de las entities (entidades en español) como parte fundamental de la API de persistencia. </w:t>
      </w: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lastRenderedPageBreak/>
        <w:t>Una entidad de persistencia es una clase Java ligera que representa típicamente una tabla en una base de datos relacional. Los casos de la entidad corresponden a las filas individuales en la tabla. Las entidades tienen típicamente relaciones con otras entidades, y estas relaciones se expresan con objetos/relaciones de metadatos. El objeto/relación de metadatos se puede especificar directamente en el archivo de la clase de la entidad usando anotaciones, o en un archivo separado del descriptor de XML distribuido con el uso.</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JPA, además de innovar el acceso a datos de una aplicación, innova en otros sentidos. Uno de ellos es que posee su propio lenguaje para construir consultas estructuradas, conocido como Java Persistence Query Language (Lenguaje de Consultas de la Persistencia de Java) conocido ampliamente en el mundo de la persistencia por sus siglas en inglés, JPQL .</w:t>
      </w: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 xml:space="preserve"> Se utiliza para hacer consultas contra las entidades almacenadas en una base de datos relacional. Las consultas se asemejan a la sintaxis SQL tradicional, pero trabajan en las entidades que han sido mapeadas directamente de la base de datos relacional. A pesar que se asemeja al SQL convencional, posee ciertas diferencias en cuanto a algunas palabras reservadas y operaciones que permite. Las consultas nombradas o </w:t>
      </w:r>
      <w:r w:rsidRPr="009D1738">
        <w:rPr>
          <w:i/>
          <w:sz w:val="24"/>
          <w:szCs w:val="24"/>
        </w:rPr>
        <w:t xml:space="preserve">Named Queries </w:t>
      </w:r>
      <w:r w:rsidRPr="009D1738">
        <w:rPr>
          <w:sz w:val="24"/>
          <w:szCs w:val="24"/>
        </w:rPr>
        <w:t>se declaran dentro de la entidad propietaria de éstas.</w:t>
      </w:r>
    </w:p>
    <w:p w:rsidR="009D1738" w:rsidRDefault="009D1738" w:rsidP="009D1738">
      <w:pPr>
        <w:pStyle w:val="Sinespaciado"/>
        <w:tabs>
          <w:tab w:val="left" w:pos="720"/>
        </w:tabs>
        <w:suppressAutoHyphens/>
        <w:rPr>
          <w:sz w:val="20"/>
          <w:szCs w:val="20"/>
        </w:rPr>
      </w:pPr>
    </w:p>
    <w:p w:rsidR="009D1738" w:rsidRPr="00D15DFD" w:rsidRDefault="009D1738" w:rsidP="009D1738">
      <w:pPr>
        <w:pStyle w:val="Sinespaciado"/>
        <w:tabs>
          <w:tab w:val="left" w:pos="720"/>
        </w:tabs>
        <w:suppressAutoHyphens/>
        <w:rPr>
          <w:sz w:val="20"/>
          <w:szCs w:val="20"/>
        </w:rPr>
      </w:pPr>
    </w:p>
    <w:p w:rsidR="009D1738" w:rsidRDefault="009D1738" w:rsidP="00233E78">
      <w:pPr>
        <w:pStyle w:val="Ttulo2"/>
      </w:pPr>
      <w:bookmarkStart w:id="27" w:name="The_Java_Persistence_Query_Language"/>
      <w:bookmarkStart w:id="28" w:name="_Toc238897820"/>
      <w:bookmarkEnd w:id="27"/>
      <w:r w:rsidRPr="009D1738">
        <w:t>Diagrama de Clases</w:t>
      </w:r>
      <w:bookmarkEnd w:id="28"/>
      <w:r w:rsidRPr="009D1738">
        <w:t xml:space="preserve"> </w:t>
      </w:r>
    </w:p>
    <w:p w:rsidR="00233E78" w:rsidRPr="00233E78" w:rsidRDefault="00233E78" w:rsidP="00233E78">
      <w:pPr>
        <w:rPr>
          <w:lang w:eastAsia="es-ES"/>
        </w:rPr>
      </w:pPr>
    </w:p>
    <w:p w:rsidR="009D1738" w:rsidRPr="009D1738" w:rsidRDefault="009D1738" w:rsidP="009D1738">
      <w:pPr>
        <w:pStyle w:val="Sinespaciado"/>
        <w:tabs>
          <w:tab w:val="left" w:pos="720"/>
        </w:tabs>
        <w:suppressAutoHyphens/>
        <w:spacing w:line="360" w:lineRule="auto"/>
        <w:rPr>
          <w:sz w:val="24"/>
          <w:szCs w:val="24"/>
        </w:rPr>
        <w:sectPr w:rsidR="009D1738" w:rsidRPr="009D1738" w:rsidSect="00D33C66">
          <w:pgSz w:w="12240" w:h="15840" w:code="1"/>
          <w:pgMar w:top="1417" w:right="1701" w:bottom="1417" w:left="1701" w:header="708" w:footer="708" w:gutter="0"/>
          <w:cols w:space="708"/>
          <w:docGrid w:linePitch="360"/>
        </w:sectPr>
      </w:pPr>
      <w:r w:rsidRPr="009D1738">
        <w:rPr>
          <w:sz w:val="24"/>
          <w:szCs w:val="24"/>
        </w:rPr>
        <w:t>El diagrama de clases es proporcionado por el JPA y la persistencia de entidades de la base de datos convertidas a clases Java. Tómese a consideración que el detalle de cada uno de los atributos y métodos de cada clase irá minuciosamente explicada en el Diccionario de Datos del Capítulo VI de este documento. El diagrama es el siguiente:</w:t>
      </w:r>
    </w:p>
    <w:p w:rsidR="009D1738" w:rsidRPr="00D15DFD" w:rsidRDefault="00514510" w:rsidP="009D1738">
      <w:pPr>
        <w:pStyle w:val="Sinespaciado"/>
        <w:tabs>
          <w:tab w:val="left" w:pos="720"/>
        </w:tabs>
        <w:suppressAutoHyphens/>
        <w:rPr>
          <w:sz w:val="20"/>
          <w:szCs w:val="20"/>
        </w:rPr>
      </w:pPr>
      <w:r>
        <w:rPr>
          <w:noProof/>
          <w:sz w:val="20"/>
          <w:szCs w:val="20"/>
          <w:lang w:eastAsia="es-ES"/>
        </w:rPr>
        <w:lastRenderedPageBreak/>
        <w:drawing>
          <wp:inline distT="0" distB="0" distL="0" distR="0">
            <wp:extent cx="8258175" cy="3895725"/>
            <wp:effectExtent l="19050" t="0" r="9525" b="0"/>
            <wp:docPr id="22" name="Imagen 22" descr="DiagramaClase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aClases11"/>
                    <pic:cNvPicPr>
                      <a:picLocks noChangeAspect="1" noChangeArrowheads="1"/>
                    </pic:cNvPicPr>
                  </pic:nvPicPr>
                  <pic:blipFill>
                    <a:blip r:embed="rId43"/>
                    <a:srcRect/>
                    <a:stretch>
                      <a:fillRect/>
                    </a:stretch>
                  </pic:blipFill>
                  <pic:spPr bwMode="auto">
                    <a:xfrm>
                      <a:off x="0" y="0"/>
                      <a:ext cx="8258175" cy="3895725"/>
                    </a:xfrm>
                    <a:prstGeom prst="rect">
                      <a:avLst/>
                    </a:prstGeom>
                    <a:noFill/>
                    <a:ln w="9525">
                      <a:noFill/>
                      <a:miter lim="800000"/>
                      <a:headEnd/>
                      <a:tailEnd/>
                    </a:ln>
                  </pic:spPr>
                </pic:pic>
              </a:graphicData>
            </a:graphic>
          </wp:inline>
        </w:drawing>
      </w:r>
    </w:p>
    <w:p w:rsidR="009D1738" w:rsidRPr="00D15DFD" w:rsidRDefault="00514510" w:rsidP="009D1738">
      <w:pPr>
        <w:pStyle w:val="Sinespaciado"/>
        <w:tabs>
          <w:tab w:val="left" w:pos="720"/>
        </w:tabs>
        <w:suppressAutoHyphens/>
        <w:rPr>
          <w:sz w:val="20"/>
          <w:szCs w:val="20"/>
        </w:rPr>
      </w:pPr>
      <w:r>
        <w:rPr>
          <w:noProof/>
          <w:sz w:val="20"/>
          <w:szCs w:val="20"/>
          <w:lang w:eastAsia="es-ES"/>
        </w:rPr>
        <w:lastRenderedPageBreak/>
        <w:drawing>
          <wp:inline distT="0" distB="0" distL="0" distR="0">
            <wp:extent cx="8258175" cy="4381500"/>
            <wp:effectExtent l="19050" t="0" r="9525" b="0"/>
            <wp:docPr id="23" name="Imagen 23" descr="DiagramaClase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aClases12"/>
                    <pic:cNvPicPr>
                      <a:picLocks noChangeAspect="1" noChangeArrowheads="1"/>
                    </pic:cNvPicPr>
                  </pic:nvPicPr>
                  <pic:blipFill>
                    <a:blip r:embed="rId44"/>
                    <a:srcRect/>
                    <a:stretch>
                      <a:fillRect/>
                    </a:stretch>
                  </pic:blipFill>
                  <pic:spPr bwMode="auto">
                    <a:xfrm>
                      <a:off x="0" y="0"/>
                      <a:ext cx="8258175" cy="4381500"/>
                    </a:xfrm>
                    <a:prstGeom prst="rect">
                      <a:avLst/>
                    </a:prstGeom>
                    <a:noFill/>
                    <a:ln w="9525">
                      <a:noFill/>
                      <a:miter lim="800000"/>
                      <a:headEnd/>
                      <a:tailEnd/>
                    </a:ln>
                  </pic:spPr>
                </pic:pic>
              </a:graphicData>
            </a:graphic>
          </wp:inline>
        </w:drawing>
      </w:r>
    </w:p>
    <w:p w:rsidR="009D1738" w:rsidRPr="00D15DFD" w:rsidRDefault="00514510" w:rsidP="009D1738">
      <w:pPr>
        <w:pStyle w:val="Sinespaciado"/>
        <w:tabs>
          <w:tab w:val="left" w:pos="720"/>
        </w:tabs>
        <w:suppressAutoHyphens/>
        <w:jc w:val="center"/>
        <w:rPr>
          <w:sz w:val="20"/>
          <w:szCs w:val="20"/>
        </w:rPr>
      </w:pPr>
      <w:r>
        <w:rPr>
          <w:noProof/>
          <w:sz w:val="20"/>
          <w:szCs w:val="20"/>
          <w:lang w:eastAsia="es-ES"/>
        </w:rPr>
        <w:lastRenderedPageBreak/>
        <w:drawing>
          <wp:inline distT="0" distB="0" distL="0" distR="0">
            <wp:extent cx="8239125" cy="4010025"/>
            <wp:effectExtent l="19050" t="0" r="9525" b="0"/>
            <wp:docPr id="24" name="Imagen 24" descr="DiagramaClase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aClases21"/>
                    <pic:cNvPicPr>
                      <a:picLocks noChangeAspect="1" noChangeArrowheads="1"/>
                    </pic:cNvPicPr>
                  </pic:nvPicPr>
                  <pic:blipFill>
                    <a:blip r:embed="rId45"/>
                    <a:srcRect/>
                    <a:stretch>
                      <a:fillRect/>
                    </a:stretch>
                  </pic:blipFill>
                  <pic:spPr bwMode="auto">
                    <a:xfrm>
                      <a:off x="0" y="0"/>
                      <a:ext cx="8239125" cy="4010025"/>
                    </a:xfrm>
                    <a:prstGeom prst="rect">
                      <a:avLst/>
                    </a:prstGeom>
                    <a:noFill/>
                    <a:ln w="9525">
                      <a:noFill/>
                      <a:miter lim="800000"/>
                      <a:headEnd/>
                      <a:tailEnd/>
                    </a:ln>
                  </pic:spPr>
                </pic:pic>
              </a:graphicData>
            </a:graphic>
          </wp:inline>
        </w:drawing>
      </w:r>
    </w:p>
    <w:p w:rsidR="009D1738" w:rsidRPr="00D15DFD" w:rsidRDefault="00514510" w:rsidP="009D1738">
      <w:pPr>
        <w:pStyle w:val="Sinespaciado"/>
        <w:tabs>
          <w:tab w:val="left" w:pos="720"/>
        </w:tabs>
        <w:suppressAutoHyphens/>
        <w:jc w:val="center"/>
        <w:rPr>
          <w:sz w:val="20"/>
          <w:szCs w:val="20"/>
        </w:rPr>
      </w:pPr>
      <w:r>
        <w:rPr>
          <w:noProof/>
          <w:sz w:val="20"/>
          <w:szCs w:val="20"/>
          <w:lang w:eastAsia="es-ES"/>
        </w:rPr>
        <w:lastRenderedPageBreak/>
        <w:drawing>
          <wp:inline distT="0" distB="0" distL="0" distR="0">
            <wp:extent cx="8258175" cy="4086225"/>
            <wp:effectExtent l="19050" t="0" r="9525" b="0"/>
            <wp:docPr id="25" name="Imagen 25" descr="DiagramaClases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aClases22"/>
                    <pic:cNvPicPr>
                      <a:picLocks noChangeAspect="1" noChangeArrowheads="1"/>
                    </pic:cNvPicPr>
                  </pic:nvPicPr>
                  <pic:blipFill>
                    <a:blip r:embed="rId46"/>
                    <a:srcRect/>
                    <a:stretch>
                      <a:fillRect/>
                    </a:stretch>
                  </pic:blipFill>
                  <pic:spPr bwMode="auto">
                    <a:xfrm>
                      <a:off x="0" y="0"/>
                      <a:ext cx="8258175" cy="4086225"/>
                    </a:xfrm>
                    <a:prstGeom prst="rect">
                      <a:avLst/>
                    </a:prstGeom>
                    <a:noFill/>
                    <a:ln w="9525">
                      <a:noFill/>
                      <a:miter lim="800000"/>
                      <a:headEnd/>
                      <a:tailEnd/>
                    </a:ln>
                  </pic:spPr>
                </pic:pic>
              </a:graphicData>
            </a:graphic>
          </wp:inline>
        </w:drawing>
      </w:r>
    </w:p>
    <w:p w:rsidR="009D1738" w:rsidRPr="00D15DFD" w:rsidRDefault="009D1738" w:rsidP="009D1738">
      <w:pPr>
        <w:pStyle w:val="Sinespaciado"/>
        <w:tabs>
          <w:tab w:val="left" w:pos="720"/>
        </w:tabs>
        <w:suppressAutoHyphens/>
        <w:rPr>
          <w:sz w:val="20"/>
          <w:szCs w:val="20"/>
        </w:rPr>
      </w:pPr>
    </w:p>
    <w:p w:rsidR="009D1738" w:rsidRPr="00D15DFD" w:rsidRDefault="009D1738" w:rsidP="009D1738">
      <w:pPr>
        <w:pStyle w:val="Sinespaciado"/>
        <w:tabs>
          <w:tab w:val="left" w:pos="720"/>
        </w:tabs>
        <w:suppressAutoHyphens/>
        <w:rPr>
          <w:sz w:val="20"/>
          <w:szCs w:val="20"/>
        </w:rPr>
      </w:pPr>
    </w:p>
    <w:p w:rsidR="009D1738" w:rsidRPr="00D15DFD" w:rsidRDefault="009D1738" w:rsidP="009D1738">
      <w:pPr>
        <w:pStyle w:val="Sinespaciado"/>
        <w:tabs>
          <w:tab w:val="left" w:pos="720"/>
        </w:tabs>
        <w:suppressAutoHyphens/>
        <w:rPr>
          <w:sz w:val="20"/>
          <w:szCs w:val="20"/>
        </w:rPr>
      </w:pPr>
    </w:p>
    <w:p w:rsidR="009D1738" w:rsidRPr="00D15DFD" w:rsidRDefault="009D1738" w:rsidP="009D1738">
      <w:pPr>
        <w:pStyle w:val="Sinespaciado"/>
        <w:tabs>
          <w:tab w:val="left" w:pos="720"/>
        </w:tabs>
        <w:suppressAutoHyphens/>
        <w:rPr>
          <w:sz w:val="20"/>
          <w:szCs w:val="20"/>
        </w:rPr>
      </w:pPr>
    </w:p>
    <w:p w:rsidR="009D1738" w:rsidRPr="00D15DFD" w:rsidRDefault="00514510" w:rsidP="009D1738">
      <w:pPr>
        <w:pStyle w:val="Sinespaciado"/>
        <w:tabs>
          <w:tab w:val="left" w:pos="720"/>
        </w:tabs>
        <w:suppressAutoHyphens/>
        <w:rPr>
          <w:sz w:val="20"/>
          <w:szCs w:val="20"/>
        </w:rPr>
      </w:pPr>
      <w:r>
        <w:rPr>
          <w:noProof/>
          <w:sz w:val="20"/>
          <w:szCs w:val="20"/>
          <w:lang w:eastAsia="es-ES"/>
        </w:rPr>
        <w:lastRenderedPageBreak/>
        <w:drawing>
          <wp:inline distT="0" distB="0" distL="0" distR="0">
            <wp:extent cx="8258175" cy="4152900"/>
            <wp:effectExtent l="19050" t="0" r="9525" b="0"/>
            <wp:docPr id="26" name="Imagen 26" descr="DiagramaClases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aClases31"/>
                    <pic:cNvPicPr>
                      <a:picLocks noChangeAspect="1" noChangeArrowheads="1"/>
                    </pic:cNvPicPr>
                  </pic:nvPicPr>
                  <pic:blipFill>
                    <a:blip r:embed="rId47"/>
                    <a:srcRect/>
                    <a:stretch>
                      <a:fillRect/>
                    </a:stretch>
                  </pic:blipFill>
                  <pic:spPr bwMode="auto">
                    <a:xfrm>
                      <a:off x="0" y="0"/>
                      <a:ext cx="8258175" cy="4152900"/>
                    </a:xfrm>
                    <a:prstGeom prst="rect">
                      <a:avLst/>
                    </a:prstGeom>
                    <a:noFill/>
                    <a:ln w="9525">
                      <a:noFill/>
                      <a:miter lim="800000"/>
                      <a:headEnd/>
                      <a:tailEnd/>
                    </a:ln>
                  </pic:spPr>
                </pic:pic>
              </a:graphicData>
            </a:graphic>
          </wp:inline>
        </w:drawing>
      </w:r>
    </w:p>
    <w:p w:rsidR="009D1738" w:rsidRPr="00D15DFD" w:rsidRDefault="009D1738" w:rsidP="009D1738">
      <w:pPr>
        <w:pStyle w:val="Sinespaciado"/>
        <w:tabs>
          <w:tab w:val="left" w:pos="720"/>
        </w:tabs>
        <w:suppressAutoHyphens/>
        <w:rPr>
          <w:sz w:val="20"/>
          <w:szCs w:val="20"/>
        </w:rPr>
      </w:pPr>
    </w:p>
    <w:p w:rsidR="009D1738" w:rsidRPr="00D15DFD" w:rsidRDefault="00514510" w:rsidP="009D1738">
      <w:pPr>
        <w:pStyle w:val="Sinespaciado"/>
        <w:tabs>
          <w:tab w:val="left" w:pos="720"/>
        </w:tabs>
        <w:suppressAutoHyphens/>
        <w:rPr>
          <w:sz w:val="20"/>
          <w:szCs w:val="20"/>
        </w:rPr>
      </w:pPr>
      <w:r>
        <w:rPr>
          <w:noProof/>
          <w:sz w:val="20"/>
          <w:szCs w:val="20"/>
          <w:lang w:eastAsia="es-ES"/>
        </w:rPr>
        <w:lastRenderedPageBreak/>
        <w:drawing>
          <wp:inline distT="0" distB="0" distL="0" distR="0">
            <wp:extent cx="8248650" cy="4086225"/>
            <wp:effectExtent l="19050" t="0" r="0" b="0"/>
            <wp:docPr id="27" name="Imagen 27" descr="DiagramaClases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aClases32"/>
                    <pic:cNvPicPr>
                      <a:picLocks noChangeAspect="1" noChangeArrowheads="1"/>
                    </pic:cNvPicPr>
                  </pic:nvPicPr>
                  <pic:blipFill>
                    <a:blip r:embed="rId48"/>
                    <a:srcRect/>
                    <a:stretch>
                      <a:fillRect/>
                    </a:stretch>
                  </pic:blipFill>
                  <pic:spPr bwMode="auto">
                    <a:xfrm>
                      <a:off x="0" y="0"/>
                      <a:ext cx="8248650" cy="4086225"/>
                    </a:xfrm>
                    <a:prstGeom prst="rect">
                      <a:avLst/>
                    </a:prstGeom>
                    <a:noFill/>
                    <a:ln w="9525">
                      <a:noFill/>
                      <a:miter lim="800000"/>
                      <a:headEnd/>
                      <a:tailEnd/>
                    </a:ln>
                  </pic:spPr>
                </pic:pic>
              </a:graphicData>
            </a:graphic>
          </wp:inline>
        </w:drawing>
      </w: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514510" w:rsidP="009D1738">
      <w:pPr>
        <w:pStyle w:val="Sinespaciado"/>
        <w:tabs>
          <w:tab w:val="left" w:pos="720"/>
        </w:tabs>
        <w:suppressAutoHyphens/>
        <w:jc w:val="center"/>
        <w:rPr>
          <w:sz w:val="20"/>
          <w:szCs w:val="20"/>
        </w:rPr>
      </w:pPr>
      <w:r>
        <w:rPr>
          <w:noProof/>
          <w:sz w:val="20"/>
          <w:szCs w:val="20"/>
          <w:lang w:eastAsia="es-ES"/>
        </w:rPr>
        <w:lastRenderedPageBreak/>
        <w:drawing>
          <wp:inline distT="0" distB="0" distL="0" distR="0">
            <wp:extent cx="8248650" cy="4714875"/>
            <wp:effectExtent l="19050" t="0" r="0" b="0"/>
            <wp:docPr id="28" name="Imagen 28" descr="DiagramaClas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aClases4"/>
                    <pic:cNvPicPr>
                      <a:picLocks noChangeAspect="1" noChangeArrowheads="1"/>
                    </pic:cNvPicPr>
                  </pic:nvPicPr>
                  <pic:blipFill>
                    <a:blip r:embed="rId49"/>
                    <a:srcRect/>
                    <a:stretch>
                      <a:fillRect/>
                    </a:stretch>
                  </pic:blipFill>
                  <pic:spPr bwMode="auto">
                    <a:xfrm>
                      <a:off x="0" y="0"/>
                      <a:ext cx="8248650" cy="4714875"/>
                    </a:xfrm>
                    <a:prstGeom prst="rect">
                      <a:avLst/>
                    </a:prstGeom>
                    <a:noFill/>
                    <a:ln w="9525">
                      <a:noFill/>
                      <a:miter lim="800000"/>
                      <a:headEnd/>
                      <a:tailEnd/>
                    </a:ln>
                  </pic:spPr>
                </pic:pic>
              </a:graphicData>
            </a:graphic>
          </wp:inline>
        </w:drawing>
      </w: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514510" w:rsidP="009D1738">
      <w:pPr>
        <w:pStyle w:val="Sinespaciado"/>
        <w:tabs>
          <w:tab w:val="left" w:pos="720"/>
        </w:tabs>
        <w:suppressAutoHyphens/>
        <w:jc w:val="center"/>
        <w:rPr>
          <w:sz w:val="20"/>
          <w:szCs w:val="20"/>
        </w:rPr>
      </w:pPr>
      <w:r>
        <w:rPr>
          <w:noProof/>
          <w:sz w:val="20"/>
          <w:szCs w:val="20"/>
          <w:lang w:eastAsia="es-ES"/>
        </w:rPr>
        <w:lastRenderedPageBreak/>
        <w:drawing>
          <wp:inline distT="0" distB="0" distL="0" distR="0">
            <wp:extent cx="8248650" cy="4324350"/>
            <wp:effectExtent l="19050" t="0" r="0" b="0"/>
            <wp:docPr id="29" name="Imagen 29" descr="DiagramaClas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aClases5"/>
                    <pic:cNvPicPr>
                      <a:picLocks noChangeAspect="1" noChangeArrowheads="1"/>
                    </pic:cNvPicPr>
                  </pic:nvPicPr>
                  <pic:blipFill>
                    <a:blip r:embed="rId50"/>
                    <a:srcRect/>
                    <a:stretch>
                      <a:fillRect/>
                    </a:stretch>
                  </pic:blipFill>
                  <pic:spPr bwMode="auto">
                    <a:xfrm>
                      <a:off x="0" y="0"/>
                      <a:ext cx="8248650" cy="4324350"/>
                    </a:xfrm>
                    <a:prstGeom prst="rect">
                      <a:avLst/>
                    </a:prstGeom>
                    <a:noFill/>
                    <a:ln w="9525">
                      <a:noFill/>
                      <a:miter lim="800000"/>
                      <a:headEnd/>
                      <a:tailEnd/>
                    </a:ln>
                  </pic:spPr>
                </pic:pic>
              </a:graphicData>
            </a:graphic>
          </wp:inline>
        </w:drawing>
      </w: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EE6767" w:rsidRDefault="00EE6767" w:rsidP="009D1738">
      <w:pPr>
        <w:pStyle w:val="Sinespaciado"/>
        <w:tabs>
          <w:tab w:val="left" w:pos="720"/>
        </w:tabs>
        <w:suppressAutoHyphens/>
        <w:jc w:val="center"/>
        <w:rPr>
          <w:sz w:val="20"/>
          <w:szCs w:val="20"/>
        </w:rPr>
      </w:pPr>
    </w:p>
    <w:p w:rsidR="009D1738" w:rsidRPr="00D15DFD" w:rsidRDefault="00514510" w:rsidP="009D1738">
      <w:pPr>
        <w:pStyle w:val="Sinespaciado"/>
        <w:tabs>
          <w:tab w:val="left" w:pos="720"/>
        </w:tabs>
        <w:suppressAutoHyphens/>
        <w:jc w:val="center"/>
        <w:rPr>
          <w:b/>
          <w:sz w:val="20"/>
          <w:szCs w:val="20"/>
        </w:rPr>
      </w:pPr>
      <w:r>
        <w:rPr>
          <w:noProof/>
          <w:sz w:val="20"/>
          <w:szCs w:val="20"/>
          <w:lang w:eastAsia="es-ES"/>
        </w:rPr>
        <w:lastRenderedPageBreak/>
        <w:drawing>
          <wp:inline distT="0" distB="0" distL="0" distR="0">
            <wp:extent cx="8239125" cy="4543425"/>
            <wp:effectExtent l="19050" t="0" r="9525" b="0"/>
            <wp:docPr id="30" name="Imagen 30" descr="DiagramaClas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aClases6"/>
                    <pic:cNvPicPr>
                      <a:picLocks noChangeAspect="1" noChangeArrowheads="1"/>
                    </pic:cNvPicPr>
                  </pic:nvPicPr>
                  <pic:blipFill>
                    <a:blip r:embed="rId51"/>
                    <a:srcRect/>
                    <a:stretch>
                      <a:fillRect/>
                    </a:stretch>
                  </pic:blipFill>
                  <pic:spPr bwMode="auto">
                    <a:xfrm>
                      <a:off x="0" y="0"/>
                      <a:ext cx="8239125" cy="4543425"/>
                    </a:xfrm>
                    <a:prstGeom prst="rect">
                      <a:avLst/>
                    </a:prstGeom>
                    <a:noFill/>
                    <a:ln w="9525">
                      <a:noFill/>
                      <a:miter lim="800000"/>
                      <a:headEnd/>
                      <a:tailEnd/>
                    </a:ln>
                  </pic:spPr>
                </pic:pic>
              </a:graphicData>
            </a:graphic>
          </wp:inline>
        </w:drawing>
      </w:r>
      <w:r w:rsidR="009D1738" w:rsidRPr="00D15DFD">
        <w:rPr>
          <w:sz w:val="20"/>
          <w:szCs w:val="20"/>
        </w:rPr>
        <w:t>Figura</w:t>
      </w:r>
      <w:r w:rsidR="00D664CA">
        <w:rPr>
          <w:sz w:val="20"/>
          <w:szCs w:val="20"/>
        </w:rPr>
        <w:t xml:space="preserve"> 4.8</w:t>
      </w:r>
      <w:r w:rsidR="009D1738" w:rsidRPr="00D15DFD">
        <w:rPr>
          <w:sz w:val="20"/>
          <w:szCs w:val="20"/>
        </w:rPr>
        <w:t>: Diagrama de Clases de JHard</w:t>
      </w:r>
    </w:p>
    <w:p w:rsidR="009D1738" w:rsidRPr="00D15DFD" w:rsidRDefault="009D1738" w:rsidP="009D1738">
      <w:pPr>
        <w:pStyle w:val="Sinespaciado"/>
        <w:tabs>
          <w:tab w:val="left" w:pos="720"/>
        </w:tabs>
        <w:suppressAutoHyphens/>
        <w:rPr>
          <w:sz w:val="20"/>
          <w:szCs w:val="20"/>
        </w:rPr>
      </w:pPr>
    </w:p>
    <w:p w:rsidR="009D1738" w:rsidRPr="00D15DFD" w:rsidRDefault="009D1738" w:rsidP="009D1738">
      <w:pPr>
        <w:pStyle w:val="Sinespaciado"/>
        <w:tabs>
          <w:tab w:val="left" w:pos="720"/>
        </w:tabs>
        <w:suppressAutoHyphens/>
        <w:rPr>
          <w:sz w:val="20"/>
          <w:szCs w:val="20"/>
        </w:rPr>
      </w:pPr>
    </w:p>
    <w:p w:rsidR="009D1738" w:rsidRPr="00D15DFD" w:rsidRDefault="009D1738" w:rsidP="009D1738">
      <w:pPr>
        <w:pStyle w:val="Sinespaciado"/>
        <w:tabs>
          <w:tab w:val="left" w:pos="720"/>
        </w:tabs>
        <w:suppressAutoHyphens/>
        <w:rPr>
          <w:sz w:val="20"/>
          <w:szCs w:val="20"/>
        </w:rPr>
        <w:sectPr w:rsidR="009D1738" w:rsidRPr="00D15DFD" w:rsidSect="009D1738">
          <w:pgSz w:w="15840" w:h="12240" w:orient="landscape" w:code="1"/>
          <w:pgMar w:top="1701" w:right="1417" w:bottom="1701" w:left="1417" w:header="708" w:footer="708" w:gutter="0"/>
          <w:cols w:space="708"/>
          <w:docGrid w:linePitch="360"/>
        </w:sectPr>
      </w:pPr>
    </w:p>
    <w:p w:rsidR="009D1738" w:rsidRPr="009D1738" w:rsidRDefault="009D1738" w:rsidP="009D1738">
      <w:pPr>
        <w:pStyle w:val="Sinespaciado"/>
        <w:tabs>
          <w:tab w:val="left" w:pos="720"/>
        </w:tabs>
        <w:suppressAutoHyphens/>
        <w:rPr>
          <w:sz w:val="24"/>
          <w:szCs w:val="24"/>
        </w:rPr>
      </w:pPr>
      <w:r w:rsidRPr="009D1738">
        <w:rPr>
          <w:sz w:val="24"/>
          <w:szCs w:val="24"/>
        </w:rPr>
        <w:lastRenderedPageBreak/>
        <w:t>Tabla Resumen de Clases JHard</w:t>
      </w:r>
    </w:p>
    <w:p w:rsidR="009D1738" w:rsidRPr="009D1738" w:rsidRDefault="009D1738" w:rsidP="009D1738">
      <w:pPr>
        <w:pStyle w:val="Sinespaciado"/>
        <w:tabs>
          <w:tab w:val="left" w:pos="720"/>
        </w:tabs>
        <w:suppressAutoHyphens/>
        <w:rPr>
          <w:sz w:val="24"/>
          <w:szCs w:val="24"/>
        </w:rPr>
      </w:pPr>
    </w:p>
    <w:tbl>
      <w:tblPr>
        <w:tblW w:w="0" w:type="auto"/>
        <w:jc w:val="center"/>
        <w:tblBorders>
          <w:top w:val="single" w:sz="8" w:space="0" w:color="C0504D"/>
          <w:bottom w:val="single" w:sz="8" w:space="0" w:color="C0504D"/>
        </w:tblBorders>
        <w:tblLook w:val="04A0"/>
      </w:tblPr>
      <w:tblGrid>
        <w:gridCol w:w="8978"/>
      </w:tblGrid>
      <w:tr w:rsidR="009D1738" w:rsidRPr="009D1738" w:rsidTr="009D1738">
        <w:trPr>
          <w:jc w:val="center"/>
        </w:trPr>
        <w:tc>
          <w:tcPr>
            <w:tcW w:w="8978" w:type="dxa"/>
            <w:tcBorders>
              <w:top w:val="single" w:sz="8" w:space="0" w:color="C0504D"/>
              <w:left w:val="nil"/>
              <w:bottom w:val="single" w:sz="8" w:space="0" w:color="C0504D"/>
              <w:right w:val="nil"/>
            </w:tcBorders>
          </w:tcPr>
          <w:p w:rsidR="009D1738" w:rsidRPr="009D1738" w:rsidRDefault="009D1738" w:rsidP="009D1738">
            <w:pPr>
              <w:pStyle w:val="Sinespaciado"/>
              <w:tabs>
                <w:tab w:val="left" w:pos="720"/>
              </w:tabs>
              <w:suppressAutoHyphens/>
              <w:jc w:val="center"/>
              <w:rPr>
                <w:b/>
                <w:bCs/>
                <w:color w:val="943634"/>
                <w:sz w:val="24"/>
                <w:szCs w:val="24"/>
                <w:lang w:val="en-US"/>
              </w:rPr>
            </w:pPr>
            <w:r w:rsidRPr="009D1738">
              <w:rPr>
                <w:b/>
                <w:bCs/>
                <w:color w:val="943634"/>
                <w:sz w:val="24"/>
                <w:szCs w:val="24"/>
                <w:lang w:val="en-US"/>
              </w:rPr>
              <w:t>Clases de JHard</w:t>
            </w:r>
          </w:p>
        </w:tc>
      </w:tr>
      <w:tr w:rsidR="009D1738" w:rsidRPr="009D1738" w:rsidTr="009D1738">
        <w:trPr>
          <w:jc w:val="center"/>
        </w:trPr>
        <w:tc>
          <w:tcPr>
            <w:tcW w:w="8978" w:type="dxa"/>
            <w:tcBorders>
              <w:left w:val="nil"/>
              <w:right w:val="nil"/>
            </w:tcBorders>
            <w:shd w:val="clear" w:color="auto" w:fill="EFD3D2"/>
          </w:tcPr>
          <w:p w:rsidR="009D1738" w:rsidRPr="009D1738" w:rsidRDefault="009D1738" w:rsidP="009D1738">
            <w:pPr>
              <w:pStyle w:val="Sinespaciado"/>
              <w:tabs>
                <w:tab w:val="left" w:pos="720"/>
              </w:tabs>
              <w:suppressAutoHyphens/>
              <w:jc w:val="center"/>
              <w:rPr>
                <w:b/>
                <w:bCs/>
                <w:color w:val="943634"/>
                <w:sz w:val="24"/>
                <w:szCs w:val="24"/>
                <w:lang w:val="en-US"/>
              </w:rPr>
            </w:pPr>
            <w:r w:rsidRPr="009D1738">
              <w:rPr>
                <w:b/>
                <w:bCs/>
                <w:color w:val="943634"/>
                <w:sz w:val="24"/>
                <w:szCs w:val="24"/>
                <w:lang w:val="en-US"/>
              </w:rPr>
              <w:t>Accesorio</w:t>
            </w:r>
          </w:p>
        </w:tc>
      </w:tr>
      <w:tr w:rsidR="009D1738" w:rsidRPr="009D1738" w:rsidTr="009D1738">
        <w:trPr>
          <w:jc w:val="center"/>
        </w:trPr>
        <w:tc>
          <w:tcPr>
            <w:tcW w:w="8978" w:type="dxa"/>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Administrador</w:t>
            </w:r>
          </w:p>
        </w:tc>
      </w:tr>
      <w:tr w:rsidR="009D1738" w:rsidRPr="009D1738" w:rsidTr="009D1738">
        <w:trPr>
          <w:jc w:val="center"/>
        </w:trPr>
        <w:tc>
          <w:tcPr>
            <w:tcW w:w="8978" w:type="dxa"/>
            <w:tcBorders>
              <w:left w:val="nil"/>
              <w:right w:val="nil"/>
            </w:tcBorders>
            <w:shd w:val="clear" w:color="auto" w:fill="EFD3D2"/>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Asistencia</w:t>
            </w:r>
          </w:p>
        </w:tc>
      </w:tr>
      <w:tr w:rsidR="009D1738" w:rsidRPr="009D1738" w:rsidTr="009D1738">
        <w:trPr>
          <w:jc w:val="center"/>
        </w:trPr>
        <w:tc>
          <w:tcPr>
            <w:tcW w:w="8978" w:type="dxa"/>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Atributohardware</w:t>
            </w:r>
          </w:p>
        </w:tc>
      </w:tr>
      <w:tr w:rsidR="009D1738" w:rsidRPr="009D1738" w:rsidTr="009D1738">
        <w:trPr>
          <w:jc w:val="center"/>
        </w:trPr>
        <w:tc>
          <w:tcPr>
            <w:tcW w:w="8978" w:type="dxa"/>
            <w:tcBorders>
              <w:left w:val="nil"/>
              <w:right w:val="nil"/>
            </w:tcBorders>
            <w:shd w:val="clear" w:color="auto" w:fill="EFD3D2"/>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Autorizacion</w:t>
            </w:r>
          </w:p>
        </w:tc>
      </w:tr>
      <w:tr w:rsidR="009D1738" w:rsidRPr="009D1738" w:rsidTr="009D1738">
        <w:trPr>
          <w:jc w:val="center"/>
        </w:trPr>
        <w:tc>
          <w:tcPr>
            <w:tcW w:w="8978" w:type="dxa"/>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Bitacoracambiosusuario</w:t>
            </w:r>
          </w:p>
        </w:tc>
      </w:tr>
      <w:tr w:rsidR="009D1738" w:rsidRPr="009D1738" w:rsidTr="009D1738">
        <w:trPr>
          <w:jc w:val="center"/>
        </w:trPr>
        <w:tc>
          <w:tcPr>
            <w:tcW w:w="8978" w:type="dxa"/>
            <w:tcBorders>
              <w:left w:val="nil"/>
              <w:right w:val="nil"/>
            </w:tcBorders>
            <w:shd w:val="clear" w:color="auto" w:fill="EFD3D2"/>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Bitacoraestados</w:t>
            </w:r>
          </w:p>
        </w:tc>
      </w:tr>
      <w:tr w:rsidR="009D1738" w:rsidRPr="009D1738" w:rsidTr="009D1738">
        <w:trPr>
          <w:jc w:val="center"/>
        </w:trPr>
        <w:tc>
          <w:tcPr>
            <w:tcW w:w="8978" w:type="dxa"/>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Carrera</w:t>
            </w:r>
          </w:p>
        </w:tc>
      </w:tr>
      <w:tr w:rsidR="00D17760" w:rsidRPr="009D1738" w:rsidTr="00D17760">
        <w:trPr>
          <w:jc w:val="center"/>
        </w:trPr>
        <w:tc>
          <w:tcPr>
            <w:tcW w:w="8978" w:type="dxa"/>
            <w:shd w:val="clear" w:color="auto" w:fill="F2DBDB"/>
          </w:tcPr>
          <w:p w:rsidR="00D17760" w:rsidRPr="009D1738" w:rsidRDefault="00D17760" w:rsidP="00D17760">
            <w:pPr>
              <w:pStyle w:val="Sinespaciado"/>
              <w:tabs>
                <w:tab w:val="left" w:pos="720"/>
              </w:tabs>
              <w:suppressAutoHyphens/>
              <w:jc w:val="center"/>
              <w:rPr>
                <w:b/>
                <w:bCs/>
                <w:color w:val="943634"/>
                <w:sz w:val="24"/>
                <w:szCs w:val="24"/>
              </w:rPr>
            </w:pPr>
            <w:r>
              <w:rPr>
                <w:b/>
                <w:bCs/>
                <w:color w:val="943634"/>
                <w:sz w:val="24"/>
                <w:szCs w:val="24"/>
              </w:rPr>
              <w:t>Cicloanyio</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Clase</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Clasificacion</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Comentarios</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Curso</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Docente</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Entrada</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Equipo</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Equiposimple</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Estadocurso</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Estadoequipo</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Estadoreserva</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Estudiante</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Existencia</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Facultad</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Horario</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Inscripcion</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Instalacion</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Instructor</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Mantenimiento</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Marca</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Materia</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Pieza</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Reserva</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Rol</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Software</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Solicitud</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Tag</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TagEntrada</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Tecnico</w:t>
            </w:r>
          </w:p>
        </w:tc>
      </w:tr>
      <w:tr w:rsidR="009D1738" w:rsidRPr="009D1738" w:rsidTr="00D17760">
        <w:trPr>
          <w:jc w:val="center"/>
        </w:trPr>
        <w:tc>
          <w:tcPr>
            <w:tcW w:w="8978" w:type="dxa"/>
            <w:shd w:val="clear" w:color="auto" w:fill="F2DBDB"/>
          </w:tcPr>
          <w:p w:rsidR="009D1738" w:rsidRPr="009D1738" w:rsidRDefault="009D1738" w:rsidP="009D1738">
            <w:pPr>
              <w:pStyle w:val="Sinespaciado"/>
              <w:tabs>
                <w:tab w:val="left" w:pos="720"/>
              </w:tabs>
              <w:suppressAutoHyphens/>
              <w:jc w:val="center"/>
              <w:rPr>
                <w:b/>
                <w:bCs/>
                <w:color w:val="943634"/>
                <w:sz w:val="24"/>
                <w:szCs w:val="24"/>
              </w:rPr>
            </w:pPr>
            <w:r w:rsidRPr="009D1738">
              <w:rPr>
                <w:b/>
                <w:bCs/>
                <w:color w:val="943634"/>
                <w:sz w:val="24"/>
                <w:szCs w:val="24"/>
              </w:rPr>
              <w:t>Ubicación</w:t>
            </w:r>
          </w:p>
        </w:tc>
      </w:tr>
      <w:tr w:rsidR="009D1738" w:rsidRPr="009D1738" w:rsidTr="00D17760">
        <w:trPr>
          <w:jc w:val="center"/>
        </w:trPr>
        <w:tc>
          <w:tcPr>
            <w:tcW w:w="8978" w:type="dxa"/>
            <w:tcBorders>
              <w:left w:val="nil"/>
              <w:right w:val="nil"/>
            </w:tcBorders>
            <w:shd w:val="clear" w:color="auto" w:fill="FFFFFF"/>
          </w:tcPr>
          <w:p w:rsidR="009D1738" w:rsidRPr="009D1738" w:rsidRDefault="009D1738" w:rsidP="009D1738">
            <w:pPr>
              <w:pStyle w:val="Sinespaciado"/>
              <w:tabs>
                <w:tab w:val="left" w:pos="720"/>
              </w:tabs>
              <w:suppressAutoHyphens/>
              <w:jc w:val="center"/>
              <w:rPr>
                <w:b/>
                <w:bCs/>
                <w:color w:val="943634"/>
                <w:sz w:val="24"/>
                <w:szCs w:val="24"/>
                <w:lang w:val="en-US"/>
              </w:rPr>
            </w:pPr>
            <w:r w:rsidRPr="009D1738">
              <w:rPr>
                <w:b/>
                <w:bCs/>
                <w:color w:val="943634"/>
                <w:sz w:val="24"/>
                <w:szCs w:val="24"/>
                <w:lang w:val="en-US"/>
              </w:rPr>
              <w:t>Usuario</w:t>
            </w:r>
          </w:p>
        </w:tc>
      </w:tr>
    </w:tbl>
    <w:p w:rsidR="009D1738" w:rsidRPr="00D15DFD" w:rsidRDefault="009D1738" w:rsidP="009D1738">
      <w:pPr>
        <w:pStyle w:val="Sinespaciado"/>
        <w:tabs>
          <w:tab w:val="left" w:pos="720"/>
        </w:tabs>
        <w:suppressAutoHyphens/>
        <w:jc w:val="center"/>
        <w:rPr>
          <w:b/>
          <w:sz w:val="20"/>
          <w:szCs w:val="20"/>
        </w:rPr>
      </w:pPr>
      <w:r w:rsidRPr="00D15DFD">
        <w:rPr>
          <w:sz w:val="20"/>
          <w:szCs w:val="20"/>
        </w:rPr>
        <w:t>Tabla</w:t>
      </w:r>
      <w:r w:rsidR="00D664CA">
        <w:rPr>
          <w:sz w:val="20"/>
          <w:szCs w:val="20"/>
        </w:rPr>
        <w:t xml:space="preserve"> 4.1</w:t>
      </w:r>
      <w:r w:rsidRPr="00D15DFD">
        <w:rPr>
          <w:sz w:val="20"/>
          <w:szCs w:val="20"/>
        </w:rPr>
        <w:t>: Tabla de Clases de JHard</w:t>
      </w:r>
    </w:p>
    <w:p w:rsidR="009D1738" w:rsidRPr="009D1738" w:rsidRDefault="009D1738" w:rsidP="00233E78">
      <w:pPr>
        <w:pStyle w:val="Ttulo2"/>
      </w:pPr>
      <w:bookmarkStart w:id="29" w:name="_Toc238897821"/>
      <w:r w:rsidRPr="009D1738">
        <w:lastRenderedPageBreak/>
        <w:t>Diseño de la  Capa de Negocios</w:t>
      </w:r>
      <w:bookmarkEnd w:id="29"/>
      <w:r w:rsidRPr="009D1738">
        <w:t xml:space="preserve"> </w:t>
      </w:r>
    </w:p>
    <w:p w:rsidR="009D1738" w:rsidRPr="009D1738" w:rsidRDefault="009D1738" w:rsidP="009D1738">
      <w:pPr>
        <w:pStyle w:val="Sinespaciado"/>
        <w:tabs>
          <w:tab w:val="left" w:pos="720"/>
        </w:tabs>
        <w:suppressAutoHyphens/>
        <w:spacing w:line="360" w:lineRule="auto"/>
        <w:rPr>
          <w:sz w:val="24"/>
          <w:szCs w:val="24"/>
        </w:rPr>
      </w:pPr>
    </w:p>
    <w:p w:rsidR="009D1738" w:rsidRPr="009D1738" w:rsidRDefault="009D1738" w:rsidP="00233E78">
      <w:pPr>
        <w:spacing w:before="96" w:after="120" w:line="360" w:lineRule="auto"/>
        <w:jc w:val="both"/>
        <w:rPr>
          <w:rFonts w:eastAsia="Times New Roman"/>
          <w:sz w:val="24"/>
          <w:szCs w:val="24"/>
          <w:lang w:eastAsia="es-ES"/>
        </w:rPr>
      </w:pPr>
      <w:r w:rsidRPr="009D1738">
        <w:rPr>
          <w:rFonts w:eastAsia="Times New Roman"/>
          <w:b/>
          <w:bCs/>
          <w:sz w:val="24"/>
          <w:szCs w:val="24"/>
          <w:lang w:eastAsia="es-ES"/>
        </w:rPr>
        <w:t>JavaServer Faces</w:t>
      </w:r>
      <w:r w:rsidRPr="009D1738">
        <w:rPr>
          <w:rFonts w:eastAsia="Times New Roman"/>
          <w:sz w:val="24"/>
          <w:szCs w:val="24"/>
          <w:lang w:eastAsia="es-ES"/>
        </w:rPr>
        <w:t> (</w:t>
      </w:r>
      <w:r w:rsidRPr="009D1738">
        <w:rPr>
          <w:rFonts w:eastAsia="Times New Roman"/>
          <w:bCs/>
          <w:sz w:val="24"/>
          <w:szCs w:val="24"/>
          <w:lang w:eastAsia="es-ES"/>
        </w:rPr>
        <w:t>JSF</w:t>
      </w:r>
      <w:r w:rsidRPr="009D1738">
        <w:rPr>
          <w:rFonts w:eastAsia="Times New Roman"/>
          <w:sz w:val="24"/>
          <w:szCs w:val="24"/>
          <w:lang w:eastAsia="es-ES"/>
        </w:rPr>
        <w:t xml:space="preserve"> por sus siglas en inglés) es una tecnología para aplicaciones Java basadas en web que simplifica el desarrollo de interfaces de usuario en aplicaciones Java EE. </w:t>
      </w:r>
      <w:r w:rsidRPr="009D1738">
        <w:rPr>
          <w:rFonts w:eastAsia="Times New Roman"/>
          <w:b/>
          <w:bCs/>
          <w:sz w:val="24"/>
          <w:szCs w:val="24"/>
          <w:lang w:eastAsia="es-ES"/>
        </w:rPr>
        <w:t>JSF</w:t>
      </w:r>
      <w:r w:rsidRPr="009D1738">
        <w:rPr>
          <w:rFonts w:eastAsia="Times New Roman"/>
          <w:sz w:val="24"/>
          <w:szCs w:val="24"/>
          <w:lang w:eastAsia="es-ES"/>
        </w:rPr>
        <w:t> usa </w:t>
      </w:r>
      <w:hyperlink r:id="rId52" w:tooltip="Java Server Pages" w:history="1">
        <w:r w:rsidRPr="009D1738">
          <w:rPr>
            <w:rFonts w:eastAsia="Times New Roman"/>
            <w:sz w:val="24"/>
            <w:szCs w:val="24"/>
            <w:lang w:eastAsia="es-ES"/>
          </w:rPr>
          <w:t>JavaServer Pages (JSP)</w:t>
        </w:r>
      </w:hyperlink>
      <w:r w:rsidRPr="009D1738">
        <w:rPr>
          <w:rFonts w:eastAsia="Times New Roman"/>
          <w:sz w:val="24"/>
          <w:szCs w:val="24"/>
          <w:lang w:eastAsia="es-ES"/>
        </w:rPr>
        <w:t> como la tecnología que permite hacer el despliegue de las páginas, pero también se puede acomodar a otras tecnologías como </w:t>
      </w:r>
      <w:r w:rsidR="008202B9">
        <w:rPr>
          <w:rFonts w:eastAsia="Times New Roman"/>
          <w:sz w:val="24"/>
          <w:szCs w:val="24"/>
          <w:lang w:eastAsia="es-ES"/>
        </w:rPr>
        <w:t xml:space="preserve"> XUL</w:t>
      </w:r>
      <w:r w:rsidR="008202B9">
        <w:rPr>
          <w:rStyle w:val="Refdenotaalpie"/>
          <w:rFonts w:eastAsia="Times New Roman"/>
          <w:sz w:val="24"/>
          <w:szCs w:val="24"/>
          <w:lang w:eastAsia="es-ES"/>
        </w:rPr>
        <w:footnoteReference w:id="21"/>
      </w:r>
      <w:r w:rsidRPr="009D1738">
        <w:rPr>
          <w:rFonts w:eastAsia="Times New Roman"/>
          <w:sz w:val="24"/>
          <w:szCs w:val="24"/>
          <w:lang w:eastAsia="es-ES"/>
        </w:rPr>
        <w:t>.</w:t>
      </w:r>
    </w:p>
    <w:p w:rsidR="009D1738" w:rsidRPr="009D1738" w:rsidRDefault="009D1738" w:rsidP="00233E78">
      <w:pPr>
        <w:spacing w:before="96" w:after="120" w:line="360" w:lineRule="auto"/>
        <w:jc w:val="both"/>
        <w:rPr>
          <w:rFonts w:eastAsia="Times New Roman"/>
          <w:sz w:val="24"/>
          <w:szCs w:val="24"/>
          <w:lang w:eastAsia="es-ES"/>
        </w:rPr>
      </w:pPr>
      <w:r w:rsidRPr="009D1738">
        <w:rPr>
          <w:rFonts w:eastAsia="Times New Roman"/>
          <w:sz w:val="24"/>
          <w:szCs w:val="24"/>
          <w:lang w:eastAsia="es-ES"/>
        </w:rPr>
        <w:t>JSF incluye:</w:t>
      </w:r>
    </w:p>
    <w:p w:rsidR="009D1738" w:rsidRPr="009D1738" w:rsidRDefault="009D1738" w:rsidP="00FD489E">
      <w:pPr>
        <w:numPr>
          <w:ilvl w:val="0"/>
          <w:numId w:val="28"/>
        </w:numPr>
        <w:suppressAutoHyphens w:val="0"/>
        <w:spacing w:before="100" w:beforeAutospacing="1" w:after="24" w:line="360" w:lineRule="auto"/>
        <w:ind w:left="360"/>
        <w:jc w:val="both"/>
        <w:rPr>
          <w:rFonts w:eastAsia="Times New Roman"/>
          <w:sz w:val="24"/>
          <w:szCs w:val="24"/>
          <w:lang w:eastAsia="es-ES"/>
        </w:rPr>
      </w:pPr>
      <w:r w:rsidRPr="009D1738">
        <w:rPr>
          <w:rFonts w:eastAsia="Times New Roman"/>
          <w:sz w:val="24"/>
          <w:szCs w:val="24"/>
          <w:lang w:eastAsia="es-ES"/>
        </w:rPr>
        <w:t>Un conjunto de </w:t>
      </w:r>
      <w:hyperlink r:id="rId53" w:tooltip="Interfaz de programación de aplicaciones" w:history="1">
        <w:r w:rsidRPr="009D1738">
          <w:rPr>
            <w:rFonts w:eastAsia="Times New Roman"/>
            <w:sz w:val="24"/>
            <w:szCs w:val="24"/>
            <w:lang w:eastAsia="es-ES"/>
          </w:rPr>
          <w:t>APIs</w:t>
        </w:r>
      </w:hyperlink>
      <w:r w:rsidRPr="009D1738">
        <w:rPr>
          <w:rFonts w:eastAsia="Times New Roman"/>
          <w:sz w:val="24"/>
          <w:szCs w:val="24"/>
          <w:lang w:eastAsia="es-ES"/>
        </w:rPr>
        <w:t> para representar componentes de una interfaz de usuario y administrar su estado, manejar eventos, validar entrada, definir un esquema de navegación de las páginas y dar soporte para internacionalización y accesibilidad.</w:t>
      </w:r>
    </w:p>
    <w:p w:rsidR="009D1738" w:rsidRPr="009D1738" w:rsidRDefault="009D1738" w:rsidP="00FD489E">
      <w:pPr>
        <w:numPr>
          <w:ilvl w:val="0"/>
          <w:numId w:val="28"/>
        </w:numPr>
        <w:suppressAutoHyphens w:val="0"/>
        <w:spacing w:before="100" w:beforeAutospacing="1" w:after="24" w:line="360" w:lineRule="auto"/>
        <w:ind w:left="360"/>
        <w:jc w:val="both"/>
        <w:rPr>
          <w:rFonts w:eastAsia="Times New Roman"/>
          <w:sz w:val="24"/>
          <w:szCs w:val="24"/>
          <w:lang w:eastAsia="es-ES"/>
        </w:rPr>
      </w:pPr>
      <w:r w:rsidRPr="009D1738">
        <w:rPr>
          <w:rFonts w:eastAsia="Times New Roman"/>
          <w:sz w:val="24"/>
          <w:szCs w:val="24"/>
          <w:lang w:eastAsia="es-ES"/>
        </w:rPr>
        <w:t>Un conjunto por defecto de componentes para la interfaz de usuario.</w:t>
      </w:r>
    </w:p>
    <w:p w:rsidR="009D1738" w:rsidRPr="009D1738" w:rsidRDefault="009D1738" w:rsidP="00FD489E">
      <w:pPr>
        <w:numPr>
          <w:ilvl w:val="0"/>
          <w:numId w:val="28"/>
        </w:numPr>
        <w:suppressAutoHyphens w:val="0"/>
        <w:spacing w:before="100" w:beforeAutospacing="1" w:after="24" w:line="360" w:lineRule="auto"/>
        <w:ind w:left="360"/>
        <w:jc w:val="both"/>
        <w:rPr>
          <w:rFonts w:eastAsia="Times New Roman"/>
          <w:sz w:val="24"/>
          <w:szCs w:val="24"/>
          <w:lang w:eastAsia="es-ES"/>
        </w:rPr>
      </w:pPr>
      <w:r w:rsidRPr="009D1738">
        <w:rPr>
          <w:rFonts w:eastAsia="Times New Roman"/>
          <w:sz w:val="24"/>
          <w:szCs w:val="24"/>
          <w:lang w:eastAsia="es-ES"/>
        </w:rPr>
        <w:t>Dos librerías de etiquetas personalizadas para JavaServer Pages que permiten expresar una interfaz JavaServer Faces dentro de una página JSP.</w:t>
      </w:r>
    </w:p>
    <w:p w:rsidR="009D1738" w:rsidRPr="009D1738" w:rsidRDefault="009D1738" w:rsidP="00FD489E">
      <w:pPr>
        <w:numPr>
          <w:ilvl w:val="0"/>
          <w:numId w:val="28"/>
        </w:numPr>
        <w:suppressAutoHyphens w:val="0"/>
        <w:spacing w:before="100" w:beforeAutospacing="1" w:after="24" w:line="360" w:lineRule="auto"/>
        <w:ind w:left="360"/>
        <w:jc w:val="both"/>
        <w:rPr>
          <w:rFonts w:eastAsia="Times New Roman"/>
          <w:sz w:val="24"/>
          <w:szCs w:val="24"/>
          <w:lang w:eastAsia="es-ES"/>
        </w:rPr>
      </w:pPr>
      <w:r w:rsidRPr="009D1738">
        <w:rPr>
          <w:rFonts w:eastAsia="Times New Roman"/>
          <w:sz w:val="24"/>
          <w:szCs w:val="24"/>
          <w:lang w:eastAsia="es-ES"/>
        </w:rPr>
        <w:t>Un modelo de eventos en el lado del servidor.</w:t>
      </w:r>
    </w:p>
    <w:p w:rsidR="009D1738" w:rsidRPr="009D1738" w:rsidRDefault="009D1738" w:rsidP="00FD489E">
      <w:pPr>
        <w:numPr>
          <w:ilvl w:val="0"/>
          <w:numId w:val="28"/>
        </w:numPr>
        <w:suppressAutoHyphens w:val="0"/>
        <w:spacing w:before="100" w:beforeAutospacing="1" w:after="24" w:line="360" w:lineRule="auto"/>
        <w:ind w:left="360"/>
        <w:jc w:val="both"/>
        <w:rPr>
          <w:rFonts w:eastAsia="Times New Roman"/>
          <w:sz w:val="24"/>
          <w:szCs w:val="24"/>
          <w:lang w:eastAsia="es-ES"/>
        </w:rPr>
      </w:pPr>
      <w:r w:rsidRPr="009D1738">
        <w:rPr>
          <w:rFonts w:eastAsia="Times New Roman"/>
          <w:sz w:val="24"/>
          <w:szCs w:val="24"/>
          <w:lang w:eastAsia="es-ES"/>
        </w:rPr>
        <w:t>Administración de estados.</w:t>
      </w:r>
    </w:p>
    <w:p w:rsidR="009D1738" w:rsidRPr="009D1738" w:rsidRDefault="009D1738" w:rsidP="00FD489E">
      <w:pPr>
        <w:numPr>
          <w:ilvl w:val="0"/>
          <w:numId w:val="28"/>
        </w:numPr>
        <w:suppressAutoHyphens w:val="0"/>
        <w:spacing w:before="100" w:beforeAutospacing="1" w:after="24" w:line="360" w:lineRule="auto"/>
        <w:ind w:left="360"/>
        <w:jc w:val="both"/>
        <w:rPr>
          <w:rFonts w:eastAsia="Times New Roman"/>
          <w:sz w:val="24"/>
          <w:szCs w:val="24"/>
          <w:lang w:eastAsia="es-ES"/>
        </w:rPr>
      </w:pPr>
      <w:hyperlink r:id="rId54" w:tooltip="JavaBeans" w:history="1">
        <w:r w:rsidRPr="009D1738">
          <w:rPr>
            <w:rFonts w:eastAsia="Times New Roman"/>
            <w:sz w:val="24"/>
            <w:szCs w:val="24"/>
            <w:lang w:eastAsia="es-ES"/>
          </w:rPr>
          <w:t>Beans</w:t>
        </w:r>
      </w:hyperlink>
      <w:r w:rsidRPr="009D1738">
        <w:rPr>
          <w:rFonts w:eastAsia="Times New Roman"/>
          <w:sz w:val="24"/>
          <w:szCs w:val="24"/>
          <w:lang w:eastAsia="es-ES"/>
        </w:rPr>
        <w:t> administrados.</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 xml:space="preserve">Basándonos en la estructura de JSF, la capa de negocios está escrita en </w:t>
      </w:r>
      <w:r w:rsidRPr="009D1738">
        <w:rPr>
          <w:i/>
          <w:sz w:val="24"/>
          <w:szCs w:val="24"/>
        </w:rPr>
        <w:t xml:space="preserve">Managed Beans, </w:t>
      </w:r>
      <w:r w:rsidRPr="009D1738">
        <w:rPr>
          <w:sz w:val="24"/>
          <w:szCs w:val="24"/>
        </w:rPr>
        <w:t xml:space="preserve">de </w:t>
      </w:r>
      <w:r w:rsidRPr="009D1738">
        <w:rPr>
          <w:i/>
          <w:sz w:val="24"/>
          <w:szCs w:val="24"/>
        </w:rPr>
        <w:t>sesión</w:t>
      </w:r>
      <w:r w:rsidRPr="009D1738">
        <w:rPr>
          <w:sz w:val="24"/>
          <w:szCs w:val="24"/>
        </w:rPr>
        <w:t xml:space="preserve"> (session) o de </w:t>
      </w:r>
      <w:r w:rsidRPr="009D1738">
        <w:rPr>
          <w:i/>
          <w:sz w:val="24"/>
          <w:szCs w:val="24"/>
        </w:rPr>
        <w:t>petición</w:t>
      </w:r>
      <w:r w:rsidRPr="009D1738">
        <w:rPr>
          <w:sz w:val="24"/>
          <w:szCs w:val="24"/>
        </w:rPr>
        <w:t xml:space="preserve"> (request).</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r w:rsidRPr="009D1738">
        <w:rPr>
          <w:sz w:val="24"/>
          <w:szCs w:val="24"/>
        </w:rPr>
        <w:t>JHard está basado en el modelo Vista-Controlador (MVC)</w:t>
      </w:r>
      <w:r w:rsidRPr="009D1738">
        <w:rPr>
          <w:rStyle w:val="Refdenotaalpie"/>
          <w:sz w:val="24"/>
          <w:szCs w:val="24"/>
        </w:rPr>
        <w:footnoteReference w:id="22"/>
      </w:r>
      <w:r w:rsidRPr="009D1738">
        <w:rPr>
          <w:sz w:val="24"/>
          <w:szCs w:val="24"/>
        </w:rPr>
        <w:t xml:space="preserve"> que </w:t>
      </w:r>
      <w:r w:rsidRPr="009D1738">
        <w:rPr>
          <w:rFonts w:cs="TimesNewRoman"/>
          <w:sz w:val="24"/>
          <w:szCs w:val="24"/>
          <w:lang w:eastAsia="es-ES"/>
        </w:rPr>
        <w:t xml:space="preserve">nos permite separar la lógica de control (qué cosas hay que hacer pero no cómo), la lógica del modelo (cuál es la </w:t>
      </w:r>
      <w:r w:rsidRPr="009D1738">
        <w:rPr>
          <w:rFonts w:cs="TimesNewRoman"/>
          <w:sz w:val="24"/>
          <w:szCs w:val="24"/>
          <w:lang w:eastAsia="es-ES"/>
        </w:rPr>
        <w:lastRenderedPageBreak/>
        <w:t>información a mostrar y manipular) y la lógica de presentación (cómo interactuar con el usuario).</w:t>
      </w: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r w:rsidRPr="009D1738">
        <w:rPr>
          <w:rFonts w:cs="TimesNewRoman"/>
          <w:sz w:val="24"/>
          <w:szCs w:val="24"/>
          <w:lang w:eastAsia="es-ES"/>
        </w:rPr>
        <w:t>Utilizando este tipo de patrón es posible conseguir más calidad, un mantenimiento más fácil, etc. La arquitectura del patrón MVC, adaptado al contexto de una aplicación J2EE se muestra en la siguiente figura:</w:t>
      </w:r>
    </w:p>
    <w:p w:rsidR="009D1738" w:rsidRPr="00D15DFD" w:rsidRDefault="009D1738" w:rsidP="00233E78">
      <w:pPr>
        <w:autoSpaceDE w:val="0"/>
        <w:autoSpaceDN w:val="0"/>
        <w:adjustRightInd w:val="0"/>
        <w:spacing w:after="0" w:line="240" w:lineRule="auto"/>
        <w:jc w:val="both"/>
        <w:rPr>
          <w:rFonts w:cs="TimesNewRoman"/>
          <w:sz w:val="20"/>
          <w:szCs w:val="20"/>
          <w:lang w:eastAsia="es-ES"/>
        </w:rPr>
      </w:pPr>
    </w:p>
    <w:p w:rsidR="009D1738" w:rsidRPr="00D15DFD" w:rsidRDefault="00514510" w:rsidP="00233E78">
      <w:pPr>
        <w:pStyle w:val="Sinespaciado"/>
        <w:tabs>
          <w:tab w:val="left" w:pos="720"/>
        </w:tabs>
        <w:suppressAutoHyphens/>
        <w:jc w:val="both"/>
        <w:rPr>
          <w:sz w:val="20"/>
          <w:szCs w:val="20"/>
        </w:rPr>
      </w:pPr>
      <w:r>
        <w:rPr>
          <w:noProof/>
          <w:sz w:val="20"/>
          <w:szCs w:val="20"/>
          <w:lang w:eastAsia="es-ES"/>
        </w:rPr>
        <w:drawing>
          <wp:inline distT="0" distB="0" distL="0" distR="0">
            <wp:extent cx="4943475" cy="2257425"/>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4943475" cy="2257425"/>
                    </a:xfrm>
                    <a:prstGeom prst="rect">
                      <a:avLst/>
                    </a:prstGeom>
                    <a:noFill/>
                    <a:ln w="9525">
                      <a:noFill/>
                      <a:miter lim="800000"/>
                      <a:headEnd/>
                      <a:tailEnd/>
                    </a:ln>
                  </pic:spPr>
                </pic:pic>
              </a:graphicData>
            </a:graphic>
          </wp:inline>
        </w:drawing>
      </w:r>
    </w:p>
    <w:p w:rsidR="009D1738" w:rsidRPr="00D15DFD" w:rsidRDefault="009D1738" w:rsidP="00233E78">
      <w:pPr>
        <w:pStyle w:val="Sinespaciado"/>
        <w:tabs>
          <w:tab w:val="left" w:pos="720"/>
        </w:tabs>
        <w:suppressAutoHyphens/>
        <w:jc w:val="center"/>
        <w:rPr>
          <w:rFonts w:cs="TimesNewRoman"/>
          <w:sz w:val="20"/>
          <w:szCs w:val="20"/>
          <w:lang w:eastAsia="es-ES"/>
        </w:rPr>
      </w:pPr>
      <w:r w:rsidRPr="00D15DFD">
        <w:rPr>
          <w:rFonts w:cs="TimesNewRoman"/>
          <w:sz w:val="20"/>
          <w:szCs w:val="20"/>
          <w:lang w:eastAsia="es-ES"/>
        </w:rPr>
        <w:t>Figura</w:t>
      </w:r>
      <w:r w:rsidR="00D664CA">
        <w:rPr>
          <w:rFonts w:cs="TimesNewRoman"/>
          <w:sz w:val="20"/>
          <w:szCs w:val="20"/>
          <w:lang w:eastAsia="es-ES"/>
        </w:rPr>
        <w:t xml:space="preserve"> </w:t>
      </w:r>
      <w:r w:rsidR="00D664CA">
        <w:rPr>
          <w:sz w:val="20"/>
          <w:szCs w:val="20"/>
        </w:rPr>
        <w:t>4.9</w:t>
      </w:r>
      <w:r w:rsidRPr="00D15DFD">
        <w:rPr>
          <w:rFonts w:cs="TimesNewRoman"/>
          <w:sz w:val="20"/>
          <w:szCs w:val="20"/>
          <w:lang w:eastAsia="es-ES"/>
        </w:rPr>
        <w:t>: Arquitectura MVC</w:t>
      </w:r>
    </w:p>
    <w:p w:rsidR="009D1738" w:rsidRPr="00D15DFD" w:rsidRDefault="009D1738" w:rsidP="00233E78">
      <w:pPr>
        <w:autoSpaceDE w:val="0"/>
        <w:autoSpaceDN w:val="0"/>
        <w:adjustRightInd w:val="0"/>
        <w:spacing w:after="0" w:line="240" w:lineRule="auto"/>
        <w:jc w:val="center"/>
        <w:rPr>
          <w:rFonts w:cs="TimesNewRoman"/>
          <w:sz w:val="20"/>
          <w:szCs w:val="20"/>
          <w:lang w:eastAsia="es-ES"/>
        </w:rPr>
      </w:pP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r w:rsidRPr="009D1738">
        <w:rPr>
          <w:rFonts w:cs="TimesNewRoman"/>
          <w:sz w:val="24"/>
          <w:szCs w:val="24"/>
          <w:lang w:eastAsia="es-ES"/>
        </w:rPr>
        <w:t>Además, este modelo de arquitectura presenta otras importantes ventajas:</w:t>
      </w: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r w:rsidRPr="009D1738">
        <w:rPr>
          <w:rFonts w:cs="TimesNewRoman"/>
          <w:sz w:val="24"/>
          <w:szCs w:val="24"/>
          <w:lang w:eastAsia="es-ES"/>
        </w:rPr>
        <w:t>• Hay una clara separación entre los componentes de un programa; lo cual nos permite implementarlos por separado.</w:t>
      </w: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r w:rsidRPr="009D1738">
        <w:rPr>
          <w:rFonts w:cs="TimesNewRoman"/>
          <w:sz w:val="24"/>
          <w:szCs w:val="24"/>
          <w:lang w:eastAsia="es-ES"/>
        </w:rPr>
        <w:t>• Hay una API muy bien definida; cualquiera que use la API, podrá reemplazar el modelo, la vista o el controlador, sin demasiada dificultad.</w:t>
      </w: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r w:rsidRPr="009D1738">
        <w:rPr>
          <w:rFonts w:cs="TimesNewRoman"/>
          <w:sz w:val="24"/>
          <w:szCs w:val="24"/>
          <w:lang w:eastAsia="es-ES"/>
        </w:rPr>
        <w:t>• La conexión entre el modelo y sus vistas (ya que puede haber varias) es dinámica: se produce en tiempo de ejecución, no en tiempo de compilación.</w:t>
      </w:r>
    </w:p>
    <w:p w:rsidR="009D1738" w:rsidRPr="009D1738" w:rsidRDefault="009D1738" w:rsidP="00233E78">
      <w:pPr>
        <w:pStyle w:val="Sinespaciado"/>
        <w:tabs>
          <w:tab w:val="left" w:pos="720"/>
        </w:tabs>
        <w:suppressAutoHyphens/>
        <w:spacing w:line="360" w:lineRule="auto"/>
        <w:jc w:val="both"/>
        <w:rPr>
          <w:rFonts w:cs="TimesNewRoman"/>
          <w:sz w:val="24"/>
          <w:szCs w:val="24"/>
          <w:lang w:eastAsia="es-ES"/>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rFonts w:cs="TimesNewRoman"/>
          <w:sz w:val="24"/>
          <w:szCs w:val="24"/>
          <w:lang w:eastAsia="es-ES"/>
        </w:rPr>
        <w:t xml:space="preserve">Java Server Faces (JSF por sus siglas en inglés) se encarga de conectar la vista y el modelo. Una etiqueta JSP (propia de la vista) puede ligarse a un atributo de un </w:t>
      </w:r>
      <w:r w:rsidRPr="009D1738">
        <w:rPr>
          <w:rFonts w:cs="TimesNewRoman"/>
          <w:i/>
          <w:sz w:val="24"/>
          <w:szCs w:val="24"/>
          <w:lang w:eastAsia="es-ES"/>
        </w:rPr>
        <w:t xml:space="preserve">bean </w:t>
      </w:r>
      <w:r w:rsidRPr="009D1738">
        <w:rPr>
          <w:rFonts w:cs="TimesNewRoman"/>
          <w:sz w:val="24"/>
          <w:szCs w:val="24"/>
          <w:lang w:eastAsia="es-ES"/>
        </w:rPr>
        <w:t xml:space="preserve">propio del modelo. De esta manera, JSF establece el vínculo de enlace entre vista y modelo </w:t>
      </w:r>
    </w:p>
    <w:p w:rsidR="009D1738" w:rsidRPr="009D1738" w:rsidRDefault="009D1738" w:rsidP="00233E78">
      <w:pPr>
        <w:pStyle w:val="Sinespaciado"/>
        <w:tabs>
          <w:tab w:val="left" w:pos="720"/>
        </w:tabs>
        <w:suppressAutoHyphens/>
        <w:spacing w:line="360" w:lineRule="auto"/>
        <w:jc w:val="both"/>
        <w:rPr>
          <w:rFonts w:cs="TimesNewRoman"/>
          <w:sz w:val="24"/>
          <w:szCs w:val="24"/>
          <w:lang w:eastAsia="es-ES"/>
        </w:rPr>
      </w:pPr>
    </w:p>
    <w:p w:rsidR="009D1738" w:rsidRDefault="009D1738" w:rsidP="00233E78">
      <w:pPr>
        <w:pStyle w:val="Sinespaciado"/>
        <w:tabs>
          <w:tab w:val="left" w:pos="720"/>
        </w:tabs>
        <w:suppressAutoHyphens/>
        <w:spacing w:line="360" w:lineRule="auto"/>
        <w:jc w:val="both"/>
        <w:rPr>
          <w:rFonts w:cs="TimesNewRoman"/>
          <w:sz w:val="24"/>
          <w:szCs w:val="24"/>
          <w:lang w:eastAsia="es-ES"/>
        </w:rPr>
      </w:pPr>
      <w:r w:rsidRPr="009D1738">
        <w:rPr>
          <w:rFonts w:cs="TimesNewRoman"/>
          <w:sz w:val="24"/>
          <w:szCs w:val="24"/>
          <w:lang w:eastAsia="es-ES"/>
        </w:rPr>
        <w:lastRenderedPageBreak/>
        <w:t xml:space="preserve">Al margen de todo esto, una de las cosas más importantes que permite el uso de este patrón consiste en normalizar y estandarizar el desarrollo de Software, ya que dejamos una vista diseñada y la capa de negocios queda escrita en </w:t>
      </w:r>
      <w:r w:rsidRPr="009D1738">
        <w:rPr>
          <w:rFonts w:cs="TimesNewRoman"/>
          <w:i/>
          <w:sz w:val="24"/>
          <w:szCs w:val="24"/>
          <w:lang w:eastAsia="es-ES"/>
        </w:rPr>
        <w:t>JavaBeans</w:t>
      </w:r>
      <w:r w:rsidRPr="009D1738">
        <w:rPr>
          <w:rFonts w:cs="TimesNewRoman"/>
          <w:sz w:val="24"/>
          <w:szCs w:val="24"/>
          <w:lang w:eastAsia="es-ES"/>
        </w:rPr>
        <w:t>.</w:t>
      </w:r>
    </w:p>
    <w:p w:rsidR="00204193" w:rsidRPr="009D1738" w:rsidRDefault="00204193" w:rsidP="00233E78">
      <w:pPr>
        <w:pStyle w:val="Sinespaciado"/>
        <w:tabs>
          <w:tab w:val="left" w:pos="720"/>
        </w:tabs>
        <w:suppressAutoHyphens/>
        <w:spacing w:line="360" w:lineRule="auto"/>
        <w:jc w:val="both"/>
        <w:rPr>
          <w:rFonts w:cs="TimesNewRoman"/>
          <w:sz w:val="24"/>
          <w:szCs w:val="24"/>
          <w:lang w:eastAsia="es-ES"/>
        </w:rPr>
      </w:pP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r w:rsidRPr="009D1738">
        <w:rPr>
          <w:rFonts w:cs="TimesNewRoman"/>
          <w:sz w:val="24"/>
          <w:szCs w:val="24"/>
          <w:lang w:eastAsia="es-ES"/>
        </w:rPr>
        <w:t xml:space="preserve">Un apartado importante en el diseño JHard como aplicación web es la separación de la presentación y la lógica de negocio. JSF usa </w:t>
      </w:r>
      <w:r w:rsidRPr="009D1738">
        <w:rPr>
          <w:rFonts w:cs="TimesNewRoman,Italic"/>
          <w:i/>
          <w:iCs/>
          <w:sz w:val="24"/>
          <w:szCs w:val="24"/>
          <w:lang w:eastAsia="es-ES"/>
        </w:rPr>
        <w:t xml:space="preserve">beans </w:t>
      </w:r>
      <w:r w:rsidRPr="009D1738">
        <w:rPr>
          <w:rFonts w:cs="TimesNewRoman"/>
          <w:sz w:val="24"/>
          <w:szCs w:val="24"/>
          <w:lang w:eastAsia="es-ES"/>
        </w:rPr>
        <w:t>para lograr esta separación. Las páginas</w:t>
      </w: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r w:rsidRPr="009D1738">
        <w:rPr>
          <w:rFonts w:cs="TimesNewRoman"/>
          <w:sz w:val="24"/>
          <w:szCs w:val="24"/>
          <w:lang w:eastAsia="es-ES"/>
        </w:rPr>
        <w:t xml:space="preserve">JSF se refieren a las propiedades del </w:t>
      </w:r>
      <w:r w:rsidRPr="009D1738">
        <w:rPr>
          <w:rFonts w:cs="TimesNewRoman,Italic"/>
          <w:i/>
          <w:iCs/>
          <w:sz w:val="24"/>
          <w:szCs w:val="24"/>
          <w:lang w:eastAsia="es-ES"/>
        </w:rPr>
        <w:t>bean</w:t>
      </w:r>
      <w:r w:rsidRPr="009D1738">
        <w:rPr>
          <w:rFonts w:cs="TimesNewRoman"/>
          <w:sz w:val="24"/>
          <w:szCs w:val="24"/>
          <w:lang w:eastAsia="es-ES"/>
        </w:rPr>
        <w:t>, y la lógica de</w:t>
      </w:r>
      <w:r w:rsidR="00204193">
        <w:rPr>
          <w:rFonts w:cs="TimesNewRoman"/>
          <w:sz w:val="24"/>
          <w:szCs w:val="24"/>
          <w:lang w:eastAsia="es-ES"/>
        </w:rPr>
        <w:t>l</w:t>
      </w:r>
      <w:r w:rsidRPr="009D1738">
        <w:rPr>
          <w:rFonts w:cs="TimesNewRoman"/>
          <w:sz w:val="24"/>
          <w:szCs w:val="24"/>
          <w:lang w:eastAsia="es-ES"/>
        </w:rPr>
        <w:t xml:space="preserve"> programa está contenida en el código de implementación del </w:t>
      </w:r>
      <w:r w:rsidRPr="009D1738">
        <w:rPr>
          <w:rFonts w:cs="TimesNewRoman,Italic"/>
          <w:i/>
          <w:iCs/>
          <w:sz w:val="24"/>
          <w:szCs w:val="24"/>
          <w:lang w:eastAsia="es-ES"/>
        </w:rPr>
        <w:t>bean</w:t>
      </w:r>
      <w:r w:rsidRPr="009D1738">
        <w:rPr>
          <w:rFonts w:cs="TimesNewRoman"/>
          <w:sz w:val="24"/>
          <w:szCs w:val="24"/>
          <w:lang w:eastAsia="es-ES"/>
        </w:rPr>
        <w:t>. Los beans son fundamentales para programar JSF. Además, cada una de las acciones ejecutadas por los eventos de las páginas están manejadas por métodos del bean.</w:t>
      </w:r>
    </w:p>
    <w:p w:rsidR="009D1738" w:rsidRPr="009D1738" w:rsidRDefault="009D1738" w:rsidP="00233E78">
      <w:pPr>
        <w:pStyle w:val="NormalWeb"/>
        <w:spacing w:line="360" w:lineRule="auto"/>
        <w:jc w:val="both"/>
        <w:rPr>
          <w:rFonts w:ascii="Calibri" w:hAnsi="Calibri"/>
        </w:rPr>
      </w:pPr>
      <w:r w:rsidRPr="009D1738">
        <w:rPr>
          <w:rFonts w:ascii="Calibri" w:hAnsi="Calibri"/>
        </w:rPr>
        <w:t xml:space="preserve">Los </w:t>
      </w:r>
      <w:r w:rsidRPr="009D1738">
        <w:rPr>
          <w:rFonts w:ascii="Calibri" w:hAnsi="Calibri"/>
          <w:b/>
          <w:bCs/>
        </w:rPr>
        <w:t>JavaBeans</w:t>
      </w:r>
      <w:r w:rsidRPr="009D1738">
        <w:rPr>
          <w:rFonts w:ascii="Calibri" w:hAnsi="Calibri"/>
        </w:rPr>
        <w:t xml:space="preserve"> son un modelo de componentes creado por Sun Microsystems para la construcción de aplicaciones en Java.</w:t>
      </w:r>
    </w:p>
    <w:p w:rsidR="009D1738" w:rsidRPr="009D1738" w:rsidRDefault="009D1738" w:rsidP="00233E78">
      <w:pPr>
        <w:pStyle w:val="NormalWeb"/>
        <w:spacing w:line="360" w:lineRule="auto"/>
        <w:jc w:val="both"/>
        <w:rPr>
          <w:rFonts w:ascii="Calibri" w:hAnsi="Calibri"/>
        </w:rPr>
      </w:pPr>
      <w:r w:rsidRPr="009D1738">
        <w:rPr>
          <w:rFonts w:ascii="Calibri" w:hAnsi="Calibri"/>
        </w:rPr>
        <w:t>Se usan para encapsular varios objetos en un único objeto (conocido también en el ámbito del desarrollo como “la vaina”), para hacer uso de un sólo objeto en lugar de varios más simples.</w:t>
      </w:r>
    </w:p>
    <w:p w:rsidR="009D1738" w:rsidRPr="009D1738" w:rsidRDefault="009D1738" w:rsidP="00233E78">
      <w:pPr>
        <w:pStyle w:val="NormalWeb"/>
        <w:spacing w:line="360" w:lineRule="auto"/>
        <w:jc w:val="both"/>
        <w:rPr>
          <w:rFonts w:ascii="Calibri" w:hAnsi="Calibri"/>
        </w:rPr>
      </w:pPr>
      <w:r w:rsidRPr="009D1738">
        <w:rPr>
          <w:rFonts w:ascii="Calibri" w:hAnsi="Calibri"/>
        </w:rPr>
        <w:t xml:space="preserve">La especificación oficial de JavaBeans de Sun Microsystems los define como </w:t>
      </w:r>
      <w:r w:rsidRPr="009D1738">
        <w:rPr>
          <w:rFonts w:ascii="Calibri" w:hAnsi="Calibri"/>
          <w:i/>
        </w:rPr>
        <w:t>"componentes de software reutilizables que se puedan manipular visualmente en una herramienta de construcción"</w:t>
      </w:r>
      <w:r w:rsidRPr="009D1738">
        <w:rPr>
          <w:rStyle w:val="Refdenotaalpie"/>
          <w:rFonts w:ascii="Calibri" w:hAnsi="Calibri"/>
          <w:i/>
        </w:rPr>
        <w:footnoteReference w:id="23"/>
      </w:r>
      <w:r w:rsidRPr="009D1738">
        <w:rPr>
          <w:rFonts w:ascii="Calibri" w:hAnsi="Calibri"/>
        </w:rPr>
        <w:t>.</w:t>
      </w: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Sun da otras convenciones con respecto a los JavaBeans, entre las cuales están:</w:t>
      </w:r>
    </w:p>
    <w:p w:rsidR="009D1738" w:rsidRPr="009D1738" w:rsidRDefault="009D1738" w:rsidP="00FD489E">
      <w:pPr>
        <w:numPr>
          <w:ilvl w:val="0"/>
          <w:numId w:val="17"/>
        </w:numPr>
        <w:suppressAutoHyphens w:val="0"/>
        <w:spacing w:before="100" w:beforeAutospacing="1" w:after="100" w:afterAutospacing="1" w:line="360" w:lineRule="auto"/>
        <w:jc w:val="both"/>
        <w:rPr>
          <w:rFonts w:eastAsia="Times New Roman"/>
          <w:sz w:val="24"/>
          <w:szCs w:val="24"/>
          <w:lang w:eastAsia="es-ES"/>
        </w:rPr>
      </w:pPr>
      <w:r w:rsidRPr="009D1738">
        <w:rPr>
          <w:rFonts w:eastAsia="Times New Roman"/>
          <w:sz w:val="24"/>
          <w:szCs w:val="24"/>
          <w:lang w:eastAsia="es-ES"/>
        </w:rPr>
        <w:t>Debe tener un constructor sin argumentos.</w:t>
      </w:r>
    </w:p>
    <w:p w:rsidR="009D1738" w:rsidRPr="009D1738" w:rsidRDefault="009D1738" w:rsidP="00FD489E">
      <w:pPr>
        <w:numPr>
          <w:ilvl w:val="0"/>
          <w:numId w:val="17"/>
        </w:numPr>
        <w:suppressAutoHyphens w:val="0"/>
        <w:spacing w:before="100" w:beforeAutospacing="1" w:after="100" w:afterAutospacing="1" w:line="360" w:lineRule="auto"/>
        <w:jc w:val="both"/>
        <w:rPr>
          <w:rFonts w:eastAsia="Times New Roman"/>
          <w:sz w:val="24"/>
          <w:szCs w:val="24"/>
          <w:lang w:eastAsia="es-ES"/>
        </w:rPr>
      </w:pPr>
      <w:r w:rsidRPr="009D1738">
        <w:rPr>
          <w:rFonts w:eastAsia="Times New Roman"/>
          <w:sz w:val="24"/>
          <w:szCs w:val="24"/>
          <w:lang w:eastAsia="es-ES"/>
        </w:rPr>
        <w:t>Sus propiedades deben ser accesibles mediante métodos get y set que siguen una convención de nomenclatura estándar.</w:t>
      </w:r>
    </w:p>
    <w:p w:rsidR="009D1738" w:rsidRPr="009D1738" w:rsidRDefault="009D1738" w:rsidP="00FD489E">
      <w:pPr>
        <w:numPr>
          <w:ilvl w:val="0"/>
          <w:numId w:val="17"/>
        </w:numPr>
        <w:suppressAutoHyphens w:val="0"/>
        <w:spacing w:before="100" w:beforeAutospacing="1" w:after="100" w:afterAutospacing="1" w:line="360" w:lineRule="auto"/>
        <w:jc w:val="both"/>
        <w:rPr>
          <w:rFonts w:eastAsia="Times New Roman"/>
          <w:sz w:val="24"/>
          <w:szCs w:val="24"/>
          <w:lang w:eastAsia="es-ES"/>
        </w:rPr>
      </w:pPr>
      <w:r w:rsidRPr="009D1738">
        <w:rPr>
          <w:rFonts w:eastAsia="Times New Roman"/>
          <w:sz w:val="24"/>
          <w:szCs w:val="24"/>
          <w:lang w:eastAsia="es-ES"/>
        </w:rPr>
        <w:t>Debe ser serializable.</w:t>
      </w: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r w:rsidRPr="009D1738">
        <w:rPr>
          <w:rFonts w:cs="TimesNewRoman"/>
          <w:sz w:val="24"/>
          <w:szCs w:val="24"/>
          <w:lang w:eastAsia="es-ES"/>
        </w:rPr>
        <w:lastRenderedPageBreak/>
        <w:t xml:space="preserve">A primera vista, un </w:t>
      </w:r>
      <w:r w:rsidRPr="009D1738">
        <w:rPr>
          <w:rFonts w:cs="TimesNewRoman,Italic"/>
          <w:i/>
          <w:iCs/>
          <w:sz w:val="24"/>
          <w:szCs w:val="24"/>
          <w:lang w:eastAsia="es-ES"/>
        </w:rPr>
        <w:t xml:space="preserve">bean </w:t>
      </w:r>
      <w:r w:rsidRPr="009D1738">
        <w:rPr>
          <w:rFonts w:cs="TimesNewRoman"/>
          <w:sz w:val="24"/>
          <w:szCs w:val="24"/>
          <w:lang w:eastAsia="es-ES"/>
        </w:rPr>
        <w:t xml:space="preserve">parece ser similar a cualquier otro objeto. Sin embargo, los </w:t>
      </w:r>
      <w:r w:rsidRPr="009D1738">
        <w:rPr>
          <w:rFonts w:cs="TimesNewRoman,Italic"/>
          <w:i/>
          <w:iCs/>
          <w:sz w:val="24"/>
          <w:szCs w:val="24"/>
          <w:lang w:eastAsia="es-ES"/>
        </w:rPr>
        <w:t xml:space="preserve">beans </w:t>
      </w:r>
      <w:r w:rsidRPr="009D1738">
        <w:rPr>
          <w:rFonts w:cs="TimesNewRoman"/>
          <w:sz w:val="24"/>
          <w:szCs w:val="24"/>
          <w:lang w:eastAsia="es-ES"/>
        </w:rPr>
        <w:t xml:space="preserve">se manejan de una forma más concreta. Cualquier objeto se crea y se manipula dentro de un programa Java llamando a los constructores e invocando a los métodos. Sin embargo, los </w:t>
      </w:r>
      <w:r w:rsidRPr="009D1738">
        <w:rPr>
          <w:rFonts w:cs="TimesNewRoman,Italic"/>
          <w:i/>
          <w:iCs/>
          <w:sz w:val="24"/>
          <w:szCs w:val="24"/>
          <w:lang w:eastAsia="es-ES"/>
        </w:rPr>
        <w:t xml:space="preserve">beans </w:t>
      </w:r>
      <w:r w:rsidRPr="009D1738">
        <w:rPr>
          <w:rFonts w:cs="TimesNewRoman"/>
          <w:sz w:val="24"/>
          <w:szCs w:val="24"/>
          <w:lang w:eastAsia="es-ES"/>
        </w:rPr>
        <w:t>pueden ser configurados y manipulados sin programar, a través de entornos de trabajo (</w:t>
      </w:r>
      <w:r w:rsidRPr="009D1738">
        <w:rPr>
          <w:rFonts w:cs="TimesNewRoman,Italic"/>
          <w:i/>
          <w:iCs/>
          <w:sz w:val="24"/>
          <w:szCs w:val="24"/>
          <w:lang w:eastAsia="es-ES"/>
        </w:rPr>
        <w:t>frameworks</w:t>
      </w:r>
      <w:r w:rsidRPr="009D1738">
        <w:rPr>
          <w:rFonts w:cs="TimesNewRoman"/>
          <w:sz w:val="24"/>
          <w:szCs w:val="24"/>
          <w:lang w:eastAsia="es-ES"/>
        </w:rPr>
        <w:t>) o entornos de desarrollo integrados (IDE-</w:t>
      </w:r>
      <w:r w:rsidRPr="009D1738">
        <w:rPr>
          <w:rFonts w:cs="TimesNewRoman,Italic"/>
          <w:i/>
          <w:iCs/>
          <w:sz w:val="24"/>
          <w:szCs w:val="24"/>
          <w:lang w:eastAsia="es-ES"/>
        </w:rPr>
        <w:t>Integrated Development</w:t>
      </w:r>
      <w:r w:rsidRPr="009D1738">
        <w:rPr>
          <w:rFonts w:cs="TimesNewRoman"/>
          <w:sz w:val="24"/>
          <w:szCs w:val="24"/>
          <w:lang w:eastAsia="es-ES"/>
        </w:rPr>
        <w:t xml:space="preserve"> </w:t>
      </w:r>
      <w:r w:rsidRPr="009D1738">
        <w:rPr>
          <w:rFonts w:cs="TimesNewRoman,Italic"/>
          <w:i/>
          <w:iCs/>
          <w:sz w:val="24"/>
          <w:szCs w:val="24"/>
          <w:lang w:eastAsia="es-ES"/>
        </w:rPr>
        <w:t>Environment</w:t>
      </w:r>
      <w:r w:rsidRPr="009D1738">
        <w:rPr>
          <w:rFonts w:cs="TimesNewRoman"/>
          <w:sz w:val="24"/>
          <w:szCs w:val="24"/>
          <w:lang w:eastAsia="es-ES"/>
        </w:rPr>
        <w:t>), que los utilizan mediante técnicas de introspección.</w:t>
      </w: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p>
    <w:p w:rsidR="009D1738" w:rsidRPr="009D1738" w:rsidRDefault="009D1738" w:rsidP="00233E78">
      <w:pPr>
        <w:autoSpaceDE w:val="0"/>
        <w:autoSpaceDN w:val="0"/>
        <w:adjustRightInd w:val="0"/>
        <w:spacing w:after="0" w:line="360" w:lineRule="auto"/>
        <w:jc w:val="both"/>
        <w:rPr>
          <w:rFonts w:cs="TimesNewRoman"/>
          <w:sz w:val="24"/>
          <w:szCs w:val="24"/>
          <w:lang w:eastAsia="es-ES"/>
        </w:rPr>
      </w:pPr>
      <w:r w:rsidRPr="009D1738">
        <w:rPr>
          <w:rFonts w:cs="TimesNewRoman"/>
          <w:sz w:val="24"/>
          <w:szCs w:val="24"/>
          <w:lang w:eastAsia="es-ES"/>
        </w:rPr>
        <w:t xml:space="preserve">En el contexto de JavaServer Faces, los </w:t>
      </w:r>
      <w:r w:rsidRPr="009D1738">
        <w:rPr>
          <w:rFonts w:cs="TimesNewRoman,Italic"/>
          <w:i/>
          <w:iCs/>
          <w:sz w:val="24"/>
          <w:szCs w:val="24"/>
          <w:lang w:eastAsia="es-ES"/>
        </w:rPr>
        <w:t xml:space="preserve">beans </w:t>
      </w:r>
      <w:r w:rsidRPr="009D1738">
        <w:rPr>
          <w:rFonts w:cs="TimesNewRoman"/>
          <w:sz w:val="24"/>
          <w:szCs w:val="24"/>
          <w:lang w:eastAsia="es-ES"/>
        </w:rPr>
        <w:t xml:space="preserve">no se utilizan para nada relacionado con la interfaz de usuario: los </w:t>
      </w:r>
      <w:r w:rsidRPr="009D1738">
        <w:rPr>
          <w:rFonts w:cs="TimesNewRoman,Italic"/>
          <w:i/>
          <w:iCs/>
          <w:sz w:val="24"/>
          <w:szCs w:val="24"/>
          <w:lang w:eastAsia="es-ES"/>
        </w:rPr>
        <w:t xml:space="preserve">beans </w:t>
      </w:r>
      <w:r w:rsidRPr="009D1738">
        <w:rPr>
          <w:rFonts w:cs="TimesNewRoman"/>
          <w:sz w:val="24"/>
          <w:szCs w:val="24"/>
          <w:lang w:eastAsia="es-ES"/>
        </w:rPr>
        <w:t>se utilizan cuando se necesita conectar las clases Java con páginas web o archivos de configuración.</w:t>
      </w:r>
    </w:p>
    <w:p w:rsidR="009D1738" w:rsidRPr="009D1738" w:rsidRDefault="009D1738" w:rsidP="00233E78">
      <w:pPr>
        <w:pStyle w:val="Sinespaciado"/>
        <w:tabs>
          <w:tab w:val="left" w:pos="720"/>
        </w:tabs>
        <w:suppressAutoHyphens/>
        <w:spacing w:line="360" w:lineRule="auto"/>
        <w:jc w:val="both"/>
        <w:rPr>
          <w:sz w:val="24"/>
          <w:szCs w:val="24"/>
        </w:rPr>
      </w:pPr>
    </w:p>
    <w:p w:rsidR="009D1738" w:rsidRPr="009D1738" w:rsidRDefault="009D1738" w:rsidP="00233E78">
      <w:pPr>
        <w:pStyle w:val="Sinespaciado"/>
        <w:tabs>
          <w:tab w:val="left" w:pos="720"/>
        </w:tabs>
        <w:suppressAutoHyphens/>
        <w:spacing w:line="360" w:lineRule="auto"/>
        <w:jc w:val="both"/>
        <w:rPr>
          <w:sz w:val="24"/>
          <w:szCs w:val="24"/>
        </w:rPr>
      </w:pPr>
      <w:r w:rsidRPr="009D1738">
        <w:rPr>
          <w:sz w:val="24"/>
          <w:szCs w:val="24"/>
        </w:rPr>
        <w:t>Cada uno de los módulos de JHard posee su propio Bean con operaciones de CRUD y otras básicas de negocio para el funcionamiento óptimo de cada módulo. Los beans (denominados por los desarrolladores de JHard como BeanBase) son los siguientes:</w:t>
      </w:r>
    </w:p>
    <w:p w:rsidR="009D1738" w:rsidRPr="00D15DFD" w:rsidRDefault="009D1738" w:rsidP="009D1738">
      <w:pPr>
        <w:pStyle w:val="Sinespaciado"/>
        <w:tabs>
          <w:tab w:val="left" w:pos="720"/>
        </w:tabs>
        <w:suppressAutoHyphens/>
        <w:rPr>
          <w:sz w:val="20"/>
          <w:szCs w:val="20"/>
        </w:rPr>
      </w:pPr>
    </w:p>
    <w:tbl>
      <w:tblPr>
        <w:tblW w:w="0" w:type="auto"/>
        <w:tblBorders>
          <w:top w:val="single" w:sz="8" w:space="0" w:color="C0504D"/>
          <w:bottom w:val="single" w:sz="8" w:space="0" w:color="C0504D"/>
        </w:tblBorders>
        <w:tblLook w:val="04A0"/>
      </w:tblPr>
      <w:tblGrid>
        <w:gridCol w:w="4489"/>
        <w:gridCol w:w="4489"/>
      </w:tblGrid>
      <w:tr w:rsidR="009D1738" w:rsidRPr="00A674FA" w:rsidTr="009D1738">
        <w:tc>
          <w:tcPr>
            <w:tcW w:w="4489" w:type="dxa"/>
            <w:tcBorders>
              <w:top w:val="single" w:sz="8" w:space="0" w:color="C0504D"/>
              <w:left w:val="nil"/>
              <w:bottom w:val="single" w:sz="8" w:space="0" w:color="C0504D"/>
              <w:right w:val="nil"/>
            </w:tcBorders>
          </w:tcPr>
          <w:p w:rsidR="009D1738" w:rsidRPr="00A674FA" w:rsidRDefault="009D1738" w:rsidP="00A674FA">
            <w:pPr>
              <w:pStyle w:val="Sinespaciado"/>
              <w:tabs>
                <w:tab w:val="left" w:pos="720"/>
              </w:tabs>
              <w:suppressAutoHyphens/>
              <w:spacing w:line="360" w:lineRule="auto"/>
              <w:rPr>
                <w:b/>
                <w:bCs/>
                <w:color w:val="943634"/>
                <w:sz w:val="24"/>
                <w:szCs w:val="24"/>
              </w:rPr>
            </w:pPr>
            <w:r w:rsidRPr="00A674FA">
              <w:rPr>
                <w:b/>
                <w:bCs/>
                <w:color w:val="943634"/>
                <w:sz w:val="24"/>
                <w:szCs w:val="24"/>
              </w:rPr>
              <w:t>Módulo</w:t>
            </w:r>
          </w:p>
        </w:tc>
        <w:tc>
          <w:tcPr>
            <w:tcW w:w="4489" w:type="dxa"/>
            <w:tcBorders>
              <w:top w:val="single" w:sz="8" w:space="0" w:color="C0504D"/>
              <w:left w:val="nil"/>
              <w:bottom w:val="single" w:sz="8" w:space="0" w:color="C0504D"/>
              <w:right w:val="nil"/>
            </w:tcBorders>
          </w:tcPr>
          <w:p w:rsidR="009D1738" w:rsidRPr="00A674FA" w:rsidRDefault="009D1738" w:rsidP="00A674FA">
            <w:pPr>
              <w:pStyle w:val="Sinespaciado"/>
              <w:tabs>
                <w:tab w:val="left" w:pos="720"/>
              </w:tabs>
              <w:suppressAutoHyphens/>
              <w:spacing w:line="360" w:lineRule="auto"/>
              <w:rPr>
                <w:b/>
                <w:bCs/>
                <w:color w:val="943634"/>
                <w:sz w:val="24"/>
                <w:szCs w:val="24"/>
              </w:rPr>
            </w:pPr>
            <w:r w:rsidRPr="00A674FA">
              <w:rPr>
                <w:b/>
                <w:bCs/>
                <w:color w:val="943634"/>
                <w:sz w:val="24"/>
                <w:szCs w:val="24"/>
              </w:rPr>
              <w:t>BeanBase</w:t>
            </w:r>
          </w:p>
        </w:tc>
      </w:tr>
      <w:tr w:rsidR="009D1738" w:rsidRPr="00A674FA" w:rsidTr="009D1738">
        <w:tc>
          <w:tcPr>
            <w:tcW w:w="4489" w:type="dxa"/>
            <w:tcBorders>
              <w:left w:val="nil"/>
              <w:right w:val="nil"/>
            </w:tcBorders>
            <w:shd w:val="clear" w:color="auto" w:fill="EFD3D2"/>
          </w:tcPr>
          <w:p w:rsidR="009D1738" w:rsidRPr="00A674FA" w:rsidRDefault="009D1738" w:rsidP="00A674FA">
            <w:pPr>
              <w:pStyle w:val="Sinespaciado"/>
              <w:tabs>
                <w:tab w:val="left" w:pos="720"/>
              </w:tabs>
              <w:suppressAutoHyphens/>
              <w:spacing w:line="360" w:lineRule="auto"/>
              <w:rPr>
                <w:b/>
                <w:bCs/>
                <w:color w:val="943634"/>
                <w:sz w:val="24"/>
                <w:szCs w:val="24"/>
              </w:rPr>
            </w:pPr>
            <w:r w:rsidRPr="00A674FA">
              <w:rPr>
                <w:b/>
                <w:bCs/>
                <w:color w:val="943634"/>
                <w:sz w:val="24"/>
                <w:szCs w:val="24"/>
              </w:rPr>
              <w:t>EntityManager</w:t>
            </w:r>
          </w:p>
        </w:tc>
        <w:tc>
          <w:tcPr>
            <w:tcW w:w="4489" w:type="dxa"/>
            <w:tcBorders>
              <w:left w:val="nil"/>
              <w:right w:val="nil"/>
            </w:tcBorders>
            <w:shd w:val="clear" w:color="auto" w:fill="EFD3D2"/>
          </w:tcPr>
          <w:p w:rsidR="009D1738" w:rsidRPr="00A674FA" w:rsidRDefault="009D1738" w:rsidP="00A674FA">
            <w:pPr>
              <w:pStyle w:val="Sinespaciado"/>
              <w:tabs>
                <w:tab w:val="left" w:pos="720"/>
              </w:tabs>
              <w:suppressAutoHyphens/>
              <w:spacing w:line="360" w:lineRule="auto"/>
              <w:rPr>
                <w:color w:val="943634"/>
                <w:sz w:val="24"/>
                <w:szCs w:val="24"/>
              </w:rPr>
            </w:pPr>
            <w:r w:rsidRPr="00A674FA">
              <w:rPr>
                <w:color w:val="943634"/>
                <w:sz w:val="24"/>
                <w:szCs w:val="24"/>
              </w:rPr>
              <w:t>BeanBase.java</w:t>
            </w:r>
          </w:p>
        </w:tc>
      </w:tr>
      <w:tr w:rsidR="009D1738" w:rsidRPr="00A674FA" w:rsidTr="009D1738">
        <w:tc>
          <w:tcPr>
            <w:tcW w:w="4489" w:type="dxa"/>
          </w:tcPr>
          <w:p w:rsidR="009D1738" w:rsidRPr="00A674FA" w:rsidRDefault="009D1738" w:rsidP="00A674FA">
            <w:pPr>
              <w:pStyle w:val="Sinespaciado"/>
              <w:tabs>
                <w:tab w:val="left" w:pos="720"/>
              </w:tabs>
              <w:suppressAutoHyphens/>
              <w:spacing w:line="360" w:lineRule="auto"/>
              <w:rPr>
                <w:b/>
                <w:bCs/>
                <w:color w:val="943634"/>
                <w:sz w:val="24"/>
                <w:szCs w:val="24"/>
              </w:rPr>
            </w:pPr>
            <w:r w:rsidRPr="00A674FA">
              <w:rPr>
                <w:b/>
                <w:bCs/>
                <w:color w:val="943634"/>
                <w:sz w:val="24"/>
                <w:szCs w:val="24"/>
              </w:rPr>
              <w:t>JHardmin</w:t>
            </w:r>
          </w:p>
        </w:tc>
        <w:tc>
          <w:tcPr>
            <w:tcW w:w="4489" w:type="dxa"/>
          </w:tcPr>
          <w:p w:rsidR="009D1738" w:rsidRPr="00A674FA" w:rsidRDefault="009D1738" w:rsidP="00A674FA">
            <w:pPr>
              <w:pStyle w:val="Sinespaciado"/>
              <w:tabs>
                <w:tab w:val="left" w:pos="720"/>
              </w:tabs>
              <w:suppressAutoHyphens/>
              <w:spacing w:line="360" w:lineRule="auto"/>
              <w:rPr>
                <w:color w:val="943634"/>
                <w:sz w:val="24"/>
                <w:szCs w:val="24"/>
              </w:rPr>
            </w:pPr>
            <w:r w:rsidRPr="00A674FA">
              <w:rPr>
                <w:color w:val="943634"/>
                <w:sz w:val="24"/>
                <w:szCs w:val="24"/>
              </w:rPr>
              <w:t>BeanBaseJHardmin.java</w:t>
            </w:r>
          </w:p>
        </w:tc>
      </w:tr>
      <w:tr w:rsidR="009D1738" w:rsidRPr="00A674FA" w:rsidTr="009D1738">
        <w:tc>
          <w:tcPr>
            <w:tcW w:w="4489" w:type="dxa"/>
            <w:tcBorders>
              <w:left w:val="nil"/>
              <w:right w:val="nil"/>
            </w:tcBorders>
            <w:shd w:val="clear" w:color="auto" w:fill="EFD3D2"/>
          </w:tcPr>
          <w:p w:rsidR="009D1738" w:rsidRPr="00A674FA" w:rsidRDefault="009D1738" w:rsidP="00A674FA">
            <w:pPr>
              <w:pStyle w:val="Sinespaciado"/>
              <w:tabs>
                <w:tab w:val="left" w:pos="720"/>
              </w:tabs>
              <w:suppressAutoHyphens/>
              <w:spacing w:line="360" w:lineRule="auto"/>
              <w:rPr>
                <w:b/>
                <w:bCs/>
                <w:color w:val="943634"/>
                <w:sz w:val="24"/>
                <w:szCs w:val="24"/>
              </w:rPr>
            </w:pPr>
            <w:r w:rsidRPr="00A674FA">
              <w:rPr>
                <w:b/>
                <w:bCs/>
                <w:color w:val="943634"/>
                <w:sz w:val="24"/>
                <w:szCs w:val="24"/>
              </w:rPr>
              <w:t>JRequest</w:t>
            </w:r>
          </w:p>
        </w:tc>
        <w:tc>
          <w:tcPr>
            <w:tcW w:w="4489" w:type="dxa"/>
            <w:tcBorders>
              <w:left w:val="nil"/>
              <w:right w:val="nil"/>
            </w:tcBorders>
            <w:shd w:val="clear" w:color="auto" w:fill="EFD3D2"/>
          </w:tcPr>
          <w:p w:rsidR="009D1738" w:rsidRPr="00A674FA" w:rsidRDefault="009D1738" w:rsidP="00A674FA">
            <w:pPr>
              <w:pStyle w:val="Sinespaciado"/>
              <w:tabs>
                <w:tab w:val="left" w:pos="720"/>
              </w:tabs>
              <w:suppressAutoHyphens/>
              <w:spacing w:line="360" w:lineRule="auto"/>
              <w:rPr>
                <w:color w:val="943634"/>
                <w:sz w:val="24"/>
                <w:szCs w:val="24"/>
              </w:rPr>
            </w:pPr>
            <w:r w:rsidRPr="00A674FA">
              <w:rPr>
                <w:color w:val="943634"/>
                <w:sz w:val="24"/>
                <w:szCs w:val="24"/>
              </w:rPr>
              <w:t>BeanBaseJRquest.java</w:t>
            </w:r>
          </w:p>
        </w:tc>
      </w:tr>
      <w:tr w:rsidR="009D1738" w:rsidRPr="00A674FA" w:rsidTr="009D1738">
        <w:tc>
          <w:tcPr>
            <w:tcW w:w="4489" w:type="dxa"/>
          </w:tcPr>
          <w:p w:rsidR="009D1738" w:rsidRPr="00A674FA" w:rsidRDefault="009D1738" w:rsidP="00A674FA">
            <w:pPr>
              <w:pStyle w:val="Sinespaciado"/>
              <w:tabs>
                <w:tab w:val="left" w:pos="720"/>
              </w:tabs>
              <w:suppressAutoHyphens/>
              <w:spacing w:line="360" w:lineRule="auto"/>
              <w:rPr>
                <w:b/>
                <w:bCs/>
                <w:color w:val="943634"/>
                <w:sz w:val="24"/>
                <w:szCs w:val="24"/>
              </w:rPr>
            </w:pPr>
            <w:r w:rsidRPr="00A674FA">
              <w:rPr>
                <w:b/>
                <w:bCs/>
                <w:color w:val="943634"/>
                <w:sz w:val="24"/>
                <w:szCs w:val="24"/>
              </w:rPr>
              <w:t>JInvent</w:t>
            </w:r>
          </w:p>
        </w:tc>
        <w:tc>
          <w:tcPr>
            <w:tcW w:w="4489" w:type="dxa"/>
          </w:tcPr>
          <w:p w:rsidR="009D1738" w:rsidRPr="00A674FA" w:rsidRDefault="009D1738" w:rsidP="00A674FA">
            <w:pPr>
              <w:pStyle w:val="Sinespaciado"/>
              <w:tabs>
                <w:tab w:val="left" w:pos="720"/>
              </w:tabs>
              <w:suppressAutoHyphens/>
              <w:spacing w:line="360" w:lineRule="auto"/>
              <w:rPr>
                <w:color w:val="943634"/>
                <w:sz w:val="24"/>
                <w:szCs w:val="24"/>
              </w:rPr>
            </w:pPr>
            <w:r w:rsidRPr="00A674FA">
              <w:rPr>
                <w:color w:val="943634"/>
                <w:sz w:val="24"/>
                <w:szCs w:val="24"/>
              </w:rPr>
              <w:t>BeanBaseJInvent.java</w:t>
            </w:r>
          </w:p>
        </w:tc>
      </w:tr>
      <w:tr w:rsidR="009D1738" w:rsidRPr="00A674FA" w:rsidTr="009D1738">
        <w:tc>
          <w:tcPr>
            <w:tcW w:w="4489" w:type="dxa"/>
            <w:tcBorders>
              <w:left w:val="nil"/>
              <w:right w:val="nil"/>
            </w:tcBorders>
            <w:shd w:val="clear" w:color="auto" w:fill="EFD3D2"/>
          </w:tcPr>
          <w:p w:rsidR="009D1738" w:rsidRPr="00A674FA" w:rsidRDefault="009D1738" w:rsidP="00A674FA">
            <w:pPr>
              <w:pStyle w:val="Sinespaciado"/>
              <w:tabs>
                <w:tab w:val="left" w:pos="720"/>
              </w:tabs>
              <w:suppressAutoHyphens/>
              <w:spacing w:line="360" w:lineRule="auto"/>
              <w:rPr>
                <w:b/>
                <w:bCs/>
                <w:color w:val="943634"/>
                <w:sz w:val="24"/>
                <w:szCs w:val="24"/>
              </w:rPr>
            </w:pPr>
            <w:r w:rsidRPr="00A674FA">
              <w:rPr>
                <w:b/>
                <w:bCs/>
                <w:color w:val="943634"/>
                <w:sz w:val="24"/>
                <w:szCs w:val="24"/>
              </w:rPr>
              <w:t>ManLab</w:t>
            </w:r>
          </w:p>
        </w:tc>
        <w:tc>
          <w:tcPr>
            <w:tcW w:w="4489" w:type="dxa"/>
            <w:tcBorders>
              <w:left w:val="nil"/>
              <w:right w:val="nil"/>
            </w:tcBorders>
            <w:shd w:val="clear" w:color="auto" w:fill="EFD3D2"/>
          </w:tcPr>
          <w:p w:rsidR="009D1738" w:rsidRPr="00A674FA" w:rsidRDefault="009D1738" w:rsidP="00A674FA">
            <w:pPr>
              <w:pStyle w:val="Sinespaciado"/>
              <w:tabs>
                <w:tab w:val="left" w:pos="720"/>
              </w:tabs>
              <w:suppressAutoHyphens/>
              <w:spacing w:line="360" w:lineRule="auto"/>
              <w:rPr>
                <w:color w:val="943634"/>
                <w:sz w:val="24"/>
                <w:szCs w:val="24"/>
              </w:rPr>
            </w:pPr>
            <w:r w:rsidRPr="00A674FA">
              <w:rPr>
                <w:color w:val="943634"/>
                <w:sz w:val="24"/>
                <w:szCs w:val="24"/>
              </w:rPr>
              <w:t>BeanBaseManLab.java</w:t>
            </w:r>
          </w:p>
        </w:tc>
      </w:tr>
      <w:tr w:rsidR="009D1738" w:rsidRPr="00A674FA" w:rsidTr="009D1738">
        <w:tc>
          <w:tcPr>
            <w:tcW w:w="4489" w:type="dxa"/>
          </w:tcPr>
          <w:p w:rsidR="009D1738" w:rsidRPr="00A674FA" w:rsidRDefault="009D1738" w:rsidP="00A674FA">
            <w:pPr>
              <w:pStyle w:val="Sinespaciado"/>
              <w:tabs>
                <w:tab w:val="left" w:pos="720"/>
              </w:tabs>
              <w:suppressAutoHyphens/>
              <w:spacing w:line="360" w:lineRule="auto"/>
              <w:rPr>
                <w:b/>
                <w:bCs/>
                <w:color w:val="943634"/>
                <w:sz w:val="24"/>
                <w:szCs w:val="24"/>
              </w:rPr>
            </w:pPr>
            <w:r w:rsidRPr="00A674FA">
              <w:rPr>
                <w:b/>
                <w:bCs/>
                <w:color w:val="943634"/>
                <w:sz w:val="24"/>
                <w:szCs w:val="24"/>
              </w:rPr>
              <w:t>JCanon</w:t>
            </w:r>
          </w:p>
        </w:tc>
        <w:tc>
          <w:tcPr>
            <w:tcW w:w="4489" w:type="dxa"/>
          </w:tcPr>
          <w:p w:rsidR="009D1738" w:rsidRPr="00A674FA" w:rsidRDefault="009D1738" w:rsidP="00A674FA">
            <w:pPr>
              <w:pStyle w:val="Sinespaciado"/>
              <w:tabs>
                <w:tab w:val="left" w:pos="720"/>
              </w:tabs>
              <w:suppressAutoHyphens/>
              <w:spacing w:line="360" w:lineRule="auto"/>
              <w:rPr>
                <w:color w:val="943634"/>
                <w:sz w:val="24"/>
                <w:szCs w:val="24"/>
              </w:rPr>
            </w:pPr>
            <w:r w:rsidRPr="00A674FA">
              <w:rPr>
                <w:color w:val="943634"/>
                <w:sz w:val="24"/>
                <w:szCs w:val="24"/>
              </w:rPr>
              <w:t>BeanBaseJCanon.java</w:t>
            </w:r>
          </w:p>
        </w:tc>
      </w:tr>
      <w:tr w:rsidR="009D1738" w:rsidRPr="00A674FA" w:rsidTr="009D1738">
        <w:tc>
          <w:tcPr>
            <w:tcW w:w="4489" w:type="dxa"/>
            <w:tcBorders>
              <w:left w:val="nil"/>
              <w:right w:val="nil"/>
            </w:tcBorders>
            <w:shd w:val="clear" w:color="auto" w:fill="EFD3D2"/>
          </w:tcPr>
          <w:p w:rsidR="009D1738" w:rsidRPr="00A674FA" w:rsidRDefault="009D1738" w:rsidP="00A674FA">
            <w:pPr>
              <w:pStyle w:val="Sinespaciado"/>
              <w:tabs>
                <w:tab w:val="left" w:pos="720"/>
              </w:tabs>
              <w:suppressAutoHyphens/>
              <w:spacing w:line="360" w:lineRule="auto"/>
              <w:rPr>
                <w:b/>
                <w:bCs/>
                <w:color w:val="943634"/>
                <w:sz w:val="24"/>
                <w:szCs w:val="24"/>
              </w:rPr>
            </w:pPr>
            <w:r w:rsidRPr="00A674FA">
              <w:rPr>
                <w:b/>
                <w:bCs/>
                <w:color w:val="943634"/>
                <w:sz w:val="24"/>
                <w:szCs w:val="24"/>
              </w:rPr>
              <w:t>JWiki</w:t>
            </w:r>
          </w:p>
        </w:tc>
        <w:tc>
          <w:tcPr>
            <w:tcW w:w="4489" w:type="dxa"/>
            <w:tcBorders>
              <w:left w:val="nil"/>
              <w:right w:val="nil"/>
            </w:tcBorders>
            <w:shd w:val="clear" w:color="auto" w:fill="EFD3D2"/>
          </w:tcPr>
          <w:p w:rsidR="009D1738" w:rsidRPr="00A674FA" w:rsidRDefault="009D1738" w:rsidP="00A674FA">
            <w:pPr>
              <w:pStyle w:val="Sinespaciado"/>
              <w:tabs>
                <w:tab w:val="left" w:pos="720"/>
              </w:tabs>
              <w:suppressAutoHyphens/>
              <w:spacing w:line="360" w:lineRule="auto"/>
              <w:rPr>
                <w:color w:val="943634"/>
                <w:sz w:val="24"/>
                <w:szCs w:val="24"/>
              </w:rPr>
            </w:pPr>
            <w:r w:rsidRPr="00A674FA">
              <w:rPr>
                <w:color w:val="943634"/>
                <w:sz w:val="24"/>
                <w:szCs w:val="24"/>
              </w:rPr>
              <w:t>BeanBaseJWiki.java</w:t>
            </w:r>
          </w:p>
        </w:tc>
      </w:tr>
    </w:tbl>
    <w:p w:rsidR="009D1738" w:rsidRPr="00D15DFD" w:rsidRDefault="009D1738" w:rsidP="009D1738">
      <w:pPr>
        <w:pStyle w:val="Sinespaciado"/>
        <w:tabs>
          <w:tab w:val="left" w:pos="720"/>
        </w:tabs>
        <w:suppressAutoHyphens/>
        <w:jc w:val="center"/>
        <w:rPr>
          <w:b/>
          <w:sz w:val="20"/>
          <w:szCs w:val="20"/>
        </w:rPr>
      </w:pPr>
      <w:r w:rsidRPr="00D15DFD">
        <w:rPr>
          <w:sz w:val="20"/>
          <w:szCs w:val="20"/>
        </w:rPr>
        <w:t>Tabla</w:t>
      </w:r>
      <w:r w:rsidR="00D664CA">
        <w:rPr>
          <w:sz w:val="20"/>
          <w:szCs w:val="20"/>
        </w:rPr>
        <w:t xml:space="preserve"> 4.2</w:t>
      </w:r>
      <w:r w:rsidRPr="00D15DFD">
        <w:rPr>
          <w:sz w:val="20"/>
          <w:szCs w:val="20"/>
        </w:rPr>
        <w:t>: Tabla de beans de negocios de JHard</w:t>
      </w:r>
    </w:p>
    <w:p w:rsidR="009D1738" w:rsidRPr="00D15DFD" w:rsidRDefault="009D1738" w:rsidP="009D1738">
      <w:pPr>
        <w:pStyle w:val="Sinespaciado"/>
        <w:tabs>
          <w:tab w:val="left" w:pos="720"/>
        </w:tabs>
        <w:suppressAutoHyphens/>
        <w:rPr>
          <w:sz w:val="20"/>
          <w:szCs w:val="20"/>
        </w:rPr>
      </w:pPr>
    </w:p>
    <w:p w:rsidR="009D1738" w:rsidRPr="00A674FA" w:rsidRDefault="009D1738" w:rsidP="00233E78">
      <w:pPr>
        <w:pStyle w:val="Sinespaciado"/>
        <w:tabs>
          <w:tab w:val="left" w:pos="720"/>
        </w:tabs>
        <w:suppressAutoHyphens/>
        <w:spacing w:line="360" w:lineRule="auto"/>
        <w:jc w:val="both"/>
        <w:rPr>
          <w:sz w:val="24"/>
          <w:szCs w:val="24"/>
        </w:rPr>
      </w:pPr>
      <w:r w:rsidRPr="00A674FA">
        <w:rPr>
          <w:sz w:val="24"/>
          <w:szCs w:val="24"/>
        </w:rPr>
        <w:t xml:space="preserve">Cada uno de los BeanBase de los módulos, heredan de BeanBase.java, que es el que brinda los métodos necesarios para obtener el </w:t>
      </w:r>
      <w:r w:rsidRPr="00A674FA">
        <w:rPr>
          <w:i/>
          <w:sz w:val="24"/>
          <w:szCs w:val="24"/>
        </w:rPr>
        <w:t>EntityManager</w:t>
      </w:r>
      <w:r w:rsidRPr="00A674FA">
        <w:rPr>
          <w:sz w:val="24"/>
          <w:szCs w:val="24"/>
        </w:rPr>
        <w:t xml:space="preserve"> de la persistencia. </w:t>
      </w:r>
    </w:p>
    <w:p w:rsidR="009D1738" w:rsidRPr="00A674FA" w:rsidRDefault="009D1738" w:rsidP="00233E78">
      <w:pPr>
        <w:pStyle w:val="Sinespaciado"/>
        <w:tabs>
          <w:tab w:val="left" w:pos="720"/>
        </w:tabs>
        <w:suppressAutoHyphens/>
        <w:spacing w:line="360" w:lineRule="auto"/>
        <w:jc w:val="both"/>
        <w:rPr>
          <w:sz w:val="24"/>
          <w:szCs w:val="24"/>
        </w:rPr>
      </w:pPr>
      <w:r w:rsidRPr="00A674FA">
        <w:rPr>
          <w:sz w:val="24"/>
          <w:szCs w:val="24"/>
        </w:rPr>
        <w:t>Entre las atribuciones que tienen los métodos de estas clases están:</w:t>
      </w:r>
    </w:p>
    <w:p w:rsidR="009D1738" w:rsidRPr="00A674FA" w:rsidRDefault="009D1738" w:rsidP="00FD489E">
      <w:pPr>
        <w:pStyle w:val="Sinespaciado"/>
        <w:numPr>
          <w:ilvl w:val="0"/>
          <w:numId w:val="18"/>
        </w:numPr>
        <w:tabs>
          <w:tab w:val="left" w:pos="720"/>
        </w:tabs>
        <w:suppressAutoHyphens/>
        <w:spacing w:line="360" w:lineRule="auto"/>
        <w:jc w:val="both"/>
        <w:rPr>
          <w:sz w:val="24"/>
          <w:szCs w:val="24"/>
        </w:rPr>
      </w:pPr>
      <w:r w:rsidRPr="00A674FA">
        <w:rPr>
          <w:sz w:val="24"/>
          <w:szCs w:val="24"/>
        </w:rPr>
        <w:t>Registrar nuevas instancias de objetos de cada módulo en la persistencia e ingresarlas a la base de datos.</w:t>
      </w:r>
    </w:p>
    <w:p w:rsidR="009D1738" w:rsidRPr="00A674FA" w:rsidRDefault="009D1738" w:rsidP="00FD489E">
      <w:pPr>
        <w:pStyle w:val="Sinespaciado"/>
        <w:numPr>
          <w:ilvl w:val="0"/>
          <w:numId w:val="18"/>
        </w:numPr>
        <w:tabs>
          <w:tab w:val="left" w:pos="720"/>
        </w:tabs>
        <w:suppressAutoHyphens/>
        <w:spacing w:line="360" w:lineRule="auto"/>
        <w:jc w:val="both"/>
        <w:rPr>
          <w:sz w:val="24"/>
          <w:szCs w:val="24"/>
        </w:rPr>
      </w:pPr>
      <w:r w:rsidRPr="00A674FA">
        <w:rPr>
          <w:sz w:val="24"/>
          <w:szCs w:val="24"/>
        </w:rPr>
        <w:lastRenderedPageBreak/>
        <w:t>Actualizar instancias de objetos de cada módulo en la persistencia y actualizarlas a la base de datos.</w:t>
      </w:r>
    </w:p>
    <w:p w:rsidR="009D1738" w:rsidRPr="00A674FA" w:rsidRDefault="009D1738" w:rsidP="00FD489E">
      <w:pPr>
        <w:pStyle w:val="Sinespaciado"/>
        <w:numPr>
          <w:ilvl w:val="0"/>
          <w:numId w:val="18"/>
        </w:numPr>
        <w:tabs>
          <w:tab w:val="left" w:pos="720"/>
        </w:tabs>
        <w:suppressAutoHyphens/>
        <w:spacing w:line="360" w:lineRule="auto"/>
        <w:jc w:val="both"/>
        <w:rPr>
          <w:sz w:val="24"/>
          <w:szCs w:val="24"/>
        </w:rPr>
      </w:pPr>
      <w:r w:rsidRPr="00A674FA">
        <w:rPr>
          <w:sz w:val="24"/>
          <w:szCs w:val="24"/>
        </w:rPr>
        <w:t>Obtener instancias o arreglos de instancias de objetos de cada módulo de la persistencia para poder manipularlas en el contexto de la aplicación.</w:t>
      </w:r>
    </w:p>
    <w:p w:rsidR="009D1738" w:rsidRPr="00A674FA" w:rsidRDefault="009D1738" w:rsidP="00FD489E">
      <w:pPr>
        <w:pStyle w:val="Sinespaciado"/>
        <w:numPr>
          <w:ilvl w:val="0"/>
          <w:numId w:val="18"/>
        </w:numPr>
        <w:tabs>
          <w:tab w:val="left" w:pos="720"/>
        </w:tabs>
        <w:suppressAutoHyphens/>
        <w:spacing w:line="360" w:lineRule="auto"/>
        <w:jc w:val="both"/>
        <w:rPr>
          <w:sz w:val="24"/>
          <w:szCs w:val="24"/>
        </w:rPr>
      </w:pPr>
      <w:r w:rsidRPr="00A674FA">
        <w:rPr>
          <w:sz w:val="24"/>
          <w:szCs w:val="24"/>
        </w:rPr>
        <w:t>Eliminar instancias de objetos de cada módulo en la persistencia y borrarlas de la base de datos.</w:t>
      </w:r>
    </w:p>
    <w:p w:rsidR="009D1738" w:rsidRPr="00A674FA" w:rsidRDefault="009D1738" w:rsidP="00FD489E">
      <w:pPr>
        <w:pStyle w:val="Sinespaciado"/>
        <w:numPr>
          <w:ilvl w:val="0"/>
          <w:numId w:val="18"/>
        </w:numPr>
        <w:tabs>
          <w:tab w:val="left" w:pos="720"/>
        </w:tabs>
        <w:suppressAutoHyphens/>
        <w:spacing w:line="360" w:lineRule="auto"/>
        <w:jc w:val="both"/>
        <w:rPr>
          <w:sz w:val="24"/>
          <w:szCs w:val="24"/>
        </w:rPr>
      </w:pPr>
      <w:r w:rsidRPr="00A674FA">
        <w:rPr>
          <w:sz w:val="24"/>
          <w:szCs w:val="24"/>
        </w:rPr>
        <w:t>Obtener objetos a partir de registros de la base de datos mediante claves primarias.</w:t>
      </w:r>
    </w:p>
    <w:p w:rsidR="009D1738" w:rsidRPr="00A674FA" w:rsidRDefault="009D1738" w:rsidP="00FD489E">
      <w:pPr>
        <w:pStyle w:val="Sinespaciado"/>
        <w:numPr>
          <w:ilvl w:val="0"/>
          <w:numId w:val="18"/>
        </w:numPr>
        <w:tabs>
          <w:tab w:val="left" w:pos="720"/>
        </w:tabs>
        <w:suppressAutoHyphens/>
        <w:spacing w:line="360" w:lineRule="auto"/>
        <w:jc w:val="both"/>
        <w:rPr>
          <w:sz w:val="24"/>
          <w:szCs w:val="24"/>
        </w:rPr>
      </w:pPr>
      <w:r w:rsidRPr="00A674FA">
        <w:rPr>
          <w:sz w:val="24"/>
          <w:szCs w:val="24"/>
        </w:rPr>
        <w:t>Algunas reglas de negocio básicas.</w:t>
      </w:r>
    </w:p>
    <w:p w:rsidR="009D1738" w:rsidRPr="00A674FA" w:rsidRDefault="009D1738" w:rsidP="00233E78">
      <w:pPr>
        <w:pStyle w:val="Sinespaciado"/>
        <w:tabs>
          <w:tab w:val="left" w:pos="720"/>
        </w:tabs>
        <w:suppressAutoHyphens/>
        <w:spacing w:line="360" w:lineRule="auto"/>
        <w:jc w:val="both"/>
        <w:rPr>
          <w:sz w:val="24"/>
          <w:szCs w:val="24"/>
        </w:rPr>
      </w:pPr>
    </w:p>
    <w:p w:rsidR="009D1738" w:rsidRPr="00A674FA" w:rsidRDefault="009D1738" w:rsidP="00233E78">
      <w:pPr>
        <w:pStyle w:val="Ttulo2"/>
      </w:pPr>
      <w:bookmarkStart w:id="30" w:name="_Toc238897822"/>
      <w:r w:rsidRPr="00A674FA">
        <w:t>Desarrollo de módulo de inventarios (JInvent)</w:t>
      </w:r>
      <w:bookmarkEnd w:id="30"/>
    </w:p>
    <w:p w:rsidR="009D1738" w:rsidRPr="00A674FA" w:rsidRDefault="009D1738" w:rsidP="00233E78">
      <w:pPr>
        <w:pStyle w:val="Sinespaciado"/>
        <w:suppressAutoHyphens/>
        <w:spacing w:line="360" w:lineRule="auto"/>
        <w:jc w:val="both"/>
        <w:rPr>
          <w:sz w:val="24"/>
          <w:szCs w:val="24"/>
        </w:rPr>
      </w:pPr>
    </w:p>
    <w:p w:rsidR="009D1738" w:rsidRPr="00A674FA" w:rsidRDefault="009D1738" w:rsidP="00233E78">
      <w:pPr>
        <w:pStyle w:val="Sinespaciado"/>
        <w:suppressAutoHyphens/>
        <w:spacing w:line="360" w:lineRule="auto"/>
        <w:jc w:val="both"/>
        <w:rPr>
          <w:sz w:val="24"/>
          <w:szCs w:val="24"/>
        </w:rPr>
      </w:pPr>
      <w:r w:rsidRPr="00A674FA">
        <w:rPr>
          <w:sz w:val="24"/>
          <w:szCs w:val="24"/>
        </w:rPr>
        <w:t>JInvent es el módulo de JHard encargado de administrar el inventario de la Unidad de Hardware y software de la UES-FMO en todo lo que son bienes no consumibles, es decir que dicho módulo solamente está capacitado para administrar activos fijos.</w:t>
      </w:r>
    </w:p>
    <w:p w:rsidR="009D1738" w:rsidRPr="00A674FA" w:rsidRDefault="009D1738" w:rsidP="00233E78">
      <w:pPr>
        <w:pStyle w:val="Sinespaciado"/>
        <w:suppressAutoHyphens/>
        <w:spacing w:line="360" w:lineRule="auto"/>
        <w:jc w:val="both"/>
        <w:rPr>
          <w:sz w:val="24"/>
          <w:szCs w:val="24"/>
        </w:rPr>
      </w:pPr>
    </w:p>
    <w:p w:rsidR="009D1738" w:rsidRPr="00A674FA" w:rsidRDefault="009D1738" w:rsidP="00233E78">
      <w:pPr>
        <w:pStyle w:val="Sinespaciado"/>
        <w:suppressAutoHyphens/>
        <w:spacing w:line="360" w:lineRule="auto"/>
        <w:jc w:val="both"/>
        <w:rPr>
          <w:sz w:val="24"/>
          <w:szCs w:val="24"/>
        </w:rPr>
      </w:pPr>
      <w:r w:rsidRPr="00A674FA">
        <w:rPr>
          <w:sz w:val="24"/>
          <w:szCs w:val="24"/>
        </w:rPr>
        <w:t>La Unidad de Hardware y Software, entre muchas otras, tiene dos grandes funciones: atender las peticiones de soporte técnico de toda la Facultad y administrar el Laboratorio de Cómputo del Departamento de Ingeniería y Arquitectura.</w:t>
      </w:r>
    </w:p>
    <w:p w:rsidR="009D1738" w:rsidRPr="00A674FA" w:rsidRDefault="009D1738" w:rsidP="00233E78">
      <w:pPr>
        <w:pStyle w:val="Sinespaciado"/>
        <w:suppressAutoHyphens/>
        <w:spacing w:line="360" w:lineRule="auto"/>
        <w:jc w:val="both"/>
        <w:rPr>
          <w:sz w:val="24"/>
          <w:szCs w:val="24"/>
        </w:rPr>
      </w:pPr>
      <w:r w:rsidRPr="00A674FA">
        <w:rPr>
          <w:sz w:val="24"/>
          <w:szCs w:val="24"/>
        </w:rPr>
        <w:t>Gracias a ésta última función es que la Unidad tiene a su cargo mucho activo fijo, compuesto en su gran mayoría por hardware, herramientas y mobiliario. Por mencionar algunos:</w:t>
      </w:r>
    </w:p>
    <w:p w:rsidR="009D1738" w:rsidRPr="00A674FA" w:rsidRDefault="009D1738" w:rsidP="00233E78">
      <w:pPr>
        <w:pStyle w:val="Sinespaciado"/>
        <w:suppressAutoHyphens/>
        <w:spacing w:line="360" w:lineRule="auto"/>
        <w:jc w:val="both"/>
        <w:rPr>
          <w:sz w:val="24"/>
          <w:szCs w:val="24"/>
        </w:rPr>
      </w:pPr>
    </w:p>
    <w:p w:rsidR="009D1738" w:rsidRPr="00A674FA" w:rsidRDefault="009D1738" w:rsidP="00FD489E">
      <w:pPr>
        <w:pStyle w:val="Sinespaciado"/>
        <w:numPr>
          <w:ilvl w:val="0"/>
          <w:numId w:val="19"/>
        </w:numPr>
        <w:suppressAutoHyphens/>
        <w:spacing w:line="360" w:lineRule="auto"/>
        <w:jc w:val="both"/>
        <w:rPr>
          <w:sz w:val="24"/>
          <w:szCs w:val="24"/>
        </w:rPr>
      </w:pPr>
      <w:r w:rsidRPr="00A674FA">
        <w:rPr>
          <w:sz w:val="24"/>
          <w:szCs w:val="24"/>
        </w:rPr>
        <w:t>Computadoras completas para prácticas</w:t>
      </w:r>
    </w:p>
    <w:p w:rsidR="009D1738" w:rsidRPr="00A674FA" w:rsidRDefault="009D1738" w:rsidP="00FD489E">
      <w:pPr>
        <w:pStyle w:val="Sinespaciado"/>
        <w:numPr>
          <w:ilvl w:val="0"/>
          <w:numId w:val="19"/>
        </w:numPr>
        <w:suppressAutoHyphens/>
        <w:spacing w:line="360" w:lineRule="auto"/>
        <w:jc w:val="both"/>
        <w:rPr>
          <w:sz w:val="24"/>
          <w:szCs w:val="24"/>
        </w:rPr>
      </w:pPr>
      <w:r w:rsidRPr="00A674FA">
        <w:rPr>
          <w:sz w:val="24"/>
          <w:szCs w:val="24"/>
        </w:rPr>
        <w:t>Impresoras</w:t>
      </w:r>
    </w:p>
    <w:p w:rsidR="009D1738" w:rsidRPr="00A674FA" w:rsidRDefault="009D1738" w:rsidP="00FD489E">
      <w:pPr>
        <w:pStyle w:val="Sinespaciado"/>
        <w:numPr>
          <w:ilvl w:val="0"/>
          <w:numId w:val="19"/>
        </w:numPr>
        <w:suppressAutoHyphens/>
        <w:spacing w:line="360" w:lineRule="auto"/>
        <w:jc w:val="both"/>
        <w:rPr>
          <w:sz w:val="24"/>
          <w:szCs w:val="24"/>
        </w:rPr>
      </w:pPr>
      <w:r w:rsidRPr="00A674FA">
        <w:rPr>
          <w:sz w:val="24"/>
          <w:szCs w:val="24"/>
        </w:rPr>
        <w:t>Muebles</w:t>
      </w:r>
    </w:p>
    <w:p w:rsidR="009D1738" w:rsidRPr="00A674FA" w:rsidRDefault="009D1738" w:rsidP="00FD489E">
      <w:pPr>
        <w:pStyle w:val="Sinespaciado"/>
        <w:numPr>
          <w:ilvl w:val="0"/>
          <w:numId w:val="19"/>
        </w:numPr>
        <w:suppressAutoHyphens/>
        <w:spacing w:line="360" w:lineRule="auto"/>
        <w:jc w:val="both"/>
        <w:rPr>
          <w:sz w:val="24"/>
          <w:szCs w:val="24"/>
        </w:rPr>
      </w:pPr>
      <w:r w:rsidRPr="00A674FA">
        <w:rPr>
          <w:sz w:val="24"/>
          <w:szCs w:val="24"/>
        </w:rPr>
        <w:t>UPS</w:t>
      </w:r>
    </w:p>
    <w:p w:rsidR="009D1738" w:rsidRPr="00A674FA" w:rsidRDefault="009D1738" w:rsidP="00FD489E">
      <w:pPr>
        <w:pStyle w:val="Sinespaciado"/>
        <w:numPr>
          <w:ilvl w:val="0"/>
          <w:numId w:val="19"/>
        </w:numPr>
        <w:suppressAutoHyphens/>
        <w:spacing w:line="360" w:lineRule="auto"/>
        <w:jc w:val="both"/>
        <w:rPr>
          <w:sz w:val="24"/>
          <w:szCs w:val="24"/>
        </w:rPr>
      </w:pPr>
      <w:r w:rsidRPr="00A674FA">
        <w:rPr>
          <w:sz w:val="24"/>
          <w:szCs w:val="24"/>
        </w:rPr>
        <w:t>Scanners</w:t>
      </w:r>
    </w:p>
    <w:p w:rsidR="009D1738" w:rsidRPr="00A674FA" w:rsidRDefault="009D1738" w:rsidP="00FD489E">
      <w:pPr>
        <w:pStyle w:val="Sinespaciado"/>
        <w:numPr>
          <w:ilvl w:val="0"/>
          <w:numId w:val="19"/>
        </w:numPr>
        <w:suppressAutoHyphens/>
        <w:spacing w:line="360" w:lineRule="auto"/>
        <w:jc w:val="both"/>
        <w:rPr>
          <w:sz w:val="24"/>
          <w:szCs w:val="24"/>
        </w:rPr>
      </w:pPr>
      <w:r w:rsidRPr="00A674FA">
        <w:rPr>
          <w:sz w:val="24"/>
          <w:szCs w:val="24"/>
        </w:rPr>
        <w:t>Discos Duros</w:t>
      </w:r>
    </w:p>
    <w:p w:rsidR="009D1738" w:rsidRPr="00A674FA" w:rsidRDefault="009D1738" w:rsidP="00FD489E">
      <w:pPr>
        <w:pStyle w:val="Sinespaciado"/>
        <w:numPr>
          <w:ilvl w:val="0"/>
          <w:numId w:val="19"/>
        </w:numPr>
        <w:suppressAutoHyphens/>
        <w:spacing w:line="360" w:lineRule="auto"/>
        <w:jc w:val="both"/>
        <w:rPr>
          <w:sz w:val="24"/>
          <w:szCs w:val="24"/>
        </w:rPr>
      </w:pPr>
      <w:r w:rsidRPr="00A674FA">
        <w:rPr>
          <w:sz w:val="24"/>
          <w:szCs w:val="24"/>
        </w:rPr>
        <w:lastRenderedPageBreak/>
        <w:t>Memorias RAM</w:t>
      </w:r>
    </w:p>
    <w:p w:rsidR="009D1738" w:rsidRPr="00A674FA" w:rsidRDefault="009D1738" w:rsidP="00FD489E">
      <w:pPr>
        <w:pStyle w:val="Sinespaciado"/>
        <w:numPr>
          <w:ilvl w:val="0"/>
          <w:numId w:val="19"/>
        </w:numPr>
        <w:suppressAutoHyphens/>
        <w:spacing w:line="360" w:lineRule="auto"/>
        <w:jc w:val="both"/>
        <w:rPr>
          <w:sz w:val="24"/>
          <w:szCs w:val="24"/>
        </w:rPr>
      </w:pPr>
      <w:r w:rsidRPr="00A674FA">
        <w:rPr>
          <w:sz w:val="24"/>
          <w:szCs w:val="24"/>
        </w:rPr>
        <w:t>Laptops</w:t>
      </w:r>
    </w:p>
    <w:p w:rsidR="009D1738" w:rsidRPr="00A674FA" w:rsidRDefault="009D1738" w:rsidP="00FD489E">
      <w:pPr>
        <w:pStyle w:val="Sinespaciado"/>
        <w:numPr>
          <w:ilvl w:val="0"/>
          <w:numId w:val="19"/>
        </w:numPr>
        <w:suppressAutoHyphens/>
        <w:spacing w:line="360" w:lineRule="auto"/>
        <w:jc w:val="both"/>
        <w:rPr>
          <w:sz w:val="24"/>
          <w:szCs w:val="24"/>
        </w:rPr>
      </w:pPr>
      <w:r w:rsidRPr="00A674FA">
        <w:rPr>
          <w:sz w:val="24"/>
          <w:szCs w:val="24"/>
        </w:rPr>
        <w:t>Etc.</w:t>
      </w:r>
    </w:p>
    <w:p w:rsidR="009D1738" w:rsidRPr="00A674FA" w:rsidRDefault="009D1738" w:rsidP="00233E78">
      <w:pPr>
        <w:pStyle w:val="Sinespaciado"/>
        <w:suppressAutoHyphens/>
        <w:spacing w:line="360" w:lineRule="auto"/>
        <w:jc w:val="both"/>
        <w:rPr>
          <w:sz w:val="24"/>
          <w:szCs w:val="24"/>
        </w:rPr>
      </w:pPr>
      <w:r w:rsidRPr="00A674FA">
        <w:rPr>
          <w:sz w:val="24"/>
          <w:szCs w:val="24"/>
        </w:rPr>
        <w:t xml:space="preserve">Es por ello que dicho módulo está entre los 3 más importantes de JHard (junto con JRequest y ManLab) por las atribuciones de la Unidad dentro de la Universidad. </w:t>
      </w:r>
    </w:p>
    <w:p w:rsidR="009D1738" w:rsidRPr="00A674FA" w:rsidRDefault="009D1738" w:rsidP="00233E78">
      <w:pPr>
        <w:pStyle w:val="Sinespaciado"/>
        <w:suppressAutoHyphens/>
        <w:spacing w:line="360" w:lineRule="auto"/>
        <w:jc w:val="both"/>
        <w:rPr>
          <w:sz w:val="24"/>
          <w:szCs w:val="24"/>
        </w:rPr>
      </w:pPr>
    </w:p>
    <w:p w:rsidR="009D1738" w:rsidRPr="00A674FA" w:rsidRDefault="009D1738" w:rsidP="00233E78">
      <w:pPr>
        <w:pStyle w:val="Sinespaciado"/>
        <w:suppressAutoHyphens/>
        <w:spacing w:line="360" w:lineRule="auto"/>
        <w:jc w:val="both"/>
        <w:rPr>
          <w:sz w:val="24"/>
          <w:szCs w:val="24"/>
        </w:rPr>
      </w:pPr>
      <w:r w:rsidRPr="00A674FA">
        <w:rPr>
          <w:sz w:val="24"/>
          <w:szCs w:val="24"/>
        </w:rPr>
        <w:t>Hablando estrictamente del negocio</w:t>
      </w:r>
      <w:r w:rsidR="00BF6985">
        <w:rPr>
          <w:rStyle w:val="Refdenotaalpie"/>
          <w:sz w:val="24"/>
          <w:szCs w:val="24"/>
        </w:rPr>
        <w:footnoteReference w:id="24"/>
      </w:r>
      <w:r w:rsidRPr="00A674FA">
        <w:rPr>
          <w:sz w:val="24"/>
          <w:szCs w:val="24"/>
        </w:rPr>
        <w:t xml:space="preserve"> de esta sección, básicamente se trata de un CRUD de equipos, piezas, accesorios, hardware, software y demás elementos que forman parte del inventario físico real de la Unidad. </w:t>
      </w:r>
    </w:p>
    <w:p w:rsidR="009D1738" w:rsidRPr="00A674FA" w:rsidRDefault="009D1738" w:rsidP="00233E78">
      <w:pPr>
        <w:pStyle w:val="Sinespaciado"/>
        <w:suppressAutoHyphens/>
        <w:spacing w:line="360" w:lineRule="auto"/>
        <w:jc w:val="both"/>
        <w:rPr>
          <w:sz w:val="24"/>
          <w:szCs w:val="24"/>
        </w:rPr>
      </w:pPr>
    </w:p>
    <w:p w:rsidR="009D1738" w:rsidRPr="00A674FA" w:rsidRDefault="009D1738" w:rsidP="00233E78">
      <w:pPr>
        <w:pStyle w:val="Sinespaciado"/>
        <w:suppressAutoHyphens/>
        <w:spacing w:line="360" w:lineRule="auto"/>
        <w:jc w:val="both"/>
        <w:rPr>
          <w:sz w:val="24"/>
          <w:szCs w:val="24"/>
        </w:rPr>
      </w:pPr>
      <w:r w:rsidRPr="00A674FA">
        <w:rPr>
          <w:sz w:val="24"/>
          <w:szCs w:val="24"/>
        </w:rPr>
        <w:t>Como se pudo apreciar en el diagrama ER para JInvent (ver figura</w:t>
      </w:r>
      <w:r w:rsidR="00204193">
        <w:rPr>
          <w:sz w:val="24"/>
          <w:szCs w:val="24"/>
        </w:rPr>
        <w:t xml:space="preserve"> 4.4</w:t>
      </w:r>
      <w:r w:rsidRPr="00A674FA">
        <w:rPr>
          <w:sz w:val="24"/>
          <w:szCs w:val="24"/>
        </w:rPr>
        <w:t>) el modelo que se siguió para abstraer al equipo que se tiene en inventario y el número de existencias es el siguiente:</w:t>
      </w:r>
    </w:p>
    <w:p w:rsidR="009D1738" w:rsidRPr="00A674FA" w:rsidRDefault="009D1738" w:rsidP="00FD489E">
      <w:pPr>
        <w:pStyle w:val="Sinespaciado"/>
        <w:numPr>
          <w:ilvl w:val="0"/>
          <w:numId w:val="20"/>
        </w:numPr>
        <w:suppressAutoHyphens/>
        <w:spacing w:line="360" w:lineRule="auto"/>
        <w:jc w:val="both"/>
        <w:rPr>
          <w:sz w:val="24"/>
          <w:szCs w:val="24"/>
        </w:rPr>
      </w:pPr>
      <w:r w:rsidRPr="00A674FA">
        <w:rPr>
          <w:sz w:val="24"/>
          <w:szCs w:val="24"/>
        </w:rPr>
        <w:t xml:space="preserve">Cada registro o tupla en la tabla equipo representa un tipo de equipo hardware que posean en la Unidad, ya sean computadoras desktop, laptops, cañones, scanners, impresoras, etc. </w:t>
      </w:r>
    </w:p>
    <w:p w:rsidR="009D1738" w:rsidRPr="00A674FA" w:rsidRDefault="009D1738" w:rsidP="00FD489E">
      <w:pPr>
        <w:pStyle w:val="Sinespaciado"/>
        <w:numPr>
          <w:ilvl w:val="0"/>
          <w:numId w:val="20"/>
        </w:numPr>
        <w:suppressAutoHyphens/>
        <w:spacing w:line="360" w:lineRule="auto"/>
        <w:jc w:val="both"/>
        <w:rPr>
          <w:sz w:val="24"/>
          <w:szCs w:val="24"/>
        </w:rPr>
      </w:pPr>
      <w:r w:rsidRPr="00A674FA">
        <w:rPr>
          <w:sz w:val="24"/>
          <w:szCs w:val="24"/>
        </w:rPr>
        <w:t>Cada equipo tiene un nombre de modelo propio</w:t>
      </w:r>
    </w:p>
    <w:p w:rsidR="009D1738" w:rsidRPr="00A674FA" w:rsidRDefault="009D1738" w:rsidP="00FD489E">
      <w:pPr>
        <w:pStyle w:val="Sinespaciado"/>
        <w:numPr>
          <w:ilvl w:val="0"/>
          <w:numId w:val="20"/>
        </w:numPr>
        <w:suppressAutoHyphens/>
        <w:spacing w:line="360" w:lineRule="auto"/>
        <w:jc w:val="both"/>
        <w:rPr>
          <w:sz w:val="24"/>
          <w:szCs w:val="24"/>
        </w:rPr>
      </w:pPr>
      <w:r w:rsidRPr="00A674FA">
        <w:rPr>
          <w:sz w:val="24"/>
          <w:szCs w:val="24"/>
        </w:rPr>
        <w:t>Cada equipo está asociado a una marca dentro de dicha tabla</w:t>
      </w:r>
    </w:p>
    <w:p w:rsidR="009D1738" w:rsidRPr="00A674FA" w:rsidRDefault="009D1738" w:rsidP="00FD489E">
      <w:pPr>
        <w:pStyle w:val="Sinespaciado"/>
        <w:numPr>
          <w:ilvl w:val="0"/>
          <w:numId w:val="20"/>
        </w:numPr>
        <w:suppressAutoHyphens/>
        <w:spacing w:line="360" w:lineRule="auto"/>
        <w:jc w:val="both"/>
        <w:rPr>
          <w:sz w:val="24"/>
          <w:szCs w:val="24"/>
        </w:rPr>
      </w:pPr>
      <w:r w:rsidRPr="00A674FA">
        <w:rPr>
          <w:sz w:val="24"/>
          <w:szCs w:val="24"/>
        </w:rPr>
        <w:t>Cada equipo tiene una clasificación.</w:t>
      </w:r>
    </w:p>
    <w:p w:rsidR="009D1738" w:rsidRPr="00A674FA" w:rsidRDefault="009D1738" w:rsidP="00FD489E">
      <w:pPr>
        <w:pStyle w:val="Sinespaciado"/>
        <w:numPr>
          <w:ilvl w:val="0"/>
          <w:numId w:val="20"/>
        </w:numPr>
        <w:suppressAutoHyphens/>
        <w:spacing w:line="360" w:lineRule="auto"/>
        <w:jc w:val="both"/>
        <w:rPr>
          <w:sz w:val="24"/>
          <w:szCs w:val="24"/>
        </w:rPr>
      </w:pPr>
      <w:r w:rsidRPr="00A674FA">
        <w:rPr>
          <w:sz w:val="24"/>
          <w:szCs w:val="24"/>
        </w:rPr>
        <w:t>Cada registro en la tabla clasificación representa un tipo de hardware que puede albergar la Unidad. La clasificación se compone de una serie de tuplas, todas relacionadas jerárquicamente dependiendo todas de una clasificación padre. Las relaciones entre clasificaciones fijas (que no se podrán eliminar):</w:t>
      </w:r>
    </w:p>
    <w:p w:rsidR="009D1738" w:rsidRPr="00A674FA" w:rsidRDefault="009D1738" w:rsidP="00FD489E">
      <w:pPr>
        <w:pStyle w:val="Sinespaciado"/>
        <w:numPr>
          <w:ilvl w:val="1"/>
          <w:numId w:val="20"/>
        </w:numPr>
        <w:suppressAutoHyphens/>
        <w:spacing w:line="360" w:lineRule="auto"/>
        <w:jc w:val="both"/>
        <w:rPr>
          <w:sz w:val="24"/>
          <w:szCs w:val="24"/>
        </w:rPr>
      </w:pPr>
      <w:r w:rsidRPr="00A674FA">
        <w:rPr>
          <w:sz w:val="24"/>
          <w:szCs w:val="24"/>
        </w:rPr>
        <w:t>General</w:t>
      </w:r>
    </w:p>
    <w:p w:rsidR="009D1738" w:rsidRPr="00A674FA" w:rsidRDefault="009D1738" w:rsidP="00FD489E">
      <w:pPr>
        <w:pStyle w:val="Sinespaciado"/>
        <w:numPr>
          <w:ilvl w:val="2"/>
          <w:numId w:val="20"/>
        </w:numPr>
        <w:suppressAutoHyphens/>
        <w:spacing w:line="360" w:lineRule="auto"/>
        <w:jc w:val="both"/>
        <w:rPr>
          <w:sz w:val="24"/>
          <w:szCs w:val="24"/>
        </w:rPr>
      </w:pPr>
      <w:r w:rsidRPr="00A674FA">
        <w:rPr>
          <w:sz w:val="24"/>
          <w:szCs w:val="24"/>
        </w:rPr>
        <w:t xml:space="preserve">Hardware </w:t>
      </w:r>
    </w:p>
    <w:p w:rsidR="009D1738" w:rsidRPr="00A674FA" w:rsidRDefault="009D1738" w:rsidP="00FD489E">
      <w:pPr>
        <w:pStyle w:val="Sinespaciado"/>
        <w:numPr>
          <w:ilvl w:val="3"/>
          <w:numId w:val="20"/>
        </w:numPr>
        <w:suppressAutoHyphens/>
        <w:spacing w:line="360" w:lineRule="auto"/>
        <w:jc w:val="both"/>
        <w:rPr>
          <w:sz w:val="24"/>
          <w:szCs w:val="24"/>
        </w:rPr>
      </w:pPr>
      <w:r w:rsidRPr="00A674FA">
        <w:rPr>
          <w:sz w:val="24"/>
          <w:szCs w:val="24"/>
        </w:rPr>
        <w:t>Equipos</w:t>
      </w:r>
    </w:p>
    <w:p w:rsidR="009D1738" w:rsidRPr="00A674FA" w:rsidRDefault="009D1738" w:rsidP="00FD489E">
      <w:pPr>
        <w:pStyle w:val="Sinespaciado"/>
        <w:numPr>
          <w:ilvl w:val="4"/>
          <w:numId w:val="20"/>
        </w:numPr>
        <w:suppressAutoHyphens/>
        <w:spacing w:line="360" w:lineRule="auto"/>
        <w:jc w:val="both"/>
        <w:rPr>
          <w:sz w:val="24"/>
          <w:szCs w:val="24"/>
        </w:rPr>
      </w:pPr>
      <w:r w:rsidRPr="00A674FA">
        <w:rPr>
          <w:sz w:val="24"/>
          <w:szCs w:val="24"/>
        </w:rPr>
        <w:t>Desktops</w:t>
      </w:r>
    </w:p>
    <w:p w:rsidR="009D1738" w:rsidRPr="00A674FA" w:rsidRDefault="009D1738" w:rsidP="00FD489E">
      <w:pPr>
        <w:pStyle w:val="Sinespaciado"/>
        <w:numPr>
          <w:ilvl w:val="4"/>
          <w:numId w:val="20"/>
        </w:numPr>
        <w:suppressAutoHyphens/>
        <w:spacing w:line="360" w:lineRule="auto"/>
        <w:jc w:val="both"/>
        <w:rPr>
          <w:sz w:val="24"/>
          <w:szCs w:val="24"/>
        </w:rPr>
      </w:pPr>
      <w:r w:rsidRPr="00A674FA">
        <w:rPr>
          <w:sz w:val="24"/>
          <w:szCs w:val="24"/>
        </w:rPr>
        <w:lastRenderedPageBreak/>
        <w:t>Laptops</w:t>
      </w:r>
    </w:p>
    <w:p w:rsidR="009D1738" w:rsidRPr="00A674FA" w:rsidRDefault="009D1738" w:rsidP="00FD489E">
      <w:pPr>
        <w:pStyle w:val="Sinespaciado"/>
        <w:numPr>
          <w:ilvl w:val="3"/>
          <w:numId w:val="20"/>
        </w:numPr>
        <w:suppressAutoHyphens/>
        <w:spacing w:line="360" w:lineRule="auto"/>
        <w:jc w:val="both"/>
        <w:rPr>
          <w:sz w:val="24"/>
          <w:szCs w:val="24"/>
        </w:rPr>
      </w:pPr>
      <w:r w:rsidRPr="00A674FA">
        <w:rPr>
          <w:sz w:val="24"/>
          <w:szCs w:val="24"/>
        </w:rPr>
        <w:t>Accesorios</w:t>
      </w:r>
    </w:p>
    <w:p w:rsidR="009D1738" w:rsidRPr="00A674FA" w:rsidRDefault="009D1738" w:rsidP="00FD489E">
      <w:pPr>
        <w:pStyle w:val="Sinespaciado"/>
        <w:numPr>
          <w:ilvl w:val="4"/>
          <w:numId w:val="20"/>
        </w:numPr>
        <w:suppressAutoHyphens/>
        <w:spacing w:line="360" w:lineRule="auto"/>
        <w:jc w:val="both"/>
        <w:rPr>
          <w:sz w:val="24"/>
          <w:szCs w:val="24"/>
        </w:rPr>
      </w:pPr>
      <w:r w:rsidRPr="00A674FA">
        <w:rPr>
          <w:sz w:val="24"/>
          <w:szCs w:val="24"/>
        </w:rPr>
        <w:t>Impresoras</w:t>
      </w:r>
    </w:p>
    <w:p w:rsidR="009D1738" w:rsidRPr="00A674FA" w:rsidRDefault="009D1738" w:rsidP="00FD489E">
      <w:pPr>
        <w:pStyle w:val="Sinespaciado"/>
        <w:numPr>
          <w:ilvl w:val="4"/>
          <w:numId w:val="20"/>
        </w:numPr>
        <w:suppressAutoHyphens/>
        <w:spacing w:line="360" w:lineRule="auto"/>
        <w:jc w:val="both"/>
        <w:rPr>
          <w:sz w:val="24"/>
          <w:szCs w:val="24"/>
        </w:rPr>
      </w:pPr>
      <w:r w:rsidRPr="00A674FA">
        <w:rPr>
          <w:sz w:val="24"/>
          <w:szCs w:val="24"/>
        </w:rPr>
        <w:t>Proyectores</w:t>
      </w:r>
    </w:p>
    <w:p w:rsidR="009D1738" w:rsidRPr="00A674FA" w:rsidRDefault="009D1738" w:rsidP="00FD489E">
      <w:pPr>
        <w:pStyle w:val="Sinespaciado"/>
        <w:numPr>
          <w:ilvl w:val="3"/>
          <w:numId w:val="20"/>
        </w:numPr>
        <w:suppressAutoHyphens/>
        <w:spacing w:line="360" w:lineRule="auto"/>
        <w:jc w:val="both"/>
        <w:rPr>
          <w:sz w:val="24"/>
          <w:szCs w:val="24"/>
        </w:rPr>
      </w:pPr>
      <w:r w:rsidRPr="00A674FA">
        <w:rPr>
          <w:sz w:val="24"/>
          <w:szCs w:val="24"/>
        </w:rPr>
        <w:t>Piezas</w:t>
      </w:r>
    </w:p>
    <w:p w:rsidR="009D1738" w:rsidRPr="00A674FA" w:rsidRDefault="009D1738" w:rsidP="00FD489E">
      <w:pPr>
        <w:pStyle w:val="Sinespaciado"/>
        <w:numPr>
          <w:ilvl w:val="3"/>
          <w:numId w:val="20"/>
        </w:numPr>
        <w:suppressAutoHyphens/>
        <w:spacing w:line="360" w:lineRule="auto"/>
        <w:jc w:val="both"/>
        <w:rPr>
          <w:sz w:val="24"/>
          <w:szCs w:val="24"/>
        </w:rPr>
      </w:pPr>
      <w:r w:rsidRPr="00A674FA">
        <w:rPr>
          <w:sz w:val="24"/>
          <w:szCs w:val="24"/>
        </w:rPr>
        <w:t>Herramientas de mantenimiento</w:t>
      </w:r>
    </w:p>
    <w:p w:rsidR="009D1738" w:rsidRPr="00A674FA" w:rsidRDefault="009D1738" w:rsidP="00FD489E">
      <w:pPr>
        <w:pStyle w:val="Sinespaciado"/>
        <w:numPr>
          <w:ilvl w:val="3"/>
          <w:numId w:val="20"/>
        </w:numPr>
        <w:suppressAutoHyphens/>
        <w:spacing w:line="360" w:lineRule="auto"/>
        <w:jc w:val="both"/>
        <w:rPr>
          <w:sz w:val="24"/>
          <w:szCs w:val="24"/>
        </w:rPr>
      </w:pPr>
      <w:r w:rsidRPr="00A674FA">
        <w:rPr>
          <w:sz w:val="24"/>
          <w:szCs w:val="24"/>
        </w:rPr>
        <w:t>Dispositivos de red</w:t>
      </w:r>
    </w:p>
    <w:p w:rsidR="009D1738" w:rsidRPr="00A674FA" w:rsidRDefault="009D1738" w:rsidP="00FD489E">
      <w:pPr>
        <w:pStyle w:val="Sinespaciado"/>
        <w:numPr>
          <w:ilvl w:val="2"/>
          <w:numId w:val="20"/>
        </w:numPr>
        <w:suppressAutoHyphens/>
        <w:spacing w:line="360" w:lineRule="auto"/>
        <w:jc w:val="both"/>
        <w:rPr>
          <w:sz w:val="24"/>
          <w:szCs w:val="24"/>
        </w:rPr>
      </w:pPr>
      <w:r w:rsidRPr="00A674FA">
        <w:rPr>
          <w:sz w:val="24"/>
          <w:szCs w:val="24"/>
        </w:rPr>
        <w:t>Software</w:t>
      </w:r>
    </w:p>
    <w:p w:rsidR="009D1738" w:rsidRPr="00A674FA" w:rsidRDefault="009D1738" w:rsidP="00FD489E">
      <w:pPr>
        <w:pStyle w:val="Sinespaciado"/>
        <w:numPr>
          <w:ilvl w:val="3"/>
          <w:numId w:val="20"/>
        </w:numPr>
        <w:suppressAutoHyphens/>
        <w:spacing w:line="360" w:lineRule="auto"/>
        <w:jc w:val="both"/>
        <w:rPr>
          <w:sz w:val="24"/>
          <w:szCs w:val="24"/>
        </w:rPr>
      </w:pPr>
      <w:r w:rsidRPr="00A674FA">
        <w:rPr>
          <w:sz w:val="24"/>
          <w:szCs w:val="24"/>
        </w:rPr>
        <w:t>Sistemas operativos</w:t>
      </w:r>
    </w:p>
    <w:p w:rsidR="009D1738" w:rsidRPr="00A674FA" w:rsidRDefault="009D1738" w:rsidP="00FD489E">
      <w:pPr>
        <w:pStyle w:val="Sinespaciado"/>
        <w:numPr>
          <w:ilvl w:val="3"/>
          <w:numId w:val="20"/>
        </w:numPr>
        <w:suppressAutoHyphens/>
        <w:spacing w:line="360" w:lineRule="auto"/>
        <w:jc w:val="both"/>
        <w:rPr>
          <w:sz w:val="24"/>
          <w:szCs w:val="24"/>
        </w:rPr>
      </w:pPr>
      <w:r w:rsidRPr="00A674FA">
        <w:rPr>
          <w:sz w:val="24"/>
          <w:szCs w:val="24"/>
        </w:rPr>
        <w:t>Utilerías</w:t>
      </w:r>
    </w:p>
    <w:p w:rsidR="009D1738" w:rsidRPr="00A674FA" w:rsidRDefault="009D1738" w:rsidP="00FD489E">
      <w:pPr>
        <w:pStyle w:val="Sinespaciado"/>
        <w:numPr>
          <w:ilvl w:val="3"/>
          <w:numId w:val="20"/>
        </w:numPr>
        <w:suppressAutoHyphens/>
        <w:spacing w:line="360" w:lineRule="auto"/>
        <w:jc w:val="both"/>
        <w:rPr>
          <w:sz w:val="24"/>
          <w:szCs w:val="24"/>
        </w:rPr>
      </w:pPr>
      <w:r w:rsidRPr="00A674FA">
        <w:rPr>
          <w:sz w:val="24"/>
          <w:szCs w:val="24"/>
        </w:rPr>
        <w:t>Herramientas didácticas (Netbeans,  Autocad, etc.)</w:t>
      </w:r>
    </w:p>
    <w:p w:rsidR="009D1738" w:rsidRPr="00A674FA" w:rsidRDefault="009D1738" w:rsidP="00FD489E">
      <w:pPr>
        <w:pStyle w:val="Sinespaciado"/>
        <w:numPr>
          <w:ilvl w:val="0"/>
          <w:numId w:val="20"/>
        </w:numPr>
        <w:suppressAutoHyphens/>
        <w:spacing w:line="360" w:lineRule="auto"/>
        <w:jc w:val="both"/>
        <w:rPr>
          <w:sz w:val="24"/>
          <w:szCs w:val="24"/>
        </w:rPr>
      </w:pPr>
      <w:r w:rsidRPr="00A674FA">
        <w:rPr>
          <w:sz w:val="24"/>
          <w:szCs w:val="24"/>
        </w:rPr>
        <w:t>Se podrán agregar nuevas categorías en cualquiera de los niveles anteriormente descritos, pero las mencionadas no se podrán eliminar.</w:t>
      </w:r>
    </w:p>
    <w:p w:rsidR="009D1738" w:rsidRPr="00A674FA" w:rsidRDefault="009D1738" w:rsidP="00FD489E">
      <w:pPr>
        <w:pStyle w:val="Sinespaciado"/>
        <w:numPr>
          <w:ilvl w:val="0"/>
          <w:numId w:val="20"/>
        </w:numPr>
        <w:suppressAutoHyphens/>
        <w:spacing w:line="360" w:lineRule="auto"/>
        <w:jc w:val="both"/>
        <w:rPr>
          <w:rStyle w:val="para"/>
          <w:sz w:val="24"/>
          <w:szCs w:val="24"/>
        </w:rPr>
      </w:pPr>
      <w:r w:rsidRPr="00A674FA">
        <w:rPr>
          <w:sz w:val="24"/>
          <w:szCs w:val="24"/>
        </w:rPr>
        <w:t xml:space="preserve">Cada equipo puede tener  </w:t>
      </w:r>
      <w:r w:rsidRPr="00A674FA">
        <w:rPr>
          <w:i/>
          <w:sz w:val="24"/>
          <w:szCs w:val="24"/>
        </w:rPr>
        <w:t xml:space="preserve">n </w:t>
      </w:r>
      <w:r w:rsidRPr="00A674FA">
        <w:rPr>
          <w:sz w:val="24"/>
          <w:szCs w:val="24"/>
        </w:rPr>
        <w:t xml:space="preserve">existencias. Cada registro de la tabla existencia es cada uno de los equipos físicos representados en la tabla Equipo. Un equipo puede tener muchas existencias. Por ejemplo, si la Universidad adquirió para el Departamento de Ingeniería 20 computadoras </w:t>
      </w:r>
      <w:r w:rsidRPr="00A674FA">
        <w:rPr>
          <w:b/>
          <w:sz w:val="24"/>
          <w:szCs w:val="24"/>
        </w:rPr>
        <w:t xml:space="preserve">Dell Vostro </w:t>
      </w:r>
      <w:r w:rsidRPr="00A674FA">
        <w:rPr>
          <w:rStyle w:val="para"/>
          <w:b/>
          <w:bCs/>
          <w:sz w:val="24"/>
          <w:szCs w:val="24"/>
        </w:rPr>
        <w:t>220 Mini Tower</w:t>
      </w:r>
      <w:r w:rsidRPr="00A674FA">
        <w:rPr>
          <w:rStyle w:val="para"/>
          <w:bCs/>
          <w:sz w:val="24"/>
          <w:szCs w:val="24"/>
        </w:rPr>
        <w:t xml:space="preserve">, habrá un registro en la tabla equipo que haga mención a dicha computadora, y 20 registros en la tabla existencia, con relación con la tupla en la tabla equipo que sea para las </w:t>
      </w:r>
      <w:r w:rsidRPr="00A674FA">
        <w:rPr>
          <w:b/>
          <w:sz w:val="24"/>
          <w:szCs w:val="24"/>
        </w:rPr>
        <w:t xml:space="preserve">Dell Vostro </w:t>
      </w:r>
      <w:r w:rsidRPr="00A674FA">
        <w:rPr>
          <w:rStyle w:val="para"/>
          <w:b/>
          <w:bCs/>
          <w:sz w:val="24"/>
          <w:szCs w:val="24"/>
        </w:rPr>
        <w:t xml:space="preserve">220 Mini Tower. </w:t>
      </w:r>
      <w:r w:rsidRPr="00A674FA">
        <w:rPr>
          <w:rStyle w:val="para"/>
          <w:bCs/>
          <w:sz w:val="24"/>
          <w:szCs w:val="24"/>
        </w:rPr>
        <w:t>Todas las tuplas de existencia llevarán su respectivo código que las diferencie.</w:t>
      </w:r>
    </w:p>
    <w:p w:rsidR="009D1738" w:rsidRPr="00A674FA" w:rsidRDefault="009D1738" w:rsidP="00FD489E">
      <w:pPr>
        <w:pStyle w:val="Sinespaciado"/>
        <w:numPr>
          <w:ilvl w:val="0"/>
          <w:numId w:val="20"/>
        </w:numPr>
        <w:suppressAutoHyphens/>
        <w:spacing w:line="360" w:lineRule="auto"/>
        <w:jc w:val="both"/>
        <w:rPr>
          <w:rStyle w:val="para"/>
          <w:sz w:val="24"/>
          <w:szCs w:val="24"/>
        </w:rPr>
      </w:pPr>
      <w:r w:rsidRPr="00A674FA">
        <w:rPr>
          <w:rStyle w:val="para"/>
          <w:bCs/>
          <w:sz w:val="24"/>
          <w:szCs w:val="24"/>
        </w:rPr>
        <w:t>Una existencia también puede tener asociadas piezas y accesorios. Relaciones con las respectivas tablas en la base de datos</w:t>
      </w:r>
    </w:p>
    <w:p w:rsidR="009D1738" w:rsidRPr="00A674FA" w:rsidRDefault="009D1738" w:rsidP="00FD489E">
      <w:pPr>
        <w:pStyle w:val="Sinespaciado"/>
        <w:numPr>
          <w:ilvl w:val="0"/>
          <w:numId w:val="20"/>
        </w:numPr>
        <w:suppressAutoHyphens/>
        <w:spacing w:line="360" w:lineRule="auto"/>
        <w:jc w:val="both"/>
        <w:rPr>
          <w:rStyle w:val="para"/>
          <w:sz w:val="24"/>
          <w:szCs w:val="24"/>
        </w:rPr>
      </w:pPr>
      <w:r w:rsidRPr="00A674FA">
        <w:rPr>
          <w:rStyle w:val="para"/>
          <w:bCs/>
          <w:sz w:val="24"/>
          <w:szCs w:val="24"/>
        </w:rPr>
        <w:t xml:space="preserve">Una existencia también tiene relación con las instalaciones de software que se le realizan. </w:t>
      </w:r>
    </w:p>
    <w:p w:rsidR="009D1738" w:rsidRPr="00A674FA" w:rsidRDefault="009D1738" w:rsidP="00FD489E">
      <w:pPr>
        <w:pStyle w:val="Sinespaciado"/>
        <w:numPr>
          <w:ilvl w:val="0"/>
          <w:numId w:val="20"/>
        </w:numPr>
        <w:suppressAutoHyphens/>
        <w:spacing w:line="360" w:lineRule="auto"/>
        <w:jc w:val="both"/>
        <w:rPr>
          <w:rStyle w:val="para"/>
          <w:sz w:val="24"/>
          <w:szCs w:val="24"/>
        </w:rPr>
      </w:pPr>
      <w:r w:rsidRPr="00A674FA">
        <w:rPr>
          <w:rStyle w:val="para"/>
          <w:bCs/>
          <w:sz w:val="24"/>
          <w:szCs w:val="24"/>
        </w:rPr>
        <w:t>Una existencia posee además una ubicación física dentro del campus, lo cual implica una relación a un registro de la tabla Ubicaciones.</w:t>
      </w:r>
    </w:p>
    <w:p w:rsidR="009D1738" w:rsidRPr="00A674FA" w:rsidRDefault="009D1738" w:rsidP="00233E78">
      <w:pPr>
        <w:pStyle w:val="Sinespaciado"/>
        <w:suppressAutoHyphens/>
        <w:spacing w:line="360" w:lineRule="auto"/>
        <w:jc w:val="both"/>
        <w:rPr>
          <w:sz w:val="24"/>
          <w:szCs w:val="24"/>
        </w:rPr>
      </w:pPr>
    </w:p>
    <w:p w:rsidR="009D1738" w:rsidRPr="00A674FA" w:rsidRDefault="009D1738" w:rsidP="00233E78">
      <w:pPr>
        <w:pStyle w:val="Sinespaciado"/>
        <w:suppressAutoHyphens/>
        <w:spacing w:line="360" w:lineRule="auto"/>
        <w:jc w:val="both"/>
        <w:rPr>
          <w:sz w:val="24"/>
          <w:szCs w:val="24"/>
        </w:rPr>
      </w:pPr>
      <w:r w:rsidRPr="00A674FA">
        <w:rPr>
          <w:sz w:val="24"/>
          <w:szCs w:val="24"/>
        </w:rPr>
        <w:t>Por lo tanto, el Managed Bean para JInvent tiene las siguientes reglas de negocio:</w:t>
      </w:r>
    </w:p>
    <w:p w:rsidR="009D1738" w:rsidRPr="00A674FA" w:rsidRDefault="009D1738" w:rsidP="00FD489E">
      <w:pPr>
        <w:pStyle w:val="Sinespaciado"/>
        <w:numPr>
          <w:ilvl w:val="0"/>
          <w:numId w:val="21"/>
        </w:numPr>
        <w:suppressAutoHyphens/>
        <w:spacing w:line="360" w:lineRule="auto"/>
        <w:jc w:val="both"/>
        <w:rPr>
          <w:sz w:val="24"/>
          <w:szCs w:val="24"/>
        </w:rPr>
      </w:pPr>
      <w:r w:rsidRPr="00A674FA">
        <w:rPr>
          <w:sz w:val="24"/>
          <w:szCs w:val="24"/>
        </w:rPr>
        <w:lastRenderedPageBreak/>
        <w:t>Agregar, eliminar y actualizar equipos</w:t>
      </w:r>
    </w:p>
    <w:p w:rsidR="009D1738" w:rsidRPr="00A674FA" w:rsidRDefault="009D1738" w:rsidP="00FD489E">
      <w:pPr>
        <w:pStyle w:val="Sinespaciado"/>
        <w:numPr>
          <w:ilvl w:val="0"/>
          <w:numId w:val="21"/>
        </w:numPr>
        <w:suppressAutoHyphens/>
        <w:spacing w:line="360" w:lineRule="auto"/>
        <w:jc w:val="both"/>
        <w:rPr>
          <w:sz w:val="24"/>
          <w:szCs w:val="24"/>
        </w:rPr>
      </w:pPr>
      <w:r w:rsidRPr="00A674FA">
        <w:rPr>
          <w:sz w:val="24"/>
          <w:szCs w:val="24"/>
        </w:rPr>
        <w:t>Agregar, eliminar y actualizar piezas</w:t>
      </w:r>
    </w:p>
    <w:p w:rsidR="009D1738" w:rsidRPr="00A674FA" w:rsidRDefault="009D1738" w:rsidP="00FD489E">
      <w:pPr>
        <w:pStyle w:val="Sinespaciado"/>
        <w:numPr>
          <w:ilvl w:val="0"/>
          <w:numId w:val="21"/>
        </w:numPr>
        <w:suppressAutoHyphens/>
        <w:spacing w:line="360" w:lineRule="auto"/>
        <w:jc w:val="both"/>
        <w:rPr>
          <w:sz w:val="24"/>
          <w:szCs w:val="24"/>
        </w:rPr>
      </w:pPr>
      <w:r w:rsidRPr="00A674FA">
        <w:rPr>
          <w:sz w:val="24"/>
          <w:szCs w:val="24"/>
        </w:rPr>
        <w:t>Agregar, eliminar y actualizar accesorios</w:t>
      </w:r>
    </w:p>
    <w:p w:rsidR="009D1738" w:rsidRPr="00A674FA" w:rsidRDefault="009D1738" w:rsidP="00FD489E">
      <w:pPr>
        <w:pStyle w:val="Sinespaciado"/>
        <w:numPr>
          <w:ilvl w:val="0"/>
          <w:numId w:val="21"/>
        </w:numPr>
        <w:suppressAutoHyphens/>
        <w:spacing w:line="360" w:lineRule="auto"/>
        <w:jc w:val="both"/>
        <w:rPr>
          <w:sz w:val="24"/>
          <w:szCs w:val="24"/>
        </w:rPr>
      </w:pPr>
      <w:r w:rsidRPr="00A674FA">
        <w:rPr>
          <w:sz w:val="24"/>
          <w:szCs w:val="24"/>
        </w:rPr>
        <w:t>Agregar, eliminar y actualizar existencias</w:t>
      </w:r>
    </w:p>
    <w:p w:rsidR="009D1738" w:rsidRPr="00A674FA" w:rsidRDefault="009D1738" w:rsidP="00FD489E">
      <w:pPr>
        <w:pStyle w:val="Sinespaciado"/>
        <w:numPr>
          <w:ilvl w:val="0"/>
          <w:numId w:val="21"/>
        </w:numPr>
        <w:suppressAutoHyphens/>
        <w:spacing w:line="360" w:lineRule="auto"/>
        <w:jc w:val="both"/>
        <w:rPr>
          <w:sz w:val="24"/>
          <w:szCs w:val="24"/>
        </w:rPr>
      </w:pPr>
      <w:r w:rsidRPr="00A674FA">
        <w:rPr>
          <w:sz w:val="24"/>
          <w:szCs w:val="24"/>
        </w:rPr>
        <w:t>Agregar, eliminar y actualizar clasificaciones que sean agregadas por el usuario, no las definidas por JHard</w:t>
      </w:r>
    </w:p>
    <w:p w:rsidR="009D1738" w:rsidRPr="00A674FA" w:rsidRDefault="009D1738" w:rsidP="00FD489E">
      <w:pPr>
        <w:pStyle w:val="Sinespaciado"/>
        <w:numPr>
          <w:ilvl w:val="0"/>
          <w:numId w:val="21"/>
        </w:numPr>
        <w:suppressAutoHyphens/>
        <w:spacing w:line="360" w:lineRule="auto"/>
        <w:jc w:val="both"/>
        <w:rPr>
          <w:sz w:val="24"/>
          <w:szCs w:val="24"/>
        </w:rPr>
      </w:pPr>
      <w:r w:rsidRPr="00A674FA">
        <w:rPr>
          <w:sz w:val="24"/>
          <w:szCs w:val="24"/>
        </w:rPr>
        <w:t>Agregar, eliminar y actualizar software e instalaciones del mismo</w:t>
      </w:r>
    </w:p>
    <w:p w:rsidR="009D1738" w:rsidRPr="00A674FA" w:rsidRDefault="009D1738" w:rsidP="00FD489E">
      <w:pPr>
        <w:pStyle w:val="Sinespaciado"/>
        <w:numPr>
          <w:ilvl w:val="0"/>
          <w:numId w:val="21"/>
        </w:numPr>
        <w:suppressAutoHyphens/>
        <w:spacing w:line="360" w:lineRule="auto"/>
        <w:jc w:val="both"/>
        <w:rPr>
          <w:sz w:val="24"/>
          <w:szCs w:val="24"/>
        </w:rPr>
      </w:pPr>
      <w:r w:rsidRPr="00A674FA">
        <w:rPr>
          <w:sz w:val="24"/>
          <w:szCs w:val="24"/>
        </w:rPr>
        <w:t>Mostrar listas de equipos, existencias, piezas, accesorios y software</w:t>
      </w:r>
    </w:p>
    <w:p w:rsidR="009D1738" w:rsidRPr="00A674FA" w:rsidRDefault="009D1738" w:rsidP="00FD489E">
      <w:pPr>
        <w:pStyle w:val="Sinespaciado"/>
        <w:numPr>
          <w:ilvl w:val="0"/>
          <w:numId w:val="21"/>
        </w:numPr>
        <w:suppressAutoHyphens/>
        <w:spacing w:line="360" w:lineRule="auto"/>
        <w:jc w:val="both"/>
        <w:rPr>
          <w:sz w:val="24"/>
          <w:szCs w:val="24"/>
        </w:rPr>
      </w:pPr>
      <w:r w:rsidRPr="00A674FA">
        <w:rPr>
          <w:sz w:val="24"/>
          <w:szCs w:val="24"/>
        </w:rPr>
        <w:t>Obtener el estado de una existencia específica</w:t>
      </w:r>
    </w:p>
    <w:p w:rsidR="009D1738" w:rsidRPr="00A674FA" w:rsidRDefault="009D1738" w:rsidP="00FD489E">
      <w:pPr>
        <w:pStyle w:val="Sinespaciado"/>
        <w:numPr>
          <w:ilvl w:val="0"/>
          <w:numId w:val="21"/>
        </w:numPr>
        <w:suppressAutoHyphens/>
        <w:spacing w:line="360" w:lineRule="auto"/>
        <w:jc w:val="both"/>
        <w:rPr>
          <w:sz w:val="24"/>
          <w:szCs w:val="24"/>
        </w:rPr>
      </w:pPr>
      <w:r w:rsidRPr="00A674FA">
        <w:rPr>
          <w:sz w:val="24"/>
          <w:szCs w:val="24"/>
        </w:rPr>
        <w:t>Obtener las ubicaciones de toda la Facultad</w:t>
      </w:r>
    </w:p>
    <w:p w:rsidR="009D1738" w:rsidRPr="00A674FA" w:rsidRDefault="00204193" w:rsidP="00FD489E">
      <w:pPr>
        <w:pStyle w:val="Sinespaciado"/>
        <w:numPr>
          <w:ilvl w:val="0"/>
          <w:numId w:val="21"/>
        </w:numPr>
        <w:suppressAutoHyphens/>
        <w:spacing w:line="360" w:lineRule="auto"/>
        <w:jc w:val="both"/>
        <w:rPr>
          <w:sz w:val="24"/>
          <w:szCs w:val="24"/>
        </w:rPr>
      </w:pPr>
      <w:r>
        <w:rPr>
          <w:sz w:val="24"/>
          <w:szCs w:val="24"/>
        </w:rPr>
        <w:t>Reportar una existencia como fallida</w:t>
      </w:r>
    </w:p>
    <w:p w:rsidR="009D1738" w:rsidRPr="00A674FA" w:rsidRDefault="009D1738" w:rsidP="00A674FA">
      <w:pPr>
        <w:pStyle w:val="Sinespaciado"/>
        <w:suppressAutoHyphens/>
        <w:spacing w:line="360" w:lineRule="auto"/>
        <w:rPr>
          <w:sz w:val="24"/>
          <w:szCs w:val="24"/>
        </w:rPr>
      </w:pPr>
    </w:p>
    <w:p w:rsidR="009D1738" w:rsidRPr="00A674FA" w:rsidRDefault="009D1738" w:rsidP="00B32425">
      <w:pPr>
        <w:pStyle w:val="Ttulo2"/>
      </w:pPr>
      <w:bookmarkStart w:id="31" w:name="_Toc238897823"/>
      <w:r w:rsidRPr="00B32425">
        <w:rPr>
          <w:szCs w:val="24"/>
        </w:rPr>
        <w:t>Desarrollo</w:t>
      </w:r>
      <w:r w:rsidRPr="00A674FA">
        <w:t xml:space="preserve"> de módulo de Peticiones de servicios (JRequest)</w:t>
      </w:r>
      <w:bookmarkEnd w:id="31"/>
      <w:r w:rsidRPr="00A674FA">
        <w:t xml:space="preserve"> </w:t>
      </w:r>
    </w:p>
    <w:p w:rsidR="009D1738" w:rsidRPr="00A674FA" w:rsidRDefault="009D1738" w:rsidP="00A674FA">
      <w:pPr>
        <w:pStyle w:val="Sinespaciado"/>
        <w:suppressAutoHyphens/>
        <w:spacing w:line="360" w:lineRule="auto"/>
        <w:rPr>
          <w:sz w:val="24"/>
          <w:szCs w:val="24"/>
        </w:rPr>
      </w:pPr>
    </w:p>
    <w:p w:rsidR="009D1738" w:rsidRPr="00A674FA" w:rsidRDefault="009D1738" w:rsidP="00B32425">
      <w:pPr>
        <w:pStyle w:val="Sinespaciado"/>
        <w:suppressAutoHyphens/>
        <w:spacing w:line="360" w:lineRule="auto"/>
        <w:jc w:val="both"/>
        <w:rPr>
          <w:sz w:val="24"/>
          <w:szCs w:val="24"/>
        </w:rPr>
      </w:pPr>
      <w:r w:rsidRPr="00A674FA">
        <w:rPr>
          <w:sz w:val="24"/>
          <w:szCs w:val="24"/>
        </w:rPr>
        <w:t>JRequest desempeña una labor fundamental dentro de las funciones de JHard: además que es el módulo que será más utilizado por los usuarios administrativos y docentes, cumple una de las funciones más importantes de la Unidad de Hardware y Software: recibir y paliar todas las solicitudes de soporte técnico para el equipo informático de la Facultad Multidisciplinaria de Occidente.</w:t>
      </w:r>
    </w:p>
    <w:p w:rsidR="009D1738" w:rsidRPr="00A674FA" w:rsidRDefault="009D1738" w:rsidP="00B32425">
      <w:pPr>
        <w:pStyle w:val="Sinespaciado"/>
        <w:suppressAutoHyphens/>
        <w:spacing w:line="360" w:lineRule="auto"/>
        <w:jc w:val="both"/>
        <w:rPr>
          <w:sz w:val="24"/>
          <w:szCs w:val="24"/>
        </w:rPr>
      </w:pPr>
    </w:p>
    <w:p w:rsidR="009D1738" w:rsidRPr="00A674FA" w:rsidRDefault="009D1738" w:rsidP="00B32425">
      <w:pPr>
        <w:pStyle w:val="Sinespaciado"/>
        <w:suppressAutoHyphens/>
        <w:spacing w:line="360" w:lineRule="auto"/>
        <w:jc w:val="both"/>
        <w:rPr>
          <w:sz w:val="24"/>
          <w:szCs w:val="24"/>
        </w:rPr>
      </w:pPr>
      <w:r w:rsidRPr="00A674FA">
        <w:rPr>
          <w:sz w:val="24"/>
          <w:szCs w:val="24"/>
        </w:rPr>
        <w:t>Las reglas de negocio de JRequest:</w:t>
      </w:r>
    </w:p>
    <w:p w:rsidR="009D1738" w:rsidRPr="00A674FA" w:rsidRDefault="009D1738" w:rsidP="00FD489E">
      <w:pPr>
        <w:pStyle w:val="Sinespaciado"/>
        <w:numPr>
          <w:ilvl w:val="0"/>
          <w:numId w:val="22"/>
        </w:numPr>
        <w:suppressAutoHyphens/>
        <w:spacing w:line="360" w:lineRule="auto"/>
        <w:jc w:val="both"/>
        <w:rPr>
          <w:sz w:val="24"/>
          <w:szCs w:val="24"/>
        </w:rPr>
      </w:pPr>
      <w:r w:rsidRPr="00A674FA">
        <w:rPr>
          <w:sz w:val="24"/>
          <w:szCs w:val="24"/>
        </w:rPr>
        <w:t>Un usuario registrado previamente en el sistema puede emitir una solicitud para soporte técnico ya sea para hardware o software.</w:t>
      </w:r>
    </w:p>
    <w:p w:rsidR="009D1738" w:rsidRPr="00A674FA" w:rsidRDefault="009D1738" w:rsidP="00FD489E">
      <w:pPr>
        <w:pStyle w:val="Sinespaciado"/>
        <w:numPr>
          <w:ilvl w:val="0"/>
          <w:numId w:val="22"/>
        </w:numPr>
        <w:suppressAutoHyphens/>
        <w:spacing w:line="360" w:lineRule="auto"/>
        <w:jc w:val="both"/>
        <w:rPr>
          <w:sz w:val="24"/>
          <w:szCs w:val="24"/>
        </w:rPr>
      </w:pPr>
      <w:r w:rsidRPr="00A674FA">
        <w:rPr>
          <w:sz w:val="24"/>
          <w:szCs w:val="24"/>
        </w:rPr>
        <w:t xml:space="preserve">Una solicitud se realiza hacia un Equipo simple. Un equipo simple es una computadora de la Facultad Multidisciplinaria de Occidente que no forma parte del inventario real de la Unidad de Hardware y Software, pero que requiere de mantenimiento, ya sea preventivo o correctivo. </w:t>
      </w:r>
    </w:p>
    <w:p w:rsidR="009D1738" w:rsidRPr="00A674FA" w:rsidRDefault="009D1738" w:rsidP="00FD489E">
      <w:pPr>
        <w:pStyle w:val="Sinespaciado"/>
        <w:numPr>
          <w:ilvl w:val="0"/>
          <w:numId w:val="22"/>
        </w:numPr>
        <w:suppressAutoHyphens/>
        <w:spacing w:line="360" w:lineRule="auto"/>
        <w:jc w:val="both"/>
        <w:rPr>
          <w:sz w:val="24"/>
          <w:szCs w:val="24"/>
        </w:rPr>
      </w:pPr>
      <w:r w:rsidRPr="00A674FA">
        <w:rPr>
          <w:sz w:val="24"/>
          <w:szCs w:val="24"/>
        </w:rPr>
        <w:t>Un equipo simple puede tener muchas solicitudes.</w:t>
      </w:r>
    </w:p>
    <w:p w:rsidR="009D1738" w:rsidRPr="00A674FA" w:rsidRDefault="009D1738" w:rsidP="00FD489E">
      <w:pPr>
        <w:pStyle w:val="Sinespaciado"/>
        <w:numPr>
          <w:ilvl w:val="0"/>
          <w:numId w:val="22"/>
        </w:numPr>
        <w:suppressAutoHyphens/>
        <w:spacing w:line="360" w:lineRule="auto"/>
        <w:jc w:val="both"/>
        <w:rPr>
          <w:sz w:val="24"/>
          <w:szCs w:val="24"/>
        </w:rPr>
      </w:pPr>
      <w:r w:rsidRPr="00A674FA">
        <w:rPr>
          <w:sz w:val="24"/>
          <w:szCs w:val="24"/>
        </w:rPr>
        <w:lastRenderedPageBreak/>
        <w:t xml:space="preserve">Las solicitudes se encolan, y solo el administrador de la Unidad puede observarlas. Él, con su criterio, decide cuáles son las que se atenderán primero y les asigna técnicos para que las solventen. Una solicitud desencadena un mantenimiento. Un mantenimiento va amarrado a un equipo simple y una solicitud. Un equipo simple puede tener muchos mantenimientos. </w:t>
      </w:r>
    </w:p>
    <w:p w:rsidR="009D1738" w:rsidRPr="00A674FA" w:rsidRDefault="009D1738" w:rsidP="00FD489E">
      <w:pPr>
        <w:pStyle w:val="Sinespaciado"/>
        <w:numPr>
          <w:ilvl w:val="0"/>
          <w:numId w:val="22"/>
        </w:numPr>
        <w:suppressAutoHyphens/>
        <w:spacing w:line="360" w:lineRule="auto"/>
        <w:jc w:val="both"/>
        <w:rPr>
          <w:sz w:val="24"/>
          <w:szCs w:val="24"/>
        </w:rPr>
      </w:pPr>
      <w:r w:rsidRPr="00A674FA">
        <w:rPr>
          <w:sz w:val="24"/>
          <w:szCs w:val="24"/>
        </w:rPr>
        <w:t>Cuando los técnicos que laboran de turno en la Unidad resuelven el problema, entonces el administrador cambia el estado del mantenimiento a “Finalizado”. Cuando hace esto escribe lo que se le realizó a la computadora para solventar el impasse. Con esto se genera una Bitácora de estados. Un equipo simple tiene muchas bitácoras.</w:t>
      </w:r>
    </w:p>
    <w:p w:rsidR="009D1738" w:rsidRPr="00A674FA" w:rsidRDefault="009D1738" w:rsidP="00FD489E">
      <w:pPr>
        <w:pStyle w:val="Sinespaciado"/>
        <w:numPr>
          <w:ilvl w:val="0"/>
          <w:numId w:val="22"/>
        </w:numPr>
        <w:suppressAutoHyphens/>
        <w:spacing w:line="360" w:lineRule="auto"/>
        <w:jc w:val="both"/>
        <w:rPr>
          <w:sz w:val="24"/>
          <w:szCs w:val="24"/>
        </w:rPr>
      </w:pPr>
      <w:r w:rsidRPr="00A674FA">
        <w:rPr>
          <w:sz w:val="24"/>
          <w:szCs w:val="24"/>
        </w:rPr>
        <w:t>Las bitácoras son totalmente modificables. No pueden ser eliminadas por razones de seguridad y para guardar siempre el registro de cada máquina.</w:t>
      </w:r>
    </w:p>
    <w:p w:rsidR="009D1738" w:rsidRPr="00A674FA" w:rsidRDefault="009D1738" w:rsidP="00FD489E">
      <w:pPr>
        <w:pStyle w:val="Sinespaciado"/>
        <w:numPr>
          <w:ilvl w:val="0"/>
          <w:numId w:val="22"/>
        </w:numPr>
        <w:suppressAutoHyphens/>
        <w:spacing w:line="360" w:lineRule="auto"/>
        <w:jc w:val="both"/>
        <w:rPr>
          <w:sz w:val="24"/>
          <w:szCs w:val="24"/>
        </w:rPr>
      </w:pPr>
      <w:r w:rsidRPr="00A674FA">
        <w:rPr>
          <w:sz w:val="24"/>
          <w:szCs w:val="24"/>
        </w:rPr>
        <w:t xml:space="preserve">A cada equipo simple, se le puede actualizar el estado del equipo. Un equipo posee una clave para un estado. Las reglas de negocio estipulan que existen </w:t>
      </w:r>
      <w:r w:rsidR="00204193">
        <w:rPr>
          <w:sz w:val="24"/>
          <w:szCs w:val="24"/>
        </w:rPr>
        <w:t>cuatro</w:t>
      </w:r>
      <w:r w:rsidRPr="00A674FA">
        <w:rPr>
          <w:sz w:val="24"/>
          <w:szCs w:val="24"/>
        </w:rPr>
        <w:t xml:space="preserve"> posibles estados para un equipo:</w:t>
      </w:r>
    </w:p>
    <w:p w:rsidR="009D1738" w:rsidRPr="00A674FA" w:rsidRDefault="009D1738" w:rsidP="00FD489E">
      <w:pPr>
        <w:pStyle w:val="Sinespaciado"/>
        <w:numPr>
          <w:ilvl w:val="1"/>
          <w:numId w:val="22"/>
        </w:numPr>
        <w:suppressAutoHyphens/>
        <w:spacing w:line="360" w:lineRule="auto"/>
        <w:jc w:val="both"/>
        <w:rPr>
          <w:sz w:val="24"/>
          <w:szCs w:val="24"/>
        </w:rPr>
      </w:pPr>
      <w:r w:rsidRPr="00A674FA">
        <w:rPr>
          <w:sz w:val="24"/>
          <w:szCs w:val="24"/>
        </w:rPr>
        <w:t>Excelentes condiciones</w:t>
      </w:r>
    </w:p>
    <w:p w:rsidR="009D1738" w:rsidRPr="00A674FA" w:rsidRDefault="009D1738" w:rsidP="00FD489E">
      <w:pPr>
        <w:pStyle w:val="Sinespaciado"/>
        <w:numPr>
          <w:ilvl w:val="1"/>
          <w:numId w:val="22"/>
        </w:numPr>
        <w:suppressAutoHyphens/>
        <w:spacing w:line="360" w:lineRule="auto"/>
        <w:jc w:val="both"/>
        <w:rPr>
          <w:sz w:val="24"/>
          <w:szCs w:val="24"/>
        </w:rPr>
      </w:pPr>
      <w:r w:rsidRPr="00A674FA">
        <w:rPr>
          <w:sz w:val="24"/>
          <w:szCs w:val="24"/>
        </w:rPr>
        <w:t>En reparación</w:t>
      </w:r>
    </w:p>
    <w:p w:rsidR="009D1738" w:rsidRDefault="009D1738" w:rsidP="00FD489E">
      <w:pPr>
        <w:pStyle w:val="Sinespaciado"/>
        <w:numPr>
          <w:ilvl w:val="1"/>
          <w:numId w:val="22"/>
        </w:numPr>
        <w:suppressAutoHyphens/>
        <w:spacing w:line="360" w:lineRule="auto"/>
        <w:jc w:val="both"/>
        <w:rPr>
          <w:sz w:val="24"/>
          <w:szCs w:val="24"/>
        </w:rPr>
      </w:pPr>
      <w:r w:rsidRPr="00A674FA">
        <w:rPr>
          <w:sz w:val="24"/>
          <w:szCs w:val="24"/>
        </w:rPr>
        <w:t>Dañado</w:t>
      </w:r>
    </w:p>
    <w:p w:rsidR="00204193" w:rsidRPr="00A674FA" w:rsidRDefault="00204193" w:rsidP="00FD489E">
      <w:pPr>
        <w:pStyle w:val="Sinespaciado"/>
        <w:numPr>
          <w:ilvl w:val="1"/>
          <w:numId w:val="22"/>
        </w:numPr>
        <w:suppressAutoHyphens/>
        <w:spacing w:line="360" w:lineRule="auto"/>
        <w:jc w:val="both"/>
        <w:rPr>
          <w:sz w:val="24"/>
          <w:szCs w:val="24"/>
        </w:rPr>
      </w:pPr>
      <w:r>
        <w:rPr>
          <w:sz w:val="24"/>
          <w:szCs w:val="24"/>
        </w:rPr>
        <w:t>Irreparable</w:t>
      </w:r>
    </w:p>
    <w:p w:rsidR="009D1738" w:rsidRPr="00A674FA" w:rsidRDefault="009D1738" w:rsidP="00FD489E">
      <w:pPr>
        <w:pStyle w:val="Sinespaciado"/>
        <w:numPr>
          <w:ilvl w:val="0"/>
          <w:numId w:val="22"/>
        </w:numPr>
        <w:suppressAutoHyphens/>
        <w:spacing w:line="360" w:lineRule="auto"/>
        <w:jc w:val="both"/>
        <w:rPr>
          <w:sz w:val="24"/>
          <w:szCs w:val="24"/>
        </w:rPr>
      </w:pPr>
      <w:r w:rsidRPr="00A674FA">
        <w:rPr>
          <w:sz w:val="24"/>
          <w:szCs w:val="24"/>
        </w:rPr>
        <w:t xml:space="preserve">Se realizan actividades de mantenimientos (crear y actualizar únicamente) a equipos simples, solicitudes, </w:t>
      </w:r>
      <w:r w:rsidR="00204193">
        <w:rPr>
          <w:sz w:val="24"/>
          <w:szCs w:val="24"/>
        </w:rPr>
        <w:t xml:space="preserve">y </w:t>
      </w:r>
      <w:r w:rsidRPr="00A674FA">
        <w:rPr>
          <w:sz w:val="24"/>
          <w:szCs w:val="24"/>
        </w:rPr>
        <w:t xml:space="preserve">técnicos. </w:t>
      </w:r>
    </w:p>
    <w:p w:rsidR="009D1738" w:rsidRPr="00A674FA" w:rsidRDefault="009D1738" w:rsidP="00A674FA">
      <w:pPr>
        <w:pStyle w:val="Sinespaciado"/>
        <w:suppressAutoHyphens/>
        <w:spacing w:line="360" w:lineRule="auto"/>
        <w:rPr>
          <w:sz w:val="24"/>
          <w:szCs w:val="24"/>
        </w:rPr>
      </w:pPr>
    </w:p>
    <w:p w:rsidR="009D1738" w:rsidRPr="00A674FA" w:rsidRDefault="009D1738" w:rsidP="00B32425">
      <w:pPr>
        <w:pStyle w:val="Ttulo2"/>
      </w:pPr>
      <w:bookmarkStart w:id="32" w:name="_Toc238897824"/>
      <w:r w:rsidRPr="00A674FA">
        <w:t>Desarrollo de módulo de Equipo multimedia (JCanon)</w:t>
      </w:r>
      <w:bookmarkEnd w:id="32"/>
    </w:p>
    <w:p w:rsidR="009D1738" w:rsidRPr="00A674FA" w:rsidRDefault="009D1738" w:rsidP="00A674FA">
      <w:pPr>
        <w:pStyle w:val="Sinespaciado"/>
        <w:suppressAutoHyphens/>
        <w:spacing w:line="360" w:lineRule="auto"/>
        <w:rPr>
          <w:sz w:val="24"/>
          <w:szCs w:val="24"/>
        </w:rPr>
      </w:pPr>
    </w:p>
    <w:p w:rsidR="009D1738" w:rsidRPr="00A674FA" w:rsidRDefault="009D1738" w:rsidP="00B32425">
      <w:pPr>
        <w:pStyle w:val="Sinespaciado"/>
        <w:suppressAutoHyphens/>
        <w:spacing w:line="360" w:lineRule="auto"/>
        <w:jc w:val="both"/>
        <w:rPr>
          <w:sz w:val="24"/>
          <w:szCs w:val="24"/>
        </w:rPr>
      </w:pPr>
      <w:r w:rsidRPr="00A674FA">
        <w:rPr>
          <w:sz w:val="24"/>
          <w:szCs w:val="24"/>
        </w:rPr>
        <w:t>La Unidad de Hardware y Software tiene a su cargo diverso equipo multimedia utilizado, en la mayor parte del tiempo, en las clases expositivas del Departamento de Ingeniería.</w:t>
      </w:r>
    </w:p>
    <w:p w:rsidR="009D1738" w:rsidRPr="00A674FA" w:rsidRDefault="009D1738" w:rsidP="00B32425">
      <w:pPr>
        <w:pStyle w:val="Sinespaciado"/>
        <w:suppressAutoHyphens/>
        <w:spacing w:line="360" w:lineRule="auto"/>
        <w:jc w:val="both"/>
        <w:rPr>
          <w:sz w:val="24"/>
          <w:szCs w:val="24"/>
        </w:rPr>
      </w:pPr>
      <w:r w:rsidRPr="00A674FA">
        <w:rPr>
          <w:sz w:val="24"/>
          <w:szCs w:val="24"/>
        </w:rPr>
        <w:t xml:space="preserve">Los resultados de las encuestas arrojaron que el procedimiento para la reserva de equipo multimedia (laptops y proyectores) es poco eficiente y deberían de ser automatizados y más amigables. La respuesta de JHard ante esta problemática es JCanon: el módulo para el </w:t>
      </w:r>
      <w:r w:rsidRPr="00A674FA">
        <w:rPr>
          <w:sz w:val="24"/>
          <w:szCs w:val="24"/>
        </w:rPr>
        <w:lastRenderedPageBreak/>
        <w:t>manejo y administración de la reserva de equipo multimedia del Departamento de Ingeniería y Arquitectura y que implementa una interfaz novedosa para la visualización de la jornalización del préstamo del equipo.</w:t>
      </w:r>
    </w:p>
    <w:p w:rsidR="009D1738" w:rsidRPr="00A674FA" w:rsidRDefault="009D1738" w:rsidP="00A674FA">
      <w:pPr>
        <w:pStyle w:val="Sinespaciado"/>
        <w:suppressAutoHyphens/>
        <w:spacing w:line="360" w:lineRule="auto"/>
        <w:rPr>
          <w:sz w:val="24"/>
          <w:szCs w:val="24"/>
        </w:rPr>
      </w:pPr>
    </w:p>
    <w:p w:rsidR="009D1738" w:rsidRPr="00A674FA" w:rsidRDefault="009D1738" w:rsidP="00B32425">
      <w:pPr>
        <w:pStyle w:val="Sinespaciado"/>
        <w:suppressAutoHyphens/>
        <w:spacing w:line="360" w:lineRule="auto"/>
        <w:jc w:val="both"/>
        <w:rPr>
          <w:sz w:val="24"/>
          <w:szCs w:val="24"/>
        </w:rPr>
      </w:pPr>
      <w:r w:rsidRPr="00A674FA">
        <w:rPr>
          <w:sz w:val="24"/>
          <w:szCs w:val="24"/>
        </w:rPr>
        <w:t>JCanon es el módulo con el menor número de tablas, por lo tanto las labores de mantenimiento son menores a las del resto de módulos, sin embargo es muy rico en reglas de negocio.</w:t>
      </w:r>
    </w:p>
    <w:p w:rsidR="009D1738" w:rsidRPr="00A674FA" w:rsidRDefault="009D1738" w:rsidP="00B32425">
      <w:pPr>
        <w:pStyle w:val="Sinespaciado"/>
        <w:suppressAutoHyphens/>
        <w:spacing w:line="360" w:lineRule="auto"/>
        <w:jc w:val="both"/>
        <w:rPr>
          <w:sz w:val="24"/>
          <w:szCs w:val="24"/>
        </w:rPr>
      </w:pPr>
    </w:p>
    <w:p w:rsidR="009D1738" w:rsidRPr="00A674FA" w:rsidRDefault="009D1738" w:rsidP="00FD489E">
      <w:pPr>
        <w:pStyle w:val="Sinespaciado"/>
        <w:numPr>
          <w:ilvl w:val="0"/>
          <w:numId w:val="23"/>
        </w:numPr>
        <w:suppressAutoHyphens/>
        <w:spacing w:line="360" w:lineRule="auto"/>
        <w:jc w:val="both"/>
        <w:rPr>
          <w:sz w:val="24"/>
          <w:szCs w:val="24"/>
        </w:rPr>
      </w:pPr>
      <w:r w:rsidRPr="00A674FA">
        <w:rPr>
          <w:sz w:val="24"/>
          <w:szCs w:val="24"/>
        </w:rPr>
        <w:t>Únicamente un usuario registrado podrá realizar una reserva de equipo.</w:t>
      </w:r>
    </w:p>
    <w:p w:rsidR="009D1738" w:rsidRPr="00A674FA" w:rsidRDefault="009D1738" w:rsidP="00FD489E">
      <w:pPr>
        <w:pStyle w:val="Sinespaciado"/>
        <w:numPr>
          <w:ilvl w:val="0"/>
          <w:numId w:val="23"/>
        </w:numPr>
        <w:suppressAutoHyphens/>
        <w:spacing w:line="360" w:lineRule="auto"/>
        <w:jc w:val="both"/>
        <w:rPr>
          <w:sz w:val="24"/>
          <w:szCs w:val="24"/>
        </w:rPr>
      </w:pPr>
      <w:r w:rsidRPr="00A674FA">
        <w:rPr>
          <w:sz w:val="24"/>
          <w:szCs w:val="24"/>
        </w:rPr>
        <w:t>Únicamente el administrador de JHard podrá ingresar a la página administrativa de reservas de equipo y a otras opciones, como agregar equipo multimedia, posponer reservas y ver reportes.</w:t>
      </w:r>
    </w:p>
    <w:p w:rsidR="009D1738" w:rsidRPr="00A674FA" w:rsidRDefault="009D1738" w:rsidP="00FD489E">
      <w:pPr>
        <w:pStyle w:val="Sinespaciado"/>
        <w:numPr>
          <w:ilvl w:val="0"/>
          <w:numId w:val="23"/>
        </w:numPr>
        <w:suppressAutoHyphens/>
        <w:spacing w:line="360" w:lineRule="auto"/>
        <w:jc w:val="both"/>
        <w:rPr>
          <w:sz w:val="24"/>
          <w:szCs w:val="24"/>
        </w:rPr>
      </w:pPr>
      <w:r w:rsidRPr="00A674FA">
        <w:rPr>
          <w:sz w:val="24"/>
          <w:szCs w:val="24"/>
        </w:rPr>
        <w:t>Cualquiera que sea el rol del usuario está habilitado para pedir una reserva.</w:t>
      </w:r>
    </w:p>
    <w:p w:rsidR="009D1738" w:rsidRPr="00A674FA" w:rsidRDefault="009D1738" w:rsidP="00FD489E">
      <w:pPr>
        <w:pStyle w:val="Sinespaciado"/>
        <w:numPr>
          <w:ilvl w:val="0"/>
          <w:numId w:val="23"/>
        </w:numPr>
        <w:suppressAutoHyphens/>
        <w:spacing w:line="360" w:lineRule="auto"/>
        <w:jc w:val="both"/>
        <w:rPr>
          <w:sz w:val="24"/>
          <w:szCs w:val="24"/>
        </w:rPr>
      </w:pPr>
      <w:r w:rsidRPr="00A674FA">
        <w:rPr>
          <w:sz w:val="24"/>
          <w:szCs w:val="24"/>
        </w:rPr>
        <w:t>Se hacen reservas de laptops y proyectores por separado, aunque en el mismo formulario se puedan reservar ambos para un mismo evento (una clase expositiva o una presentación por ejemplo).</w:t>
      </w:r>
    </w:p>
    <w:p w:rsidR="009D1738" w:rsidRPr="00A674FA" w:rsidRDefault="009D1738" w:rsidP="00FD489E">
      <w:pPr>
        <w:pStyle w:val="Sinespaciado"/>
        <w:numPr>
          <w:ilvl w:val="0"/>
          <w:numId w:val="23"/>
        </w:numPr>
        <w:suppressAutoHyphens/>
        <w:spacing w:line="360" w:lineRule="auto"/>
        <w:jc w:val="both"/>
        <w:rPr>
          <w:sz w:val="24"/>
          <w:szCs w:val="24"/>
        </w:rPr>
      </w:pPr>
      <w:r w:rsidRPr="00A674FA">
        <w:rPr>
          <w:sz w:val="24"/>
          <w:szCs w:val="24"/>
        </w:rPr>
        <w:t>La disponibilidad de equipo para una determinada fecha y hora está ligado estrictamente al total de equipo en calidad de reservable que no está reservado a en la hora y el día deseados. Esto se realiza con una consulta JPQL así:</w:t>
      </w:r>
    </w:p>
    <w:p w:rsidR="009D1738" w:rsidRPr="00A674FA" w:rsidRDefault="009D1738" w:rsidP="00B32425">
      <w:pPr>
        <w:pStyle w:val="Sinespaciado"/>
        <w:suppressAutoHyphens/>
        <w:spacing w:line="360" w:lineRule="auto"/>
        <w:jc w:val="both"/>
        <w:rPr>
          <w:sz w:val="24"/>
          <w:szCs w:val="24"/>
        </w:rPr>
      </w:pPr>
    </w:p>
    <w:p w:rsidR="009D1738" w:rsidRPr="00A674FA" w:rsidRDefault="009D1738" w:rsidP="00B32425">
      <w:pPr>
        <w:pStyle w:val="Sinespaciado"/>
        <w:suppressAutoHyphens/>
        <w:spacing w:line="360" w:lineRule="auto"/>
        <w:jc w:val="both"/>
        <w:rPr>
          <w:sz w:val="24"/>
          <w:szCs w:val="24"/>
        </w:rPr>
      </w:pPr>
      <w:r w:rsidRPr="00A674FA">
        <w:rPr>
          <w:sz w:val="24"/>
          <w:szCs w:val="24"/>
        </w:rPr>
        <w:t xml:space="preserve">@NamedQueries({ </w:t>
      </w:r>
    </w:p>
    <w:p w:rsidR="009D1738" w:rsidRPr="00A674FA" w:rsidRDefault="009D1738" w:rsidP="00B32425">
      <w:pPr>
        <w:pStyle w:val="Sinespaciado"/>
        <w:suppressAutoHyphens/>
        <w:spacing w:line="360" w:lineRule="auto"/>
        <w:jc w:val="both"/>
        <w:rPr>
          <w:sz w:val="24"/>
          <w:szCs w:val="24"/>
        </w:rPr>
      </w:pPr>
    </w:p>
    <w:p w:rsidR="009D1738" w:rsidRPr="00A674FA" w:rsidRDefault="009D1738" w:rsidP="00B32425">
      <w:pPr>
        <w:pStyle w:val="Sinespaciado"/>
        <w:suppressAutoHyphens/>
        <w:spacing w:line="360" w:lineRule="auto"/>
        <w:jc w:val="both"/>
        <w:rPr>
          <w:sz w:val="24"/>
          <w:szCs w:val="24"/>
        </w:rPr>
      </w:pPr>
      <w:r w:rsidRPr="00A674FA">
        <w:rPr>
          <w:sz w:val="24"/>
          <w:szCs w:val="24"/>
        </w:rPr>
        <w:t>//Contar equipo con calidad de reservables</w:t>
      </w:r>
    </w:p>
    <w:p w:rsidR="009D1738" w:rsidRPr="00A674FA" w:rsidRDefault="009D1738" w:rsidP="00B32425">
      <w:pPr>
        <w:pStyle w:val="Sinespaciado"/>
        <w:suppressAutoHyphens/>
        <w:spacing w:line="360" w:lineRule="auto"/>
        <w:jc w:val="both"/>
        <w:rPr>
          <w:sz w:val="24"/>
          <w:szCs w:val="24"/>
        </w:rPr>
      </w:pPr>
      <w:r w:rsidRPr="00A674FA">
        <w:rPr>
          <w:sz w:val="24"/>
          <w:szCs w:val="24"/>
        </w:rPr>
        <w:t>@NamedQuery (name = "Existencia.contarEquipos", query = "SELECT COUNT(e) FROM Existencia e LEFT JOIN e.idhardware eq WHERE eq.idclasificacion.idclasificacion=:idclasificacion"),</w:t>
      </w:r>
    </w:p>
    <w:p w:rsidR="009D1738" w:rsidRPr="00A674FA" w:rsidRDefault="009D1738" w:rsidP="00B32425">
      <w:pPr>
        <w:pStyle w:val="Sinespaciado"/>
        <w:suppressAutoHyphens/>
        <w:spacing w:line="360" w:lineRule="auto"/>
        <w:jc w:val="both"/>
        <w:rPr>
          <w:sz w:val="24"/>
          <w:szCs w:val="24"/>
        </w:rPr>
      </w:pPr>
    </w:p>
    <w:p w:rsidR="009D1738" w:rsidRPr="00A674FA" w:rsidRDefault="009D1738" w:rsidP="00B32425">
      <w:pPr>
        <w:pStyle w:val="Sinespaciado"/>
        <w:suppressAutoHyphens/>
        <w:spacing w:line="360" w:lineRule="auto"/>
        <w:jc w:val="both"/>
        <w:rPr>
          <w:sz w:val="24"/>
          <w:szCs w:val="24"/>
        </w:rPr>
      </w:pPr>
      <w:r w:rsidRPr="00A674FA">
        <w:rPr>
          <w:sz w:val="24"/>
          <w:szCs w:val="24"/>
        </w:rPr>
        <w:t>//Comprobar las reservas que comienzan a la misma hora</w:t>
      </w:r>
    </w:p>
    <w:p w:rsidR="009D1738" w:rsidRPr="00A674FA" w:rsidRDefault="009D1738" w:rsidP="00B32425">
      <w:pPr>
        <w:pStyle w:val="Sinespaciado"/>
        <w:suppressAutoHyphens/>
        <w:spacing w:line="360" w:lineRule="auto"/>
        <w:jc w:val="both"/>
        <w:rPr>
          <w:sz w:val="24"/>
          <w:szCs w:val="24"/>
        </w:rPr>
      </w:pPr>
      <w:r w:rsidRPr="00A674FA">
        <w:rPr>
          <w:sz w:val="24"/>
          <w:szCs w:val="24"/>
        </w:rPr>
        <w:lastRenderedPageBreak/>
        <w:t>@NamedQuery (name = "Reserva.findMismaHora", query = "SELECT COUNT(r) FROM Reserva r WHERE r.fechahorainicioprestamo = :fechahorainicioprestamo"),</w:t>
      </w:r>
    </w:p>
    <w:p w:rsidR="009D1738" w:rsidRPr="00A674FA" w:rsidRDefault="009D1738" w:rsidP="00B32425">
      <w:pPr>
        <w:pStyle w:val="Sinespaciado"/>
        <w:suppressAutoHyphens/>
        <w:spacing w:line="360" w:lineRule="auto"/>
        <w:jc w:val="both"/>
        <w:rPr>
          <w:sz w:val="24"/>
          <w:szCs w:val="24"/>
        </w:rPr>
      </w:pPr>
      <w:r w:rsidRPr="00A674FA">
        <w:rPr>
          <w:sz w:val="24"/>
          <w:szCs w:val="24"/>
        </w:rPr>
        <w:t>})</w:t>
      </w:r>
    </w:p>
    <w:p w:rsidR="009D1738" w:rsidRDefault="009D1738" w:rsidP="00B32425">
      <w:pPr>
        <w:pStyle w:val="Sinespaciado"/>
        <w:suppressAutoHyphens/>
        <w:spacing w:line="360" w:lineRule="auto"/>
        <w:jc w:val="both"/>
        <w:rPr>
          <w:sz w:val="24"/>
          <w:szCs w:val="24"/>
        </w:rPr>
      </w:pPr>
    </w:p>
    <w:p w:rsidR="00D17760" w:rsidRPr="00A674FA" w:rsidRDefault="00D17760" w:rsidP="00B32425">
      <w:pPr>
        <w:pStyle w:val="Sinespaciado"/>
        <w:suppressAutoHyphens/>
        <w:spacing w:line="360" w:lineRule="auto"/>
        <w:jc w:val="both"/>
        <w:rPr>
          <w:sz w:val="24"/>
          <w:szCs w:val="24"/>
        </w:rPr>
      </w:pPr>
    </w:p>
    <w:p w:rsidR="009D1738" w:rsidRPr="00A674FA" w:rsidRDefault="009D1738" w:rsidP="00FD489E">
      <w:pPr>
        <w:pStyle w:val="Sinespaciado"/>
        <w:numPr>
          <w:ilvl w:val="0"/>
          <w:numId w:val="24"/>
        </w:numPr>
        <w:suppressAutoHyphens/>
        <w:spacing w:line="360" w:lineRule="auto"/>
        <w:jc w:val="both"/>
        <w:rPr>
          <w:sz w:val="24"/>
          <w:szCs w:val="24"/>
        </w:rPr>
      </w:pPr>
      <w:r w:rsidRPr="00A674FA">
        <w:rPr>
          <w:sz w:val="24"/>
          <w:szCs w:val="24"/>
        </w:rPr>
        <w:t>Para el administrador de JHard:</w:t>
      </w:r>
    </w:p>
    <w:p w:rsidR="009D1738" w:rsidRPr="00A674FA" w:rsidRDefault="009D1738" w:rsidP="00FD489E">
      <w:pPr>
        <w:pStyle w:val="Sinespaciado"/>
        <w:numPr>
          <w:ilvl w:val="1"/>
          <w:numId w:val="24"/>
        </w:numPr>
        <w:suppressAutoHyphens/>
        <w:spacing w:line="360" w:lineRule="auto"/>
        <w:jc w:val="both"/>
        <w:rPr>
          <w:sz w:val="24"/>
          <w:szCs w:val="24"/>
        </w:rPr>
      </w:pPr>
      <w:r w:rsidRPr="00A674FA">
        <w:rPr>
          <w:sz w:val="24"/>
          <w:szCs w:val="24"/>
        </w:rPr>
        <w:t>Se puede agregar equipo multimedia (cañones y proyectores)</w:t>
      </w:r>
    </w:p>
    <w:p w:rsidR="009D1738" w:rsidRPr="00A674FA" w:rsidRDefault="009D1738" w:rsidP="00FD489E">
      <w:pPr>
        <w:pStyle w:val="Sinespaciado"/>
        <w:numPr>
          <w:ilvl w:val="1"/>
          <w:numId w:val="24"/>
        </w:numPr>
        <w:suppressAutoHyphens/>
        <w:spacing w:line="360" w:lineRule="auto"/>
        <w:jc w:val="both"/>
        <w:rPr>
          <w:sz w:val="24"/>
          <w:szCs w:val="24"/>
        </w:rPr>
      </w:pPr>
      <w:r w:rsidRPr="00A674FA">
        <w:rPr>
          <w:sz w:val="24"/>
          <w:szCs w:val="24"/>
        </w:rPr>
        <w:t>Ver Reportes</w:t>
      </w:r>
    </w:p>
    <w:p w:rsidR="009D1738" w:rsidRPr="00A674FA" w:rsidRDefault="009D1738" w:rsidP="00FD489E">
      <w:pPr>
        <w:pStyle w:val="Sinespaciado"/>
        <w:numPr>
          <w:ilvl w:val="1"/>
          <w:numId w:val="24"/>
        </w:numPr>
        <w:suppressAutoHyphens/>
        <w:spacing w:line="360" w:lineRule="auto"/>
        <w:jc w:val="both"/>
        <w:rPr>
          <w:sz w:val="24"/>
          <w:szCs w:val="24"/>
        </w:rPr>
      </w:pPr>
      <w:r w:rsidRPr="00A674FA">
        <w:rPr>
          <w:sz w:val="24"/>
          <w:szCs w:val="24"/>
        </w:rPr>
        <w:t>Posponer reservas</w:t>
      </w:r>
    </w:p>
    <w:p w:rsidR="009D1738" w:rsidRPr="00A674FA" w:rsidRDefault="009D1738" w:rsidP="00FD489E">
      <w:pPr>
        <w:pStyle w:val="Sinespaciado"/>
        <w:numPr>
          <w:ilvl w:val="1"/>
          <w:numId w:val="24"/>
        </w:numPr>
        <w:suppressAutoHyphens/>
        <w:spacing w:line="360" w:lineRule="auto"/>
        <w:jc w:val="both"/>
        <w:rPr>
          <w:sz w:val="24"/>
          <w:szCs w:val="24"/>
        </w:rPr>
      </w:pPr>
      <w:r w:rsidRPr="00A674FA">
        <w:rPr>
          <w:sz w:val="24"/>
          <w:szCs w:val="24"/>
        </w:rPr>
        <w:t>Cambiar el estado de la reserva: las reservas pueden tener 2 posibles estados:</w:t>
      </w:r>
    </w:p>
    <w:p w:rsidR="009D1738" w:rsidRPr="00A674FA" w:rsidRDefault="009D1738" w:rsidP="00FD489E">
      <w:pPr>
        <w:pStyle w:val="Sinespaciado"/>
        <w:numPr>
          <w:ilvl w:val="2"/>
          <w:numId w:val="24"/>
        </w:numPr>
        <w:suppressAutoHyphens/>
        <w:spacing w:line="360" w:lineRule="auto"/>
        <w:jc w:val="both"/>
        <w:rPr>
          <w:sz w:val="24"/>
          <w:szCs w:val="24"/>
        </w:rPr>
      </w:pPr>
      <w:r w:rsidRPr="00A674FA">
        <w:rPr>
          <w:b/>
          <w:sz w:val="24"/>
          <w:szCs w:val="24"/>
        </w:rPr>
        <w:t>Pendiente</w:t>
      </w:r>
      <w:r w:rsidRPr="00A674FA">
        <w:rPr>
          <w:sz w:val="24"/>
          <w:szCs w:val="24"/>
        </w:rPr>
        <w:t>: Aun no ha llegado la fecha y hora para que se retire el equipo</w:t>
      </w:r>
    </w:p>
    <w:p w:rsidR="009D1738" w:rsidRPr="00A674FA" w:rsidRDefault="009D1738" w:rsidP="00FD489E">
      <w:pPr>
        <w:pStyle w:val="Sinespaciado"/>
        <w:numPr>
          <w:ilvl w:val="2"/>
          <w:numId w:val="24"/>
        </w:numPr>
        <w:suppressAutoHyphens/>
        <w:spacing w:line="360" w:lineRule="auto"/>
        <w:jc w:val="both"/>
        <w:rPr>
          <w:sz w:val="24"/>
          <w:szCs w:val="24"/>
        </w:rPr>
      </w:pPr>
      <w:r w:rsidRPr="00A674FA">
        <w:rPr>
          <w:b/>
          <w:sz w:val="24"/>
          <w:szCs w:val="24"/>
        </w:rPr>
        <w:t>En Uso</w:t>
      </w:r>
      <w:r w:rsidRPr="00A674FA">
        <w:rPr>
          <w:sz w:val="24"/>
          <w:szCs w:val="24"/>
        </w:rPr>
        <w:t>: El período de reserva se está llevando a cabo.</w:t>
      </w:r>
    </w:p>
    <w:p w:rsidR="009D1738" w:rsidRPr="00A674FA" w:rsidRDefault="009D1738" w:rsidP="00FD489E">
      <w:pPr>
        <w:pStyle w:val="Sinespaciado"/>
        <w:numPr>
          <w:ilvl w:val="2"/>
          <w:numId w:val="24"/>
        </w:numPr>
        <w:suppressAutoHyphens/>
        <w:spacing w:line="360" w:lineRule="auto"/>
        <w:jc w:val="both"/>
        <w:rPr>
          <w:sz w:val="24"/>
          <w:szCs w:val="24"/>
        </w:rPr>
      </w:pPr>
      <w:r w:rsidRPr="00A674FA">
        <w:rPr>
          <w:b/>
          <w:sz w:val="24"/>
          <w:szCs w:val="24"/>
        </w:rPr>
        <w:t>Despachada</w:t>
      </w:r>
      <w:r w:rsidRPr="00A674FA">
        <w:rPr>
          <w:sz w:val="24"/>
          <w:szCs w:val="24"/>
        </w:rPr>
        <w:t>: El período de reserva ha culminado y el equipo ha sido entregado satisfactoriamente.</w:t>
      </w:r>
    </w:p>
    <w:p w:rsidR="009D1738" w:rsidRPr="00A674FA" w:rsidRDefault="009D1738" w:rsidP="00FD489E">
      <w:pPr>
        <w:pStyle w:val="Sinespaciado"/>
        <w:numPr>
          <w:ilvl w:val="1"/>
          <w:numId w:val="24"/>
        </w:numPr>
        <w:suppressAutoHyphens/>
        <w:spacing w:line="360" w:lineRule="auto"/>
        <w:jc w:val="both"/>
        <w:rPr>
          <w:sz w:val="24"/>
          <w:szCs w:val="24"/>
        </w:rPr>
      </w:pPr>
      <w:r w:rsidRPr="00A674FA">
        <w:rPr>
          <w:sz w:val="24"/>
          <w:szCs w:val="24"/>
        </w:rPr>
        <w:t>Eliminar reservas.</w:t>
      </w:r>
    </w:p>
    <w:p w:rsidR="009D1738" w:rsidRPr="00A674FA" w:rsidRDefault="009D1738" w:rsidP="00A674FA">
      <w:pPr>
        <w:pStyle w:val="Sinespaciado"/>
        <w:suppressAutoHyphens/>
        <w:spacing w:line="360" w:lineRule="auto"/>
        <w:rPr>
          <w:sz w:val="24"/>
          <w:szCs w:val="24"/>
        </w:rPr>
      </w:pPr>
    </w:p>
    <w:p w:rsidR="009D1738" w:rsidRPr="00A674FA" w:rsidRDefault="009D1738" w:rsidP="00B32425">
      <w:pPr>
        <w:pStyle w:val="Ttulo2"/>
      </w:pPr>
      <w:bookmarkStart w:id="33" w:name="_Toc238897825"/>
      <w:r w:rsidRPr="00A674FA">
        <w:t>Desarrollo de módulo de seguridad (JHardmin)</w:t>
      </w:r>
      <w:bookmarkEnd w:id="33"/>
    </w:p>
    <w:p w:rsidR="009D1738" w:rsidRPr="00A674FA" w:rsidRDefault="009D1738" w:rsidP="00A674FA">
      <w:pPr>
        <w:pStyle w:val="Sinespaciado"/>
        <w:suppressAutoHyphens/>
        <w:spacing w:line="360" w:lineRule="auto"/>
        <w:rPr>
          <w:sz w:val="24"/>
          <w:szCs w:val="24"/>
        </w:rPr>
      </w:pPr>
    </w:p>
    <w:p w:rsidR="009D1738" w:rsidRPr="00A674FA" w:rsidRDefault="009D1738" w:rsidP="00B32425">
      <w:pPr>
        <w:pStyle w:val="Sinespaciado"/>
        <w:suppressAutoHyphens/>
        <w:spacing w:line="360" w:lineRule="auto"/>
        <w:jc w:val="both"/>
        <w:rPr>
          <w:sz w:val="24"/>
          <w:szCs w:val="24"/>
        </w:rPr>
      </w:pPr>
      <w:r w:rsidRPr="00A674FA">
        <w:rPr>
          <w:sz w:val="24"/>
          <w:szCs w:val="24"/>
        </w:rPr>
        <w:t>El módulo de JHardmin es de carácter administrativo y de seguridad. Es el encargado de manejar las sesiones de los usuarios loggeados al sistema, así como de realizar tareas administrativas a los usuarios de JHard.</w:t>
      </w:r>
    </w:p>
    <w:p w:rsidR="009D1738" w:rsidRPr="00A674FA" w:rsidRDefault="009D1738" w:rsidP="00FD489E">
      <w:pPr>
        <w:pStyle w:val="Sinespaciado"/>
        <w:numPr>
          <w:ilvl w:val="0"/>
          <w:numId w:val="24"/>
        </w:numPr>
        <w:suppressAutoHyphens/>
        <w:spacing w:line="360" w:lineRule="auto"/>
        <w:jc w:val="both"/>
        <w:rPr>
          <w:sz w:val="24"/>
          <w:szCs w:val="24"/>
        </w:rPr>
      </w:pPr>
      <w:r w:rsidRPr="00A674FA">
        <w:rPr>
          <w:sz w:val="24"/>
          <w:szCs w:val="24"/>
        </w:rPr>
        <w:t>Maneja el login de los usuarios que intentan acceder a JHard. Lo realiza con el siguiente método del LoginManager:</w:t>
      </w:r>
    </w:p>
    <w:p w:rsidR="009D1738" w:rsidRPr="00A674FA" w:rsidRDefault="009D1738" w:rsidP="00B32425">
      <w:pPr>
        <w:pStyle w:val="Sinespaciado"/>
        <w:suppressAutoHyphens/>
        <w:spacing w:line="360" w:lineRule="auto"/>
        <w:jc w:val="both"/>
        <w:rPr>
          <w:sz w:val="24"/>
          <w:szCs w:val="24"/>
        </w:rPr>
      </w:pPr>
      <w:r w:rsidRPr="00A674FA">
        <w:rPr>
          <w:sz w:val="24"/>
          <w:szCs w:val="24"/>
        </w:rPr>
        <w:t>/*</w:t>
      </w:r>
    </w:p>
    <w:p w:rsidR="009D1738" w:rsidRPr="00A674FA" w:rsidRDefault="009D1738" w:rsidP="00B32425">
      <w:pPr>
        <w:pStyle w:val="Sinespaciado"/>
        <w:suppressAutoHyphens/>
        <w:spacing w:line="360" w:lineRule="auto"/>
        <w:jc w:val="both"/>
        <w:rPr>
          <w:sz w:val="24"/>
          <w:szCs w:val="24"/>
        </w:rPr>
      </w:pPr>
      <w:r w:rsidRPr="00A674FA">
        <w:rPr>
          <w:sz w:val="24"/>
          <w:szCs w:val="24"/>
        </w:rPr>
        <w:t xml:space="preserve">     * Agrega el usuario a la lista de usuarios logueados, si este existe en la base de datos y si no estaba logueado antes</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rPr>
        <w:t xml:space="preserve">     </w:t>
      </w:r>
      <w:r w:rsidRPr="00A674FA">
        <w:rPr>
          <w:sz w:val="24"/>
          <w:szCs w:val="24"/>
          <w:lang w:val="en-US"/>
        </w:rPr>
        <w:t>*/</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lastRenderedPageBreak/>
        <w:t xml:space="preserve">    public synchronized int Login(String userName, String userPwd, String url){        </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if(!this.isLogged(userName)){</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System.out.println("Encriptando...");</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if(this.existsInBD(userName, userPwd)){</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Usuario usr = new BeanBaseJHardmin().getUsuario(userName,encrypt(userPwd));</w:t>
      </w:r>
    </w:p>
    <w:p w:rsidR="00B32425" w:rsidRDefault="009D1738" w:rsidP="00B32425">
      <w:pPr>
        <w:pStyle w:val="Sinespaciado"/>
        <w:suppressAutoHyphens/>
        <w:spacing w:line="360" w:lineRule="auto"/>
        <w:jc w:val="both"/>
        <w:rPr>
          <w:sz w:val="24"/>
          <w:szCs w:val="24"/>
          <w:lang w:val="en-US"/>
        </w:rPr>
      </w:pPr>
      <w:r w:rsidRPr="00A674FA">
        <w:rPr>
          <w:sz w:val="24"/>
          <w:szCs w:val="24"/>
          <w:lang w:val="en-US"/>
        </w:rPr>
        <w:t xml:space="preserve">                this.loggedUsers.put(usr.getIdusuario(), new LoggedUser(usr.getIdusuario(), </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userName, usr.getIdrol(), url));</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return usr.getIdusuario();</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else{</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return this.getUser(userName).getUid();</w:t>
      </w:r>
    </w:p>
    <w:p w:rsidR="009D1738" w:rsidRPr="00A674FA" w:rsidRDefault="009D1738" w:rsidP="00B32425">
      <w:pPr>
        <w:pStyle w:val="Sinespaciado"/>
        <w:suppressAutoHyphens/>
        <w:spacing w:line="360" w:lineRule="auto"/>
        <w:jc w:val="both"/>
        <w:rPr>
          <w:sz w:val="24"/>
          <w:szCs w:val="24"/>
        </w:rPr>
      </w:pPr>
      <w:r w:rsidRPr="00A674FA">
        <w:rPr>
          <w:sz w:val="24"/>
          <w:szCs w:val="24"/>
          <w:lang w:val="en-US"/>
        </w:rPr>
        <w:t xml:space="preserve">        </w:t>
      </w:r>
      <w:r w:rsidRPr="00A674FA">
        <w:rPr>
          <w:sz w:val="24"/>
          <w:szCs w:val="24"/>
        </w:rPr>
        <w:t>}</w:t>
      </w:r>
    </w:p>
    <w:p w:rsidR="009D1738" w:rsidRPr="00A674FA" w:rsidRDefault="009D1738" w:rsidP="00B32425">
      <w:pPr>
        <w:pStyle w:val="Sinespaciado"/>
        <w:suppressAutoHyphens/>
        <w:spacing w:line="360" w:lineRule="auto"/>
        <w:jc w:val="both"/>
        <w:rPr>
          <w:sz w:val="24"/>
          <w:szCs w:val="24"/>
        </w:rPr>
      </w:pPr>
      <w:r w:rsidRPr="00A674FA">
        <w:rPr>
          <w:sz w:val="24"/>
          <w:szCs w:val="24"/>
        </w:rPr>
        <w:t xml:space="preserve">        return -1;</w:t>
      </w:r>
    </w:p>
    <w:p w:rsidR="009D1738" w:rsidRDefault="009D1738" w:rsidP="00B32425">
      <w:pPr>
        <w:pStyle w:val="Sinespaciado"/>
        <w:suppressAutoHyphens/>
        <w:spacing w:line="360" w:lineRule="auto"/>
        <w:jc w:val="both"/>
        <w:rPr>
          <w:sz w:val="24"/>
          <w:szCs w:val="24"/>
        </w:rPr>
      </w:pPr>
      <w:r w:rsidRPr="00A674FA">
        <w:rPr>
          <w:sz w:val="24"/>
          <w:szCs w:val="24"/>
        </w:rPr>
        <w:t xml:space="preserve">    }</w:t>
      </w:r>
    </w:p>
    <w:p w:rsidR="00221F23" w:rsidRPr="00A674FA" w:rsidRDefault="00221F23" w:rsidP="00B32425">
      <w:pPr>
        <w:pStyle w:val="Sinespaciado"/>
        <w:suppressAutoHyphens/>
        <w:spacing w:line="360" w:lineRule="auto"/>
        <w:jc w:val="both"/>
        <w:rPr>
          <w:sz w:val="24"/>
          <w:szCs w:val="24"/>
        </w:rPr>
      </w:pPr>
    </w:p>
    <w:p w:rsidR="009D1738" w:rsidRPr="00A674FA" w:rsidRDefault="009D1738" w:rsidP="00FD489E">
      <w:pPr>
        <w:pStyle w:val="Sinespaciado"/>
        <w:numPr>
          <w:ilvl w:val="0"/>
          <w:numId w:val="24"/>
        </w:numPr>
        <w:suppressAutoHyphens/>
        <w:spacing w:line="360" w:lineRule="auto"/>
        <w:jc w:val="both"/>
        <w:rPr>
          <w:sz w:val="24"/>
          <w:szCs w:val="24"/>
        </w:rPr>
      </w:pPr>
      <w:r w:rsidRPr="00A674FA">
        <w:rPr>
          <w:sz w:val="24"/>
          <w:szCs w:val="24"/>
        </w:rPr>
        <w:t>Encripta claves mediante MD5</w:t>
      </w:r>
    </w:p>
    <w:p w:rsidR="009D1738" w:rsidRPr="00A674FA" w:rsidRDefault="009D1738" w:rsidP="00FD489E">
      <w:pPr>
        <w:pStyle w:val="Sinespaciado"/>
        <w:numPr>
          <w:ilvl w:val="0"/>
          <w:numId w:val="24"/>
        </w:numPr>
        <w:suppressAutoHyphens/>
        <w:spacing w:line="360" w:lineRule="auto"/>
        <w:jc w:val="both"/>
        <w:rPr>
          <w:sz w:val="24"/>
          <w:szCs w:val="24"/>
        </w:rPr>
      </w:pPr>
      <w:r w:rsidRPr="00A674FA">
        <w:rPr>
          <w:sz w:val="24"/>
          <w:szCs w:val="24"/>
        </w:rPr>
        <w:t>Utiliza Managed Beans de sesión para el manejo de usuarios loggeados a JHard en cada máquina. Se declara de esta manera en el faces-config.xml:</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&lt;managed-bean&gt;</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&lt;managed-bean-name&gt;JHardminInstance&lt;/managed-bean-name&gt;</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&lt;managed-bean-class&gt;edu.ues.jhard.beans.BeanBaseJHardmin&lt;/managed-bean-class&gt;</w:t>
      </w:r>
    </w:p>
    <w:p w:rsidR="009D1738" w:rsidRPr="00A674FA" w:rsidRDefault="009D1738" w:rsidP="00B32425">
      <w:pPr>
        <w:pStyle w:val="Sinespaciado"/>
        <w:suppressAutoHyphens/>
        <w:spacing w:line="360" w:lineRule="auto"/>
        <w:jc w:val="both"/>
        <w:rPr>
          <w:sz w:val="24"/>
          <w:szCs w:val="24"/>
          <w:lang w:val="en-US"/>
        </w:rPr>
      </w:pPr>
      <w:r w:rsidRPr="00A674FA">
        <w:rPr>
          <w:sz w:val="24"/>
          <w:szCs w:val="24"/>
          <w:lang w:val="en-US"/>
        </w:rPr>
        <w:t xml:space="preserve">        &lt;managed-bean-scope&gt;session&lt;/managed-bean-scope&gt;</w:t>
      </w:r>
    </w:p>
    <w:p w:rsidR="009D1738" w:rsidRPr="00A674FA" w:rsidRDefault="009D1738" w:rsidP="00B32425">
      <w:pPr>
        <w:pStyle w:val="Sinespaciado"/>
        <w:suppressAutoHyphens/>
        <w:spacing w:line="360" w:lineRule="auto"/>
        <w:jc w:val="both"/>
        <w:rPr>
          <w:sz w:val="24"/>
          <w:szCs w:val="24"/>
        </w:rPr>
      </w:pPr>
      <w:r w:rsidRPr="00A674FA">
        <w:rPr>
          <w:sz w:val="24"/>
          <w:szCs w:val="24"/>
          <w:lang w:val="en-US"/>
        </w:rPr>
        <w:t xml:space="preserve">    </w:t>
      </w:r>
      <w:r w:rsidRPr="00A674FA">
        <w:rPr>
          <w:sz w:val="24"/>
          <w:szCs w:val="24"/>
        </w:rPr>
        <w:t>&lt;/managed-bean&gt;</w:t>
      </w:r>
    </w:p>
    <w:p w:rsidR="009D1738" w:rsidRPr="00A674FA" w:rsidRDefault="009D1738" w:rsidP="00FD489E">
      <w:pPr>
        <w:pStyle w:val="Sinespaciado"/>
        <w:numPr>
          <w:ilvl w:val="0"/>
          <w:numId w:val="25"/>
        </w:numPr>
        <w:suppressAutoHyphens/>
        <w:spacing w:line="360" w:lineRule="auto"/>
        <w:jc w:val="both"/>
        <w:rPr>
          <w:sz w:val="24"/>
          <w:szCs w:val="24"/>
        </w:rPr>
      </w:pPr>
      <w:r w:rsidRPr="00A674FA">
        <w:rPr>
          <w:sz w:val="24"/>
          <w:szCs w:val="24"/>
        </w:rPr>
        <w:t>Por cada usuario que logra loggearse se crea una instancia de LoggedUser.</w:t>
      </w:r>
    </w:p>
    <w:p w:rsidR="009D1738" w:rsidRPr="00A674FA" w:rsidRDefault="009D1738" w:rsidP="00FD489E">
      <w:pPr>
        <w:pStyle w:val="Sinespaciado"/>
        <w:numPr>
          <w:ilvl w:val="0"/>
          <w:numId w:val="25"/>
        </w:numPr>
        <w:suppressAutoHyphens/>
        <w:spacing w:line="360" w:lineRule="auto"/>
        <w:jc w:val="both"/>
        <w:rPr>
          <w:sz w:val="24"/>
          <w:szCs w:val="24"/>
        </w:rPr>
      </w:pPr>
      <w:r w:rsidRPr="00A674FA">
        <w:rPr>
          <w:sz w:val="24"/>
          <w:szCs w:val="24"/>
        </w:rPr>
        <w:t>Solo el administrador de JHard puede acceder a las páginas jsp de JHardmin</w:t>
      </w:r>
    </w:p>
    <w:p w:rsidR="009D1738" w:rsidRPr="00A674FA" w:rsidRDefault="009D1738" w:rsidP="00FD489E">
      <w:pPr>
        <w:pStyle w:val="Sinespaciado"/>
        <w:numPr>
          <w:ilvl w:val="0"/>
          <w:numId w:val="25"/>
        </w:numPr>
        <w:suppressAutoHyphens/>
        <w:spacing w:line="360" w:lineRule="auto"/>
        <w:jc w:val="both"/>
        <w:rPr>
          <w:sz w:val="24"/>
          <w:szCs w:val="24"/>
        </w:rPr>
      </w:pPr>
      <w:r w:rsidRPr="00A674FA">
        <w:rPr>
          <w:sz w:val="24"/>
          <w:szCs w:val="24"/>
        </w:rPr>
        <w:t>El administrador tiene designado:</w:t>
      </w:r>
    </w:p>
    <w:p w:rsidR="009D1738" w:rsidRPr="00A674FA" w:rsidRDefault="009D1738" w:rsidP="00FD489E">
      <w:pPr>
        <w:pStyle w:val="Sinespaciado"/>
        <w:numPr>
          <w:ilvl w:val="1"/>
          <w:numId w:val="25"/>
        </w:numPr>
        <w:suppressAutoHyphens/>
        <w:spacing w:line="360" w:lineRule="auto"/>
        <w:jc w:val="both"/>
        <w:rPr>
          <w:sz w:val="24"/>
          <w:szCs w:val="24"/>
        </w:rPr>
      </w:pPr>
      <w:r w:rsidRPr="00A674FA">
        <w:rPr>
          <w:sz w:val="24"/>
          <w:szCs w:val="24"/>
        </w:rPr>
        <w:t>Agregar nuevos usuarios</w:t>
      </w:r>
    </w:p>
    <w:p w:rsidR="009D1738" w:rsidRPr="00A674FA" w:rsidRDefault="009D1738" w:rsidP="00FD489E">
      <w:pPr>
        <w:pStyle w:val="Sinespaciado"/>
        <w:numPr>
          <w:ilvl w:val="1"/>
          <w:numId w:val="25"/>
        </w:numPr>
        <w:suppressAutoHyphens/>
        <w:spacing w:line="360" w:lineRule="auto"/>
        <w:jc w:val="both"/>
        <w:rPr>
          <w:sz w:val="24"/>
          <w:szCs w:val="24"/>
        </w:rPr>
      </w:pPr>
      <w:r w:rsidRPr="00A674FA">
        <w:rPr>
          <w:sz w:val="24"/>
          <w:szCs w:val="24"/>
        </w:rPr>
        <w:lastRenderedPageBreak/>
        <w:t>Actualizar usuarios</w:t>
      </w:r>
    </w:p>
    <w:p w:rsidR="009D1738" w:rsidRPr="00A674FA" w:rsidRDefault="009D1738" w:rsidP="00FD489E">
      <w:pPr>
        <w:pStyle w:val="Sinespaciado"/>
        <w:numPr>
          <w:ilvl w:val="1"/>
          <w:numId w:val="25"/>
        </w:numPr>
        <w:suppressAutoHyphens/>
        <w:spacing w:line="360" w:lineRule="auto"/>
        <w:jc w:val="both"/>
        <w:rPr>
          <w:sz w:val="24"/>
          <w:szCs w:val="24"/>
        </w:rPr>
      </w:pPr>
      <w:r w:rsidRPr="00A674FA">
        <w:rPr>
          <w:sz w:val="24"/>
          <w:szCs w:val="24"/>
        </w:rPr>
        <w:t>Eliminar usuarios</w:t>
      </w:r>
    </w:p>
    <w:p w:rsidR="009D1738" w:rsidRPr="00A674FA" w:rsidRDefault="009D1738" w:rsidP="00FD489E">
      <w:pPr>
        <w:pStyle w:val="Sinespaciado"/>
        <w:numPr>
          <w:ilvl w:val="1"/>
          <w:numId w:val="25"/>
        </w:numPr>
        <w:suppressAutoHyphens/>
        <w:spacing w:line="360" w:lineRule="auto"/>
        <w:jc w:val="both"/>
        <w:rPr>
          <w:sz w:val="24"/>
          <w:szCs w:val="24"/>
        </w:rPr>
      </w:pPr>
      <w:r w:rsidRPr="00A674FA">
        <w:rPr>
          <w:sz w:val="24"/>
          <w:szCs w:val="24"/>
        </w:rPr>
        <w:t>Cambiar la contraseña de acceso de los usuarios existentes</w:t>
      </w:r>
    </w:p>
    <w:p w:rsidR="009D1738" w:rsidRPr="00A674FA" w:rsidRDefault="009D1738" w:rsidP="00FD489E">
      <w:pPr>
        <w:pStyle w:val="Sinespaciado"/>
        <w:numPr>
          <w:ilvl w:val="1"/>
          <w:numId w:val="25"/>
        </w:numPr>
        <w:suppressAutoHyphens/>
        <w:spacing w:line="360" w:lineRule="auto"/>
        <w:jc w:val="both"/>
        <w:rPr>
          <w:sz w:val="24"/>
          <w:szCs w:val="24"/>
        </w:rPr>
      </w:pPr>
      <w:r w:rsidRPr="00A674FA">
        <w:rPr>
          <w:sz w:val="24"/>
          <w:szCs w:val="24"/>
        </w:rPr>
        <w:t>Asignar roles a los usuario</w:t>
      </w:r>
      <w:r w:rsidR="00204193">
        <w:rPr>
          <w:sz w:val="24"/>
          <w:szCs w:val="24"/>
        </w:rPr>
        <w:t>s</w:t>
      </w:r>
      <w:r w:rsidRPr="00A674FA">
        <w:rPr>
          <w:sz w:val="24"/>
          <w:szCs w:val="24"/>
        </w:rPr>
        <w:t xml:space="preserve"> existentes.</w:t>
      </w:r>
    </w:p>
    <w:p w:rsidR="009D1738" w:rsidRPr="00A674FA" w:rsidRDefault="009D1738" w:rsidP="00FD489E">
      <w:pPr>
        <w:pStyle w:val="Sinespaciado"/>
        <w:numPr>
          <w:ilvl w:val="1"/>
          <w:numId w:val="25"/>
        </w:numPr>
        <w:suppressAutoHyphens/>
        <w:spacing w:line="360" w:lineRule="auto"/>
        <w:jc w:val="both"/>
        <w:rPr>
          <w:sz w:val="24"/>
          <w:szCs w:val="24"/>
        </w:rPr>
      </w:pPr>
      <w:r w:rsidRPr="00A674FA">
        <w:rPr>
          <w:sz w:val="24"/>
          <w:szCs w:val="24"/>
        </w:rPr>
        <w:t>Crear códigos de autorización para que usuarios anónimos puedan registrarse en el sistema con el rol Estudiante</w:t>
      </w:r>
    </w:p>
    <w:p w:rsidR="009D1738" w:rsidRPr="00A674FA" w:rsidRDefault="009D1738" w:rsidP="00A674FA">
      <w:pPr>
        <w:pStyle w:val="Sinespaciado"/>
        <w:suppressAutoHyphens/>
        <w:spacing w:line="360" w:lineRule="auto"/>
        <w:rPr>
          <w:sz w:val="24"/>
          <w:szCs w:val="24"/>
        </w:rPr>
      </w:pPr>
    </w:p>
    <w:p w:rsidR="009D1738" w:rsidRDefault="009D1738" w:rsidP="00B32425">
      <w:pPr>
        <w:pStyle w:val="Ttulo2"/>
      </w:pPr>
      <w:bookmarkStart w:id="34" w:name="_Toc238897826"/>
      <w:r w:rsidRPr="00A674FA">
        <w:t>Desarrollo del módulo de Administración de grupos de laboratorio (ManLab)</w:t>
      </w:r>
      <w:bookmarkEnd w:id="34"/>
    </w:p>
    <w:p w:rsidR="00B32425" w:rsidRPr="00B32425" w:rsidRDefault="00B32425" w:rsidP="00B32425">
      <w:pPr>
        <w:rPr>
          <w:lang w:eastAsia="es-ES"/>
        </w:rPr>
      </w:pPr>
    </w:p>
    <w:p w:rsidR="009D1738" w:rsidRDefault="00D17760" w:rsidP="00B32425">
      <w:pPr>
        <w:pStyle w:val="Sinespaciado"/>
        <w:suppressAutoHyphens/>
        <w:spacing w:line="360" w:lineRule="auto"/>
        <w:jc w:val="both"/>
        <w:rPr>
          <w:sz w:val="24"/>
          <w:szCs w:val="24"/>
        </w:rPr>
      </w:pPr>
      <w:r>
        <w:rPr>
          <w:sz w:val="24"/>
          <w:szCs w:val="24"/>
        </w:rPr>
        <w:t>ManLab es un poderoso módulo que administrará los grupos de prácticas para las carreras del Departamento de Ingeniería</w:t>
      </w:r>
      <w:r w:rsidR="008F65F1">
        <w:rPr>
          <w:sz w:val="24"/>
          <w:szCs w:val="24"/>
        </w:rPr>
        <w:t xml:space="preserve"> y Arquitectura de la UES-FMO.</w:t>
      </w:r>
    </w:p>
    <w:p w:rsidR="008F65F1" w:rsidRDefault="008F65F1" w:rsidP="00B32425">
      <w:pPr>
        <w:pStyle w:val="Sinespaciado"/>
        <w:suppressAutoHyphens/>
        <w:spacing w:line="360" w:lineRule="auto"/>
        <w:jc w:val="both"/>
        <w:rPr>
          <w:sz w:val="24"/>
          <w:szCs w:val="24"/>
        </w:rPr>
      </w:pPr>
      <w:r>
        <w:rPr>
          <w:sz w:val="24"/>
          <w:szCs w:val="24"/>
        </w:rPr>
        <w:t xml:space="preserve">Básicamente está diseñado en </w:t>
      </w:r>
      <w:r w:rsidR="00F832CF">
        <w:rPr>
          <w:sz w:val="24"/>
          <w:szCs w:val="24"/>
        </w:rPr>
        <w:t>5</w:t>
      </w:r>
      <w:r>
        <w:rPr>
          <w:sz w:val="24"/>
          <w:szCs w:val="24"/>
        </w:rPr>
        <w:t xml:space="preserve"> grandes áreas</w:t>
      </w:r>
      <w:r w:rsidR="00A644BE">
        <w:rPr>
          <w:sz w:val="24"/>
          <w:szCs w:val="24"/>
        </w:rPr>
        <w:t>, distribuidos en una serie de páginas JSP, cada una validada de acuerdo a jerarquía de roles y usuarios</w:t>
      </w:r>
      <w:r>
        <w:rPr>
          <w:sz w:val="24"/>
          <w:szCs w:val="24"/>
        </w:rPr>
        <w:t>:</w:t>
      </w:r>
    </w:p>
    <w:p w:rsidR="008F65F1" w:rsidRDefault="008F65F1" w:rsidP="00FD489E">
      <w:pPr>
        <w:pStyle w:val="Sinespaciado"/>
        <w:numPr>
          <w:ilvl w:val="0"/>
          <w:numId w:val="33"/>
        </w:numPr>
        <w:suppressAutoHyphens/>
        <w:spacing w:line="360" w:lineRule="auto"/>
        <w:jc w:val="both"/>
        <w:rPr>
          <w:sz w:val="24"/>
          <w:szCs w:val="24"/>
        </w:rPr>
      </w:pPr>
      <w:r>
        <w:rPr>
          <w:sz w:val="24"/>
          <w:szCs w:val="24"/>
        </w:rPr>
        <w:t>Control de Asistencia</w:t>
      </w:r>
    </w:p>
    <w:p w:rsidR="00F832CF" w:rsidRDefault="00F832CF" w:rsidP="00FD489E">
      <w:pPr>
        <w:pStyle w:val="Sinespaciado"/>
        <w:numPr>
          <w:ilvl w:val="1"/>
          <w:numId w:val="33"/>
        </w:numPr>
        <w:suppressAutoHyphens/>
        <w:spacing w:line="360" w:lineRule="auto"/>
        <w:jc w:val="both"/>
        <w:rPr>
          <w:sz w:val="24"/>
          <w:szCs w:val="24"/>
        </w:rPr>
      </w:pPr>
      <w:r>
        <w:rPr>
          <w:sz w:val="24"/>
          <w:szCs w:val="24"/>
        </w:rPr>
        <w:t>ManLab permite controlar la asistencia a todas las clases prácticas que se lleven a cabo dentro del Laboratorio de Hardware.</w:t>
      </w:r>
    </w:p>
    <w:p w:rsidR="00F832CF" w:rsidRDefault="00F832CF" w:rsidP="00FD489E">
      <w:pPr>
        <w:pStyle w:val="Sinespaciado"/>
        <w:numPr>
          <w:ilvl w:val="1"/>
          <w:numId w:val="33"/>
        </w:numPr>
        <w:suppressAutoHyphens/>
        <w:spacing w:line="360" w:lineRule="auto"/>
        <w:jc w:val="both"/>
        <w:rPr>
          <w:sz w:val="24"/>
          <w:szCs w:val="24"/>
        </w:rPr>
      </w:pPr>
      <w:r>
        <w:rPr>
          <w:sz w:val="24"/>
          <w:szCs w:val="24"/>
        </w:rPr>
        <w:t xml:space="preserve">El instructor o un administrador está autorizado </w:t>
      </w:r>
      <w:r w:rsidR="00295094">
        <w:rPr>
          <w:sz w:val="24"/>
          <w:szCs w:val="24"/>
        </w:rPr>
        <w:t>para iniciar o habilitar un curso.</w:t>
      </w:r>
    </w:p>
    <w:p w:rsidR="00295094" w:rsidRDefault="00295094" w:rsidP="00FD489E">
      <w:pPr>
        <w:pStyle w:val="Sinespaciado"/>
        <w:numPr>
          <w:ilvl w:val="1"/>
          <w:numId w:val="33"/>
        </w:numPr>
        <w:suppressAutoHyphens/>
        <w:spacing w:line="360" w:lineRule="auto"/>
        <w:jc w:val="both"/>
        <w:rPr>
          <w:sz w:val="24"/>
          <w:szCs w:val="24"/>
        </w:rPr>
      </w:pPr>
      <w:r>
        <w:rPr>
          <w:sz w:val="24"/>
          <w:szCs w:val="24"/>
        </w:rPr>
        <w:t>El mismo instructor o administrador debe finalizar el curso</w:t>
      </w:r>
    </w:p>
    <w:p w:rsidR="00295094" w:rsidRDefault="00295094" w:rsidP="00FD489E">
      <w:pPr>
        <w:pStyle w:val="Sinespaciado"/>
        <w:numPr>
          <w:ilvl w:val="1"/>
          <w:numId w:val="33"/>
        </w:numPr>
        <w:suppressAutoHyphens/>
        <w:spacing w:line="360" w:lineRule="auto"/>
        <w:jc w:val="both"/>
        <w:rPr>
          <w:sz w:val="24"/>
          <w:szCs w:val="24"/>
        </w:rPr>
      </w:pPr>
      <w:r>
        <w:rPr>
          <w:sz w:val="24"/>
          <w:szCs w:val="24"/>
        </w:rPr>
        <w:t>Cuando el curso se habilita, los estudiantes inscritos al mismo y que han asistido a dicha clase, marcan su asistencia.</w:t>
      </w:r>
    </w:p>
    <w:p w:rsidR="00295094" w:rsidRDefault="00295094" w:rsidP="00FD489E">
      <w:pPr>
        <w:pStyle w:val="Sinespaciado"/>
        <w:numPr>
          <w:ilvl w:val="1"/>
          <w:numId w:val="33"/>
        </w:numPr>
        <w:suppressAutoHyphens/>
        <w:spacing w:line="360" w:lineRule="auto"/>
        <w:jc w:val="both"/>
        <w:rPr>
          <w:sz w:val="24"/>
          <w:szCs w:val="24"/>
        </w:rPr>
      </w:pPr>
      <w:r>
        <w:rPr>
          <w:sz w:val="24"/>
          <w:szCs w:val="24"/>
        </w:rPr>
        <w:t>Se generan reportes de asistencia por clases.</w:t>
      </w:r>
    </w:p>
    <w:p w:rsidR="00295094" w:rsidRDefault="00295094" w:rsidP="00FD489E">
      <w:pPr>
        <w:pStyle w:val="Sinespaciado"/>
        <w:numPr>
          <w:ilvl w:val="1"/>
          <w:numId w:val="33"/>
        </w:numPr>
        <w:suppressAutoHyphens/>
        <w:spacing w:line="360" w:lineRule="auto"/>
        <w:jc w:val="both"/>
        <w:rPr>
          <w:sz w:val="24"/>
          <w:szCs w:val="24"/>
        </w:rPr>
      </w:pPr>
      <w:r>
        <w:rPr>
          <w:sz w:val="24"/>
          <w:szCs w:val="24"/>
        </w:rPr>
        <w:t>Se generan reportes de asistencia por el total de laboratorios impartidos por un instructor</w:t>
      </w:r>
    </w:p>
    <w:p w:rsidR="008F65F1" w:rsidRDefault="008F65F1" w:rsidP="00FD489E">
      <w:pPr>
        <w:pStyle w:val="Sinespaciado"/>
        <w:numPr>
          <w:ilvl w:val="0"/>
          <w:numId w:val="33"/>
        </w:numPr>
        <w:suppressAutoHyphens/>
        <w:spacing w:line="360" w:lineRule="auto"/>
        <w:jc w:val="both"/>
        <w:rPr>
          <w:sz w:val="24"/>
          <w:szCs w:val="24"/>
        </w:rPr>
      </w:pPr>
      <w:r>
        <w:rPr>
          <w:sz w:val="24"/>
          <w:szCs w:val="24"/>
        </w:rPr>
        <w:t>Gestión de Clases</w:t>
      </w:r>
    </w:p>
    <w:p w:rsidR="00295094" w:rsidRDefault="00A644BE" w:rsidP="00FD489E">
      <w:pPr>
        <w:pStyle w:val="Sinespaciado"/>
        <w:numPr>
          <w:ilvl w:val="1"/>
          <w:numId w:val="33"/>
        </w:numPr>
        <w:suppressAutoHyphens/>
        <w:spacing w:line="360" w:lineRule="auto"/>
        <w:jc w:val="both"/>
        <w:rPr>
          <w:sz w:val="24"/>
          <w:szCs w:val="24"/>
        </w:rPr>
      </w:pPr>
      <w:r>
        <w:rPr>
          <w:sz w:val="24"/>
          <w:szCs w:val="24"/>
        </w:rPr>
        <w:t>La autorización de las clases para un respectivo grupo de laboratorio las realiza esta sección.</w:t>
      </w:r>
    </w:p>
    <w:p w:rsidR="00A644BE" w:rsidRPr="00A644BE" w:rsidRDefault="00A644BE" w:rsidP="00FD489E">
      <w:pPr>
        <w:pStyle w:val="Sinespaciado"/>
        <w:numPr>
          <w:ilvl w:val="1"/>
          <w:numId w:val="33"/>
        </w:numPr>
        <w:suppressAutoHyphens/>
        <w:spacing w:line="360" w:lineRule="auto"/>
        <w:jc w:val="both"/>
        <w:rPr>
          <w:sz w:val="24"/>
          <w:szCs w:val="24"/>
        </w:rPr>
      </w:pPr>
      <w:r>
        <w:rPr>
          <w:sz w:val="24"/>
          <w:szCs w:val="24"/>
        </w:rPr>
        <w:lastRenderedPageBreak/>
        <w:t>Es estricto con los horarios para activar y desactivar grupos, sin embargo la rigurosidad de este módulo así lo exige.</w:t>
      </w:r>
    </w:p>
    <w:p w:rsidR="00F832CF" w:rsidRDefault="00F832CF" w:rsidP="00FD489E">
      <w:pPr>
        <w:pStyle w:val="Sinespaciado"/>
        <w:numPr>
          <w:ilvl w:val="0"/>
          <w:numId w:val="33"/>
        </w:numPr>
        <w:suppressAutoHyphens/>
        <w:spacing w:line="360" w:lineRule="auto"/>
        <w:jc w:val="both"/>
        <w:rPr>
          <w:sz w:val="24"/>
          <w:szCs w:val="24"/>
        </w:rPr>
      </w:pPr>
      <w:r>
        <w:rPr>
          <w:sz w:val="24"/>
          <w:szCs w:val="24"/>
        </w:rPr>
        <w:t>Control de Horarios</w:t>
      </w:r>
    </w:p>
    <w:p w:rsidR="00A644BE" w:rsidRDefault="00A644BE" w:rsidP="00FD489E">
      <w:pPr>
        <w:pStyle w:val="Sinespaciado"/>
        <w:numPr>
          <w:ilvl w:val="1"/>
          <w:numId w:val="33"/>
        </w:numPr>
        <w:suppressAutoHyphens/>
        <w:spacing w:line="360" w:lineRule="auto"/>
        <w:jc w:val="both"/>
        <w:rPr>
          <w:sz w:val="24"/>
          <w:szCs w:val="24"/>
        </w:rPr>
      </w:pPr>
      <w:r>
        <w:rPr>
          <w:sz w:val="24"/>
          <w:szCs w:val="24"/>
        </w:rPr>
        <w:t>La creación de la manta de horarios por ciclo se hace en este módulo.</w:t>
      </w:r>
    </w:p>
    <w:p w:rsidR="00A644BE" w:rsidRDefault="00A644BE" w:rsidP="00FD489E">
      <w:pPr>
        <w:pStyle w:val="Sinespaciado"/>
        <w:numPr>
          <w:ilvl w:val="1"/>
          <w:numId w:val="33"/>
        </w:numPr>
        <w:suppressAutoHyphens/>
        <w:spacing w:line="360" w:lineRule="auto"/>
        <w:jc w:val="both"/>
        <w:rPr>
          <w:sz w:val="24"/>
          <w:szCs w:val="24"/>
        </w:rPr>
      </w:pPr>
      <w:r>
        <w:rPr>
          <w:sz w:val="24"/>
          <w:szCs w:val="24"/>
        </w:rPr>
        <w:t>Se pueden agregar cursos a distintos horarios.</w:t>
      </w:r>
    </w:p>
    <w:p w:rsidR="00A644BE" w:rsidRDefault="00A644BE" w:rsidP="00FD489E">
      <w:pPr>
        <w:pStyle w:val="Sinespaciado"/>
        <w:numPr>
          <w:ilvl w:val="1"/>
          <w:numId w:val="33"/>
        </w:numPr>
        <w:suppressAutoHyphens/>
        <w:spacing w:line="360" w:lineRule="auto"/>
        <w:jc w:val="both"/>
        <w:rPr>
          <w:sz w:val="24"/>
          <w:szCs w:val="24"/>
        </w:rPr>
      </w:pPr>
      <w:r>
        <w:rPr>
          <w:sz w:val="24"/>
          <w:szCs w:val="24"/>
        </w:rPr>
        <w:t xml:space="preserve">Hay completa libertad en la asignación de los horarios a los cursos, así como del número de horarios asignados para un curso. </w:t>
      </w:r>
    </w:p>
    <w:p w:rsidR="00A644BE" w:rsidRDefault="00A644BE" w:rsidP="00FD489E">
      <w:pPr>
        <w:pStyle w:val="Sinespaciado"/>
        <w:numPr>
          <w:ilvl w:val="1"/>
          <w:numId w:val="33"/>
        </w:numPr>
        <w:suppressAutoHyphens/>
        <w:spacing w:line="360" w:lineRule="auto"/>
        <w:jc w:val="both"/>
        <w:rPr>
          <w:sz w:val="24"/>
          <w:szCs w:val="24"/>
        </w:rPr>
      </w:pPr>
      <w:r>
        <w:rPr>
          <w:sz w:val="24"/>
          <w:szCs w:val="24"/>
        </w:rPr>
        <w:t>Este módulo es puramente administrativ</w:t>
      </w:r>
      <w:r w:rsidR="00204193">
        <w:rPr>
          <w:sz w:val="24"/>
          <w:szCs w:val="24"/>
        </w:rPr>
        <w:t>o, por lo tanto el encargado de</w:t>
      </w:r>
      <w:r>
        <w:rPr>
          <w:sz w:val="24"/>
          <w:szCs w:val="24"/>
        </w:rPr>
        <w:t xml:space="preserve"> la Unidad de Hardware y Software</w:t>
      </w:r>
      <w:r w:rsidR="005F6DE0">
        <w:rPr>
          <w:sz w:val="24"/>
          <w:szCs w:val="24"/>
        </w:rPr>
        <w:t xml:space="preserve"> tiene completa libertad sobre el mismo.</w:t>
      </w:r>
    </w:p>
    <w:p w:rsidR="005F6DE0" w:rsidRDefault="005F6DE0" w:rsidP="00FD489E">
      <w:pPr>
        <w:pStyle w:val="Sinespaciado"/>
        <w:numPr>
          <w:ilvl w:val="1"/>
          <w:numId w:val="33"/>
        </w:numPr>
        <w:suppressAutoHyphens/>
        <w:spacing w:line="360" w:lineRule="auto"/>
        <w:jc w:val="both"/>
        <w:rPr>
          <w:sz w:val="24"/>
          <w:szCs w:val="24"/>
        </w:rPr>
      </w:pPr>
      <w:r>
        <w:rPr>
          <w:sz w:val="24"/>
          <w:szCs w:val="24"/>
        </w:rPr>
        <w:t>Se muestra también en un popUp aparte la manta de horarios para el ciclo actual. Muestra también la semana actual en la que se desarrolla el ciclo.</w:t>
      </w:r>
    </w:p>
    <w:p w:rsidR="005F6DE0" w:rsidRDefault="005F6DE0" w:rsidP="00FD489E">
      <w:pPr>
        <w:pStyle w:val="Sinespaciado"/>
        <w:numPr>
          <w:ilvl w:val="1"/>
          <w:numId w:val="33"/>
        </w:numPr>
        <w:suppressAutoHyphens/>
        <w:spacing w:line="360" w:lineRule="auto"/>
        <w:jc w:val="both"/>
        <w:rPr>
          <w:sz w:val="24"/>
          <w:szCs w:val="24"/>
        </w:rPr>
      </w:pPr>
      <w:r>
        <w:rPr>
          <w:sz w:val="24"/>
          <w:szCs w:val="24"/>
        </w:rPr>
        <w:t>Las labores de mantenimientos de horarios también se realizan en este módulo. El administrador tiene completa libertad sobre la misma</w:t>
      </w:r>
    </w:p>
    <w:p w:rsidR="00F832CF" w:rsidRDefault="00F832CF" w:rsidP="00FD489E">
      <w:pPr>
        <w:pStyle w:val="Sinespaciado"/>
        <w:numPr>
          <w:ilvl w:val="0"/>
          <w:numId w:val="33"/>
        </w:numPr>
        <w:suppressAutoHyphens/>
        <w:spacing w:line="360" w:lineRule="auto"/>
        <w:jc w:val="both"/>
        <w:rPr>
          <w:sz w:val="24"/>
          <w:szCs w:val="24"/>
        </w:rPr>
      </w:pPr>
      <w:r>
        <w:rPr>
          <w:sz w:val="24"/>
          <w:szCs w:val="24"/>
        </w:rPr>
        <w:t>Inscripciones</w:t>
      </w:r>
    </w:p>
    <w:p w:rsidR="005F6DE0" w:rsidRDefault="005F6DE0" w:rsidP="00FD489E">
      <w:pPr>
        <w:pStyle w:val="Sinespaciado"/>
        <w:numPr>
          <w:ilvl w:val="1"/>
          <w:numId w:val="33"/>
        </w:numPr>
        <w:suppressAutoHyphens/>
        <w:spacing w:line="360" w:lineRule="auto"/>
        <w:jc w:val="both"/>
        <w:rPr>
          <w:sz w:val="24"/>
          <w:szCs w:val="24"/>
        </w:rPr>
      </w:pPr>
      <w:r>
        <w:rPr>
          <w:sz w:val="24"/>
          <w:szCs w:val="24"/>
        </w:rPr>
        <w:t>Este módulo permite acceder a los estudiantes hacia los distintos cursos a impartirse en determinado ciclo.</w:t>
      </w:r>
    </w:p>
    <w:p w:rsidR="005F6DE0" w:rsidRDefault="005F6DE0" w:rsidP="00FD489E">
      <w:pPr>
        <w:pStyle w:val="Sinespaciado"/>
        <w:numPr>
          <w:ilvl w:val="1"/>
          <w:numId w:val="33"/>
        </w:numPr>
        <w:suppressAutoHyphens/>
        <w:spacing w:line="360" w:lineRule="auto"/>
        <w:jc w:val="both"/>
        <w:rPr>
          <w:sz w:val="24"/>
          <w:szCs w:val="24"/>
        </w:rPr>
      </w:pPr>
      <w:r>
        <w:rPr>
          <w:sz w:val="24"/>
          <w:szCs w:val="24"/>
        </w:rPr>
        <w:t>El administrador habilita cursos para que los estudiantes autorizados puedan ingresar a ellos.</w:t>
      </w:r>
    </w:p>
    <w:p w:rsidR="005F6DE0" w:rsidRDefault="005F6DE0" w:rsidP="00FD489E">
      <w:pPr>
        <w:pStyle w:val="Sinespaciado"/>
        <w:numPr>
          <w:ilvl w:val="1"/>
          <w:numId w:val="33"/>
        </w:numPr>
        <w:suppressAutoHyphens/>
        <w:spacing w:line="360" w:lineRule="auto"/>
        <w:jc w:val="both"/>
        <w:rPr>
          <w:sz w:val="24"/>
          <w:szCs w:val="24"/>
        </w:rPr>
      </w:pPr>
      <w:r>
        <w:rPr>
          <w:sz w:val="24"/>
          <w:szCs w:val="24"/>
        </w:rPr>
        <w:t>El límite de personas en curso lo coloca el administrador</w:t>
      </w:r>
    </w:p>
    <w:p w:rsidR="005F6DE0" w:rsidRDefault="005F6DE0" w:rsidP="00FD489E">
      <w:pPr>
        <w:pStyle w:val="Sinespaciado"/>
        <w:numPr>
          <w:ilvl w:val="1"/>
          <w:numId w:val="33"/>
        </w:numPr>
        <w:suppressAutoHyphens/>
        <w:spacing w:line="360" w:lineRule="auto"/>
        <w:jc w:val="both"/>
        <w:rPr>
          <w:sz w:val="24"/>
          <w:szCs w:val="24"/>
        </w:rPr>
      </w:pPr>
      <w:r>
        <w:rPr>
          <w:sz w:val="24"/>
          <w:szCs w:val="24"/>
        </w:rPr>
        <w:t>Mientras no llega al máximo asignado, los estudiantes se siguen inscribiendo.</w:t>
      </w:r>
    </w:p>
    <w:p w:rsidR="00FB62A5" w:rsidRPr="00FB62A5" w:rsidRDefault="00FB62A5" w:rsidP="00FD489E">
      <w:pPr>
        <w:pStyle w:val="Sinespaciado"/>
        <w:numPr>
          <w:ilvl w:val="1"/>
          <w:numId w:val="33"/>
        </w:numPr>
        <w:suppressAutoHyphens/>
        <w:spacing w:line="360" w:lineRule="auto"/>
        <w:jc w:val="both"/>
        <w:rPr>
          <w:sz w:val="24"/>
          <w:szCs w:val="24"/>
        </w:rPr>
      </w:pPr>
      <w:r>
        <w:rPr>
          <w:sz w:val="24"/>
          <w:szCs w:val="24"/>
        </w:rPr>
        <w:t>El administrador da mantenimiento a dicha área.</w:t>
      </w:r>
    </w:p>
    <w:p w:rsidR="008F65F1" w:rsidRDefault="00F832CF" w:rsidP="00FD489E">
      <w:pPr>
        <w:pStyle w:val="Sinespaciado"/>
        <w:numPr>
          <w:ilvl w:val="0"/>
          <w:numId w:val="33"/>
        </w:numPr>
        <w:suppressAutoHyphens/>
        <w:spacing w:line="360" w:lineRule="auto"/>
        <w:jc w:val="both"/>
        <w:rPr>
          <w:sz w:val="24"/>
          <w:szCs w:val="24"/>
        </w:rPr>
      </w:pPr>
      <w:r>
        <w:rPr>
          <w:sz w:val="24"/>
          <w:szCs w:val="24"/>
        </w:rPr>
        <w:t xml:space="preserve">Mantenimientos </w:t>
      </w:r>
    </w:p>
    <w:p w:rsidR="00FB62A5" w:rsidRDefault="00FB62A5" w:rsidP="00FD489E">
      <w:pPr>
        <w:pStyle w:val="Sinespaciado"/>
        <w:numPr>
          <w:ilvl w:val="1"/>
          <w:numId w:val="33"/>
        </w:numPr>
        <w:suppressAutoHyphens/>
        <w:spacing w:line="360" w:lineRule="auto"/>
        <w:jc w:val="both"/>
        <w:rPr>
          <w:sz w:val="24"/>
          <w:szCs w:val="24"/>
        </w:rPr>
      </w:pPr>
      <w:r>
        <w:rPr>
          <w:sz w:val="24"/>
          <w:szCs w:val="24"/>
        </w:rPr>
        <w:t xml:space="preserve">Ciertos ítems necesitan mantenimientos, es decir, labores de agregado, eliminado y actualizado. </w:t>
      </w:r>
    </w:p>
    <w:p w:rsidR="00FB62A5" w:rsidRDefault="00FB62A5" w:rsidP="00FD489E">
      <w:pPr>
        <w:pStyle w:val="Sinespaciado"/>
        <w:numPr>
          <w:ilvl w:val="1"/>
          <w:numId w:val="33"/>
        </w:numPr>
        <w:suppressAutoHyphens/>
        <w:spacing w:line="360" w:lineRule="auto"/>
        <w:jc w:val="both"/>
        <w:rPr>
          <w:sz w:val="24"/>
          <w:szCs w:val="24"/>
        </w:rPr>
      </w:pPr>
      <w:r>
        <w:rPr>
          <w:sz w:val="24"/>
          <w:szCs w:val="24"/>
        </w:rPr>
        <w:t>Objetos como materia, curso, inscripciones, etc. necesitan dichos mantenimientos, y esta área se encarga de realizarlos</w:t>
      </w:r>
    </w:p>
    <w:p w:rsidR="00FB62A5" w:rsidRDefault="00FB62A5" w:rsidP="00FD489E">
      <w:pPr>
        <w:pStyle w:val="Sinespaciado"/>
        <w:numPr>
          <w:ilvl w:val="1"/>
          <w:numId w:val="33"/>
        </w:numPr>
        <w:suppressAutoHyphens/>
        <w:spacing w:line="360" w:lineRule="auto"/>
        <w:jc w:val="both"/>
        <w:rPr>
          <w:sz w:val="24"/>
          <w:szCs w:val="24"/>
        </w:rPr>
      </w:pPr>
      <w:r>
        <w:rPr>
          <w:sz w:val="24"/>
          <w:szCs w:val="24"/>
        </w:rPr>
        <w:t>Área completamente administrativa.</w:t>
      </w:r>
    </w:p>
    <w:p w:rsidR="008F65F1" w:rsidRDefault="008F65F1" w:rsidP="00A674FA">
      <w:pPr>
        <w:pStyle w:val="Sinespaciado"/>
        <w:suppressAutoHyphens/>
        <w:spacing w:line="360" w:lineRule="auto"/>
        <w:rPr>
          <w:sz w:val="24"/>
          <w:szCs w:val="24"/>
        </w:rPr>
      </w:pPr>
    </w:p>
    <w:p w:rsidR="009D1738" w:rsidRDefault="009D1738" w:rsidP="00B32425">
      <w:pPr>
        <w:pStyle w:val="Ttulo2"/>
      </w:pPr>
      <w:bookmarkStart w:id="35" w:name="_Toc238897827"/>
      <w:r w:rsidRPr="00A674FA">
        <w:lastRenderedPageBreak/>
        <w:t>Desarrollo del módulo de Manejo de Contenidos (JWiki</w:t>
      </w:r>
      <w:r w:rsidR="00FB62A5">
        <w:t xml:space="preserve"> y JProCur</w:t>
      </w:r>
      <w:r w:rsidRPr="00A674FA">
        <w:t>)</w:t>
      </w:r>
      <w:bookmarkEnd w:id="35"/>
    </w:p>
    <w:p w:rsidR="00B32425" w:rsidRPr="00B32425" w:rsidRDefault="00B32425" w:rsidP="00B32425">
      <w:pPr>
        <w:rPr>
          <w:lang w:eastAsia="es-ES"/>
        </w:rPr>
      </w:pPr>
    </w:p>
    <w:p w:rsidR="009D1738" w:rsidRDefault="00FB62A5" w:rsidP="00B32425">
      <w:pPr>
        <w:pStyle w:val="Sinespaciado"/>
        <w:tabs>
          <w:tab w:val="left" w:pos="720"/>
        </w:tabs>
        <w:suppressAutoHyphens/>
        <w:spacing w:line="360" w:lineRule="auto"/>
        <w:jc w:val="both"/>
        <w:rPr>
          <w:sz w:val="24"/>
          <w:szCs w:val="24"/>
        </w:rPr>
      </w:pPr>
      <w:r>
        <w:rPr>
          <w:sz w:val="24"/>
          <w:szCs w:val="24"/>
        </w:rPr>
        <w:t>Estos módulos son una manera innovadora de dar a conocer información necesaria desde el ámbito administrativo/organizativo de la Facultad, así como en conocimientos meramente informáticos.</w:t>
      </w:r>
    </w:p>
    <w:p w:rsidR="00FB62A5" w:rsidRDefault="00FB62A5" w:rsidP="00FD489E">
      <w:pPr>
        <w:pStyle w:val="Sinespaciado"/>
        <w:numPr>
          <w:ilvl w:val="0"/>
          <w:numId w:val="34"/>
        </w:numPr>
        <w:tabs>
          <w:tab w:val="left" w:pos="720"/>
        </w:tabs>
        <w:suppressAutoHyphens/>
        <w:spacing w:line="360" w:lineRule="auto"/>
        <w:jc w:val="both"/>
        <w:rPr>
          <w:sz w:val="24"/>
          <w:szCs w:val="24"/>
        </w:rPr>
      </w:pPr>
      <w:r>
        <w:rPr>
          <w:sz w:val="24"/>
          <w:szCs w:val="24"/>
        </w:rPr>
        <w:t xml:space="preserve">Están realizados 100% en Java </w:t>
      </w:r>
      <w:r w:rsidR="00204193">
        <w:rPr>
          <w:sz w:val="24"/>
          <w:szCs w:val="24"/>
        </w:rPr>
        <w:t>e</w:t>
      </w:r>
      <w:r>
        <w:rPr>
          <w:sz w:val="24"/>
          <w:szCs w:val="24"/>
        </w:rPr>
        <w:t xml:space="preserve"> ICEfaces.</w:t>
      </w:r>
    </w:p>
    <w:p w:rsidR="00FB62A5" w:rsidRDefault="00FB62A5" w:rsidP="00FD489E">
      <w:pPr>
        <w:pStyle w:val="Sinespaciado"/>
        <w:numPr>
          <w:ilvl w:val="0"/>
          <w:numId w:val="34"/>
        </w:numPr>
        <w:tabs>
          <w:tab w:val="left" w:pos="720"/>
        </w:tabs>
        <w:suppressAutoHyphens/>
        <w:spacing w:line="360" w:lineRule="auto"/>
        <w:jc w:val="both"/>
        <w:rPr>
          <w:sz w:val="24"/>
          <w:szCs w:val="24"/>
        </w:rPr>
      </w:pPr>
      <w:r>
        <w:rPr>
          <w:sz w:val="24"/>
          <w:szCs w:val="24"/>
        </w:rPr>
        <w:t>Interfaces amigables para el usuario</w:t>
      </w:r>
    </w:p>
    <w:p w:rsidR="00FB62A5" w:rsidRDefault="00FB62A5" w:rsidP="00FD489E">
      <w:pPr>
        <w:pStyle w:val="Sinespaciado"/>
        <w:numPr>
          <w:ilvl w:val="0"/>
          <w:numId w:val="34"/>
        </w:numPr>
        <w:tabs>
          <w:tab w:val="left" w:pos="720"/>
        </w:tabs>
        <w:suppressAutoHyphens/>
        <w:spacing w:line="360" w:lineRule="auto"/>
        <w:jc w:val="both"/>
        <w:rPr>
          <w:sz w:val="24"/>
          <w:szCs w:val="24"/>
        </w:rPr>
      </w:pPr>
      <w:r>
        <w:rPr>
          <w:sz w:val="24"/>
          <w:szCs w:val="24"/>
        </w:rPr>
        <w:t>Sistema de búsquedas de artículos y entradas sensible a las necesidades del usuario</w:t>
      </w:r>
    </w:p>
    <w:p w:rsidR="00FB62A5" w:rsidRDefault="00FB62A5" w:rsidP="00FD489E">
      <w:pPr>
        <w:pStyle w:val="Sinespaciado"/>
        <w:numPr>
          <w:ilvl w:val="0"/>
          <w:numId w:val="34"/>
        </w:numPr>
        <w:tabs>
          <w:tab w:val="left" w:pos="720"/>
        </w:tabs>
        <w:suppressAutoHyphens/>
        <w:spacing w:line="360" w:lineRule="auto"/>
        <w:jc w:val="both"/>
        <w:rPr>
          <w:sz w:val="24"/>
          <w:szCs w:val="24"/>
        </w:rPr>
      </w:pPr>
      <w:r>
        <w:rPr>
          <w:sz w:val="24"/>
          <w:szCs w:val="24"/>
        </w:rPr>
        <w:t>Las entradas son para JProCur, que es un CMS puro, y los artículos son para JWiki, que es una Wiki de conocimientos informáticos.</w:t>
      </w:r>
    </w:p>
    <w:p w:rsidR="004B24B9" w:rsidRDefault="004B24B9" w:rsidP="00FD489E">
      <w:pPr>
        <w:pStyle w:val="Sinespaciado"/>
        <w:numPr>
          <w:ilvl w:val="0"/>
          <w:numId w:val="34"/>
        </w:numPr>
        <w:tabs>
          <w:tab w:val="left" w:pos="720"/>
        </w:tabs>
        <w:suppressAutoHyphens/>
        <w:spacing w:line="360" w:lineRule="auto"/>
        <w:jc w:val="both"/>
        <w:rPr>
          <w:sz w:val="24"/>
          <w:szCs w:val="24"/>
        </w:rPr>
      </w:pPr>
      <w:r>
        <w:rPr>
          <w:sz w:val="24"/>
          <w:szCs w:val="24"/>
        </w:rPr>
        <w:t>Administradores y editores de contenido pueden entrar a las partes administrativas de estos módulos.</w:t>
      </w:r>
    </w:p>
    <w:p w:rsidR="00FB62A5" w:rsidRDefault="00FB62A5" w:rsidP="00FD489E">
      <w:pPr>
        <w:pStyle w:val="Sinespaciado"/>
        <w:numPr>
          <w:ilvl w:val="0"/>
          <w:numId w:val="34"/>
        </w:numPr>
        <w:tabs>
          <w:tab w:val="left" w:pos="720"/>
        </w:tabs>
        <w:suppressAutoHyphens/>
        <w:spacing w:line="360" w:lineRule="auto"/>
        <w:jc w:val="both"/>
        <w:rPr>
          <w:sz w:val="24"/>
          <w:szCs w:val="24"/>
        </w:rPr>
      </w:pPr>
      <w:r>
        <w:rPr>
          <w:sz w:val="24"/>
          <w:szCs w:val="24"/>
        </w:rPr>
        <w:t>Cada usuario con privilegios de escritura tiene entradas y/o artículos asociados, según sea</w:t>
      </w:r>
      <w:r w:rsidR="004B24B9">
        <w:rPr>
          <w:sz w:val="24"/>
          <w:szCs w:val="24"/>
        </w:rPr>
        <w:t xml:space="preserve"> el módulo al que llegue.</w:t>
      </w:r>
    </w:p>
    <w:p w:rsidR="004B24B9" w:rsidRDefault="004B24B9" w:rsidP="00FD489E">
      <w:pPr>
        <w:pStyle w:val="Sinespaciado"/>
        <w:numPr>
          <w:ilvl w:val="0"/>
          <w:numId w:val="34"/>
        </w:numPr>
        <w:tabs>
          <w:tab w:val="left" w:pos="720"/>
        </w:tabs>
        <w:suppressAutoHyphens/>
        <w:spacing w:line="360" w:lineRule="auto"/>
        <w:jc w:val="both"/>
        <w:rPr>
          <w:sz w:val="24"/>
          <w:szCs w:val="24"/>
        </w:rPr>
      </w:pPr>
      <w:r>
        <w:rPr>
          <w:sz w:val="24"/>
          <w:szCs w:val="24"/>
        </w:rPr>
        <w:t>La interfaz para crear nuev</w:t>
      </w:r>
      <w:r w:rsidR="00204193">
        <w:rPr>
          <w:sz w:val="24"/>
          <w:szCs w:val="24"/>
        </w:rPr>
        <w:t>a</w:t>
      </w:r>
      <w:r>
        <w:rPr>
          <w:sz w:val="24"/>
          <w:szCs w:val="24"/>
        </w:rPr>
        <w:t>s entradas y/o artículos es sumamente amigable al usuario, soporta texto enriquecido y guarda grandes cantidades de texto dentro de la base de datos.</w:t>
      </w:r>
    </w:p>
    <w:p w:rsidR="004B24B9" w:rsidRDefault="004B24B9" w:rsidP="00FD489E">
      <w:pPr>
        <w:pStyle w:val="Sinespaciado"/>
        <w:numPr>
          <w:ilvl w:val="0"/>
          <w:numId w:val="34"/>
        </w:numPr>
        <w:tabs>
          <w:tab w:val="left" w:pos="720"/>
        </w:tabs>
        <w:suppressAutoHyphens/>
        <w:spacing w:line="360" w:lineRule="auto"/>
        <w:jc w:val="both"/>
        <w:rPr>
          <w:sz w:val="24"/>
          <w:szCs w:val="24"/>
        </w:rPr>
      </w:pPr>
      <w:r>
        <w:rPr>
          <w:sz w:val="24"/>
          <w:szCs w:val="24"/>
        </w:rPr>
        <w:t>La navegabilidad entre estos módulos es sencilla.</w:t>
      </w:r>
    </w:p>
    <w:p w:rsidR="004B24B9" w:rsidRDefault="004B24B9" w:rsidP="00FD489E">
      <w:pPr>
        <w:pStyle w:val="Sinespaciado"/>
        <w:numPr>
          <w:ilvl w:val="0"/>
          <w:numId w:val="34"/>
        </w:numPr>
        <w:tabs>
          <w:tab w:val="left" w:pos="720"/>
        </w:tabs>
        <w:suppressAutoHyphens/>
        <w:spacing w:line="360" w:lineRule="auto"/>
        <w:jc w:val="both"/>
        <w:rPr>
          <w:sz w:val="24"/>
          <w:szCs w:val="24"/>
        </w:rPr>
      </w:pPr>
      <w:r>
        <w:rPr>
          <w:sz w:val="24"/>
          <w:szCs w:val="24"/>
        </w:rPr>
        <w:t xml:space="preserve">La integración entre JRequest y JWiki es completa, ya que desde el módulo de peticiones de servicio se pueden consultar los artículos publicados en JWiki sin ningún problema. </w:t>
      </w:r>
    </w:p>
    <w:p w:rsidR="004B24B9" w:rsidRDefault="004B24B9" w:rsidP="00FD489E">
      <w:pPr>
        <w:pStyle w:val="Sinespaciado"/>
        <w:numPr>
          <w:ilvl w:val="0"/>
          <w:numId w:val="34"/>
        </w:numPr>
        <w:tabs>
          <w:tab w:val="left" w:pos="720"/>
        </w:tabs>
        <w:suppressAutoHyphens/>
        <w:spacing w:line="360" w:lineRule="auto"/>
        <w:jc w:val="both"/>
        <w:rPr>
          <w:sz w:val="24"/>
          <w:szCs w:val="24"/>
        </w:rPr>
      </w:pPr>
      <w:r>
        <w:rPr>
          <w:sz w:val="24"/>
          <w:szCs w:val="24"/>
        </w:rPr>
        <w:t>Cualquier usuario invitado puede accesar a los artículos de JWiki y las entradas de JProCur.</w:t>
      </w:r>
    </w:p>
    <w:p w:rsidR="004B24B9" w:rsidRDefault="004B24B9" w:rsidP="004B24B9">
      <w:pPr>
        <w:pStyle w:val="Sinespaciado"/>
        <w:tabs>
          <w:tab w:val="left" w:pos="720"/>
        </w:tabs>
        <w:suppressAutoHyphens/>
        <w:spacing w:line="360" w:lineRule="auto"/>
        <w:rPr>
          <w:sz w:val="24"/>
          <w:szCs w:val="24"/>
        </w:rPr>
      </w:pPr>
    </w:p>
    <w:p w:rsidR="00B32425" w:rsidRDefault="00B32425" w:rsidP="004B24B9">
      <w:pPr>
        <w:pStyle w:val="Sinespaciado"/>
        <w:tabs>
          <w:tab w:val="left" w:pos="720"/>
        </w:tabs>
        <w:suppressAutoHyphens/>
        <w:spacing w:line="360" w:lineRule="auto"/>
        <w:rPr>
          <w:sz w:val="24"/>
          <w:szCs w:val="24"/>
        </w:rPr>
      </w:pPr>
    </w:p>
    <w:p w:rsidR="00B32425" w:rsidRDefault="00B32425" w:rsidP="004B24B9">
      <w:pPr>
        <w:pStyle w:val="Sinespaciado"/>
        <w:tabs>
          <w:tab w:val="left" w:pos="720"/>
        </w:tabs>
        <w:suppressAutoHyphens/>
        <w:spacing w:line="360" w:lineRule="auto"/>
        <w:rPr>
          <w:sz w:val="24"/>
          <w:szCs w:val="24"/>
        </w:rPr>
      </w:pPr>
    </w:p>
    <w:p w:rsidR="004B24B9" w:rsidRPr="00A674FA" w:rsidRDefault="004B24B9" w:rsidP="004B24B9">
      <w:pPr>
        <w:pStyle w:val="Sinespaciado"/>
        <w:tabs>
          <w:tab w:val="left" w:pos="720"/>
        </w:tabs>
        <w:suppressAutoHyphens/>
        <w:spacing w:line="360" w:lineRule="auto"/>
        <w:rPr>
          <w:sz w:val="24"/>
          <w:szCs w:val="24"/>
        </w:rPr>
      </w:pPr>
    </w:p>
    <w:p w:rsidR="009D1738" w:rsidRPr="00A674FA" w:rsidRDefault="009D1738" w:rsidP="00B32425">
      <w:pPr>
        <w:pStyle w:val="Ttulo2"/>
      </w:pPr>
      <w:bookmarkStart w:id="36" w:name="_Toc238897828"/>
      <w:r w:rsidRPr="00A674FA">
        <w:lastRenderedPageBreak/>
        <w:t>Diseño de la Interfaz de Usuario general</w:t>
      </w:r>
      <w:bookmarkEnd w:id="36"/>
      <w:r w:rsidRPr="00A674FA">
        <w:t xml:space="preserve"> </w:t>
      </w:r>
    </w:p>
    <w:p w:rsidR="009D1738" w:rsidRPr="00A674FA" w:rsidRDefault="009D1738" w:rsidP="00A674FA">
      <w:pPr>
        <w:pStyle w:val="Sinespaciado"/>
        <w:tabs>
          <w:tab w:val="left" w:pos="720"/>
        </w:tabs>
        <w:suppressAutoHyphens/>
        <w:spacing w:line="360" w:lineRule="auto"/>
        <w:rPr>
          <w:sz w:val="24"/>
          <w:szCs w:val="24"/>
        </w:rPr>
      </w:pPr>
    </w:p>
    <w:p w:rsidR="009D1738" w:rsidRPr="00A674FA" w:rsidRDefault="009D1738" w:rsidP="00B32425">
      <w:pPr>
        <w:pStyle w:val="Sinespaciado"/>
        <w:tabs>
          <w:tab w:val="left" w:pos="720"/>
        </w:tabs>
        <w:suppressAutoHyphens/>
        <w:spacing w:line="360" w:lineRule="auto"/>
        <w:jc w:val="both"/>
        <w:rPr>
          <w:sz w:val="24"/>
          <w:szCs w:val="24"/>
        </w:rPr>
      </w:pPr>
      <w:r w:rsidRPr="00A674FA">
        <w:rPr>
          <w:sz w:val="24"/>
          <w:szCs w:val="24"/>
        </w:rPr>
        <w:t xml:space="preserve">La interfaz visual de JHard está diseñada en un 95% con el framework ICEfaces, sustituto “natural” del proyecto Woodstock de Sun. </w:t>
      </w: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sz w:val="24"/>
          <w:szCs w:val="24"/>
        </w:rPr>
        <w:t xml:space="preserve">ICEfaces </w:t>
      </w:r>
      <w:r w:rsidRPr="00A674FA">
        <w:rPr>
          <w:rFonts w:cs="Arial"/>
          <w:sz w:val="24"/>
          <w:szCs w:val="24"/>
          <w:lang w:eastAsia="es-ES"/>
        </w:rPr>
        <w:t>Es un framework de código abierto para construir aplicaciones web con AJAX tipo RIA (Rich Internet Application).</w:t>
      </w:r>
      <w:r w:rsidRPr="00A674FA">
        <w:rPr>
          <w:rFonts w:cs="Arial"/>
          <w:sz w:val="24"/>
          <w:szCs w:val="24"/>
          <w:lang w:eastAsia="es-ES"/>
        </w:rPr>
        <w:tab/>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Permite al programador incluir una serie de Ajax-tags en sus JSP o xhtml de tal manera que el código Ajax es generado por el propio framework automáticamente.</w:t>
      </w:r>
    </w:p>
    <w:p w:rsidR="009D1738" w:rsidRPr="00A674FA" w:rsidRDefault="00514510" w:rsidP="00A674FA">
      <w:pPr>
        <w:autoSpaceDE w:val="0"/>
        <w:autoSpaceDN w:val="0"/>
        <w:adjustRightInd w:val="0"/>
        <w:spacing w:after="0" w:line="360" w:lineRule="auto"/>
        <w:jc w:val="center"/>
        <w:rPr>
          <w:rFonts w:cs="Arial"/>
          <w:sz w:val="24"/>
          <w:szCs w:val="24"/>
          <w:lang w:eastAsia="es-ES"/>
        </w:rPr>
      </w:pPr>
      <w:r>
        <w:rPr>
          <w:rFonts w:cs="Arial"/>
          <w:noProof/>
          <w:sz w:val="24"/>
          <w:szCs w:val="24"/>
          <w:lang w:eastAsia="es-ES"/>
        </w:rPr>
        <w:drawing>
          <wp:inline distT="0" distB="0" distL="0" distR="0">
            <wp:extent cx="1428750" cy="1171575"/>
            <wp:effectExtent l="19050" t="0" r="0" b="0"/>
            <wp:docPr id="32" name="Imagen 32" descr="ICEface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CEfaces-logo"/>
                    <pic:cNvPicPr>
                      <a:picLocks noChangeAspect="1" noChangeArrowheads="1"/>
                    </pic:cNvPicPr>
                  </pic:nvPicPr>
                  <pic:blipFill>
                    <a:blip r:embed="rId56"/>
                    <a:srcRect/>
                    <a:stretch>
                      <a:fillRect/>
                    </a:stretch>
                  </pic:blipFill>
                  <pic:spPr bwMode="auto">
                    <a:xfrm>
                      <a:off x="0" y="0"/>
                      <a:ext cx="1428750" cy="1171575"/>
                    </a:xfrm>
                    <a:prstGeom prst="rect">
                      <a:avLst/>
                    </a:prstGeom>
                    <a:noFill/>
                    <a:ln w="9525">
                      <a:noFill/>
                      <a:miter lim="800000"/>
                      <a:headEnd/>
                      <a:tailEnd/>
                    </a:ln>
                  </pic:spPr>
                </pic:pic>
              </a:graphicData>
            </a:graphic>
          </wp:inline>
        </w:drawing>
      </w:r>
    </w:p>
    <w:p w:rsidR="009D1738" w:rsidRPr="00A674FA" w:rsidRDefault="009D1738" w:rsidP="00A674FA">
      <w:pPr>
        <w:autoSpaceDE w:val="0"/>
        <w:autoSpaceDN w:val="0"/>
        <w:adjustRightInd w:val="0"/>
        <w:spacing w:after="0" w:line="360" w:lineRule="auto"/>
        <w:jc w:val="center"/>
        <w:rPr>
          <w:rFonts w:cs="Arial"/>
          <w:sz w:val="20"/>
          <w:szCs w:val="20"/>
          <w:lang w:eastAsia="es-ES"/>
        </w:rPr>
      </w:pPr>
      <w:r w:rsidRPr="00A674FA">
        <w:rPr>
          <w:rFonts w:cs="Arial"/>
          <w:sz w:val="20"/>
          <w:szCs w:val="20"/>
          <w:lang w:eastAsia="es-ES"/>
        </w:rPr>
        <w:t>Figura</w:t>
      </w:r>
      <w:r w:rsidR="00D664CA">
        <w:rPr>
          <w:rFonts w:cs="Arial"/>
          <w:sz w:val="20"/>
          <w:szCs w:val="20"/>
          <w:lang w:eastAsia="es-ES"/>
        </w:rPr>
        <w:t xml:space="preserve"> </w:t>
      </w:r>
      <w:r w:rsidR="00D664CA">
        <w:rPr>
          <w:sz w:val="20"/>
          <w:szCs w:val="20"/>
        </w:rPr>
        <w:t>4.9</w:t>
      </w:r>
      <w:r w:rsidRPr="00A674FA">
        <w:rPr>
          <w:rFonts w:cs="Arial"/>
          <w:sz w:val="20"/>
          <w:szCs w:val="20"/>
          <w:lang w:eastAsia="es-ES"/>
        </w:rPr>
        <w:t>: Logo de ICEfaces</w:t>
      </w:r>
    </w:p>
    <w:p w:rsidR="009D1738" w:rsidRPr="00A674FA" w:rsidRDefault="009D1738" w:rsidP="00A674FA">
      <w:pPr>
        <w:autoSpaceDE w:val="0"/>
        <w:autoSpaceDN w:val="0"/>
        <w:adjustRightInd w:val="0"/>
        <w:spacing w:after="0" w:line="360" w:lineRule="auto"/>
        <w:rPr>
          <w:rFonts w:cs="Arial"/>
          <w:sz w:val="20"/>
          <w:szCs w:val="20"/>
          <w:lang w:eastAsia="es-ES"/>
        </w:rPr>
      </w:pPr>
    </w:p>
    <w:p w:rsidR="009D1738" w:rsidRPr="00A674FA" w:rsidRDefault="009D1738" w:rsidP="00A674FA">
      <w:pPr>
        <w:autoSpaceDE w:val="0"/>
        <w:autoSpaceDN w:val="0"/>
        <w:adjustRightInd w:val="0"/>
        <w:spacing w:after="0" w:line="360" w:lineRule="auto"/>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ICEFaces aisla completamente al desarrollador de AJAX. No hacen falta etiquetas especiales: se ponen los controles en la pantalla e ICEFaces se encarga de enviar sólo la información necesaria entre cliente y servidor.</w:t>
      </w: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Es decir, ya no se envían los formularios a la antigua usanza, en un POST de HTTP, sino que sólo se envían los cambios que ha hecho el usuario del cliente al servidor, y los cambios en la pantalla del servidor al cliente.</w:t>
      </w: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Además, con la inclusión de la librería Scriptaculous en ICEFaces, se dispone de arrastrar+soltar y de efectos (fundidos, parpadeos, apariciones) para los controles.</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b/>
          <w:bCs/>
          <w:i/>
          <w:iCs/>
          <w:sz w:val="24"/>
          <w:szCs w:val="24"/>
          <w:lang w:eastAsia="es-ES"/>
        </w:rPr>
      </w:pPr>
      <w:r w:rsidRPr="00A674FA">
        <w:rPr>
          <w:rFonts w:cs="Arial"/>
          <w:b/>
          <w:bCs/>
          <w:i/>
          <w:iCs/>
          <w:sz w:val="24"/>
          <w:szCs w:val="24"/>
          <w:lang w:eastAsia="es-ES"/>
        </w:rPr>
        <w:t>Características.</w:t>
      </w: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ICEfaces es considerado un framework que integra funcionalidad AJAX y permite a los desarrolladores Java EE crear aplicaciones RIA (Rich Internet Applications) de una manera sencilla.</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Las aplicaciones desarrolladas en ICEfaces no necesitan plugins de navegador o applets para ser vistas.</w:t>
      </w:r>
    </w:p>
    <w:p w:rsidR="009D1738"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Estas aplicaciones están basadas en JavaServer Faces (JSF), así que permite el desarrollo de aplicaciones</w:t>
      </w:r>
      <w:r w:rsidR="00204193">
        <w:rPr>
          <w:rFonts w:cs="Arial"/>
          <w:sz w:val="24"/>
          <w:szCs w:val="24"/>
          <w:lang w:eastAsia="es-ES"/>
        </w:rPr>
        <w:t xml:space="preserve"> </w:t>
      </w:r>
      <w:r w:rsidRPr="00A674FA">
        <w:rPr>
          <w:rFonts w:cs="Arial"/>
          <w:sz w:val="24"/>
          <w:szCs w:val="24"/>
          <w:lang w:eastAsia="es-ES"/>
        </w:rPr>
        <w:t>Java EE con la posibilidad de utilizar de forma fácil desarrollos basados en JavaScript.</w:t>
      </w:r>
    </w:p>
    <w:p w:rsidR="00204193" w:rsidRPr="00A674FA" w:rsidRDefault="00204193"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En</w:t>
      </w:r>
      <w:r w:rsidR="00204193">
        <w:rPr>
          <w:rFonts w:cs="Arial"/>
          <w:sz w:val="24"/>
          <w:szCs w:val="24"/>
          <w:lang w:eastAsia="es-ES"/>
        </w:rPr>
        <w:t xml:space="preserve"> </w:t>
      </w:r>
      <w:r w:rsidRPr="00A674FA">
        <w:rPr>
          <w:rFonts w:cs="Arial"/>
          <w:sz w:val="24"/>
          <w:szCs w:val="24"/>
          <w:lang w:eastAsia="es-ES"/>
        </w:rPr>
        <w:t>torno a AJAX han surgido varios frameworks (Prototype, DWR, GWT) que, si bien aportaban facilidad de uso, no acababan de convencer a la comunidad de programadores. Algunos porque sólo eran clientes</w:t>
      </w:r>
      <w:r w:rsidR="00204193">
        <w:rPr>
          <w:rFonts w:cs="Arial"/>
          <w:sz w:val="24"/>
          <w:szCs w:val="24"/>
          <w:lang w:eastAsia="es-ES"/>
        </w:rPr>
        <w:t xml:space="preserve"> </w:t>
      </w:r>
      <w:r w:rsidRPr="00A674FA">
        <w:rPr>
          <w:rFonts w:cs="Arial"/>
          <w:sz w:val="24"/>
          <w:szCs w:val="24"/>
          <w:lang w:eastAsia="es-ES"/>
        </w:rPr>
        <w:t>Javascript, otros porque, si bien integraban la parte de servidor con la de cliente, no eran realmente frameworks, sino librerías de comunicación. Además, no estaba claro cómo juntarlos con la arquitectura JEE.</w:t>
      </w: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Con la llegada de JSF, se empezó a vislumbrar posibilidades de integración. Si JSF permitía al desarrollador aislarse de la arquitectura web y ver sus aplicaciones como algo parecido a una aplicación de escritorio, debería entonces ser sencillo utilizar AJAX para hacer estos controles más funcionales. Y así fue, empezaron a aparecer AJAX4JSF, ICEFaces, Tobago, etc.</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Sin embargo, de estas propuestas, ICEFaces fue una de las más acogidas ya que aisla completamente al desarrollador de AJAX. No hacen falta etiquetas especiales: se ponen los controles en la pantalla e ICEFaces se encarga de enviar entre cliente y servidor sólo la información necesaria.</w:t>
      </w: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Se presenta una figura con la arquitectura de una aplicación en JSF integrada con ICEFace</w:t>
      </w:r>
      <w:r w:rsidR="00151B5C">
        <w:rPr>
          <w:rFonts w:cs="Arial"/>
          <w:sz w:val="24"/>
          <w:szCs w:val="24"/>
          <w:lang w:eastAsia="es-ES"/>
        </w:rPr>
        <w:t>s</w:t>
      </w:r>
      <w:r w:rsidRPr="00A674FA">
        <w:rPr>
          <w:rFonts w:cs="Arial"/>
          <w:sz w:val="24"/>
          <w:szCs w:val="24"/>
          <w:lang w:eastAsia="es-ES"/>
        </w:rPr>
        <w:t>:</w:t>
      </w:r>
    </w:p>
    <w:p w:rsidR="009D1738" w:rsidRPr="00D15DFD" w:rsidRDefault="009D1738" w:rsidP="009D1738">
      <w:pPr>
        <w:autoSpaceDE w:val="0"/>
        <w:autoSpaceDN w:val="0"/>
        <w:adjustRightInd w:val="0"/>
        <w:spacing w:after="0" w:line="240" w:lineRule="auto"/>
        <w:rPr>
          <w:rFonts w:cs="Arial"/>
          <w:sz w:val="20"/>
          <w:szCs w:val="20"/>
          <w:lang w:eastAsia="es-ES"/>
        </w:rPr>
      </w:pPr>
    </w:p>
    <w:p w:rsidR="009D1738" w:rsidRPr="00D15DFD" w:rsidRDefault="009D1738" w:rsidP="009D1738">
      <w:pPr>
        <w:autoSpaceDE w:val="0"/>
        <w:autoSpaceDN w:val="0"/>
        <w:adjustRightInd w:val="0"/>
        <w:spacing w:after="0" w:line="240" w:lineRule="auto"/>
        <w:rPr>
          <w:rFonts w:cs="Arial"/>
          <w:sz w:val="20"/>
          <w:szCs w:val="20"/>
          <w:lang w:eastAsia="es-ES"/>
        </w:rPr>
      </w:pPr>
    </w:p>
    <w:p w:rsidR="009D1738" w:rsidRPr="00D15DFD" w:rsidRDefault="009D1738" w:rsidP="009D1738">
      <w:pPr>
        <w:autoSpaceDE w:val="0"/>
        <w:autoSpaceDN w:val="0"/>
        <w:adjustRightInd w:val="0"/>
        <w:spacing w:after="0" w:line="240" w:lineRule="auto"/>
        <w:rPr>
          <w:rFonts w:cs="Arial"/>
          <w:sz w:val="20"/>
          <w:szCs w:val="20"/>
          <w:lang w:eastAsia="es-ES"/>
        </w:rPr>
        <w:sectPr w:rsidR="009D1738" w:rsidRPr="00D15DFD" w:rsidSect="009D1738">
          <w:pgSz w:w="12240" w:h="15840" w:code="1"/>
          <w:pgMar w:top="1417" w:right="1701" w:bottom="1417" w:left="1701" w:header="708" w:footer="708" w:gutter="0"/>
          <w:cols w:space="708"/>
          <w:docGrid w:linePitch="360"/>
        </w:sectPr>
      </w:pPr>
    </w:p>
    <w:p w:rsidR="009D1738" w:rsidRPr="00D15DFD" w:rsidRDefault="009D1738" w:rsidP="009D1738">
      <w:pPr>
        <w:autoSpaceDE w:val="0"/>
        <w:autoSpaceDN w:val="0"/>
        <w:adjustRightInd w:val="0"/>
        <w:spacing w:after="0" w:line="240" w:lineRule="auto"/>
        <w:rPr>
          <w:rFonts w:cs="Arial"/>
          <w:sz w:val="20"/>
          <w:szCs w:val="20"/>
          <w:lang w:eastAsia="es-ES"/>
        </w:rPr>
      </w:pPr>
    </w:p>
    <w:p w:rsidR="009D1738" w:rsidRPr="00D15DFD" w:rsidRDefault="009D1738" w:rsidP="009D1738">
      <w:pPr>
        <w:autoSpaceDE w:val="0"/>
        <w:autoSpaceDN w:val="0"/>
        <w:adjustRightInd w:val="0"/>
        <w:spacing w:after="0" w:line="240" w:lineRule="auto"/>
        <w:rPr>
          <w:rFonts w:cs="Arial"/>
          <w:sz w:val="20"/>
          <w:szCs w:val="20"/>
          <w:lang w:eastAsia="es-ES"/>
        </w:rPr>
      </w:pPr>
    </w:p>
    <w:p w:rsidR="009D1738" w:rsidRDefault="009D1738" w:rsidP="009D1738">
      <w:pPr>
        <w:autoSpaceDE w:val="0"/>
        <w:autoSpaceDN w:val="0"/>
        <w:adjustRightInd w:val="0"/>
        <w:spacing w:after="0" w:line="240" w:lineRule="auto"/>
        <w:rPr>
          <w:rFonts w:cs="Arial"/>
          <w:sz w:val="20"/>
          <w:szCs w:val="20"/>
          <w:lang w:eastAsia="es-ES"/>
        </w:rPr>
      </w:pPr>
    </w:p>
    <w:p w:rsidR="00151B5C" w:rsidRPr="00D15DFD" w:rsidRDefault="00151B5C" w:rsidP="009D1738">
      <w:pPr>
        <w:autoSpaceDE w:val="0"/>
        <w:autoSpaceDN w:val="0"/>
        <w:adjustRightInd w:val="0"/>
        <w:spacing w:after="0" w:line="240" w:lineRule="auto"/>
        <w:rPr>
          <w:rFonts w:cs="Arial"/>
          <w:sz w:val="20"/>
          <w:szCs w:val="20"/>
          <w:lang w:eastAsia="es-ES"/>
        </w:rPr>
      </w:pPr>
    </w:p>
    <w:p w:rsidR="009D1738" w:rsidRPr="00D15DFD" w:rsidRDefault="00514510" w:rsidP="009D1738">
      <w:pPr>
        <w:autoSpaceDE w:val="0"/>
        <w:autoSpaceDN w:val="0"/>
        <w:adjustRightInd w:val="0"/>
        <w:spacing w:after="0" w:line="240" w:lineRule="auto"/>
        <w:rPr>
          <w:rFonts w:cs="Arial"/>
          <w:sz w:val="20"/>
          <w:szCs w:val="20"/>
          <w:lang w:eastAsia="es-ES"/>
        </w:rPr>
      </w:pPr>
      <w:r>
        <w:rPr>
          <w:rFonts w:cs="Arial"/>
          <w:noProof/>
          <w:sz w:val="20"/>
          <w:szCs w:val="20"/>
          <w:lang w:eastAsia="es-ES"/>
        </w:rPr>
        <w:drawing>
          <wp:inline distT="0" distB="0" distL="0" distR="0">
            <wp:extent cx="8153400" cy="3067050"/>
            <wp:effectExtent l="19050" t="0" r="0" b="0"/>
            <wp:docPr id="33" name="Imagen 3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chitecture"/>
                    <pic:cNvPicPr>
                      <a:picLocks noChangeAspect="1" noChangeArrowheads="1"/>
                    </pic:cNvPicPr>
                  </pic:nvPicPr>
                  <pic:blipFill>
                    <a:blip r:embed="rId57"/>
                    <a:srcRect/>
                    <a:stretch>
                      <a:fillRect/>
                    </a:stretch>
                  </pic:blipFill>
                  <pic:spPr bwMode="auto">
                    <a:xfrm>
                      <a:off x="0" y="0"/>
                      <a:ext cx="8153400" cy="3067050"/>
                    </a:xfrm>
                    <a:prstGeom prst="rect">
                      <a:avLst/>
                    </a:prstGeom>
                    <a:noFill/>
                    <a:ln w="9525">
                      <a:noFill/>
                      <a:miter lim="800000"/>
                      <a:headEnd/>
                      <a:tailEnd/>
                    </a:ln>
                  </pic:spPr>
                </pic:pic>
              </a:graphicData>
            </a:graphic>
          </wp:inline>
        </w:drawing>
      </w:r>
    </w:p>
    <w:p w:rsidR="009D1738" w:rsidRPr="00D15DFD" w:rsidRDefault="009D1738" w:rsidP="009D1738">
      <w:pPr>
        <w:autoSpaceDE w:val="0"/>
        <w:autoSpaceDN w:val="0"/>
        <w:adjustRightInd w:val="0"/>
        <w:spacing w:after="0" w:line="240" w:lineRule="auto"/>
        <w:jc w:val="center"/>
        <w:rPr>
          <w:rFonts w:cs="Arial"/>
          <w:sz w:val="20"/>
          <w:szCs w:val="20"/>
          <w:lang w:eastAsia="es-ES"/>
        </w:rPr>
      </w:pPr>
    </w:p>
    <w:p w:rsidR="009D1738" w:rsidRPr="00D15DFD" w:rsidRDefault="009D1738" w:rsidP="009D1738">
      <w:pPr>
        <w:autoSpaceDE w:val="0"/>
        <w:autoSpaceDN w:val="0"/>
        <w:adjustRightInd w:val="0"/>
        <w:spacing w:after="0" w:line="240" w:lineRule="auto"/>
        <w:jc w:val="center"/>
        <w:rPr>
          <w:rFonts w:cs="Arial"/>
          <w:sz w:val="20"/>
          <w:szCs w:val="20"/>
          <w:lang w:eastAsia="es-ES"/>
        </w:rPr>
      </w:pPr>
      <w:r w:rsidRPr="00D15DFD">
        <w:rPr>
          <w:rFonts w:cs="Arial"/>
          <w:sz w:val="20"/>
          <w:szCs w:val="20"/>
          <w:lang w:eastAsia="es-ES"/>
        </w:rPr>
        <w:t>Figura</w:t>
      </w:r>
      <w:r w:rsidR="00D664CA">
        <w:rPr>
          <w:rFonts w:cs="Arial"/>
          <w:sz w:val="20"/>
          <w:szCs w:val="20"/>
          <w:lang w:eastAsia="es-ES"/>
        </w:rPr>
        <w:t xml:space="preserve"> </w:t>
      </w:r>
      <w:r w:rsidR="00D664CA">
        <w:rPr>
          <w:sz w:val="20"/>
          <w:szCs w:val="20"/>
        </w:rPr>
        <w:t>4.10</w:t>
      </w:r>
      <w:r w:rsidRPr="00D15DFD">
        <w:rPr>
          <w:rFonts w:cs="Arial"/>
          <w:sz w:val="20"/>
          <w:szCs w:val="20"/>
          <w:lang w:eastAsia="es-ES"/>
        </w:rPr>
        <w:t>: Arquitectura general de ICEfaces</w:t>
      </w:r>
    </w:p>
    <w:p w:rsidR="009D1738" w:rsidRPr="00D15DFD" w:rsidRDefault="009D1738" w:rsidP="009D1738">
      <w:pPr>
        <w:autoSpaceDE w:val="0"/>
        <w:autoSpaceDN w:val="0"/>
        <w:adjustRightInd w:val="0"/>
        <w:spacing w:after="0" w:line="240" w:lineRule="auto"/>
        <w:jc w:val="center"/>
        <w:rPr>
          <w:rFonts w:cs="Arial"/>
          <w:sz w:val="20"/>
          <w:szCs w:val="20"/>
          <w:lang w:eastAsia="es-ES"/>
        </w:rPr>
      </w:pPr>
    </w:p>
    <w:p w:rsidR="009D1738" w:rsidRPr="00D15DFD" w:rsidRDefault="009D1738" w:rsidP="009D1738">
      <w:pPr>
        <w:autoSpaceDE w:val="0"/>
        <w:autoSpaceDN w:val="0"/>
        <w:adjustRightInd w:val="0"/>
        <w:spacing w:after="0" w:line="240" w:lineRule="auto"/>
        <w:jc w:val="center"/>
        <w:rPr>
          <w:rFonts w:cs="Arial"/>
          <w:sz w:val="20"/>
          <w:szCs w:val="20"/>
          <w:lang w:eastAsia="es-ES"/>
        </w:rPr>
      </w:pPr>
    </w:p>
    <w:p w:rsidR="009D1738" w:rsidRPr="00D15DFD" w:rsidRDefault="009D1738" w:rsidP="009D1738">
      <w:pPr>
        <w:autoSpaceDE w:val="0"/>
        <w:autoSpaceDN w:val="0"/>
        <w:adjustRightInd w:val="0"/>
        <w:spacing w:after="0" w:line="240" w:lineRule="auto"/>
        <w:jc w:val="center"/>
        <w:rPr>
          <w:rFonts w:cs="Arial"/>
          <w:sz w:val="20"/>
          <w:szCs w:val="20"/>
          <w:lang w:eastAsia="es-ES"/>
        </w:rPr>
      </w:pPr>
    </w:p>
    <w:p w:rsidR="009D1738" w:rsidRPr="00D15DFD" w:rsidRDefault="009D1738" w:rsidP="009D1738">
      <w:pPr>
        <w:autoSpaceDE w:val="0"/>
        <w:autoSpaceDN w:val="0"/>
        <w:adjustRightInd w:val="0"/>
        <w:spacing w:after="0" w:line="240" w:lineRule="auto"/>
        <w:jc w:val="center"/>
        <w:rPr>
          <w:rFonts w:cs="Arial"/>
          <w:sz w:val="20"/>
          <w:szCs w:val="20"/>
          <w:lang w:eastAsia="es-ES"/>
        </w:rPr>
        <w:sectPr w:rsidR="009D1738" w:rsidRPr="00D15DFD" w:rsidSect="009D1738">
          <w:pgSz w:w="15840" w:h="12240" w:orient="landscape" w:code="1"/>
          <w:pgMar w:top="1701" w:right="1417" w:bottom="1701" w:left="1417" w:header="708" w:footer="708" w:gutter="0"/>
          <w:cols w:space="708"/>
          <w:docGrid w:linePitch="360"/>
        </w:sect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lastRenderedPageBreak/>
        <w:t>Los principales elementos de la arquitectura ICEfaces incluyen:</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sz w:val="24"/>
          <w:szCs w:val="24"/>
          <w:lang w:eastAsia="es-ES"/>
        </w:rPr>
        <w:t xml:space="preserve">• </w:t>
      </w:r>
      <w:r w:rsidRPr="00A674FA">
        <w:rPr>
          <w:rFonts w:cs="Arial"/>
          <w:sz w:val="24"/>
          <w:szCs w:val="24"/>
          <w:lang w:eastAsia="es-ES"/>
        </w:rPr>
        <w:t>Persistent Faces Servlet: Las URLs con extensión ".iface" son mapeadas por el servlet 'Persistent</w:t>
      </w:r>
      <w:r w:rsidR="00204193">
        <w:rPr>
          <w:rFonts w:cs="Arial"/>
          <w:sz w:val="24"/>
          <w:szCs w:val="24"/>
          <w:lang w:eastAsia="es-ES"/>
        </w:rPr>
        <w:t xml:space="preserve"> </w:t>
      </w:r>
      <w:r w:rsidRPr="00A674FA">
        <w:rPr>
          <w:rFonts w:cs="Arial"/>
          <w:sz w:val="24"/>
          <w:szCs w:val="24"/>
          <w:lang w:eastAsia="es-ES"/>
        </w:rPr>
        <w:t>Faces Servlet'. Cuando se realiza una petición de la página inicial en la aplicación, este servlet se hace responsable de la ejecución del ciclo de vida JSF para petición asociada.</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sz w:val="24"/>
          <w:szCs w:val="24"/>
          <w:lang w:eastAsia="es-ES"/>
        </w:rPr>
        <w:t xml:space="preserve">• </w:t>
      </w:r>
      <w:r w:rsidRPr="00A674FA">
        <w:rPr>
          <w:rFonts w:cs="Arial"/>
          <w:sz w:val="24"/>
          <w:szCs w:val="24"/>
          <w:lang w:eastAsia="es-ES"/>
        </w:rPr>
        <w:t>Blocking Servlet: Se encarga de la gestión de todas las peticiones de bloqueo y no-bloqueo después de las primeras páginas.</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sz w:val="24"/>
          <w:szCs w:val="24"/>
          <w:lang w:eastAsia="es-ES"/>
        </w:rPr>
        <w:t xml:space="preserve">• </w:t>
      </w:r>
      <w:r w:rsidRPr="00A674FA">
        <w:rPr>
          <w:rFonts w:cs="Arial"/>
          <w:sz w:val="24"/>
          <w:szCs w:val="24"/>
          <w:lang w:eastAsia="es-ES"/>
        </w:rPr>
        <w:t>D2D ViewHandler: Se encarga de establecer el Direct-to-DOM, incluyendo la inicialización de la 'DOM</w:t>
      </w:r>
      <w:r w:rsidR="00204193">
        <w:rPr>
          <w:rFonts w:cs="Arial"/>
          <w:sz w:val="24"/>
          <w:szCs w:val="24"/>
          <w:lang w:eastAsia="es-ES"/>
        </w:rPr>
        <w:t xml:space="preserve"> </w:t>
      </w:r>
      <w:r w:rsidRPr="00A674FA">
        <w:rPr>
          <w:rFonts w:cs="Arial"/>
          <w:sz w:val="24"/>
          <w:szCs w:val="24"/>
          <w:lang w:eastAsia="es-ES"/>
        </w:rPr>
        <w:t>Respuesta Writer'. El ViewHandler también invoca al Parser para analizar el árbol de componentes JSF en la página inicial.</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sz w:val="24"/>
          <w:szCs w:val="24"/>
          <w:lang w:eastAsia="es-ES"/>
        </w:rPr>
        <w:t xml:space="preserve">• </w:t>
      </w:r>
      <w:r w:rsidRPr="00A674FA">
        <w:rPr>
          <w:rFonts w:cs="Arial"/>
          <w:sz w:val="24"/>
          <w:szCs w:val="24"/>
          <w:lang w:eastAsia="es-ES"/>
        </w:rPr>
        <w:t>Parseador D2D: Responsable del montaje de un componente de documentos JSP. El Parser ejecuta</w:t>
      </w:r>
      <w:r w:rsidR="00204193">
        <w:rPr>
          <w:rFonts w:cs="Arial"/>
          <w:sz w:val="24"/>
          <w:szCs w:val="24"/>
          <w:lang w:eastAsia="es-ES"/>
        </w:rPr>
        <w:t xml:space="preserve"> </w:t>
      </w:r>
      <w:r w:rsidRPr="00A674FA">
        <w:rPr>
          <w:rFonts w:cs="Arial"/>
          <w:sz w:val="24"/>
          <w:szCs w:val="24"/>
          <w:lang w:eastAsia="es-ES"/>
        </w:rPr>
        <w:t>la etiqueta de JSP de procesamiento del ciclo de vida con el fin de crear el árbol, pero lo hace sólo una vez para cada página. La compilación del estándar JSP y el proceso de análisis no es compatible con</w:t>
      </w:r>
      <w:r w:rsidR="00204193">
        <w:rPr>
          <w:rFonts w:cs="Arial"/>
          <w:sz w:val="24"/>
          <w:szCs w:val="24"/>
          <w:lang w:eastAsia="es-ES"/>
        </w:rPr>
        <w:t xml:space="preserve"> </w:t>
      </w:r>
      <w:r w:rsidRPr="00A674FA">
        <w:rPr>
          <w:rFonts w:cs="Arial"/>
          <w:sz w:val="24"/>
          <w:szCs w:val="24"/>
          <w:lang w:eastAsia="es-ES"/>
        </w:rPr>
        <w:t>ICEfaces.</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sz w:val="24"/>
          <w:szCs w:val="24"/>
          <w:lang w:eastAsia="es-ES"/>
        </w:rPr>
        <w:t xml:space="preserve">• </w:t>
      </w:r>
      <w:r w:rsidRPr="00A674FA">
        <w:rPr>
          <w:rFonts w:cs="Arial"/>
          <w:sz w:val="24"/>
          <w:szCs w:val="24"/>
          <w:lang w:eastAsia="es-ES"/>
        </w:rPr>
        <w:t>DOM Response Writer: Se encarga de la escritura en el DOM. También inicia la serialización DOM para la primera prestación, y desbloquea el DOM Updater para actualizaciones incrementales.</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sz w:val="24"/>
          <w:szCs w:val="24"/>
          <w:lang w:eastAsia="es-ES"/>
        </w:rPr>
        <w:t xml:space="preserve">• </w:t>
      </w:r>
      <w:r w:rsidRPr="00A674FA">
        <w:rPr>
          <w:rFonts w:cs="Arial"/>
          <w:sz w:val="24"/>
          <w:szCs w:val="24"/>
          <w:lang w:eastAsia="es-ES"/>
        </w:rPr>
        <w:t>DOM Serializer: Responsable de la serialización del DOM de la página inicial.</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sz w:val="24"/>
          <w:szCs w:val="24"/>
          <w:lang w:eastAsia="es-ES"/>
        </w:rPr>
        <w:t xml:space="preserve">• </w:t>
      </w:r>
      <w:r w:rsidRPr="00A674FA">
        <w:rPr>
          <w:rFonts w:cs="Arial"/>
          <w:sz w:val="24"/>
          <w:szCs w:val="24"/>
          <w:lang w:eastAsia="es-ES"/>
        </w:rPr>
        <w:t>DOM Updater: Se encarga de conjuntar las de las 'DOM mutations' en una única actualización DOM.</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sz w:val="24"/>
          <w:szCs w:val="24"/>
          <w:lang w:eastAsia="es-ES"/>
        </w:rPr>
        <w:lastRenderedPageBreak/>
        <w:t xml:space="preserve">• </w:t>
      </w:r>
      <w:r w:rsidRPr="00A674FA">
        <w:rPr>
          <w:rFonts w:cs="Arial"/>
          <w:sz w:val="24"/>
          <w:szCs w:val="24"/>
          <w:lang w:eastAsia="es-ES"/>
        </w:rPr>
        <w:t>Component Suite: Ofrece un conjunto de componentes 'rich JSF' con influencia AJAX y características del puente, proporcionando los elementos básicos para aplicaciones ICEfaces.</w:t>
      </w:r>
    </w:p>
    <w:p w:rsidR="009D1738" w:rsidRPr="00A674FA" w:rsidRDefault="009D1738" w:rsidP="00B32425">
      <w:pPr>
        <w:autoSpaceDE w:val="0"/>
        <w:autoSpaceDN w:val="0"/>
        <w:adjustRightInd w:val="0"/>
        <w:spacing w:after="0" w:line="360" w:lineRule="auto"/>
        <w:jc w:val="both"/>
        <w:rPr>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sz w:val="24"/>
          <w:szCs w:val="24"/>
          <w:lang w:eastAsia="es-ES"/>
        </w:rPr>
        <w:t xml:space="preserve">• </w:t>
      </w:r>
      <w:r w:rsidRPr="00A674FA">
        <w:rPr>
          <w:rFonts w:cs="Arial"/>
          <w:sz w:val="24"/>
          <w:szCs w:val="24"/>
          <w:lang w:eastAsia="es-ES"/>
        </w:rPr>
        <w:t>Client-side AJAX Bridge: Responsable de la actualización DOM en curso generada por la solicitud y la respuesta del proceso. También es el encargado de centrar la gestión y de presentar el proceso.</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 xml:space="preserve">Jhard cumple los requisitos para poder utilizar ICEfaces. </w:t>
      </w:r>
    </w:p>
    <w:p w:rsidR="009D1738" w:rsidRPr="00A674FA" w:rsidRDefault="009D1738" w:rsidP="00A674FA">
      <w:pPr>
        <w:autoSpaceDE w:val="0"/>
        <w:autoSpaceDN w:val="0"/>
        <w:adjustRightInd w:val="0"/>
        <w:spacing w:after="0" w:line="360" w:lineRule="auto"/>
        <w:rPr>
          <w:rFonts w:cs="Arial"/>
          <w:sz w:val="24"/>
          <w:szCs w:val="24"/>
          <w:lang w:eastAsia="es-ES"/>
        </w:rPr>
      </w:pPr>
    </w:p>
    <w:tbl>
      <w:tblPr>
        <w:tblW w:w="0" w:type="auto"/>
        <w:tblBorders>
          <w:top w:val="single" w:sz="8" w:space="0" w:color="C0504D"/>
          <w:bottom w:val="single" w:sz="8" w:space="0" w:color="C0504D"/>
        </w:tblBorders>
        <w:tblLook w:val="04A0"/>
      </w:tblPr>
      <w:tblGrid>
        <w:gridCol w:w="4489"/>
        <w:gridCol w:w="4489"/>
      </w:tblGrid>
      <w:tr w:rsidR="009D1738" w:rsidRPr="00A674FA" w:rsidTr="009D1738">
        <w:tc>
          <w:tcPr>
            <w:tcW w:w="8978" w:type="dxa"/>
            <w:gridSpan w:val="2"/>
            <w:tcBorders>
              <w:top w:val="single" w:sz="8" w:space="0" w:color="C0504D"/>
              <w:left w:val="nil"/>
              <w:bottom w:val="single" w:sz="8" w:space="0" w:color="C0504D"/>
              <w:right w:val="nil"/>
            </w:tcBorders>
          </w:tcPr>
          <w:p w:rsidR="009D1738" w:rsidRPr="00A674FA" w:rsidRDefault="009D1738" w:rsidP="00A674FA">
            <w:pPr>
              <w:autoSpaceDE w:val="0"/>
              <w:autoSpaceDN w:val="0"/>
              <w:adjustRightInd w:val="0"/>
              <w:spacing w:after="0" w:line="360" w:lineRule="auto"/>
              <w:jc w:val="center"/>
              <w:rPr>
                <w:rFonts w:cs="Arial"/>
                <w:b/>
                <w:bCs/>
                <w:color w:val="943634"/>
                <w:sz w:val="24"/>
                <w:szCs w:val="24"/>
                <w:lang w:eastAsia="es-ES"/>
              </w:rPr>
            </w:pPr>
            <w:r w:rsidRPr="00A674FA">
              <w:rPr>
                <w:rFonts w:cs="Arial"/>
                <w:b/>
                <w:bCs/>
                <w:color w:val="943634"/>
                <w:sz w:val="24"/>
                <w:szCs w:val="24"/>
                <w:lang w:eastAsia="es-ES"/>
              </w:rPr>
              <w:t>JHard</w:t>
            </w:r>
          </w:p>
        </w:tc>
      </w:tr>
      <w:tr w:rsidR="009D1738" w:rsidRPr="00A674FA" w:rsidTr="009D1738">
        <w:tc>
          <w:tcPr>
            <w:tcW w:w="4489" w:type="dxa"/>
            <w:tcBorders>
              <w:left w:val="nil"/>
              <w:right w:val="nil"/>
            </w:tcBorders>
            <w:shd w:val="clear" w:color="auto" w:fill="EFD3D2"/>
          </w:tcPr>
          <w:p w:rsidR="009D1738" w:rsidRPr="00A674FA" w:rsidRDefault="009D1738" w:rsidP="00A674FA">
            <w:pPr>
              <w:autoSpaceDE w:val="0"/>
              <w:autoSpaceDN w:val="0"/>
              <w:adjustRightInd w:val="0"/>
              <w:spacing w:after="0" w:line="360" w:lineRule="auto"/>
              <w:rPr>
                <w:rFonts w:cs="Arial"/>
                <w:b/>
                <w:bCs/>
                <w:color w:val="943634"/>
                <w:sz w:val="24"/>
                <w:szCs w:val="24"/>
                <w:lang w:eastAsia="es-ES"/>
              </w:rPr>
            </w:pPr>
            <w:r w:rsidRPr="00A674FA">
              <w:rPr>
                <w:rFonts w:cs="Arial"/>
                <w:b/>
                <w:bCs/>
                <w:color w:val="943634"/>
                <w:sz w:val="24"/>
                <w:szCs w:val="24"/>
                <w:lang w:eastAsia="es-ES"/>
              </w:rPr>
              <w:t>IDE</w:t>
            </w:r>
          </w:p>
        </w:tc>
        <w:tc>
          <w:tcPr>
            <w:tcW w:w="4489" w:type="dxa"/>
            <w:tcBorders>
              <w:left w:val="nil"/>
              <w:right w:val="nil"/>
            </w:tcBorders>
            <w:shd w:val="clear" w:color="auto" w:fill="EFD3D2"/>
          </w:tcPr>
          <w:p w:rsidR="009D1738" w:rsidRPr="00A674FA" w:rsidRDefault="009D1738" w:rsidP="00A674FA">
            <w:pPr>
              <w:autoSpaceDE w:val="0"/>
              <w:autoSpaceDN w:val="0"/>
              <w:adjustRightInd w:val="0"/>
              <w:spacing w:after="0" w:line="360" w:lineRule="auto"/>
              <w:rPr>
                <w:rFonts w:cs="Arial"/>
                <w:color w:val="943634"/>
                <w:sz w:val="24"/>
                <w:szCs w:val="24"/>
                <w:lang w:eastAsia="es-ES"/>
              </w:rPr>
            </w:pPr>
            <w:r w:rsidRPr="00A674FA">
              <w:rPr>
                <w:rFonts w:cs="Arial"/>
                <w:color w:val="943634"/>
                <w:sz w:val="24"/>
                <w:szCs w:val="24"/>
                <w:lang w:eastAsia="es-ES"/>
              </w:rPr>
              <w:t>Netbeans 6.5.1</w:t>
            </w:r>
          </w:p>
        </w:tc>
      </w:tr>
      <w:tr w:rsidR="009D1738" w:rsidRPr="00A674FA" w:rsidTr="009D1738">
        <w:tc>
          <w:tcPr>
            <w:tcW w:w="4489" w:type="dxa"/>
          </w:tcPr>
          <w:p w:rsidR="009D1738" w:rsidRPr="00A674FA" w:rsidRDefault="009D1738" w:rsidP="00A674FA">
            <w:pPr>
              <w:autoSpaceDE w:val="0"/>
              <w:autoSpaceDN w:val="0"/>
              <w:adjustRightInd w:val="0"/>
              <w:spacing w:after="0" w:line="360" w:lineRule="auto"/>
              <w:rPr>
                <w:rFonts w:cs="Arial"/>
                <w:b/>
                <w:bCs/>
                <w:color w:val="943634"/>
                <w:sz w:val="24"/>
                <w:szCs w:val="24"/>
                <w:lang w:eastAsia="es-ES"/>
              </w:rPr>
            </w:pPr>
            <w:r w:rsidRPr="00A674FA">
              <w:rPr>
                <w:rFonts w:cs="Arial"/>
                <w:b/>
                <w:bCs/>
                <w:color w:val="943634"/>
                <w:sz w:val="24"/>
                <w:szCs w:val="24"/>
                <w:lang w:eastAsia="es-ES"/>
              </w:rPr>
              <w:t>Servidor de aplicaciones</w:t>
            </w:r>
          </w:p>
        </w:tc>
        <w:tc>
          <w:tcPr>
            <w:tcW w:w="4489" w:type="dxa"/>
          </w:tcPr>
          <w:p w:rsidR="009D1738" w:rsidRPr="00A674FA" w:rsidRDefault="009D1738" w:rsidP="00A674FA">
            <w:pPr>
              <w:autoSpaceDE w:val="0"/>
              <w:autoSpaceDN w:val="0"/>
              <w:adjustRightInd w:val="0"/>
              <w:spacing w:after="0" w:line="360" w:lineRule="auto"/>
              <w:rPr>
                <w:rFonts w:cs="Arial"/>
                <w:color w:val="943634"/>
                <w:sz w:val="24"/>
                <w:szCs w:val="24"/>
                <w:lang w:eastAsia="es-ES"/>
              </w:rPr>
            </w:pPr>
            <w:r w:rsidRPr="00A674FA">
              <w:rPr>
                <w:rFonts w:cs="Arial"/>
                <w:color w:val="943634"/>
                <w:sz w:val="24"/>
                <w:szCs w:val="24"/>
                <w:lang w:eastAsia="es-ES"/>
              </w:rPr>
              <w:t>Apache Tomcat 6.0.18</w:t>
            </w:r>
          </w:p>
        </w:tc>
      </w:tr>
      <w:tr w:rsidR="009D1738" w:rsidRPr="00A674FA" w:rsidTr="009D1738">
        <w:tc>
          <w:tcPr>
            <w:tcW w:w="4489" w:type="dxa"/>
            <w:tcBorders>
              <w:left w:val="nil"/>
              <w:right w:val="nil"/>
            </w:tcBorders>
            <w:shd w:val="clear" w:color="auto" w:fill="EFD3D2"/>
          </w:tcPr>
          <w:p w:rsidR="009D1738" w:rsidRPr="00A674FA" w:rsidRDefault="009D1738" w:rsidP="00A674FA">
            <w:pPr>
              <w:autoSpaceDE w:val="0"/>
              <w:autoSpaceDN w:val="0"/>
              <w:adjustRightInd w:val="0"/>
              <w:spacing w:after="0" w:line="360" w:lineRule="auto"/>
              <w:rPr>
                <w:rFonts w:cs="Arial"/>
                <w:b/>
                <w:bCs/>
                <w:color w:val="943634"/>
                <w:sz w:val="24"/>
                <w:szCs w:val="24"/>
                <w:lang w:eastAsia="es-ES"/>
              </w:rPr>
            </w:pPr>
            <w:r w:rsidRPr="00A674FA">
              <w:rPr>
                <w:rFonts w:cs="Arial"/>
                <w:b/>
                <w:bCs/>
                <w:color w:val="943634"/>
                <w:sz w:val="24"/>
                <w:szCs w:val="24"/>
                <w:lang w:eastAsia="es-ES"/>
              </w:rPr>
              <w:t>Framework Java EE</w:t>
            </w:r>
          </w:p>
        </w:tc>
        <w:tc>
          <w:tcPr>
            <w:tcW w:w="4489" w:type="dxa"/>
            <w:tcBorders>
              <w:left w:val="nil"/>
              <w:right w:val="nil"/>
            </w:tcBorders>
            <w:shd w:val="clear" w:color="auto" w:fill="EFD3D2"/>
          </w:tcPr>
          <w:p w:rsidR="009D1738" w:rsidRPr="00A674FA" w:rsidRDefault="009D1738" w:rsidP="00A674FA">
            <w:pPr>
              <w:autoSpaceDE w:val="0"/>
              <w:autoSpaceDN w:val="0"/>
              <w:adjustRightInd w:val="0"/>
              <w:spacing w:after="0" w:line="360" w:lineRule="auto"/>
              <w:rPr>
                <w:rFonts w:cs="Arial"/>
                <w:color w:val="943634"/>
                <w:sz w:val="24"/>
                <w:szCs w:val="24"/>
                <w:lang w:eastAsia="es-ES"/>
              </w:rPr>
            </w:pPr>
            <w:r w:rsidRPr="00A674FA">
              <w:rPr>
                <w:rFonts w:cs="Arial"/>
                <w:color w:val="943634"/>
                <w:sz w:val="24"/>
                <w:szCs w:val="24"/>
                <w:lang w:eastAsia="es-ES"/>
              </w:rPr>
              <w:t>Java Server Faces 1.2</w:t>
            </w:r>
          </w:p>
        </w:tc>
      </w:tr>
      <w:tr w:rsidR="009D1738" w:rsidRPr="00A674FA" w:rsidTr="009D1738">
        <w:tc>
          <w:tcPr>
            <w:tcW w:w="4489" w:type="dxa"/>
          </w:tcPr>
          <w:p w:rsidR="009D1738" w:rsidRPr="00A674FA" w:rsidRDefault="009D1738" w:rsidP="00A674FA">
            <w:pPr>
              <w:autoSpaceDE w:val="0"/>
              <w:autoSpaceDN w:val="0"/>
              <w:adjustRightInd w:val="0"/>
              <w:spacing w:after="0" w:line="360" w:lineRule="auto"/>
              <w:rPr>
                <w:rFonts w:cs="Arial"/>
                <w:b/>
                <w:bCs/>
                <w:color w:val="943634"/>
                <w:sz w:val="24"/>
                <w:szCs w:val="24"/>
                <w:lang w:eastAsia="es-ES"/>
              </w:rPr>
            </w:pPr>
            <w:r w:rsidRPr="00A674FA">
              <w:rPr>
                <w:rFonts w:cs="Arial"/>
                <w:b/>
                <w:bCs/>
                <w:color w:val="943634"/>
                <w:sz w:val="24"/>
                <w:szCs w:val="24"/>
                <w:lang w:eastAsia="es-ES"/>
              </w:rPr>
              <w:t xml:space="preserve">Gestor de base de datos </w:t>
            </w:r>
          </w:p>
        </w:tc>
        <w:tc>
          <w:tcPr>
            <w:tcW w:w="4489" w:type="dxa"/>
          </w:tcPr>
          <w:p w:rsidR="009D1738" w:rsidRPr="00A674FA" w:rsidRDefault="009D1738" w:rsidP="00A674FA">
            <w:pPr>
              <w:autoSpaceDE w:val="0"/>
              <w:autoSpaceDN w:val="0"/>
              <w:adjustRightInd w:val="0"/>
              <w:spacing w:after="0" w:line="360" w:lineRule="auto"/>
              <w:rPr>
                <w:rFonts w:cs="Arial"/>
                <w:color w:val="943634"/>
                <w:sz w:val="24"/>
                <w:szCs w:val="24"/>
                <w:lang w:eastAsia="es-ES"/>
              </w:rPr>
            </w:pPr>
            <w:r w:rsidRPr="00A674FA">
              <w:rPr>
                <w:rFonts w:cs="Arial"/>
                <w:color w:val="943634"/>
                <w:sz w:val="24"/>
                <w:szCs w:val="24"/>
                <w:lang w:eastAsia="es-ES"/>
              </w:rPr>
              <w:t>MySQL 5.1</w:t>
            </w:r>
          </w:p>
        </w:tc>
      </w:tr>
      <w:tr w:rsidR="009D1738" w:rsidRPr="00A674FA" w:rsidTr="009D1738">
        <w:tc>
          <w:tcPr>
            <w:tcW w:w="4489" w:type="dxa"/>
            <w:tcBorders>
              <w:left w:val="nil"/>
              <w:right w:val="nil"/>
            </w:tcBorders>
            <w:shd w:val="clear" w:color="auto" w:fill="EFD3D2"/>
          </w:tcPr>
          <w:p w:rsidR="009D1738" w:rsidRPr="00A674FA" w:rsidRDefault="009D1738" w:rsidP="00A674FA">
            <w:pPr>
              <w:autoSpaceDE w:val="0"/>
              <w:autoSpaceDN w:val="0"/>
              <w:adjustRightInd w:val="0"/>
              <w:spacing w:after="0" w:line="360" w:lineRule="auto"/>
              <w:rPr>
                <w:rFonts w:cs="Arial"/>
                <w:b/>
                <w:bCs/>
                <w:color w:val="943634"/>
                <w:sz w:val="24"/>
                <w:szCs w:val="24"/>
                <w:lang w:eastAsia="es-ES"/>
              </w:rPr>
            </w:pPr>
            <w:r w:rsidRPr="00A674FA">
              <w:rPr>
                <w:rFonts w:cs="Arial"/>
                <w:b/>
                <w:bCs/>
                <w:color w:val="943634"/>
                <w:sz w:val="24"/>
                <w:szCs w:val="24"/>
                <w:lang w:eastAsia="es-ES"/>
              </w:rPr>
              <w:t>Framework Ajax</w:t>
            </w:r>
          </w:p>
        </w:tc>
        <w:tc>
          <w:tcPr>
            <w:tcW w:w="4489" w:type="dxa"/>
            <w:tcBorders>
              <w:left w:val="nil"/>
              <w:right w:val="nil"/>
            </w:tcBorders>
            <w:shd w:val="clear" w:color="auto" w:fill="EFD3D2"/>
          </w:tcPr>
          <w:p w:rsidR="009D1738" w:rsidRPr="00A674FA" w:rsidRDefault="009D1738" w:rsidP="00A674FA">
            <w:pPr>
              <w:autoSpaceDE w:val="0"/>
              <w:autoSpaceDN w:val="0"/>
              <w:adjustRightInd w:val="0"/>
              <w:spacing w:after="0" w:line="360" w:lineRule="auto"/>
              <w:rPr>
                <w:rFonts w:cs="Arial"/>
                <w:color w:val="943634"/>
                <w:sz w:val="24"/>
                <w:szCs w:val="24"/>
                <w:lang w:eastAsia="es-ES"/>
              </w:rPr>
            </w:pPr>
            <w:r w:rsidRPr="00A674FA">
              <w:rPr>
                <w:rFonts w:cs="Arial"/>
                <w:color w:val="943634"/>
                <w:sz w:val="24"/>
                <w:szCs w:val="24"/>
                <w:lang w:eastAsia="es-ES"/>
              </w:rPr>
              <w:t>ICEfaces 1.8.0</w:t>
            </w:r>
          </w:p>
        </w:tc>
      </w:tr>
      <w:tr w:rsidR="009D1738" w:rsidRPr="00A674FA" w:rsidTr="009D1738">
        <w:tc>
          <w:tcPr>
            <w:tcW w:w="4489" w:type="dxa"/>
          </w:tcPr>
          <w:p w:rsidR="009D1738" w:rsidRPr="00A674FA" w:rsidRDefault="009D1738" w:rsidP="00A674FA">
            <w:pPr>
              <w:autoSpaceDE w:val="0"/>
              <w:autoSpaceDN w:val="0"/>
              <w:adjustRightInd w:val="0"/>
              <w:spacing w:after="0" w:line="360" w:lineRule="auto"/>
              <w:rPr>
                <w:rFonts w:cs="Arial"/>
                <w:b/>
                <w:bCs/>
                <w:color w:val="943634"/>
                <w:sz w:val="24"/>
                <w:szCs w:val="24"/>
                <w:lang w:eastAsia="es-ES"/>
              </w:rPr>
            </w:pPr>
          </w:p>
        </w:tc>
        <w:tc>
          <w:tcPr>
            <w:tcW w:w="4489" w:type="dxa"/>
          </w:tcPr>
          <w:p w:rsidR="009D1738" w:rsidRPr="00A674FA" w:rsidRDefault="009D1738" w:rsidP="00A674FA">
            <w:pPr>
              <w:autoSpaceDE w:val="0"/>
              <w:autoSpaceDN w:val="0"/>
              <w:adjustRightInd w:val="0"/>
              <w:spacing w:after="0" w:line="360" w:lineRule="auto"/>
              <w:rPr>
                <w:rFonts w:cs="Arial"/>
                <w:color w:val="943634"/>
                <w:sz w:val="24"/>
                <w:szCs w:val="24"/>
                <w:lang w:eastAsia="es-ES"/>
              </w:rPr>
            </w:pPr>
          </w:p>
        </w:tc>
      </w:tr>
    </w:tbl>
    <w:p w:rsidR="009D1738" w:rsidRPr="00A674FA" w:rsidRDefault="009D1738" w:rsidP="00A674FA">
      <w:pPr>
        <w:autoSpaceDE w:val="0"/>
        <w:autoSpaceDN w:val="0"/>
        <w:adjustRightInd w:val="0"/>
        <w:spacing w:after="0" w:line="360" w:lineRule="auto"/>
        <w:jc w:val="center"/>
        <w:rPr>
          <w:rFonts w:cs="Arial"/>
          <w:sz w:val="24"/>
          <w:szCs w:val="24"/>
          <w:lang w:eastAsia="es-ES"/>
        </w:rPr>
      </w:pPr>
      <w:r w:rsidRPr="00A674FA">
        <w:rPr>
          <w:rFonts w:cs="Arial"/>
          <w:sz w:val="24"/>
          <w:szCs w:val="24"/>
          <w:lang w:eastAsia="es-ES"/>
        </w:rPr>
        <w:t>Tabla</w:t>
      </w:r>
      <w:r w:rsidR="00D664CA">
        <w:rPr>
          <w:rFonts w:cs="Arial"/>
          <w:sz w:val="24"/>
          <w:szCs w:val="24"/>
          <w:lang w:eastAsia="es-ES"/>
        </w:rPr>
        <w:t xml:space="preserve"> </w:t>
      </w:r>
      <w:r w:rsidR="00D664CA">
        <w:rPr>
          <w:sz w:val="20"/>
          <w:szCs w:val="20"/>
        </w:rPr>
        <w:t>4.3</w:t>
      </w:r>
      <w:r w:rsidRPr="00A674FA">
        <w:rPr>
          <w:rFonts w:cs="Arial"/>
          <w:sz w:val="24"/>
          <w:szCs w:val="24"/>
          <w:lang w:eastAsia="es-ES"/>
        </w:rPr>
        <w:t>: Tabla resumen de tecnologías de JHard</w:t>
      </w:r>
    </w:p>
    <w:p w:rsidR="009D1738" w:rsidRPr="00A674FA" w:rsidRDefault="009D1738" w:rsidP="00A674FA">
      <w:pPr>
        <w:autoSpaceDE w:val="0"/>
        <w:autoSpaceDN w:val="0"/>
        <w:adjustRightInd w:val="0"/>
        <w:spacing w:after="0" w:line="360" w:lineRule="auto"/>
        <w:jc w:val="center"/>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b/>
          <w:sz w:val="24"/>
          <w:szCs w:val="24"/>
          <w:lang w:eastAsia="es-ES"/>
        </w:rPr>
      </w:pPr>
      <w:r w:rsidRPr="00A674FA">
        <w:rPr>
          <w:rFonts w:cs="Arial"/>
          <w:b/>
          <w:sz w:val="24"/>
          <w:szCs w:val="24"/>
          <w:lang w:eastAsia="es-ES"/>
        </w:rPr>
        <w:t>Ajax-Push</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rFonts w:cs="Arial"/>
          <w:sz w:val="24"/>
          <w:szCs w:val="24"/>
          <w:lang w:eastAsia="es-ES"/>
        </w:rPr>
      </w:pPr>
      <w:r w:rsidRPr="00A674FA">
        <w:rPr>
          <w:rFonts w:cs="Arial"/>
          <w:sz w:val="24"/>
          <w:szCs w:val="24"/>
          <w:lang w:eastAsia="es-ES"/>
        </w:rPr>
        <w:t>JHard con ICEfaces 1.8.0 utiliza la tecnología Ajax-Push.</w:t>
      </w:r>
    </w:p>
    <w:p w:rsidR="009D1738" w:rsidRPr="00A674FA" w:rsidRDefault="009D1738" w:rsidP="00B32425">
      <w:pPr>
        <w:autoSpaceDE w:val="0"/>
        <w:autoSpaceDN w:val="0"/>
        <w:adjustRightInd w:val="0"/>
        <w:spacing w:after="0" w:line="360" w:lineRule="auto"/>
        <w:jc w:val="both"/>
        <w:rPr>
          <w:rFonts w:cs="Arial"/>
          <w:sz w:val="24"/>
          <w:szCs w:val="24"/>
          <w:lang w:eastAsia="es-ES"/>
        </w:rPr>
      </w:pPr>
    </w:p>
    <w:p w:rsidR="009D1738" w:rsidRPr="00A674FA" w:rsidRDefault="009D1738" w:rsidP="00B32425">
      <w:pPr>
        <w:autoSpaceDE w:val="0"/>
        <w:autoSpaceDN w:val="0"/>
        <w:adjustRightInd w:val="0"/>
        <w:spacing w:after="0" w:line="360" w:lineRule="auto"/>
        <w:jc w:val="both"/>
        <w:rPr>
          <w:sz w:val="24"/>
          <w:szCs w:val="24"/>
        </w:rPr>
      </w:pPr>
      <w:r w:rsidRPr="00A674FA">
        <w:rPr>
          <w:sz w:val="24"/>
          <w:szCs w:val="24"/>
        </w:rPr>
        <w:t xml:space="preserve">Ajax Push se refiere a un patrón de diseño de Ajax que utiliza conexiones duraderas del HTTP para permitir que la comunicación se mantenga en un estado de baja latencia entre un web server y un cliente. Es una capacidad revolucionaria en el marco de ICEfaces que permite el empuje asincrónico, en Internet de los cambios de la presentación al navegador del cliente basado en acontecimientos del lado del servidor. Básicamente es una manera de enviar datos del cliente al servidor y un mecanismo para “empujar” datos del servidor </w:t>
      </w:r>
      <w:r w:rsidRPr="00A674FA">
        <w:rPr>
          <w:sz w:val="24"/>
          <w:szCs w:val="24"/>
        </w:rPr>
        <w:lastRenderedPageBreak/>
        <w:t xml:space="preserve">de nuevo al navegador del cliente. Esta comunicación del servidor-cliente toma una de dos formas posibles: </w:t>
      </w:r>
    </w:p>
    <w:p w:rsidR="009D1738" w:rsidRPr="00A674FA" w:rsidRDefault="009D1738" w:rsidP="00B32425">
      <w:pPr>
        <w:autoSpaceDE w:val="0"/>
        <w:autoSpaceDN w:val="0"/>
        <w:adjustRightInd w:val="0"/>
        <w:spacing w:after="0" w:line="360" w:lineRule="auto"/>
        <w:jc w:val="both"/>
        <w:rPr>
          <w:sz w:val="24"/>
          <w:szCs w:val="24"/>
        </w:rPr>
      </w:pPr>
    </w:p>
    <w:p w:rsidR="009D1738" w:rsidRPr="00A674FA" w:rsidRDefault="009D1738" w:rsidP="00B32425">
      <w:pPr>
        <w:autoSpaceDE w:val="0"/>
        <w:autoSpaceDN w:val="0"/>
        <w:adjustRightInd w:val="0"/>
        <w:spacing w:after="0" w:line="360" w:lineRule="auto"/>
        <w:jc w:val="both"/>
        <w:rPr>
          <w:sz w:val="24"/>
          <w:szCs w:val="24"/>
        </w:rPr>
      </w:pPr>
      <w:r w:rsidRPr="00A674FA">
        <w:rPr>
          <w:sz w:val="24"/>
          <w:szCs w:val="24"/>
        </w:rPr>
        <w:t>Este mecanismo se define en  figura</w:t>
      </w:r>
      <w:r w:rsidR="0038003B">
        <w:rPr>
          <w:sz w:val="24"/>
          <w:szCs w:val="24"/>
        </w:rPr>
        <w:t xml:space="preserve"> 4.11</w:t>
      </w:r>
      <w:r w:rsidRPr="00A674FA">
        <w:rPr>
          <w:sz w:val="24"/>
          <w:szCs w:val="24"/>
        </w:rPr>
        <w:t xml:space="preserve">: </w:t>
      </w:r>
    </w:p>
    <w:p w:rsidR="009D1738" w:rsidRPr="00A674FA" w:rsidRDefault="009D1738" w:rsidP="00A674FA">
      <w:pPr>
        <w:autoSpaceDE w:val="0"/>
        <w:autoSpaceDN w:val="0"/>
        <w:adjustRightInd w:val="0"/>
        <w:spacing w:after="0" w:line="360" w:lineRule="auto"/>
        <w:jc w:val="both"/>
        <w:rPr>
          <w:sz w:val="24"/>
          <w:szCs w:val="24"/>
        </w:rPr>
      </w:pPr>
    </w:p>
    <w:p w:rsidR="009D1738" w:rsidRDefault="009D1738" w:rsidP="009D1738">
      <w:pPr>
        <w:autoSpaceDE w:val="0"/>
        <w:autoSpaceDN w:val="0"/>
        <w:adjustRightInd w:val="0"/>
        <w:spacing w:after="0" w:line="240" w:lineRule="auto"/>
        <w:jc w:val="both"/>
      </w:pPr>
    </w:p>
    <w:p w:rsidR="009D1738" w:rsidRDefault="009D1738" w:rsidP="009D1738">
      <w:pPr>
        <w:autoSpaceDE w:val="0"/>
        <w:autoSpaceDN w:val="0"/>
        <w:adjustRightInd w:val="0"/>
        <w:spacing w:after="0" w:line="240" w:lineRule="auto"/>
        <w:jc w:val="both"/>
      </w:pPr>
    </w:p>
    <w:p w:rsidR="009D1738" w:rsidRDefault="009D1738" w:rsidP="009D1738">
      <w:pPr>
        <w:autoSpaceDE w:val="0"/>
        <w:autoSpaceDN w:val="0"/>
        <w:adjustRightInd w:val="0"/>
        <w:spacing w:after="0" w:line="240" w:lineRule="auto"/>
        <w:jc w:val="both"/>
        <w:sectPr w:rsidR="009D1738" w:rsidSect="009D1738">
          <w:pgSz w:w="12240" w:h="15840" w:code="1"/>
          <w:pgMar w:top="1417" w:right="1701" w:bottom="1417" w:left="1701" w:header="708" w:footer="708" w:gutter="0"/>
          <w:cols w:space="708"/>
          <w:docGrid w:linePitch="360"/>
        </w:sectPr>
      </w:pPr>
    </w:p>
    <w:p w:rsidR="009D1738" w:rsidRDefault="009D1738" w:rsidP="009D1738">
      <w:pPr>
        <w:autoSpaceDE w:val="0"/>
        <w:autoSpaceDN w:val="0"/>
        <w:adjustRightInd w:val="0"/>
        <w:spacing w:after="0" w:line="240" w:lineRule="auto"/>
        <w:jc w:val="both"/>
      </w:pPr>
    </w:p>
    <w:p w:rsidR="009D1738" w:rsidRDefault="00514510" w:rsidP="009D1738">
      <w:pPr>
        <w:autoSpaceDE w:val="0"/>
        <w:autoSpaceDN w:val="0"/>
        <w:adjustRightInd w:val="0"/>
        <w:spacing w:after="0" w:line="240" w:lineRule="auto"/>
        <w:jc w:val="both"/>
      </w:pPr>
      <w:r>
        <w:rPr>
          <w:noProof/>
          <w:lang w:eastAsia="es-ES"/>
        </w:rPr>
        <w:drawing>
          <wp:inline distT="0" distB="0" distL="0" distR="0">
            <wp:extent cx="8248650" cy="4171950"/>
            <wp:effectExtent l="19050" t="0" r="0" b="0"/>
            <wp:docPr id="34" name="Imagen 34" descr="ajax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jaxpush"/>
                    <pic:cNvPicPr>
                      <a:picLocks noChangeAspect="1" noChangeArrowheads="1"/>
                    </pic:cNvPicPr>
                  </pic:nvPicPr>
                  <pic:blipFill>
                    <a:blip r:embed="rId58"/>
                    <a:srcRect/>
                    <a:stretch>
                      <a:fillRect/>
                    </a:stretch>
                  </pic:blipFill>
                  <pic:spPr bwMode="auto">
                    <a:xfrm>
                      <a:off x="0" y="0"/>
                      <a:ext cx="8248650" cy="4171950"/>
                    </a:xfrm>
                    <a:prstGeom prst="rect">
                      <a:avLst/>
                    </a:prstGeom>
                    <a:noFill/>
                    <a:ln w="9525">
                      <a:noFill/>
                      <a:miter lim="800000"/>
                      <a:headEnd/>
                      <a:tailEnd/>
                    </a:ln>
                  </pic:spPr>
                </pic:pic>
              </a:graphicData>
            </a:graphic>
          </wp:inline>
        </w:drawing>
      </w:r>
    </w:p>
    <w:p w:rsidR="009D1738" w:rsidRDefault="009D1738" w:rsidP="009D1738">
      <w:pPr>
        <w:autoSpaceDE w:val="0"/>
        <w:autoSpaceDN w:val="0"/>
        <w:adjustRightInd w:val="0"/>
        <w:spacing w:after="0" w:line="240" w:lineRule="auto"/>
        <w:jc w:val="both"/>
      </w:pPr>
    </w:p>
    <w:p w:rsidR="009D1738" w:rsidRDefault="009D1738" w:rsidP="009D1738">
      <w:pPr>
        <w:autoSpaceDE w:val="0"/>
        <w:autoSpaceDN w:val="0"/>
        <w:adjustRightInd w:val="0"/>
        <w:spacing w:after="0" w:line="240" w:lineRule="auto"/>
        <w:jc w:val="center"/>
      </w:pPr>
      <w:r>
        <w:t>Figura</w:t>
      </w:r>
      <w:r w:rsidR="00D664CA">
        <w:t xml:space="preserve"> </w:t>
      </w:r>
      <w:r w:rsidR="00D664CA">
        <w:rPr>
          <w:sz w:val="20"/>
          <w:szCs w:val="20"/>
        </w:rPr>
        <w:t>4.11</w:t>
      </w:r>
      <w:r>
        <w:t>: Arquitectura de Ajax Push de ICEfaces</w:t>
      </w:r>
    </w:p>
    <w:p w:rsidR="009D1738" w:rsidRDefault="009D1738" w:rsidP="009D1738">
      <w:pPr>
        <w:autoSpaceDE w:val="0"/>
        <w:autoSpaceDN w:val="0"/>
        <w:adjustRightInd w:val="0"/>
        <w:spacing w:after="0" w:line="240" w:lineRule="auto"/>
        <w:jc w:val="center"/>
      </w:pPr>
    </w:p>
    <w:p w:rsidR="009D1738" w:rsidRDefault="009D1738" w:rsidP="009D1738">
      <w:pPr>
        <w:autoSpaceDE w:val="0"/>
        <w:autoSpaceDN w:val="0"/>
        <w:adjustRightInd w:val="0"/>
        <w:spacing w:after="0" w:line="240" w:lineRule="auto"/>
        <w:jc w:val="both"/>
        <w:sectPr w:rsidR="009D1738" w:rsidSect="009D1738">
          <w:pgSz w:w="15840" w:h="12240" w:orient="landscape" w:code="1"/>
          <w:pgMar w:top="1701" w:right="1417" w:bottom="1701" w:left="1417" w:header="708" w:footer="708" w:gutter="0"/>
          <w:cols w:space="708"/>
          <w:docGrid w:linePitch="360"/>
        </w:sectPr>
      </w:pP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lastRenderedPageBreak/>
        <w:t xml:space="preserve">De acuerdo con este mecanismo básico ICEfaces ofrece las características siguientes. </w:t>
      </w: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 xml:space="preserve">* Conexión </w:t>
      </w:r>
      <w:r w:rsidRPr="00A674FA">
        <w:rPr>
          <w:i/>
          <w:sz w:val="24"/>
          <w:szCs w:val="24"/>
        </w:rPr>
        <w:t>Heartbeating</w:t>
      </w:r>
      <w:r w:rsidRPr="00A674FA">
        <w:rPr>
          <w:sz w:val="24"/>
          <w:szCs w:val="24"/>
        </w:rPr>
        <w:t xml:space="preserve"> (Latidos de corazón) y supervisión: Para mantener conexiones potencialmente duraderas, ICEfaces incluye un mecanismo configurable de latidos de corazón (Heartbeating) que supervise activamente la salud y las condiciones de la conexión, y proporciona alarmas cuando se detectan los problemas de conexión. </w:t>
      </w: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 xml:space="preserve">* Distribución de la conexión del navegador: Superando el límite de conexiones de navegadores asociados a la aplicación, ICEfaces facilita la distribución de la conexión del </w:t>
      </w:r>
      <w:r w:rsidRPr="00A674FA">
        <w:rPr>
          <w:i/>
          <w:sz w:val="24"/>
          <w:szCs w:val="24"/>
        </w:rPr>
        <w:t>empuje</w:t>
      </w:r>
      <w:r w:rsidRPr="00A674FA">
        <w:rPr>
          <w:sz w:val="24"/>
          <w:szCs w:val="24"/>
        </w:rPr>
        <w:t xml:space="preserve"> entre las vistas múltiples de un mismo navegador, cosa de la cual se aprovecha muy bien JHard. Esto significa que las viñetas o las ventanas múltiples de una misma aplicación trabajarán de la misma manera.</w:t>
      </w: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 Renderización optimizada: ICEfaces utiliza el ciclo de vida de JSF para forzar la representación de los clientes que requieren una actualización.</w:t>
      </w: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 xml:space="preserve"> </w:t>
      </w: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El modelo de programación</w:t>
      </w: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 xml:space="preserve">Mientras que el mecanismo subyacente para el Ajax Push es intrincado, el modelo de programación proporcionado en ICEfaces es simple. Los elementos claves del mecanismo de Ajax Push de ICEfaces se describen así: </w:t>
      </w: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 xml:space="preserve">* Render Manager: Es un managed bean de aplicación encargado de la representación que  despacha peticiones. Maneja el ciclo vital de JSF. El Render Manager maneja además el registro y la población de los Render Groups. </w:t>
      </w: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 xml:space="preserve">* Render Groups: Es un objeto que se registra  con el Render Manager, y se utiliza para organizar los Render Groups (clientes) que recibirán las mismas actualizaciones de Ajax Push. </w:t>
      </w: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 xml:space="preserve">* Renderizable: Cualquier bean de petición o  de sesión que ejecuta el interfaz de ICEfaces </w:t>
      </w:r>
      <w:r w:rsidRPr="00A674FA">
        <w:rPr>
          <w:i/>
          <w:sz w:val="24"/>
          <w:szCs w:val="24"/>
        </w:rPr>
        <w:t>Renderizable</w:t>
      </w:r>
      <w:r w:rsidRPr="00A674FA">
        <w:rPr>
          <w:sz w:val="24"/>
          <w:szCs w:val="24"/>
        </w:rPr>
        <w:t>, puede ser agregado a un Render Group, y participa en los eventos de Ajax Push.</w:t>
      </w: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Ajax Push describe la puesta en práctica de cualquiera de estos modelos, incluyendo una combinación de ambos. El patrón del diseño también se conoce como Ajax Reverse, Ajax Full-Duplex y Ajax Streaming.</w:t>
      </w: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p>
    <w:p w:rsidR="009D1738" w:rsidRPr="00A674FA" w:rsidRDefault="009D1738" w:rsidP="00A674FA">
      <w:pPr>
        <w:autoSpaceDE w:val="0"/>
        <w:autoSpaceDN w:val="0"/>
        <w:adjustRightInd w:val="0"/>
        <w:spacing w:after="0" w:line="360" w:lineRule="auto"/>
        <w:jc w:val="both"/>
        <w:rPr>
          <w:sz w:val="24"/>
          <w:szCs w:val="24"/>
        </w:rPr>
      </w:pPr>
      <w:r w:rsidRPr="00A674FA">
        <w:rPr>
          <w:sz w:val="24"/>
          <w:szCs w:val="24"/>
        </w:rPr>
        <w:t>Cualquier aplicación web donde los usuarios están observando que los datos se refrescan dinámicamente, es porque Ajax Push se encarga de traer esos datos vivos con las actualizaciones instantáneamente. JHard se beneficia de dicha capacidad.</w:t>
      </w:r>
    </w:p>
    <w:p w:rsidR="009D1738" w:rsidRPr="00A674FA" w:rsidRDefault="009D1738" w:rsidP="00A674FA">
      <w:pPr>
        <w:autoSpaceDE w:val="0"/>
        <w:autoSpaceDN w:val="0"/>
        <w:adjustRightInd w:val="0"/>
        <w:spacing w:after="0" w:line="360" w:lineRule="auto"/>
        <w:jc w:val="both"/>
        <w:rPr>
          <w:rFonts w:cs="Arial"/>
          <w:sz w:val="24"/>
          <w:szCs w:val="24"/>
          <w:lang w:eastAsia="es-ES"/>
        </w:rPr>
      </w:pPr>
    </w:p>
    <w:tbl>
      <w:tblPr>
        <w:tblW w:w="0" w:type="auto"/>
        <w:tblBorders>
          <w:top w:val="single" w:sz="8" w:space="0" w:color="C0504D"/>
          <w:bottom w:val="single" w:sz="8" w:space="0" w:color="C0504D"/>
        </w:tblBorders>
        <w:tblLook w:val="04A0"/>
      </w:tblPr>
      <w:tblGrid>
        <w:gridCol w:w="8978"/>
      </w:tblGrid>
      <w:tr w:rsidR="009D1738" w:rsidRPr="00A674FA" w:rsidTr="009D1738">
        <w:tc>
          <w:tcPr>
            <w:tcW w:w="8978" w:type="dxa"/>
            <w:tcBorders>
              <w:top w:val="single" w:sz="8" w:space="0" w:color="C0504D"/>
              <w:left w:val="nil"/>
              <w:bottom w:val="single" w:sz="8" w:space="0" w:color="C0504D"/>
              <w:right w:val="nil"/>
            </w:tcBorders>
          </w:tcPr>
          <w:p w:rsidR="009D1738" w:rsidRPr="00A674FA" w:rsidRDefault="009D1738" w:rsidP="00A674FA">
            <w:pPr>
              <w:autoSpaceDE w:val="0"/>
              <w:autoSpaceDN w:val="0"/>
              <w:adjustRightInd w:val="0"/>
              <w:spacing w:after="0" w:line="360" w:lineRule="auto"/>
              <w:jc w:val="center"/>
              <w:rPr>
                <w:rFonts w:cs="Arial"/>
                <w:b/>
                <w:bCs/>
                <w:color w:val="943634"/>
                <w:sz w:val="24"/>
                <w:szCs w:val="24"/>
                <w:lang w:eastAsia="es-ES"/>
              </w:rPr>
            </w:pPr>
            <w:r w:rsidRPr="00A674FA">
              <w:rPr>
                <w:rFonts w:cs="Arial"/>
                <w:b/>
                <w:bCs/>
                <w:color w:val="943634"/>
                <w:sz w:val="24"/>
                <w:szCs w:val="24"/>
                <w:lang w:eastAsia="es-ES"/>
              </w:rPr>
              <w:t>Controles ICEfaces que se utilizan en JHard</w:t>
            </w:r>
          </w:p>
        </w:tc>
      </w:tr>
      <w:tr w:rsidR="009D1738" w:rsidRPr="00A674FA" w:rsidTr="009D1738">
        <w:tc>
          <w:tcPr>
            <w:tcW w:w="8978" w:type="dxa"/>
            <w:tcBorders>
              <w:left w:val="nil"/>
              <w:right w:val="nil"/>
            </w:tcBorders>
            <w:shd w:val="clear" w:color="auto" w:fill="EFD3D2"/>
          </w:tcPr>
          <w:p w:rsidR="009D1738" w:rsidRPr="00A674FA" w:rsidRDefault="009D1738" w:rsidP="00A674FA">
            <w:pPr>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Controles Personales</w:t>
            </w:r>
          </w:p>
        </w:tc>
      </w:tr>
      <w:tr w:rsidR="009D1738" w:rsidRPr="00A674FA" w:rsidTr="009D1738">
        <w:tc>
          <w:tcPr>
            <w:tcW w:w="8978" w:type="dxa"/>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CommandButton</w:t>
            </w:r>
          </w:p>
        </w:tc>
      </w:tr>
      <w:tr w:rsidR="009D1738" w:rsidRPr="00A674FA" w:rsidTr="009D1738">
        <w:tc>
          <w:tcPr>
            <w:tcW w:w="8978" w:type="dxa"/>
            <w:tcBorders>
              <w:left w:val="nil"/>
              <w:right w:val="nil"/>
            </w:tcBorders>
            <w:shd w:val="clear" w:color="auto" w:fill="EFD3D2"/>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CommandLink</w:t>
            </w:r>
          </w:p>
        </w:tc>
      </w:tr>
      <w:tr w:rsidR="009D1738" w:rsidRPr="00A674FA" w:rsidTr="009D1738">
        <w:tc>
          <w:tcPr>
            <w:tcW w:w="8978" w:type="dxa"/>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InputText</w:t>
            </w:r>
          </w:p>
        </w:tc>
      </w:tr>
      <w:tr w:rsidR="009D1738" w:rsidRPr="00A674FA" w:rsidTr="009D1738">
        <w:tc>
          <w:tcPr>
            <w:tcW w:w="8978" w:type="dxa"/>
            <w:tcBorders>
              <w:left w:val="nil"/>
              <w:right w:val="nil"/>
            </w:tcBorders>
            <w:shd w:val="clear" w:color="auto" w:fill="EFD3D2"/>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SelectOneMenu</w:t>
            </w:r>
          </w:p>
        </w:tc>
      </w:tr>
      <w:tr w:rsidR="009D1738" w:rsidRPr="00A674FA" w:rsidTr="009D1738">
        <w:tc>
          <w:tcPr>
            <w:tcW w:w="8978" w:type="dxa"/>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DataTable</w:t>
            </w:r>
          </w:p>
        </w:tc>
      </w:tr>
      <w:tr w:rsidR="009D1738" w:rsidRPr="00A674FA" w:rsidTr="009D1738">
        <w:tc>
          <w:tcPr>
            <w:tcW w:w="8978" w:type="dxa"/>
            <w:tcBorders>
              <w:left w:val="nil"/>
              <w:right w:val="nil"/>
            </w:tcBorders>
            <w:shd w:val="clear" w:color="auto" w:fill="EFD3D2"/>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DataPaginator</w:t>
            </w:r>
          </w:p>
        </w:tc>
      </w:tr>
      <w:tr w:rsidR="009D1738" w:rsidRPr="00A674FA" w:rsidTr="009D1738">
        <w:tc>
          <w:tcPr>
            <w:tcW w:w="8978" w:type="dxa"/>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OutputLabel</w:t>
            </w:r>
          </w:p>
        </w:tc>
      </w:tr>
      <w:tr w:rsidR="009D1738" w:rsidRPr="00A674FA" w:rsidTr="009D1738">
        <w:tc>
          <w:tcPr>
            <w:tcW w:w="8978" w:type="dxa"/>
            <w:tcBorders>
              <w:left w:val="nil"/>
              <w:right w:val="nil"/>
            </w:tcBorders>
            <w:shd w:val="clear" w:color="auto" w:fill="EFD3D2"/>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SelectDate</w:t>
            </w:r>
          </w:p>
        </w:tc>
      </w:tr>
      <w:tr w:rsidR="009D1738" w:rsidRPr="00A674FA" w:rsidTr="009D1738">
        <w:tc>
          <w:tcPr>
            <w:tcW w:w="8978" w:type="dxa"/>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SelectOneListBox</w:t>
            </w:r>
          </w:p>
        </w:tc>
      </w:tr>
      <w:tr w:rsidR="009D1738" w:rsidRPr="00A674FA" w:rsidTr="009D1738">
        <w:tc>
          <w:tcPr>
            <w:tcW w:w="8978" w:type="dxa"/>
            <w:tcBorders>
              <w:left w:val="nil"/>
              <w:right w:val="nil"/>
            </w:tcBorders>
            <w:shd w:val="clear" w:color="auto" w:fill="EFD3D2"/>
          </w:tcPr>
          <w:p w:rsidR="009D1738" w:rsidRPr="00A674FA" w:rsidRDefault="009D1738" w:rsidP="00A674FA">
            <w:pPr>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Paneles de Diseño</w:t>
            </w:r>
          </w:p>
        </w:tc>
      </w:tr>
      <w:tr w:rsidR="009D1738" w:rsidRPr="00A674FA" w:rsidTr="009D1738">
        <w:tc>
          <w:tcPr>
            <w:tcW w:w="8978" w:type="dxa"/>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PanelCollapsible</w:t>
            </w:r>
          </w:p>
        </w:tc>
      </w:tr>
      <w:tr w:rsidR="009D1738" w:rsidRPr="00A674FA" w:rsidTr="009D1738">
        <w:tc>
          <w:tcPr>
            <w:tcW w:w="8978" w:type="dxa"/>
            <w:tcBorders>
              <w:left w:val="nil"/>
              <w:right w:val="nil"/>
            </w:tcBorders>
            <w:shd w:val="clear" w:color="auto" w:fill="EFD3D2"/>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PanelDivider</w:t>
            </w:r>
          </w:p>
        </w:tc>
      </w:tr>
      <w:tr w:rsidR="009D1738" w:rsidRPr="00A674FA" w:rsidTr="009D1738">
        <w:tc>
          <w:tcPr>
            <w:tcW w:w="8978" w:type="dxa"/>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lastRenderedPageBreak/>
              <w:t>PanelGroup</w:t>
            </w:r>
          </w:p>
        </w:tc>
      </w:tr>
      <w:tr w:rsidR="009D1738" w:rsidRPr="00A674FA" w:rsidTr="009D1738">
        <w:tc>
          <w:tcPr>
            <w:tcW w:w="8978" w:type="dxa"/>
            <w:tcBorders>
              <w:left w:val="nil"/>
              <w:right w:val="nil"/>
            </w:tcBorders>
            <w:shd w:val="clear" w:color="auto" w:fill="EFD3D2"/>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PanelPopUp</w:t>
            </w:r>
          </w:p>
        </w:tc>
      </w:tr>
      <w:tr w:rsidR="009D1738" w:rsidRPr="00A674FA" w:rsidTr="009D1738">
        <w:tc>
          <w:tcPr>
            <w:tcW w:w="8978" w:type="dxa"/>
          </w:tcPr>
          <w:p w:rsidR="009D1738" w:rsidRPr="00A674FA" w:rsidRDefault="009D1738" w:rsidP="00FD489E">
            <w:pPr>
              <w:numPr>
                <w:ilvl w:val="0"/>
                <w:numId w:val="26"/>
              </w:numPr>
              <w:suppressAutoHyphens w:val="0"/>
              <w:autoSpaceDE w:val="0"/>
              <w:autoSpaceDN w:val="0"/>
              <w:adjustRightInd w:val="0"/>
              <w:spacing w:after="0" w:line="360" w:lineRule="auto"/>
              <w:jc w:val="both"/>
              <w:rPr>
                <w:rFonts w:cs="Arial"/>
                <w:b/>
                <w:bCs/>
                <w:color w:val="943634"/>
                <w:sz w:val="24"/>
                <w:szCs w:val="24"/>
                <w:lang w:eastAsia="es-ES"/>
              </w:rPr>
            </w:pPr>
            <w:r w:rsidRPr="00A674FA">
              <w:rPr>
                <w:rFonts w:cs="Arial"/>
                <w:b/>
                <w:bCs/>
                <w:color w:val="943634"/>
                <w:sz w:val="24"/>
                <w:szCs w:val="24"/>
                <w:lang w:eastAsia="es-ES"/>
              </w:rPr>
              <w:t>PanelGrid</w:t>
            </w:r>
          </w:p>
        </w:tc>
      </w:tr>
    </w:tbl>
    <w:p w:rsidR="00A674FA" w:rsidRDefault="00A674FA" w:rsidP="00A674FA">
      <w:pPr>
        <w:autoSpaceDE w:val="0"/>
        <w:autoSpaceDN w:val="0"/>
        <w:adjustRightInd w:val="0"/>
        <w:spacing w:after="0" w:line="240" w:lineRule="auto"/>
        <w:jc w:val="center"/>
      </w:pPr>
      <w:r>
        <w:t>Tabla</w:t>
      </w:r>
      <w:r w:rsidR="00D664CA">
        <w:t xml:space="preserve"> </w:t>
      </w:r>
      <w:r w:rsidR="00D664CA">
        <w:rPr>
          <w:sz w:val="20"/>
          <w:szCs w:val="20"/>
        </w:rPr>
        <w:t>4.4</w:t>
      </w:r>
      <w:r>
        <w:t>: Controles ICEfaces que implementa JHard</w:t>
      </w:r>
    </w:p>
    <w:p w:rsidR="00A674FA" w:rsidRDefault="00A674FA" w:rsidP="00A674FA">
      <w:pPr>
        <w:autoSpaceDE w:val="0"/>
        <w:autoSpaceDN w:val="0"/>
        <w:adjustRightInd w:val="0"/>
        <w:spacing w:after="0" w:line="240" w:lineRule="auto"/>
        <w:jc w:val="both"/>
      </w:pPr>
    </w:p>
    <w:p w:rsidR="00A674FA" w:rsidRDefault="00A674FA" w:rsidP="00A674FA">
      <w:pPr>
        <w:autoSpaceDE w:val="0"/>
        <w:autoSpaceDN w:val="0"/>
        <w:adjustRightInd w:val="0"/>
        <w:spacing w:after="0" w:line="240" w:lineRule="auto"/>
        <w:jc w:val="both"/>
      </w:pPr>
    </w:p>
    <w:p w:rsidR="00A674FA" w:rsidRDefault="00A674FA" w:rsidP="00A674FA">
      <w:pPr>
        <w:autoSpaceDE w:val="0"/>
        <w:autoSpaceDN w:val="0"/>
        <w:adjustRightInd w:val="0"/>
        <w:spacing w:after="0" w:line="240" w:lineRule="auto"/>
        <w:jc w:val="both"/>
      </w:pPr>
    </w:p>
    <w:p w:rsidR="00A07615" w:rsidRDefault="00A07615" w:rsidP="008B6147">
      <w:pPr>
        <w:pStyle w:val="Sinespaciado"/>
      </w:pPr>
    </w:p>
    <w:p w:rsidR="00A674FA" w:rsidRDefault="00A674FA" w:rsidP="008B6147">
      <w:pPr>
        <w:pStyle w:val="Sinespaciado"/>
      </w:pPr>
    </w:p>
    <w:p w:rsidR="00221F23" w:rsidRDefault="00221F23" w:rsidP="008B6147">
      <w:pPr>
        <w:pStyle w:val="Sinespaciado"/>
        <w:sectPr w:rsidR="00221F23" w:rsidSect="003573A3">
          <w:pgSz w:w="12240" w:h="15840" w:code="1"/>
          <w:pgMar w:top="1417" w:right="1701" w:bottom="1417" w:left="1701" w:header="708" w:footer="708" w:gutter="0"/>
          <w:cols w:space="708"/>
          <w:docGrid w:linePitch="360"/>
        </w:sectPr>
      </w:pPr>
    </w:p>
    <w:p w:rsidR="00F52484" w:rsidRPr="00F52484" w:rsidRDefault="00F52484" w:rsidP="00B32425">
      <w:pPr>
        <w:pStyle w:val="Ttulo1"/>
      </w:pPr>
      <w:bookmarkStart w:id="37" w:name="_Toc238897829"/>
      <w:r w:rsidRPr="00F52484">
        <w:lastRenderedPageBreak/>
        <w:t>CAPÍTULO V: Plan de Implementación del Software</w:t>
      </w:r>
      <w:bookmarkEnd w:id="37"/>
      <w:r w:rsidRPr="00F52484">
        <w:t xml:space="preserve"> </w:t>
      </w:r>
    </w:p>
    <w:p w:rsidR="00F52484" w:rsidRPr="00F52484" w:rsidRDefault="00F52484" w:rsidP="00F52484">
      <w:pPr>
        <w:pStyle w:val="Sinespaciado"/>
        <w:spacing w:line="360" w:lineRule="auto"/>
        <w:rPr>
          <w:sz w:val="24"/>
          <w:szCs w:val="24"/>
        </w:rPr>
      </w:pPr>
    </w:p>
    <w:p w:rsidR="00F52484" w:rsidRPr="00F52484" w:rsidRDefault="00F52484" w:rsidP="00F52484">
      <w:pPr>
        <w:pStyle w:val="Sinespaciado"/>
        <w:spacing w:line="360" w:lineRule="auto"/>
        <w:rPr>
          <w:sz w:val="24"/>
          <w:szCs w:val="24"/>
        </w:rPr>
      </w:pPr>
    </w:p>
    <w:p w:rsidR="00F52484" w:rsidRPr="00F52484" w:rsidRDefault="00F52484" w:rsidP="00B32425">
      <w:pPr>
        <w:pStyle w:val="Ttulo2"/>
      </w:pPr>
      <w:bookmarkStart w:id="38" w:name="_Toc238897830"/>
      <w:r w:rsidRPr="00F52484">
        <w:t>Objetivos del plan de implementación</w:t>
      </w:r>
      <w:bookmarkEnd w:id="38"/>
      <w:r w:rsidRPr="00F52484">
        <w:t xml:space="preserve"> </w:t>
      </w:r>
    </w:p>
    <w:p w:rsidR="00F52484" w:rsidRPr="00F52484" w:rsidRDefault="00F52484" w:rsidP="00F52484">
      <w:pPr>
        <w:pStyle w:val="Sinespaciado"/>
        <w:tabs>
          <w:tab w:val="left" w:pos="720"/>
        </w:tabs>
        <w:suppressAutoHyphens/>
        <w:spacing w:line="360" w:lineRule="auto"/>
        <w:rPr>
          <w:sz w:val="24"/>
          <w:szCs w:val="24"/>
        </w:rPr>
      </w:pPr>
    </w:p>
    <w:p w:rsidR="00F52484" w:rsidRDefault="00F52484" w:rsidP="00F52484">
      <w:pPr>
        <w:pStyle w:val="Sinespaciado"/>
        <w:tabs>
          <w:tab w:val="left" w:pos="720"/>
        </w:tabs>
        <w:suppressAutoHyphens/>
        <w:spacing w:line="360" w:lineRule="auto"/>
        <w:rPr>
          <w:b/>
          <w:sz w:val="24"/>
          <w:szCs w:val="24"/>
        </w:rPr>
      </w:pPr>
      <w:r w:rsidRPr="00552D9F">
        <w:rPr>
          <w:b/>
          <w:sz w:val="24"/>
          <w:szCs w:val="24"/>
        </w:rPr>
        <w:t>Objetivo General</w:t>
      </w:r>
    </w:p>
    <w:p w:rsidR="00552D9F" w:rsidRPr="00552D9F" w:rsidRDefault="00552D9F" w:rsidP="00F52484">
      <w:pPr>
        <w:pStyle w:val="Sinespaciado"/>
        <w:tabs>
          <w:tab w:val="left" w:pos="720"/>
        </w:tabs>
        <w:suppressAutoHyphens/>
        <w:spacing w:line="360" w:lineRule="auto"/>
        <w:rPr>
          <w:b/>
          <w:sz w:val="24"/>
          <w:szCs w:val="24"/>
        </w:rPr>
      </w:pPr>
    </w:p>
    <w:p w:rsidR="00F52484" w:rsidRPr="00F52484" w:rsidRDefault="00F52484" w:rsidP="00FD489E">
      <w:pPr>
        <w:pStyle w:val="Textoindependiente"/>
        <w:widowControl w:val="0"/>
        <w:numPr>
          <w:ilvl w:val="0"/>
          <w:numId w:val="32"/>
        </w:numPr>
        <w:tabs>
          <w:tab w:val="left" w:pos="851"/>
        </w:tabs>
        <w:spacing w:after="0" w:line="360" w:lineRule="auto"/>
        <w:jc w:val="both"/>
        <w:rPr>
          <w:rFonts w:cs="Verdana"/>
          <w:sz w:val="24"/>
          <w:szCs w:val="24"/>
        </w:rPr>
      </w:pPr>
      <w:r w:rsidRPr="00F52484">
        <w:rPr>
          <w:rFonts w:cs="Verdana"/>
          <w:sz w:val="24"/>
          <w:szCs w:val="24"/>
        </w:rPr>
        <w:t>Entregar una propuesta de implementación sumamente sencilla y totalmente adaptable a las condiciones reales de la Unidad de Hardware y Software del Departamento de Ingeniería de la UES-FMO.</w:t>
      </w:r>
    </w:p>
    <w:p w:rsidR="00F52484" w:rsidRPr="00F52484" w:rsidRDefault="00F52484" w:rsidP="00F52484">
      <w:pPr>
        <w:pStyle w:val="Textoindependiente"/>
        <w:widowControl w:val="0"/>
        <w:tabs>
          <w:tab w:val="left" w:pos="2880"/>
        </w:tabs>
        <w:spacing w:after="0" w:line="360" w:lineRule="auto"/>
        <w:jc w:val="both"/>
        <w:rPr>
          <w:sz w:val="24"/>
          <w:szCs w:val="24"/>
        </w:rPr>
      </w:pPr>
    </w:p>
    <w:p w:rsidR="00F52484" w:rsidRDefault="00F52484" w:rsidP="00F52484">
      <w:pPr>
        <w:pStyle w:val="Textoindependiente"/>
        <w:widowControl w:val="0"/>
        <w:tabs>
          <w:tab w:val="left" w:pos="2880"/>
        </w:tabs>
        <w:spacing w:after="0" w:line="360" w:lineRule="auto"/>
        <w:jc w:val="both"/>
        <w:rPr>
          <w:b/>
          <w:sz w:val="24"/>
          <w:szCs w:val="24"/>
        </w:rPr>
      </w:pPr>
      <w:r w:rsidRPr="00552D9F">
        <w:rPr>
          <w:b/>
          <w:sz w:val="24"/>
          <w:szCs w:val="24"/>
        </w:rPr>
        <w:t>Objetivos Específicos</w:t>
      </w:r>
    </w:p>
    <w:p w:rsidR="00552D9F" w:rsidRPr="00552D9F" w:rsidRDefault="00552D9F" w:rsidP="00F52484">
      <w:pPr>
        <w:pStyle w:val="Textoindependiente"/>
        <w:widowControl w:val="0"/>
        <w:tabs>
          <w:tab w:val="left" w:pos="2880"/>
        </w:tabs>
        <w:spacing w:after="0" w:line="360" w:lineRule="auto"/>
        <w:jc w:val="both"/>
        <w:rPr>
          <w:rFonts w:cs="Verdana"/>
          <w:b/>
          <w:sz w:val="24"/>
          <w:szCs w:val="24"/>
        </w:rPr>
      </w:pPr>
    </w:p>
    <w:p w:rsidR="00F52484" w:rsidRPr="00F52484" w:rsidRDefault="00F52484" w:rsidP="00FD489E">
      <w:pPr>
        <w:pStyle w:val="Textoindependiente"/>
        <w:widowControl w:val="0"/>
        <w:numPr>
          <w:ilvl w:val="0"/>
          <w:numId w:val="31"/>
        </w:numPr>
        <w:tabs>
          <w:tab w:val="left" w:pos="851"/>
        </w:tabs>
        <w:spacing w:after="0" w:line="360" w:lineRule="auto"/>
        <w:jc w:val="both"/>
        <w:rPr>
          <w:rFonts w:cs="Verdana"/>
          <w:sz w:val="24"/>
          <w:szCs w:val="24"/>
        </w:rPr>
      </w:pPr>
      <w:r w:rsidRPr="00F52484">
        <w:rPr>
          <w:rFonts w:cs="Verdana"/>
          <w:sz w:val="24"/>
          <w:szCs w:val="24"/>
        </w:rPr>
        <w:t>Obtener datos precisos del costo de implementación para que cualquier administración ajena a la Unidad de Hardware y Software pueda tener conocimientos del costo de JHard funcionando.</w:t>
      </w:r>
    </w:p>
    <w:p w:rsidR="00F52484" w:rsidRPr="00F52484" w:rsidRDefault="00F52484" w:rsidP="00552D9F">
      <w:pPr>
        <w:pStyle w:val="Textoindependiente"/>
        <w:widowControl w:val="0"/>
        <w:tabs>
          <w:tab w:val="left" w:pos="851"/>
        </w:tabs>
        <w:spacing w:after="0" w:line="360" w:lineRule="auto"/>
        <w:jc w:val="both"/>
        <w:rPr>
          <w:rFonts w:cs="Verdana"/>
          <w:sz w:val="24"/>
          <w:szCs w:val="24"/>
        </w:rPr>
      </w:pPr>
    </w:p>
    <w:p w:rsidR="00F52484" w:rsidRPr="00F52484" w:rsidRDefault="00F52484" w:rsidP="00FD489E">
      <w:pPr>
        <w:pStyle w:val="Textoindependiente"/>
        <w:widowControl w:val="0"/>
        <w:numPr>
          <w:ilvl w:val="0"/>
          <w:numId w:val="31"/>
        </w:numPr>
        <w:tabs>
          <w:tab w:val="left" w:pos="851"/>
        </w:tabs>
        <w:spacing w:after="0" w:line="360" w:lineRule="auto"/>
        <w:jc w:val="both"/>
        <w:rPr>
          <w:rFonts w:cs="Verdana"/>
          <w:sz w:val="24"/>
          <w:szCs w:val="24"/>
        </w:rPr>
      </w:pPr>
      <w:r w:rsidRPr="00F52484">
        <w:rPr>
          <w:rFonts w:cs="Verdana"/>
          <w:sz w:val="24"/>
          <w:szCs w:val="24"/>
        </w:rPr>
        <w:t>Crear una lista de procesos que sirvan como instrucciones para que cualquier persona encargada de la Unidad haga que el sistema JHard sea instalado exitosamente sin problemas.</w:t>
      </w:r>
    </w:p>
    <w:p w:rsidR="00F52484" w:rsidRPr="00F52484" w:rsidRDefault="00F52484" w:rsidP="00552D9F">
      <w:pPr>
        <w:pStyle w:val="Textoindependiente"/>
        <w:widowControl w:val="0"/>
        <w:tabs>
          <w:tab w:val="left" w:pos="851"/>
        </w:tabs>
        <w:spacing w:after="0" w:line="360" w:lineRule="auto"/>
        <w:jc w:val="both"/>
        <w:rPr>
          <w:rFonts w:cs="Verdana"/>
          <w:sz w:val="24"/>
          <w:szCs w:val="24"/>
        </w:rPr>
      </w:pPr>
    </w:p>
    <w:p w:rsidR="00F52484" w:rsidRPr="00F52484" w:rsidRDefault="00F52484" w:rsidP="00FD489E">
      <w:pPr>
        <w:pStyle w:val="Textoindependiente"/>
        <w:widowControl w:val="0"/>
        <w:numPr>
          <w:ilvl w:val="0"/>
          <w:numId w:val="31"/>
        </w:numPr>
        <w:tabs>
          <w:tab w:val="left" w:pos="851"/>
        </w:tabs>
        <w:spacing w:after="0" w:line="360" w:lineRule="auto"/>
        <w:jc w:val="both"/>
        <w:rPr>
          <w:rFonts w:cs="Verdana"/>
          <w:sz w:val="24"/>
          <w:szCs w:val="24"/>
        </w:rPr>
      </w:pPr>
      <w:r w:rsidRPr="00F52484">
        <w:rPr>
          <w:rFonts w:cs="Verdana"/>
          <w:sz w:val="24"/>
          <w:szCs w:val="24"/>
        </w:rPr>
        <w:t>Solucionar todos los errores que pueda acarrear el desarrollo de JHard al ambiente de producción y que no se puedan percibir en el ambiente de desarrollo.</w:t>
      </w:r>
    </w:p>
    <w:p w:rsidR="00F52484" w:rsidRDefault="00F52484" w:rsidP="00F52484">
      <w:pPr>
        <w:pStyle w:val="Textoindependiente"/>
        <w:spacing w:line="360" w:lineRule="auto"/>
        <w:ind w:left="720"/>
        <w:jc w:val="both"/>
        <w:rPr>
          <w:rFonts w:cs="Verdana"/>
          <w:sz w:val="24"/>
          <w:szCs w:val="24"/>
        </w:rPr>
      </w:pPr>
    </w:p>
    <w:p w:rsidR="00552D9F" w:rsidRDefault="00552D9F" w:rsidP="00F52484">
      <w:pPr>
        <w:pStyle w:val="Textoindependiente"/>
        <w:spacing w:line="360" w:lineRule="auto"/>
        <w:ind w:left="720"/>
        <w:jc w:val="both"/>
        <w:rPr>
          <w:rFonts w:cs="Verdana"/>
          <w:sz w:val="24"/>
          <w:szCs w:val="24"/>
        </w:rPr>
      </w:pPr>
    </w:p>
    <w:p w:rsidR="00552D9F" w:rsidRDefault="00552D9F" w:rsidP="00F52484">
      <w:pPr>
        <w:pStyle w:val="Textoindependiente"/>
        <w:spacing w:line="360" w:lineRule="auto"/>
        <w:ind w:left="720"/>
        <w:jc w:val="both"/>
        <w:rPr>
          <w:rFonts w:cs="Verdana"/>
          <w:sz w:val="24"/>
          <w:szCs w:val="24"/>
        </w:rPr>
      </w:pPr>
    </w:p>
    <w:p w:rsidR="00B32425" w:rsidRPr="00F52484" w:rsidRDefault="00B32425" w:rsidP="00F52484">
      <w:pPr>
        <w:pStyle w:val="Textoindependiente"/>
        <w:spacing w:line="360" w:lineRule="auto"/>
        <w:ind w:left="720"/>
        <w:jc w:val="both"/>
        <w:rPr>
          <w:rFonts w:cs="Verdana"/>
          <w:sz w:val="24"/>
          <w:szCs w:val="24"/>
        </w:rPr>
      </w:pPr>
    </w:p>
    <w:p w:rsidR="00F52484" w:rsidRPr="00F52484" w:rsidRDefault="00F52484" w:rsidP="00B32425">
      <w:pPr>
        <w:pStyle w:val="Ttulo2"/>
      </w:pPr>
      <w:bookmarkStart w:id="39" w:name="_Toc238897831"/>
      <w:r w:rsidRPr="00F52484">
        <w:lastRenderedPageBreak/>
        <w:t>Listado de actividades del plan de implementación</w:t>
      </w:r>
      <w:bookmarkEnd w:id="39"/>
      <w:r w:rsidRPr="00F52484">
        <w:t xml:space="preserve"> </w:t>
      </w:r>
    </w:p>
    <w:p w:rsidR="00F52484" w:rsidRPr="00F52484" w:rsidRDefault="00F52484" w:rsidP="00F52484">
      <w:pPr>
        <w:pStyle w:val="Sinespaciado"/>
        <w:tabs>
          <w:tab w:val="left" w:pos="720"/>
        </w:tabs>
        <w:suppressAutoHyphens/>
        <w:spacing w:line="360" w:lineRule="auto"/>
        <w:rPr>
          <w:sz w:val="24"/>
          <w:szCs w:val="24"/>
        </w:rPr>
      </w:pPr>
    </w:p>
    <w:p w:rsidR="00F52484" w:rsidRPr="00F52484" w:rsidRDefault="00F52484" w:rsidP="00F52484">
      <w:pPr>
        <w:pStyle w:val="Sinespaciado"/>
        <w:tabs>
          <w:tab w:val="left" w:pos="720"/>
        </w:tabs>
        <w:suppressAutoHyphens/>
        <w:spacing w:line="360" w:lineRule="auto"/>
        <w:rPr>
          <w:sz w:val="24"/>
          <w:szCs w:val="24"/>
        </w:rPr>
      </w:pPr>
      <w:r w:rsidRPr="00F52484">
        <w:rPr>
          <w:sz w:val="24"/>
          <w:szCs w:val="24"/>
        </w:rPr>
        <w:t>Las actividades para la implementación de JHard son las siguientes:</w:t>
      </w:r>
    </w:p>
    <w:p w:rsidR="00F52484" w:rsidRPr="00F52484" w:rsidRDefault="00F52484" w:rsidP="00F52484">
      <w:pPr>
        <w:pStyle w:val="Sinespaciado"/>
        <w:tabs>
          <w:tab w:val="left" w:pos="720"/>
        </w:tabs>
        <w:suppressAutoHyphens/>
        <w:spacing w:line="360" w:lineRule="auto"/>
        <w:rPr>
          <w:sz w:val="24"/>
          <w:szCs w:val="24"/>
        </w:rPr>
      </w:pPr>
    </w:p>
    <w:tbl>
      <w:tblPr>
        <w:tblW w:w="9086" w:type="dxa"/>
        <w:tblBorders>
          <w:top w:val="single" w:sz="8" w:space="0" w:color="C0504D"/>
          <w:bottom w:val="single" w:sz="8" w:space="0" w:color="C0504D"/>
        </w:tblBorders>
        <w:tblLayout w:type="fixed"/>
        <w:tblLook w:val="0000"/>
      </w:tblPr>
      <w:tblGrid>
        <w:gridCol w:w="9086"/>
      </w:tblGrid>
      <w:tr w:rsidR="00F52484" w:rsidRPr="00F07768" w:rsidTr="00F07768">
        <w:tc>
          <w:tcPr>
            <w:tcW w:w="9086" w:type="dxa"/>
            <w:tcBorders>
              <w:left w:val="nil"/>
              <w:bottom w:val="nil"/>
              <w:right w:val="nil"/>
            </w:tcBorders>
            <w:shd w:val="clear" w:color="auto" w:fill="EFD3D2"/>
          </w:tcPr>
          <w:p w:rsidR="00F52484" w:rsidRPr="00F07768" w:rsidRDefault="00F52484" w:rsidP="00F07768">
            <w:pPr>
              <w:pStyle w:val="Sinespaciado"/>
              <w:tabs>
                <w:tab w:val="left" w:pos="720"/>
              </w:tabs>
              <w:suppressAutoHyphens/>
              <w:snapToGrid w:val="0"/>
              <w:spacing w:line="360" w:lineRule="auto"/>
              <w:jc w:val="center"/>
              <w:rPr>
                <w:b/>
                <w:bCs/>
                <w:color w:val="943634"/>
                <w:sz w:val="24"/>
                <w:szCs w:val="24"/>
              </w:rPr>
            </w:pPr>
            <w:r w:rsidRPr="00F07768">
              <w:rPr>
                <w:b/>
                <w:bCs/>
                <w:color w:val="943634"/>
                <w:sz w:val="24"/>
                <w:szCs w:val="24"/>
              </w:rPr>
              <w:t>Actividades de la implementación de JHard</w:t>
            </w:r>
          </w:p>
        </w:tc>
      </w:tr>
      <w:tr w:rsidR="00F52484" w:rsidRPr="00F07768" w:rsidTr="00F07768">
        <w:tc>
          <w:tcPr>
            <w:tcW w:w="9086" w:type="dxa"/>
            <w:tcBorders>
              <w:left w:val="nil"/>
              <w:bottom w:val="nil"/>
              <w:right w:val="nil"/>
            </w:tcBorders>
            <w:shd w:val="clear" w:color="auto" w:fill="FFFFFF"/>
          </w:tcPr>
          <w:p w:rsidR="00F52484" w:rsidRPr="00F07768" w:rsidRDefault="00F52484" w:rsidP="003953AB">
            <w:pPr>
              <w:pStyle w:val="Sinespaciado"/>
              <w:numPr>
                <w:ilvl w:val="0"/>
                <w:numId w:val="5"/>
              </w:numPr>
              <w:tabs>
                <w:tab w:val="clear" w:pos="720"/>
                <w:tab w:val="num" w:pos="-1104"/>
                <w:tab w:val="left" w:pos="1134"/>
              </w:tabs>
              <w:suppressAutoHyphens/>
              <w:snapToGrid w:val="0"/>
              <w:spacing w:line="360" w:lineRule="auto"/>
              <w:rPr>
                <w:b/>
                <w:bCs/>
                <w:color w:val="943634"/>
                <w:sz w:val="24"/>
                <w:szCs w:val="24"/>
              </w:rPr>
            </w:pPr>
            <w:r w:rsidRPr="00F07768">
              <w:rPr>
                <w:b/>
                <w:bCs/>
                <w:color w:val="943634"/>
                <w:sz w:val="24"/>
                <w:szCs w:val="24"/>
              </w:rPr>
              <w:t>Configuración del servidor</w:t>
            </w:r>
          </w:p>
        </w:tc>
      </w:tr>
      <w:tr w:rsidR="00F52484" w:rsidRPr="00F07768" w:rsidTr="00F07768">
        <w:tc>
          <w:tcPr>
            <w:tcW w:w="9086" w:type="dxa"/>
            <w:tcBorders>
              <w:left w:val="nil"/>
              <w:bottom w:val="nil"/>
              <w:right w:val="nil"/>
            </w:tcBorders>
            <w:shd w:val="clear" w:color="auto" w:fill="EFD3D2"/>
          </w:tcPr>
          <w:p w:rsidR="00F52484" w:rsidRPr="00F07768" w:rsidRDefault="00F52484" w:rsidP="00FD489E">
            <w:pPr>
              <w:pStyle w:val="Sinespaciado"/>
              <w:numPr>
                <w:ilvl w:val="0"/>
                <w:numId w:val="30"/>
              </w:numPr>
              <w:tabs>
                <w:tab w:val="left" w:pos="1134"/>
              </w:tabs>
              <w:suppressAutoHyphens/>
              <w:spacing w:line="360" w:lineRule="auto"/>
              <w:rPr>
                <w:b/>
                <w:bCs/>
                <w:color w:val="943634"/>
                <w:sz w:val="24"/>
                <w:szCs w:val="24"/>
              </w:rPr>
            </w:pPr>
            <w:r w:rsidRPr="00F07768">
              <w:rPr>
                <w:b/>
                <w:bCs/>
                <w:color w:val="943634"/>
                <w:sz w:val="24"/>
                <w:szCs w:val="24"/>
              </w:rPr>
              <w:t>Instalación y configuración JDK 1.6</w:t>
            </w:r>
          </w:p>
        </w:tc>
      </w:tr>
      <w:tr w:rsidR="00F52484" w:rsidRPr="00F07768" w:rsidTr="00F07768">
        <w:tc>
          <w:tcPr>
            <w:tcW w:w="9086" w:type="dxa"/>
            <w:tcBorders>
              <w:left w:val="nil"/>
              <w:bottom w:val="nil"/>
              <w:right w:val="nil"/>
            </w:tcBorders>
            <w:shd w:val="clear" w:color="auto" w:fill="FFFFFF"/>
          </w:tcPr>
          <w:p w:rsidR="00F52484" w:rsidRPr="00F07768" w:rsidRDefault="00F52484" w:rsidP="003953AB">
            <w:pPr>
              <w:pStyle w:val="Sinespaciado"/>
              <w:numPr>
                <w:ilvl w:val="0"/>
                <w:numId w:val="5"/>
              </w:numPr>
              <w:tabs>
                <w:tab w:val="clear" w:pos="720"/>
                <w:tab w:val="num" w:pos="-1104"/>
                <w:tab w:val="left" w:pos="1134"/>
              </w:tabs>
              <w:suppressAutoHyphens/>
              <w:snapToGrid w:val="0"/>
              <w:spacing w:line="360" w:lineRule="auto"/>
              <w:rPr>
                <w:b/>
                <w:bCs/>
                <w:color w:val="943634"/>
                <w:sz w:val="24"/>
                <w:szCs w:val="24"/>
              </w:rPr>
            </w:pPr>
            <w:r w:rsidRPr="00F07768">
              <w:rPr>
                <w:b/>
                <w:bCs/>
                <w:color w:val="943634"/>
                <w:sz w:val="24"/>
                <w:szCs w:val="24"/>
              </w:rPr>
              <w:t>Configuración de software (cambiar el orden)</w:t>
            </w:r>
          </w:p>
        </w:tc>
      </w:tr>
      <w:tr w:rsidR="00F52484" w:rsidRPr="00F07768" w:rsidTr="00F07768">
        <w:tc>
          <w:tcPr>
            <w:tcW w:w="9086" w:type="dxa"/>
            <w:tcBorders>
              <w:left w:val="nil"/>
              <w:right w:val="nil"/>
            </w:tcBorders>
            <w:shd w:val="clear" w:color="auto" w:fill="EFD3D2"/>
          </w:tcPr>
          <w:p w:rsidR="00F52484" w:rsidRPr="00F07768" w:rsidRDefault="00F52484" w:rsidP="003953AB">
            <w:pPr>
              <w:pStyle w:val="Sinespaciado"/>
              <w:numPr>
                <w:ilvl w:val="3"/>
                <w:numId w:val="5"/>
              </w:numPr>
              <w:tabs>
                <w:tab w:val="clear" w:pos="720"/>
                <w:tab w:val="num" w:pos="-1104"/>
                <w:tab w:val="left" w:pos="1418"/>
              </w:tabs>
              <w:suppressAutoHyphens/>
              <w:snapToGrid w:val="0"/>
              <w:spacing w:line="360" w:lineRule="auto"/>
              <w:ind w:left="1776"/>
              <w:rPr>
                <w:b/>
                <w:bCs/>
                <w:color w:val="943634"/>
                <w:sz w:val="24"/>
                <w:szCs w:val="24"/>
              </w:rPr>
            </w:pPr>
            <w:r w:rsidRPr="00F07768">
              <w:rPr>
                <w:b/>
                <w:bCs/>
                <w:color w:val="943634"/>
                <w:sz w:val="24"/>
                <w:szCs w:val="24"/>
              </w:rPr>
              <w:t>Instalación de Apache Tomcat 6.0.18</w:t>
            </w:r>
          </w:p>
          <w:p w:rsidR="00F52484" w:rsidRPr="00F07768" w:rsidRDefault="00F52484" w:rsidP="003953AB">
            <w:pPr>
              <w:pStyle w:val="Sinespaciado"/>
              <w:numPr>
                <w:ilvl w:val="3"/>
                <w:numId w:val="5"/>
              </w:numPr>
              <w:tabs>
                <w:tab w:val="clear" w:pos="720"/>
                <w:tab w:val="num" w:pos="-1104"/>
                <w:tab w:val="left" w:pos="1418"/>
              </w:tabs>
              <w:suppressAutoHyphens/>
              <w:spacing w:line="360" w:lineRule="auto"/>
              <w:ind w:left="1776"/>
              <w:rPr>
                <w:b/>
                <w:bCs/>
                <w:color w:val="943634"/>
                <w:sz w:val="24"/>
                <w:szCs w:val="24"/>
              </w:rPr>
            </w:pPr>
            <w:r w:rsidRPr="00F07768">
              <w:rPr>
                <w:b/>
                <w:bCs/>
                <w:color w:val="943634"/>
                <w:sz w:val="24"/>
                <w:szCs w:val="24"/>
              </w:rPr>
              <w:t>Creación de usuarios y demás configuración para Tomcat</w:t>
            </w:r>
          </w:p>
          <w:p w:rsidR="00F52484" w:rsidRDefault="00F52484" w:rsidP="003953AB">
            <w:pPr>
              <w:pStyle w:val="Sinespaciado"/>
              <w:numPr>
                <w:ilvl w:val="3"/>
                <w:numId w:val="5"/>
              </w:numPr>
              <w:tabs>
                <w:tab w:val="clear" w:pos="720"/>
                <w:tab w:val="num" w:pos="-1104"/>
                <w:tab w:val="left" w:pos="1418"/>
              </w:tabs>
              <w:suppressAutoHyphens/>
              <w:spacing w:line="360" w:lineRule="auto"/>
              <w:ind w:left="1776"/>
              <w:rPr>
                <w:b/>
                <w:bCs/>
                <w:color w:val="943634"/>
                <w:sz w:val="24"/>
                <w:szCs w:val="24"/>
              </w:rPr>
            </w:pPr>
            <w:r w:rsidRPr="00F07768">
              <w:rPr>
                <w:b/>
                <w:bCs/>
                <w:color w:val="943634"/>
                <w:sz w:val="24"/>
                <w:szCs w:val="24"/>
              </w:rPr>
              <w:t>Instalación de MySQL 5.1</w:t>
            </w:r>
          </w:p>
          <w:p w:rsidR="0010272A" w:rsidRDefault="0010272A" w:rsidP="003953AB">
            <w:pPr>
              <w:pStyle w:val="Sinespaciado"/>
              <w:numPr>
                <w:ilvl w:val="3"/>
                <w:numId w:val="5"/>
              </w:numPr>
              <w:tabs>
                <w:tab w:val="clear" w:pos="720"/>
                <w:tab w:val="num" w:pos="-1104"/>
                <w:tab w:val="left" w:pos="1418"/>
              </w:tabs>
              <w:suppressAutoHyphens/>
              <w:spacing w:line="360" w:lineRule="auto"/>
              <w:ind w:left="1776"/>
              <w:rPr>
                <w:b/>
                <w:bCs/>
                <w:color w:val="943634"/>
                <w:sz w:val="24"/>
                <w:szCs w:val="24"/>
              </w:rPr>
            </w:pPr>
            <w:r>
              <w:rPr>
                <w:b/>
                <w:bCs/>
                <w:color w:val="943634"/>
                <w:sz w:val="24"/>
                <w:szCs w:val="24"/>
              </w:rPr>
              <w:t>Restauración de script SQL de la base de datos de JHard</w:t>
            </w:r>
          </w:p>
          <w:p w:rsidR="00F52484" w:rsidRPr="00F07768" w:rsidRDefault="0010272A" w:rsidP="003953AB">
            <w:pPr>
              <w:pStyle w:val="Sinespaciado"/>
              <w:numPr>
                <w:ilvl w:val="3"/>
                <w:numId w:val="5"/>
              </w:numPr>
              <w:tabs>
                <w:tab w:val="clear" w:pos="720"/>
                <w:tab w:val="num" w:pos="-1104"/>
                <w:tab w:val="left" w:pos="1418"/>
              </w:tabs>
              <w:suppressAutoHyphens/>
              <w:spacing w:line="360" w:lineRule="auto"/>
              <w:ind w:left="1776"/>
              <w:rPr>
                <w:b/>
                <w:bCs/>
                <w:color w:val="943634"/>
                <w:sz w:val="24"/>
                <w:szCs w:val="24"/>
                <w:shd w:val="clear" w:color="auto" w:fill="FFFF00"/>
              </w:rPr>
            </w:pPr>
            <w:r>
              <w:rPr>
                <w:b/>
                <w:bCs/>
                <w:color w:val="943634"/>
                <w:sz w:val="24"/>
                <w:szCs w:val="24"/>
              </w:rPr>
              <w:t>Creación del usuario para la base de datos de JHard</w:t>
            </w:r>
          </w:p>
          <w:p w:rsidR="00F52484" w:rsidRPr="00F07768" w:rsidRDefault="00F52484" w:rsidP="003953AB">
            <w:pPr>
              <w:pStyle w:val="Sinespaciado"/>
              <w:numPr>
                <w:ilvl w:val="3"/>
                <w:numId w:val="5"/>
              </w:numPr>
              <w:tabs>
                <w:tab w:val="clear" w:pos="720"/>
                <w:tab w:val="num" w:pos="-1104"/>
                <w:tab w:val="left" w:pos="1418"/>
              </w:tabs>
              <w:suppressAutoHyphens/>
              <w:spacing w:line="360" w:lineRule="auto"/>
              <w:ind w:left="1776"/>
              <w:rPr>
                <w:b/>
                <w:bCs/>
                <w:color w:val="943634"/>
                <w:sz w:val="24"/>
                <w:szCs w:val="24"/>
              </w:rPr>
            </w:pPr>
            <w:r w:rsidRPr="00F07768">
              <w:rPr>
                <w:b/>
                <w:bCs/>
                <w:color w:val="943634"/>
                <w:sz w:val="24"/>
                <w:szCs w:val="24"/>
              </w:rPr>
              <w:t>Iniciar servidor Apache Tomcat</w:t>
            </w:r>
          </w:p>
          <w:p w:rsidR="00F52484" w:rsidRPr="00F07768" w:rsidRDefault="00F52484" w:rsidP="003953AB">
            <w:pPr>
              <w:pStyle w:val="Sinespaciado"/>
              <w:numPr>
                <w:ilvl w:val="3"/>
                <w:numId w:val="5"/>
              </w:numPr>
              <w:tabs>
                <w:tab w:val="clear" w:pos="720"/>
                <w:tab w:val="num" w:pos="-1104"/>
                <w:tab w:val="left" w:pos="1418"/>
              </w:tabs>
              <w:suppressAutoHyphens/>
              <w:spacing w:line="360" w:lineRule="auto"/>
              <w:ind w:left="1776"/>
              <w:rPr>
                <w:b/>
                <w:bCs/>
                <w:color w:val="943634"/>
                <w:sz w:val="24"/>
                <w:szCs w:val="24"/>
              </w:rPr>
            </w:pPr>
            <w:r w:rsidRPr="00F07768">
              <w:rPr>
                <w:b/>
                <w:bCs/>
                <w:color w:val="943634"/>
                <w:sz w:val="24"/>
                <w:szCs w:val="24"/>
              </w:rPr>
              <w:t>Desplegar la aplicación dentro del servidor</w:t>
            </w:r>
          </w:p>
        </w:tc>
      </w:tr>
    </w:tbl>
    <w:p w:rsidR="00F52484" w:rsidRPr="00D664CA" w:rsidRDefault="00D664CA" w:rsidP="00D664CA">
      <w:pPr>
        <w:pStyle w:val="Sinespaciado"/>
        <w:tabs>
          <w:tab w:val="left" w:pos="720"/>
        </w:tabs>
        <w:suppressAutoHyphens/>
        <w:spacing w:line="360" w:lineRule="auto"/>
        <w:jc w:val="center"/>
        <w:rPr>
          <w:sz w:val="20"/>
          <w:szCs w:val="20"/>
        </w:rPr>
      </w:pPr>
      <w:r w:rsidRPr="00D664CA">
        <w:rPr>
          <w:sz w:val="20"/>
          <w:szCs w:val="20"/>
        </w:rPr>
        <w:t>Tabla 5.1: Actividades para implementación de JHard</w:t>
      </w:r>
    </w:p>
    <w:p w:rsidR="00F52484" w:rsidRPr="00F52484" w:rsidRDefault="00F52484" w:rsidP="00F52484">
      <w:pPr>
        <w:pStyle w:val="Sinespaciado"/>
        <w:tabs>
          <w:tab w:val="left" w:pos="720"/>
        </w:tabs>
        <w:spacing w:line="360" w:lineRule="auto"/>
        <w:rPr>
          <w:sz w:val="24"/>
          <w:szCs w:val="24"/>
        </w:rPr>
      </w:pPr>
    </w:p>
    <w:p w:rsidR="00F52484" w:rsidRPr="00F52484" w:rsidRDefault="00F52484" w:rsidP="00F52484">
      <w:pPr>
        <w:pStyle w:val="Sinespaciado"/>
        <w:tabs>
          <w:tab w:val="left" w:pos="720"/>
        </w:tabs>
        <w:suppressAutoHyphens/>
        <w:spacing w:line="360" w:lineRule="auto"/>
        <w:rPr>
          <w:sz w:val="24"/>
          <w:szCs w:val="24"/>
        </w:rPr>
      </w:pPr>
    </w:p>
    <w:p w:rsidR="00F52484" w:rsidRPr="00F52484" w:rsidRDefault="00F52484" w:rsidP="00B32425">
      <w:pPr>
        <w:pStyle w:val="Ttulo2"/>
      </w:pPr>
      <w:bookmarkStart w:id="40" w:name="_Toc238897832"/>
      <w:r w:rsidRPr="00F52484">
        <w:t>Costo de Implementación</w:t>
      </w:r>
      <w:bookmarkEnd w:id="40"/>
      <w:r w:rsidRPr="00F52484">
        <w:t xml:space="preserve"> </w:t>
      </w:r>
    </w:p>
    <w:p w:rsidR="00F52484" w:rsidRPr="00F52484" w:rsidRDefault="00F52484" w:rsidP="00F52484">
      <w:pPr>
        <w:pStyle w:val="Sinespaciado"/>
        <w:tabs>
          <w:tab w:val="left" w:pos="720"/>
        </w:tabs>
        <w:suppressAutoHyphens/>
        <w:spacing w:line="360" w:lineRule="auto"/>
        <w:rPr>
          <w:sz w:val="24"/>
          <w:szCs w:val="24"/>
        </w:rPr>
      </w:pPr>
    </w:p>
    <w:tbl>
      <w:tblPr>
        <w:tblW w:w="9162" w:type="dxa"/>
        <w:tblBorders>
          <w:top w:val="single" w:sz="8" w:space="0" w:color="C0504D"/>
          <w:bottom w:val="single" w:sz="8" w:space="0" w:color="C0504D"/>
        </w:tblBorders>
        <w:tblLayout w:type="fixed"/>
        <w:tblLook w:val="0000"/>
      </w:tblPr>
      <w:tblGrid>
        <w:gridCol w:w="2343"/>
        <w:gridCol w:w="567"/>
        <w:gridCol w:w="4961"/>
        <w:gridCol w:w="1291"/>
      </w:tblGrid>
      <w:tr w:rsidR="00F52484" w:rsidRPr="00F07768" w:rsidTr="00F07768">
        <w:tc>
          <w:tcPr>
            <w:tcW w:w="2343" w:type="dxa"/>
            <w:tcBorders>
              <w:left w:val="nil"/>
              <w:bottom w:val="nil"/>
              <w:right w:val="nil"/>
            </w:tcBorders>
            <w:shd w:val="clear" w:color="auto" w:fill="EFD3D2"/>
          </w:tcPr>
          <w:p w:rsidR="00F52484" w:rsidRPr="00F07768" w:rsidRDefault="00F52484" w:rsidP="00F07768">
            <w:pPr>
              <w:pStyle w:val="Sinespaciado"/>
              <w:tabs>
                <w:tab w:val="left" w:pos="720"/>
              </w:tabs>
              <w:suppressAutoHyphens/>
              <w:snapToGrid w:val="0"/>
              <w:spacing w:line="360" w:lineRule="auto"/>
              <w:rPr>
                <w:b/>
                <w:bCs/>
                <w:color w:val="943634"/>
                <w:sz w:val="24"/>
                <w:szCs w:val="24"/>
              </w:rPr>
            </w:pPr>
            <w:r w:rsidRPr="00F07768">
              <w:rPr>
                <w:b/>
                <w:bCs/>
                <w:color w:val="943634"/>
                <w:sz w:val="24"/>
                <w:szCs w:val="24"/>
              </w:rPr>
              <w:t>Rubro</w:t>
            </w:r>
          </w:p>
        </w:tc>
        <w:tc>
          <w:tcPr>
            <w:tcW w:w="567" w:type="dxa"/>
            <w:tcBorders>
              <w:left w:val="nil"/>
              <w:right w:val="nil"/>
            </w:tcBorders>
            <w:shd w:val="clear" w:color="auto" w:fill="EFD3D2"/>
          </w:tcPr>
          <w:p w:rsidR="00F52484" w:rsidRPr="00F07768" w:rsidRDefault="00F52484" w:rsidP="00F07768">
            <w:pPr>
              <w:pStyle w:val="Sinespaciado"/>
              <w:tabs>
                <w:tab w:val="left" w:pos="720"/>
              </w:tabs>
              <w:suppressAutoHyphens/>
              <w:snapToGrid w:val="0"/>
              <w:spacing w:line="360" w:lineRule="auto"/>
              <w:rPr>
                <w:b/>
                <w:bCs/>
                <w:color w:val="943634"/>
                <w:sz w:val="24"/>
                <w:szCs w:val="24"/>
              </w:rPr>
            </w:pPr>
          </w:p>
        </w:tc>
        <w:tc>
          <w:tcPr>
            <w:tcW w:w="4961" w:type="dxa"/>
            <w:tcBorders>
              <w:left w:val="nil"/>
              <w:bottom w:val="nil"/>
              <w:right w:val="nil"/>
            </w:tcBorders>
            <w:shd w:val="clear" w:color="auto" w:fill="EFD3D2"/>
          </w:tcPr>
          <w:p w:rsidR="00F52484" w:rsidRPr="00F07768" w:rsidRDefault="00F52484" w:rsidP="00F07768">
            <w:pPr>
              <w:pStyle w:val="Sinespaciado"/>
              <w:tabs>
                <w:tab w:val="left" w:pos="720"/>
              </w:tabs>
              <w:suppressAutoHyphens/>
              <w:snapToGrid w:val="0"/>
              <w:spacing w:line="360" w:lineRule="auto"/>
              <w:rPr>
                <w:b/>
                <w:bCs/>
                <w:color w:val="943634"/>
                <w:sz w:val="24"/>
                <w:szCs w:val="24"/>
              </w:rPr>
            </w:pPr>
          </w:p>
        </w:tc>
        <w:tc>
          <w:tcPr>
            <w:tcW w:w="1291" w:type="dxa"/>
            <w:tcBorders>
              <w:left w:val="nil"/>
              <w:right w:val="nil"/>
            </w:tcBorders>
            <w:shd w:val="clear" w:color="auto" w:fill="EFD3D2"/>
          </w:tcPr>
          <w:p w:rsidR="00F52484" w:rsidRPr="00F07768" w:rsidRDefault="00F52484" w:rsidP="00F07768">
            <w:pPr>
              <w:pStyle w:val="Sinespaciado"/>
              <w:tabs>
                <w:tab w:val="left" w:pos="720"/>
              </w:tabs>
              <w:suppressAutoHyphens/>
              <w:snapToGrid w:val="0"/>
              <w:spacing w:line="360" w:lineRule="auto"/>
              <w:rPr>
                <w:b/>
                <w:bCs/>
                <w:color w:val="943634"/>
                <w:sz w:val="24"/>
                <w:szCs w:val="24"/>
              </w:rPr>
            </w:pPr>
            <w:r w:rsidRPr="00F07768">
              <w:rPr>
                <w:b/>
                <w:bCs/>
                <w:color w:val="943634"/>
                <w:sz w:val="24"/>
                <w:szCs w:val="24"/>
              </w:rPr>
              <w:t>Costo</w:t>
            </w:r>
          </w:p>
        </w:tc>
      </w:tr>
      <w:tr w:rsidR="00F52484" w:rsidRPr="00F07768" w:rsidTr="00F07768">
        <w:tc>
          <w:tcPr>
            <w:tcW w:w="2343" w:type="dxa"/>
            <w:tcBorders>
              <w:left w:val="nil"/>
              <w:bottom w:val="nil"/>
              <w:right w:val="nil"/>
            </w:tcBorders>
            <w:shd w:val="clear" w:color="auto" w:fill="FFFFFF"/>
          </w:tcPr>
          <w:p w:rsidR="00F52484" w:rsidRPr="00F07768" w:rsidRDefault="00F52484" w:rsidP="00F07768">
            <w:pPr>
              <w:pStyle w:val="Sinespaciado"/>
              <w:tabs>
                <w:tab w:val="left" w:pos="720"/>
              </w:tabs>
              <w:suppressAutoHyphens/>
              <w:snapToGrid w:val="0"/>
              <w:spacing w:line="360" w:lineRule="auto"/>
              <w:rPr>
                <w:b/>
                <w:bCs/>
                <w:color w:val="943634"/>
                <w:sz w:val="24"/>
                <w:szCs w:val="24"/>
              </w:rPr>
            </w:pPr>
            <w:r w:rsidRPr="00F07768">
              <w:rPr>
                <w:b/>
                <w:bCs/>
                <w:color w:val="943634"/>
                <w:sz w:val="24"/>
                <w:szCs w:val="24"/>
              </w:rPr>
              <w:t>Hardware</w:t>
            </w:r>
          </w:p>
        </w:tc>
        <w:tc>
          <w:tcPr>
            <w:tcW w:w="567" w:type="dxa"/>
            <w:shd w:val="clear" w:color="auto" w:fill="FFFFFF"/>
          </w:tcPr>
          <w:p w:rsidR="00F52484" w:rsidRPr="001207F8" w:rsidRDefault="00F52484" w:rsidP="00F07768">
            <w:pPr>
              <w:pStyle w:val="Sinespaciado"/>
              <w:tabs>
                <w:tab w:val="left" w:pos="720"/>
              </w:tabs>
              <w:suppressAutoHyphens/>
              <w:snapToGrid w:val="0"/>
              <w:spacing w:line="360" w:lineRule="auto"/>
              <w:rPr>
                <w:b/>
                <w:color w:val="C0504D"/>
                <w:sz w:val="24"/>
                <w:szCs w:val="24"/>
              </w:rPr>
            </w:pPr>
            <w:r w:rsidRPr="001207F8">
              <w:rPr>
                <w:b/>
                <w:color w:val="C0504D"/>
                <w:sz w:val="24"/>
                <w:szCs w:val="24"/>
              </w:rPr>
              <w:t>1</w:t>
            </w:r>
          </w:p>
        </w:tc>
        <w:tc>
          <w:tcPr>
            <w:tcW w:w="4961" w:type="dxa"/>
            <w:tcBorders>
              <w:left w:val="nil"/>
              <w:bottom w:val="nil"/>
              <w:right w:val="nil"/>
            </w:tcBorders>
            <w:shd w:val="clear" w:color="auto" w:fill="FFFFFF"/>
          </w:tcPr>
          <w:p w:rsidR="00F52484" w:rsidRPr="001207F8" w:rsidRDefault="00F52484" w:rsidP="00F07768">
            <w:pPr>
              <w:snapToGrid w:val="0"/>
              <w:spacing w:after="0" w:line="360" w:lineRule="auto"/>
              <w:rPr>
                <w:rFonts w:eastAsia="Times New Roman"/>
                <w:b/>
                <w:color w:val="C0504D"/>
                <w:sz w:val="24"/>
                <w:szCs w:val="24"/>
              </w:rPr>
            </w:pPr>
            <w:r w:rsidRPr="001207F8">
              <w:rPr>
                <w:rFonts w:eastAsia="Times New Roman"/>
                <w:b/>
                <w:color w:val="C0504D"/>
                <w:sz w:val="24"/>
                <w:szCs w:val="24"/>
              </w:rPr>
              <w:t>Servidor de Aplicaciones DELL PowerEdge 840</w:t>
            </w:r>
          </w:p>
        </w:tc>
        <w:tc>
          <w:tcPr>
            <w:tcW w:w="1291" w:type="dxa"/>
            <w:shd w:val="clear" w:color="auto" w:fill="FFFFFF"/>
          </w:tcPr>
          <w:p w:rsidR="00F52484" w:rsidRPr="001207F8" w:rsidRDefault="00F52484" w:rsidP="00F07768">
            <w:pPr>
              <w:snapToGrid w:val="0"/>
              <w:spacing w:after="0" w:line="360" w:lineRule="auto"/>
              <w:jc w:val="right"/>
              <w:rPr>
                <w:rFonts w:eastAsia="Times New Roman"/>
                <w:b/>
                <w:color w:val="C0504D"/>
                <w:sz w:val="24"/>
                <w:szCs w:val="24"/>
              </w:rPr>
            </w:pPr>
            <w:r w:rsidRPr="001207F8">
              <w:rPr>
                <w:rFonts w:eastAsia="Times New Roman"/>
                <w:b/>
                <w:color w:val="C0504D"/>
                <w:sz w:val="24"/>
                <w:szCs w:val="24"/>
              </w:rPr>
              <w:t>$899.00</w:t>
            </w:r>
          </w:p>
        </w:tc>
      </w:tr>
      <w:tr w:rsidR="00F52484" w:rsidRPr="00F07768" w:rsidTr="00F07768">
        <w:tc>
          <w:tcPr>
            <w:tcW w:w="2343" w:type="dxa"/>
            <w:tcBorders>
              <w:left w:val="nil"/>
              <w:bottom w:val="nil"/>
              <w:right w:val="nil"/>
            </w:tcBorders>
            <w:shd w:val="clear" w:color="auto" w:fill="EFD3D2"/>
          </w:tcPr>
          <w:p w:rsidR="00F52484" w:rsidRPr="00F07768" w:rsidRDefault="00F52484" w:rsidP="00F07768">
            <w:pPr>
              <w:pStyle w:val="Sinespaciado"/>
              <w:tabs>
                <w:tab w:val="left" w:pos="720"/>
              </w:tabs>
              <w:suppressAutoHyphens/>
              <w:snapToGrid w:val="0"/>
              <w:spacing w:line="360" w:lineRule="auto"/>
              <w:rPr>
                <w:b/>
                <w:bCs/>
                <w:color w:val="943634"/>
                <w:sz w:val="24"/>
                <w:szCs w:val="24"/>
              </w:rPr>
            </w:pPr>
          </w:p>
        </w:tc>
        <w:tc>
          <w:tcPr>
            <w:tcW w:w="567" w:type="dxa"/>
            <w:tcBorders>
              <w:left w:val="nil"/>
              <w:right w:val="nil"/>
            </w:tcBorders>
            <w:shd w:val="clear" w:color="auto" w:fill="EFD3D2"/>
          </w:tcPr>
          <w:p w:rsidR="00F52484" w:rsidRPr="001207F8" w:rsidRDefault="00F52484" w:rsidP="00F07768">
            <w:pPr>
              <w:pStyle w:val="Sinespaciado"/>
              <w:tabs>
                <w:tab w:val="left" w:pos="720"/>
              </w:tabs>
              <w:suppressAutoHyphens/>
              <w:snapToGrid w:val="0"/>
              <w:spacing w:line="360" w:lineRule="auto"/>
              <w:rPr>
                <w:b/>
                <w:color w:val="C0504D"/>
                <w:sz w:val="24"/>
                <w:szCs w:val="24"/>
              </w:rPr>
            </w:pPr>
            <w:r w:rsidRPr="001207F8">
              <w:rPr>
                <w:b/>
                <w:color w:val="C0504D"/>
                <w:sz w:val="24"/>
                <w:szCs w:val="24"/>
              </w:rPr>
              <w:t>1</w:t>
            </w:r>
          </w:p>
        </w:tc>
        <w:tc>
          <w:tcPr>
            <w:tcW w:w="4961" w:type="dxa"/>
            <w:tcBorders>
              <w:left w:val="nil"/>
              <w:bottom w:val="nil"/>
              <w:right w:val="nil"/>
            </w:tcBorders>
            <w:shd w:val="clear" w:color="auto" w:fill="EFD3D2"/>
          </w:tcPr>
          <w:p w:rsidR="00F52484" w:rsidRPr="001207F8" w:rsidRDefault="00F52484" w:rsidP="00F07768">
            <w:pPr>
              <w:snapToGrid w:val="0"/>
              <w:spacing w:after="0" w:line="360" w:lineRule="auto"/>
              <w:rPr>
                <w:rFonts w:eastAsia="Times New Roman"/>
                <w:b/>
                <w:color w:val="C0504D"/>
                <w:sz w:val="24"/>
                <w:szCs w:val="24"/>
                <w:lang w:val="en-US"/>
              </w:rPr>
            </w:pPr>
            <w:r w:rsidRPr="001207F8">
              <w:rPr>
                <w:rFonts w:eastAsia="Times New Roman"/>
                <w:b/>
                <w:color w:val="C0504D"/>
                <w:sz w:val="24"/>
                <w:szCs w:val="24"/>
                <w:lang w:val="en-US"/>
              </w:rPr>
              <w:t xml:space="preserve">UPS MINUTE MAN Pro 320 </w:t>
            </w:r>
          </w:p>
        </w:tc>
        <w:tc>
          <w:tcPr>
            <w:tcW w:w="1291" w:type="dxa"/>
            <w:tcBorders>
              <w:left w:val="nil"/>
              <w:right w:val="nil"/>
            </w:tcBorders>
            <w:shd w:val="clear" w:color="auto" w:fill="EFD3D2"/>
          </w:tcPr>
          <w:p w:rsidR="00F52484" w:rsidRPr="001207F8" w:rsidRDefault="00F52484" w:rsidP="00F07768">
            <w:pPr>
              <w:pStyle w:val="Sinespaciado"/>
              <w:tabs>
                <w:tab w:val="left" w:pos="720"/>
              </w:tabs>
              <w:suppressAutoHyphens/>
              <w:snapToGrid w:val="0"/>
              <w:spacing w:line="360" w:lineRule="auto"/>
              <w:jc w:val="right"/>
              <w:rPr>
                <w:b/>
                <w:color w:val="C0504D"/>
                <w:sz w:val="24"/>
                <w:szCs w:val="24"/>
                <w:lang w:val="en-US"/>
              </w:rPr>
            </w:pPr>
            <w:r w:rsidRPr="001207F8">
              <w:rPr>
                <w:b/>
                <w:color w:val="C0504D"/>
                <w:sz w:val="24"/>
                <w:szCs w:val="24"/>
                <w:lang w:val="en-US"/>
              </w:rPr>
              <w:t>$43.50</w:t>
            </w:r>
          </w:p>
        </w:tc>
      </w:tr>
      <w:tr w:rsidR="00F52484" w:rsidRPr="00F07768" w:rsidTr="00F07768">
        <w:tc>
          <w:tcPr>
            <w:tcW w:w="2343" w:type="dxa"/>
            <w:tcBorders>
              <w:left w:val="nil"/>
              <w:bottom w:val="nil"/>
              <w:right w:val="nil"/>
            </w:tcBorders>
            <w:shd w:val="clear" w:color="auto" w:fill="FFFFFF"/>
          </w:tcPr>
          <w:p w:rsidR="00F52484" w:rsidRPr="00F07768" w:rsidRDefault="00F52484" w:rsidP="00F07768">
            <w:pPr>
              <w:pStyle w:val="Sinespaciado"/>
              <w:tabs>
                <w:tab w:val="left" w:pos="720"/>
              </w:tabs>
              <w:suppressAutoHyphens/>
              <w:snapToGrid w:val="0"/>
              <w:spacing w:line="360" w:lineRule="auto"/>
              <w:rPr>
                <w:b/>
                <w:bCs/>
                <w:color w:val="943634"/>
                <w:sz w:val="24"/>
                <w:szCs w:val="24"/>
                <w:lang w:val="en-US"/>
              </w:rPr>
            </w:pPr>
            <w:r w:rsidRPr="00F07768">
              <w:rPr>
                <w:b/>
                <w:bCs/>
                <w:color w:val="943634"/>
                <w:sz w:val="24"/>
                <w:szCs w:val="24"/>
                <w:lang w:val="en-US"/>
              </w:rPr>
              <w:t>Software</w:t>
            </w:r>
          </w:p>
        </w:tc>
        <w:tc>
          <w:tcPr>
            <w:tcW w:w="567" w:type="dxa"/>
            <w:shd w:val="clear" w:color="auto" w:fill="FFFFFF"/>
          </w:tcPr>
          <w:p w:rsidR="00F52484" w:rsidRPr="001207F8" w:rsidRDefault="00F52484" w:rsidP="00F07768">
            <w:pPr>
              <w:pStyle w:val="Sinespaciado"/>
              <w:tabs>
                <w:tab w:val="left" w:pos="720"/>
              </w:tabs>
              <w:suppressAutoHyphens/>
              <w:snapToGrid w:val="0"/>
              <w:spacing w:line="360" w:lineRule="auto"/>
              <w:rPr>
                <w:b/>
                <w:color w:val="C0504D"/>
                <w:sz w:val="24"/>
                <w:szCs w:val="24"/>
                <w:lang w:val="en-US"/>
              </w:rPr>
            </w:pPr>
            <w:r w:rsidRPr="001207F8">
              <w:rPr>
                <w:b/>
                <w:color w:val="C0504D"/>
                <w:sz w:val="24"/>
                <w:szCs w:val="24"/>
                <w:lang w:val="en-US"/>
              </w:rPr>
              <w:t>1</w:t>
            </w:r>
          </w:p>
        </w:tc>
        <w:tc>
          <w:tcPr>
            <w:tcW w:w="4961" w:type="dxa"/>
            <w:tcBorders>
              <w:left w:val="nil"/>
              <w:bottom w:val="nil"/>
              <w:right w:val="nil"/>
            </w:tcBorders>
            <w:shd w:val="clear" w:color="auto" w:fill="FFFFFF"/>
          </w:tcPr>
          <w:p w:rsidR="00F52484" w:rsidRPr="001207F8" w:rsidRDefault="00F52484" w:rsidP="00F07768">
            <w:pPr>
              <w:pStyle w:val="Sinespaciado"/>
              <w:tabs>
                <w:tab w:val="left" w:pos="720"/>
              </w:tabs>
              <w:suppressAutoHyphens/>
              <w:snapToGrid w:val="0"/>
              <w:spacing w:line="360" w:lineRule="auto"/>
              <w:rPr>
                <w:b/>
                <w:color w:val="C0504D"/>
                <w:sz w:val="24"/>
                <w:szCs w:val="24"/>
              </w:rPr>
            </w:pPr>
            <w:r w:rsidRPr="001207F8">
              <w:rPr>
                <w:b/>
                <w:color w:val="C0504D"/>
                <w:sz w:val="24"/>
                <w:szCs w:val="24"/>
              </w:rPr>
              <w:t>Apache Tomcat 6.0.18</w:t>
            </w:r>
          </w:p>
        </w:tc>
        <w:tc>
          <w:tcPr>
            <w:tcW w:w="1291" w:type="dxa"/>
            <w:shd w:val="clear" w:color="auto" w:fill="FFFFFF"/>
          </w:tcPr>
          <w:p w:rsidR="00F52484" w:rsidRPr="001207F8" w:rsidRDefault="00F52484" w:rsidP="00F07768">
            <w:pPr>
              <w:snapToGrid w:val="0"/>
              <w:spacing w:after="0" w:line="360" w:lineRule="auto"/>
              <w:jc w:val="right"/>
              <w:rPr>
                <w:rFonts w:eastAsia="Times New Roman"/>
                <w:b/>
                <w:color w:val="C0504D"/>
                <w:sz w:val="24"/>
                <w:szCs w:val="24"/>
              </w:rPr>
            </w:pPr>
            <w:r w:rsidRPr="001207F8">
              <w:rPr>
                <w:rFonts w:eastAsia="Times New Roman"/>
                <w:b/>
                <w:color w:val="C0504D"/>
                <w:sz w:val="24"/>
                <w:szCs w:val="24"/>
              </w:rPr>
              <w:t>$0.00</w:t>
            </w:r>
          </w:p>
        </w:tc>
      </w:tr>
      <w:tr w:rsidR="00F52484" w:rsidRPr="00F07768" w:rsidTr="00204193">
        <w:tc>
          <w:tcPr>
            <w:tcW w:w="2343" w:type="dxa"/>
            <w:tcBorders>
              <w:left w:val="nil"/>
              <w:bottom w:val="nil"/>
              <w:right w:val="nil"/>
            </w:tcBorders>
            <w:shd w:val="clear" w:color="auto" w:fill="F2DBDB"/>
          </w:tcPr>
          <w:p w:rsidR="00F52484" w:rsidRPr="00F07768" w:rsidRDefault="00F52484" w:rsidP="00F07768">
            <w:pPr>
              <w:pStyle w:val="Sinespaciado"/>
              <w:tabs>
                <w:tab w:val="left" w:pos="720"/>
              </w:tabs>
              <w:suppressAutoHyphens/>
              <w:snapToGrid w:val="0"/>
              <w:spacing w:line="360" w:lineRule="auto"/>
              <w:rPr>
                <w:b/>
                <w:bCs/>
                <w:color w:val="943634"/>
                <w:sz w:val="24"/>
                <w:szCs w:val="24"/>
                <w:lang w:val="en-US"/>
              </w:rPr>
            </w:pPr>
          </w:p>
        </w:tc>
        <w:tc>
          <w:tcPr>
            <w:tcW w:w="567" w:type="dxa"/>
            <w:shd w:val="clear" w:color="auto" w:fill="F2DBDB"/>
          </w:tcPr>
          <w:p w:rsidR="00F52484" w:rsidRPr="001207F8" w:rsidRDefault="00F52484" w:rsidP="00F07768">
            <w:pPr>
              <w:pStyle w:val="Sinespaciado"/>
              <w:tabs>
                <w:tab w:val="left" w:pos="720"/>
              </w:tabs>
              <w:suppressAutoHyphens/>
              <w:snapToGrid w:val="0"/>
              <w:spacing w:line="360" w:lineRule="auto"/>
              <w:rPr>
                <w:b/>
                <w:color w:val="C0504D"/>
                <w:sz w:val="24"/>
                <w:szCs w:val="24"/>
                <w:lang w:val="en-US"/>
              </w:rPr>
            </w:pPr>
            <w:r w:rsidRPr="001207F8">
              <w:rPr>
                <w:b/>
                <w:color w:val="C0504D"/>
                <w:sz w:val="24"/>
                <w:szCs w:val="24"/>
                <w:lang w:val="en-US"/>
              </w:rPr>
              <w:t>1</w:t>
            </w:r>
          </w:p>
        </w:tc>
        <w:tc>
          <w:tcPr>
            <w:tcW w:w="4961" w:type="dxa"/>
            <w:tcBorders>
              <w:left w:val="nil"/>
              <w:bottom w:val="nil"/>
              <w:right w:val="nil"/>
            </w:tcBorders>
            <w:shd w:val="clear" w:color="auto" w:fill="F2DBDB"/>
          </w:tcPr>
          <w:p w:rsidR="00F52484" w:rsidRPr="001207F8" w:rsidRDefault="00F52484" w:rsidP="00F07768">
            <w:pPr>
              <w:pStyle w:val="Sinespaciado"/>
              <w:tabs>
                <w:tab w:val="left" w:pos="720"/>
              </w:tabs>
              <w:suppressAutoHyphens/>
              <w:snapToGrid w:val="0"/>
              <w:spacing w:line="360" w:lineRule="auto"/>
              <w:rPr>
                <w:b/>
                <w:color w:val="C0504D"/>
                <w:sz w:val="24"/>
                <w:szCs w:val="24"/>
              </w:rPr>
            </w:pPr>
            <w:r w:rsidRPr="001207F8">
              <w:rPr>
                <w:b/>
                <w:color w:val="C0504D"/>
                <w:sz w:val="24"/>
                <w:szCs w:val="24"/>
              </w:rPr>
              <w:t>Java Development Kit 1.6</w:t>
            </w:r>
          </w:p>
        </w:tc>
        <w:tc>
          <w:tcPr>
            <w:tcW w:w="1291" w:type="dxa"/>
            <w:shd w:val="clear" w:color="auto" w:fill="F2DBDB"/>
          </w:tcPr>
          <w:p w:rsidR="00F52484" w:rsidRPr="001207F8" w:rsidRDefault="00F52484" w:rsidP="00F07768">
            <w:pPr>
              <w:snapToGrid w:val="0"/>
              <w:spacing w:after="0" w:line="360" w:lineRule="auto"/>
              <w:jc w:val="right"/>
              <w:rPr>
                <w:rFonts w:eastAsia="Times New Roman"/>
                <w:b/>
                <w:color w:val="C0504D"/>
                <w:sz w:val="24"/>
                <w:szCs w:val="24"/>
              </w:rPr>
            </w:pPr>
            <w:r w:rsidRPr="001207F8">
              <w:rPr>
                <w:rFonts w:eastAsia="Times New Roman"/>
                <w:b/>
                <w:color w:val="C0504D"/>
                <w:sz w:val="24"/>
                <w:szCs w:val="24"/>
              </w:rPr>
              <w:t>$0.00</w:t>
            </w:r>
          </w:p>
        </w:tc>
      </w:tr>
      <w:tr w:rsidR="00F52484" w:rsidRPr="00F07768" w:rsidTr="00204193">
        <w:tc>
          <w:tcPr>
            <w:tcW w:w="2343" w:type="dxa"/>
            <w:tcBorders>
              <w:left w:val="nil"/>
              <w:bottom w:val="nil"/>
              <w:right w:val="nil"/>
            </w:tcBorders>
            <w:shd w:val="clear" w:color="auto" w:fill="FFFFFF"/>
          </w:tcPr>
          <w:p w:rsidR="00F52484" w:rsidRPr="00F07768" w:rsidRDefault="00F52484" w:rsidP="00F07768">
            <w:pPr>
              <w:pStyle w:val="Sinespaciado"/>
              <w:tabs>
                <w:tab w:val="left" w:pos="720"/>
              </w:tabs>
              <w:suppressAutoHyphens/>
              <w:snapToGrid w:val="0"/>
              <w:spacing w:line="360" w:lineRule="auto"/>
              <w:rPr>
                <w:b/>
                <w:bCs/>
                <w:color w:val="943634"/>
                <w:sz w:val="24"/>
                <w:szCs w:val="24"/>
                <w:lang w:val="en-US"/>
              </w:rPr>
            </w:pPr>
          </w:p>
        </w:tc>
        <w:tc>
          <w:tcPr>
            <w:tcW w:w="567" w:type="dxa"/>
            <w:tcBorders>
              <w:left w:val="nil"/>
              <w:right w:val="nil"/>
            </w:tcBorders>
            <w:shd w:val="clear" w:color="auto" w:fill="FFFFFF"/>
          </w:tcPr>
          <w:p w:rsidR="00F52484" w:rsidRPr="001207F8" w:rsidRDefault="00F52484" w:rsidP="00F07768">
            <w:pPr>
              <w:pStyle w:val="Sinespaciado"/>
              <w:tabs>
                <w:tab w:val="left" w:pos="720"/>
              </w:tabs>
              <w:suppressAutoHyphens/>
              <w:snapToGrid w:val="0"/>
              <w:spacing w:line="360" w:lineRule="auto"/>
              <w:rPr>
                <w:b/>
                <w:color w:val="C0504D"/>
                <w:sz w:val="24"/>
                <w:szCs w:val="24"/>
                <w:lang w:val="en-US"/>
              </w:rPr>
            </w:pPr>
            <w:r w:rsidRPr="001207F8">
              <w:rPr>
                <w:b/>
                <w:color w:val="C0504D"/>
                <w:sz w:val="24"/>
                <w:szCs w:val="24"/>
                <w:lang w:val="en-US"/>
              </w:rPr>
              <w:t>1</w:t>
            </w:r>
          </w:p>
        </w:tc>
        <w:tc>
          <w:tcPr>
            <w:tcW w:w="4961" w:type="dxa"/>
            <w:tcBorders>
              <w:left w:val="nil"/>
              <w:bottom w:val="nil"/>
              <w:right w:val="nil"/>
            </w:tcBorders>
            <w:shd w:val="clear" w:color="auto" w:fill="FFFFFF"/>
          </w:tcPr>
          <w:p w:rsidR="00F52484" w:rsidRPr="001207F8" w:rsidRDefault="00F52484" w:rsidP="00F07768">
            <w:pPr>
              <w:pStyle w:val="Sinespaciado"/>
              <w:tabs>
                <w:tab w:val="left" w:pos="720"/>
              </w:tabs>
              <w:suppressAutoHyphens/>
              <w:snapToGrid w:val="0"/>
              <w:spacing w:line="360" w:lineRule="auto"/>
              <w:rPr>
                <w:b/>
                <w:color w:val="C0504D"/>
                <w:sz w:val="24"/>
                <w:szCs w:val="24"/>
                <w:lang w:val="en-US"/>
              </w:rPr>
            </w:pPr>
            <w:r w:rsidRPr="001207F8">
              <w:rPr>
                <w:b/>
                <w:color w:val="C0504D"/>
                <w:sz w:val="24"/>
                <w:szCs w:val="24"/>
                <w:lang w:val="en-US"/>
              </w:rPr>
              <w:t>ICEfaces</w:t>
            </w:r>
          </w:p>
        </w:tc>
        <w:tc>
          <w:tcPr>
            <w:tcW w:w="1291" w:type="dxa"/>
            <w:tcBorders>
              <w:left w:val="nil"/>
              <w:right w:val="nil"/>
            </w:tcBorders>
            <w:shd w:val="clear" w:color="auto" w:fill="FFFFFF"/>
          </w:tcPr>
          <w:p w:rsidR="00F52484" w:rsidRPr="001207F8" w:rsidRDefault="00F52484" w:rsidP="00F07768">
            <w:pPr>
              <w:snapToGrid w:val="0"/>
              <w:spacing w:after="0" w:line="360" w:lineRule="auto"/>
              <w:jc w:val="right"/>
              <w:rPr>
                <w:rFonts w:eastAsia="Times New Roman"/>
                <w:b/>
                <w:color w:val="C0504D"/>
                <w:sz w:val="24"/>
                <w:szCs w:val="24"/>
              </w:rPr>
            </w:pPr>
            <w:r w:rsidRPr="001207F8">
              <w:rPr>
                <w:rFonts w:eastAsia="Times New Roman"/>
                <w:b/>
                <w:color w:val="C0504D"/>
                <w:sz w:val="24"/>
                <w:szCs w:val="24"/>
              </w:rPr>
              <w:t>$0.00</w:t>
            </w:r>
          </w:p>
        </w:tc>
      </w:tr>
      <w:tr w:rsidR="00F52484" w:rsidRPr="00F07768" w:rsidTr="00204193">
        <w:tc>
          <w:tcPr>
            <w:tcW w:w="2343" w:type="dxa"/>
            <w:tcBorders>
              <w:left w:val="nil"/>
              <w:bottom w:val="nil"/>
              <w:right w:val="nil"/>
            </w:tcBorders>
            <w:shd w:val="clear" w:color="auto" w:fill="F2DBDB"/>
          </w:tcPr>
          <w:p w:rsidR="00F52484" w:rsidRPr="00F07768" w:rsidRDefault="00F52484" w:rsidP="00F07768">
            <w:pPr>
              <w:pStyle w:val="Sinespaciado"/>
              <w:tabs>
                <w:tab w:val="left" w:pos="720"/>
              </w:tabs>
              <w:suppressAutoHyphens/>
              <w:snapToGrid w:val="0"/>
              <w:spacing w:line="360" w:lineRule="auto"/>
              <w:rPr>
                <w:b/>
                <w:bCs/>
                <w:color w:val="943634"/>
                <w:sz w:val="24"/>
                <w:szCs w:val="24"/>
                <w:lang w:val="en-US"/>
              </w:rPr>
            </w:pPr>
          </w:p>
        </w:tc>
        <w:tc>
          <w:tcPr>
            <w:tcW w:w="567" w:type="dxa"/>
            <w:shd w:val="clear" w:color="auto" w:fill="F2DBDB"/>
          </w:tcPr>
          <w:p w:rsidR="00F52484" w:rsidRPr="001207F8" w:rsidRDefault="00F52484" w:rsidP="00F07768">
            <w:pPr>
              <w:pStyle w:val="Sinespaciado"/>
              <w:tabs>
                <w:tab w:val="left" w:pos="720"/>
              </w:tabs>
              <w:suppressAutoHyphens/>
              <w:snapToGrid w:val="0"/>
              <w:spacing w:line="360" w:lineRule="auto"/>
              <w:rPr>
                <w:b/>
                <w:color w:val="C0504D"/>
                <w:sz w:val="24"/>
                <w:szCs w:val="24"/>
                <w:lang w:val="en-US"/>
              </w:rPr>
            </w:pPr>
            <w:r w:rsidRPr="001207F8">
              <w:rPr>
                <w:b/>
                <w:color w:val="C0504D"/>
                <w:sz w:val="24"/>
                <w:szCs w:val="24"/>
                <w:lang w:val="en-US"/>
              </w:rPr>
              <w:t>1</w:t>
            </w:r>
          </w:p>
        </w:tc>
        <w:tc>
          <w:tcPr>
            <w:tcW w:w="4961" w:type="dxa"/>
            <w:tcBorders>
              <w:left w:val="nil"/>
              <w:bottom w:val="nil"/>
              <w:right w:val="nil"/>
            </w:tcBorders>
            <w:shd w:val="clear" w:color="auto" w:fill="F2DBDB"/>
          </w:tcPr>
          <w:p w:rsidR="00F52484" w:rsidRPr="001207F8" w:rsidRDefault="00F52484" w:rsidP="00F07768">
            <w:pPr>
              <w:pStyle w:val="Sinespaciado"/>
              <w:tabs>
                <w:tab w:val="left" w:pos="720"/>
              </w:tabs>
              <w:suppressAutoHyphens/>
              <w:snapToGrid w:val="0"/>
              <w:spacing w:line="360" w:lineRule="auto"/>
              <w:rPr>
                <w:b/>
                <w:color w:val="C0504D"/>
                <w:sz w:val="24"/>
                <w:szCs w:val="24"/>
                <w:lang w:val="en-US"/>
              </w:rPr>
            </w:pPr>
            <w:r w:rsidRPr="001207F8">
              <w:rPr>
                <w:b/>
                <w:color w:val="C0504D"/>
                <w:sz w:val="24"/>
                <w:szCs w:val="24"/>
                <w:lang w:val="en-US"/>
              </w:rPr>
              <w:t xml:space="preserve">MySQL Server 5.1 </w:t>
            </w:r>
          </w:p>
        </w:tc>
        <w:tc>
          <w:tcPr>
            <w:tcW w:w="1291" w:type="dxa"/>
            <w:shd w:val="clear" w:color="auto" w:fill="F2DBDB"/>
          </w:tcPr>
          <w:p w:rsidR="00F52484" w:rsidRPr="001207F8" w:rsidRDefault="00F52484" w:rsidP="00F07768">
            <w:pPr>
              <w:snapToGrid w:val="0"/>
              <w:spacing w:after="0" w:line="360" w:lineRule="auto"/>
              <w:jc w:val="right"/>
              <w:rPr>
                <w:rFonts w:eastAsia="Times New Roman"/>
                <w:b/>
                <w:color w:val="C0504D"/>
                <w:sz w:val="24"/>
                <w:szCs w:val="24"/>
              </w:rPr>
            </w:pPr>
            <w:r w:rsidRPr="001207F8">
              <w:rPr>
                <w:rFonts w:eastAsia="Times New Roman"/>
                <w:b/>
                <w:color w:val="C0504D"/>
                <w:sz w:val="24"/>
                <w:szCs w:val="24"/>
              </w:rPr>
              <w:t>$0.00</w:t>
            </w:r>
          </w:p>
        </w:tc>
      </w:tr>
      <w:tr w:rsidR="00F52484" w:rsidRPr="00F07768" w:rsidTr="00204193">
        <w:tc>
          <w:tcPr>
            <w:tcW w:w="2343" w:type="dxa"/>
            <w:tcBorders>
              <w:left w:val="nil"/>
              <w:bottom w:val="nil"/>
              <w:right w:val="nil"/>
            </w:tcBorders>
            <w:shd w:val="clear" w:color="auto" w:fill="FFFFFF"/>
          </w:tcPr>
          <w:p w:rsidR="00F52484" w:rsidRPr="00F07768" w:rsidRDefault="00F52484" w:rsidP="00F07768">
            <w:pPr>
              <w:pStyle w:val="Sinespaciado"/>
              <w:tabs>
                <w:tab w:val="left" w:pos="720"/>
              </w:tabs>
              <w:suppressAutoHyphens/>
              <w:snapToGrid w:val="0"/>
              <w:spacing w:line="360" w:lineRule="auto"/>
              <w:rPr>
                <w:b/>
                <w:bCs/>
                <w:color w:val="943634"/>
                <w:sz w:val="24"/>
                <w:szCs w:val="24"/>
                <w:lang w:val="en-US"/>
              </w:rPr>
            </w:pPr>
          </w:p>
        </w:tc>
        <w:tc>
          <w:tcPr>
            <w:tcW w:w="567" w:type="dxa"/>
            <w:tcBorders>
              <w:left w:val="nil"/>
              <w:right w:val="nil"/>
            </w:tcBorders>
            <w:shd w:val="clear" w:color="auto" w:fill="FFFFFF"/>
          </w:tcPr>
          <w:p w:rsidR="00F52484" w:rsidRPr="001207F8" w:rsidRDefault="00F52484" w:rsidP="00F07768">
            <w:pPr>
              <w:pStyle w:val="Sinespaciado"/>
              <w:tabs>
                <w:tab w:val="left" w:pos="720"/>
              </w:tabs>
              <w:suppressAutoHyphens/>
              <w:snapToGrid w:val="0"/>
              <w:spacing w:line="360" w:lineRule="auto"/>
              <w:rPr>
                <w:b/>
                <w:color w:val="C0504D"/>
                <w:sz w:val="24"/>
                <w:szCs w:val="24"/>
                <w:lang w:val="en-US"/>
              </w:rPr>
            </w:pPr>
            <w:r w:rsidRPr="001207F8">
              <w:rPr>
                <w:b/>
                <w:color w:val="C0504D"/>
                <w:sz w:val="24"/>
                <w:szCs w:val="24"/>
                <w:lang w:val="en-US"/>
              </w:rPr>
              <w:t>1</w:t>
            </w:r>
          </w:p>
        </w:tc>
        <w:tc>
          <w:tcPr>
            <w:tcW w:w="4961" w:type="dxa"/>
            <w:tcBorders>
              <w:left w:val="nil"/>
              <w:bottom w:val="nil"/>
              <w:right w:val="nil"/>
            </w:tcBorders>
            <w:shd w:val="clear" w:color="auto" w:fill="FFFFFF"/>
          </w:tcPr>
          <w:p w:rsidR="00F52484" w:rsidRPr="001207F8" w:rsidRDefault="00F52484" w:rsidP="00F07768">
            <w:pPr>
              <w:pStyle w:val="Sinespaciado"/>
              <w:tabs>
                <w:tab w:val="left" w:pos="720"/>
              </w:tabs>
              <w:suppressAutoHyphens/>
              <w:snapToGrid w:val="0"/>
              <w:spacing w:line="360" w:lineRule="auto"/>
              <w:rPr>
                <w:b/>
                <w:color w:val="C0504D"/>
                <w:sz w:val="24"/>
                <w:szCs w:val="24"/>
                <w:lang w:val="en-US"/>
              </w:rPr>
            </w:pPr>
            <w:r w:rsidRPr="001207F8">
              <w:rPr>
                <w:b/>
                <w:color w:val="C0504D"/>
                <w:sz w:val="24"/>
                <w:szCs w:val="24"/>
                <w:lang w:val="en-US"/>
              </w:rPr>
              <w:t>MySQL Administrator</w:t>
            </w:r>
          </w:p>
        </w:tc>
        <w:tc>
          <w:tcPr>
            <w:tcW w:w="1291" w:type="dxa"/>
            <w:tcBorders>
              <w:left w:val="nil"/>
              <w:right w:val="nil"/>
            </w:tcBorders>
            <w:shd w:val="clear" w:color="auto" w:fill="FFFFFF"/>
          </w:tcPr>
          <w:p w:rsidR="00F52484" w:rsidRPr="001207F8" w:rsidRDefault="00F52484" w:rsidP="00F07768">
            <w:pPr>
              <w:snapToGrid w:val="0"/>
              <w:spacing w:after="0" w:line="360" w:lineRule="auto"/>
              <w:jc w:val="right"/>
              <w:rPr>
                <w:rFonts w:eastAsia="Times New Roman"/>
                <w:b/>
                <w:color w:val="C0504D"/>
                <w:sz w:val="24"/>
                <w:szCs w:val="24"/>
              </w:rPr>
            </w:pPr>
            <w:r w:rsidRPr="001207F8">
              <w:rPr>
                <w:rFonts w:eastAsia="Times New Roman"/>
                <w:b/>
                <w:color w:val="C0504D"/>
                <w:sz w:val="24"/>
                <w:szCs w:val="24"/>
              </w:rPr>
              <w:t>$0.00</w:t>
            </w:r>
          </w:p>
        </w:tc>
      </w:tr>
      <w:tr w:rsidR="00F52484" w:rsidRPr="00F07768" w:rsidTr="00204193">
        <w:tc>
          <w:tcPr>
            <w:tcW w:w="2343" w:type="dxa"/>
            <w:tcBorders>
              <w:left w:val="nil"/>
              <w:bottom w:val="nil"/>
              <w:right w:val="nil"/>
            </w:tcBorders>
            <w:shd w:val="clear" w:color="auto" w:fill="F2DBDB"/>
          </w:tcPr>
          <w:p w:rsidR="00F52484" w:rsidRPr="00F07768" w:rsidRDefault="00F52484" w:rsidP="00F07768">
            <w:pPr>
              <w:pStyle w:val="Sinespaciado"/>
              <w:tabs>
                <w:tab w:val="left" w:pos="720"/>
              </w:tabs>
              <w:snapToGrid w:val="0"/>
              <w:spacing w:line="360" w:lineRule="auto"/>
              <w:rPr>
                <w:b/>
                <w:bCs/>
                <w:color w:val="943634"/>
                <w:sz w:val="24"/>
                <w:szCs w:val="24"/>
                <w:lang w:val="en-US"/>
              </w:rPr>
            </w:pPr>
          </w:p>
        </w:tc>
        <w:tc>
          <w:tcPr>
            <w:tcW w:w="567" w:type="dxa"/>
            <w:tcBorders>
              <w:left w:val="nil"/>
              <w:right w:val="nil"/>
            </w:tcBorders>
            <w:shd w:val="clear" w:color="auto" w:fill="F2DBDB"/>
          </w:tcPr>
          <w:p w:rsidR="00F52484" w:rsidRPr="001207F8" w:rsidRDefault="00F52484" w:rsidP="00F07768">
            <w:pPr>
              <w:pStyle w:val="Sinespaciado"/>
              <w:tabs>
                <w:tab w:val="left" w:pos="720"/>
              </w:tabs>
              <w:snapToGrid w:val="0"/>
              <w:spacing w:line="360" w:lineRule="auto"/>
              <w:rPr>
                <w:b/>
                <w:color w:val="C0504D"/>
                <w:sz w:val="24"/>
                <w:szCs w:val="24"/>
                <w:lang w:val="en-US"/>
              </w:rPr>
            </w:pPr>
            <w:r w:rsidRPr="001207F8">
              <w:rPr>
                <w:b/>
                <w:color w:val="C0504D"/>
                <w:sz w:val="24"/>
                <w:szCs w:val="24"/>
                <w:lang w:val="en-US"/>
              </w:rPr>
              <w:t>1</w:t>
            </w:r>
          </w:p>
        </w:tc>
        <w:tc>
          <w:tcPr>
            <w:tcW w:w="4961" w:type="dxa"/>
            <w:tcBorders>
              <w:left w:val="nil"/>
              <w:bottom w:val="nil"/>
              <w:right w:val="nil"/>
            </w:tcBorders>
            <w:shd w:val="clear" w:color="auto" w:fill="F2DBDB"/>
          </w:tcPr>
          <w:p w:rsidR="00F52484" w:rsidRPr="001207F8" w:rsidRDefault="00F52484" w:rsidP="00F07768">
            <w:pPr>
              <w:pStyle w:val="Sinespaciado"/>
              <w:tabs>
                <w:tab w:val="left" w:pos="720"/>
              </w:tabs>
              <w:snapToGrid w:val="0"/>
              <w:spacing w:line="360" w:lineRule="auto"/>
              <w:rPr>
                <w:b/>
                <w:color w:val="C0504D"/>
                <w:sz w:val="24"/>
                <w:szCs w:val="24"/>
              </w:rPr>
            </w:pPr>
            <w:r w:rsidRPr="001207F8">
              <w:rPr>
                <w:b/>
                <w:color w:val="C0504D"/>
                <w:sz w:val="24"/>
                <w:szCs w:val="24"/>
              </w:rPr>
              <w:t>iReports 3.5</w:t>
            </w:r>
          </w:p>
        </w:tc>
        <w:tc>
          <w:tcPr>
            <w:tcW w:w="1291" w:type="dxa"/>
            <w:tcBorders>
              <w:left w:val="nil"/>
              <w:right w:val="nil"/>
            </w:tcBorders>
            <w:shd w:val="clear" w:color="auto" w:fill="F2DBDB"/>
          </w:tcPr>
          <w:p w:rsidR="00F52484" w:rsidRPr="001207F8" w:rsidRDefault="00F52484" w:rsidP="00F07768">
            <w:pPr>
              <w:snapToGrid w:val="0"/>
              <w:spacing w:after="0" w:line="360" w:lineRule="auto"/>
              <w:jc w:val="right"/>
              <w:rPr>
                <w:rFonts w:eastAsia="Times New Roman"/>
                <w:b/>
                <w:color w:val="C0504D"/>
                <w:sz w:val="24"/>
                <w:szCs w:val="24"/>
              </w:rPr>
            </w:pPr>
            <w:r w:rsidRPr="001207F8">
              <w:rPr>
                <w:rFonts w:eastAsia="Times New Roman"/>
                <w:b/>
                <w:color w:val="C0504D"/>
                <w:sz w:val="24"/>
                <w:szCs w:val="24"/>
              </w:rPr>
              <w:t>$0.00</w:t>
            </w:r>
          </w:p>
        </w:tc>
      </w:tr>
      <w:tr w:rsidR="00F52484" w:rsidRPr="00F07768" w:rsidTr="00524FD1">
        <w:tc>
          <w:tcPr>
            <w:tcW w:w="2343" w:type="dxa"/>
            <w:tcBorders>
              <w:left w:val="nil"/>
              <w:bottom w:val="nil"/>
              <w:right w:val="nil"/>
            </w:tcBorders>
            <w:shd w:val="clear" w:color="auto" w:fill="F2DBDB"/>
          </w:tcPr>
          <w:p w:rsidR="00F52484" w:rsidRPr="00F07768" w:rsidRDefault="00F52484" w:rsidP="00F07768">
            <w:pPr>
              <w:pStyle w:val="Sinespaciado"/>
              <w:tabs>
                <w:tab w:val="left" w:pos="720"/>
              </w:tabs>
              <w:suppressAutoHyphens/>
              <w:snapToGrid w:val="0"/>
              <w:spacing w:line="360" w:lineRule="auto"/>
              <w:rPr>
                <w:b/>
                <w:bCs/>
                <w:color w:val="943634"/>
                <w:sz w:val="24"/>
                <w:szCs w:val="24"/>
                <w:lang w:val="en-US"/>
              </w:rPr>
            </w:pPr>
            <w:r w:rsidRPr="00F07768">
              <w:rPr>
                <w:b/>
                <w:bCs/>
                <w:color w:val="943634"/>
                <w:sz w:val="24"/>
                <w:szCs w:val="24"/>
                <w:lang w:val="en-US"/>
              </w:rPr>
              <w:lastRenderedPageBreak/>
              <w:t>Recurso Humano</w:t>
            </w:r>
          </w:p>
        </w:tc>
        <w:tc>
          <w:tcPr>
            <w:tcW w:w="567" w:type="dxa"/>
            <w:shd w:val="clear" w:color="auto" w:fill="F2DBDB"/>
          </w:tcPr>
          <w:p w:rsidR="00F52484" w:rsidRPr="001207F8" w:rsidRDefault="00F52484" w:rsidP="00F07768">
            <w:pPr>
              <w:pStyle w:val="Sinespaciado"/>
              <w:tabs>
                <w:tab w:val="left" w:pos="720"/>
              </w:tabs>
              <w:suppressAutoHyphens/>
              <w:snapToGrid w:val="0"/>
              <w:spacing w:line="360" w:lineRule="auto"/>
              <w:rPr>
                <w:b/>
                <w:color w:val="C0504D"/>
                <w:sz w:val="24"/>
                <w:szCs w:val="24"/>
                <w:lang w:val="en-US"/>
              </w:rPr>
            </w:pPr>
            <w:r w:rsidRPr="001207F8">
              <w:rPr>
                <w:b/>
                <w:color w:val="C0504D"/>
                <w:sz w:val="24"/>
                <w:szCs w:val="24"/>
                <w:lang w:val="en-US"/>
              </w:rPr>
              <w:t>3</w:t>
            </w:r>
          </w:p>
        </w:tc>
        <w:tc>
          <w:tcPr>
            <w:tcW w:w="4961" w:type="dxa"/>
            <w:tcBorders>
              <w:left w:val="nil"/>
              <w:bottom w:val="nil"/>
              <w:right w:val="nil"/>
            </w:tcBorders>
            <w:shd w:val="clear" w:color="auto" w:fill="F2DBDB"/>
          </w:tcPr>
          <w:p w:rsidR="00F52484" w:rsidRPr="001207F8" w:rsidRDefault="00F52484" w:rsidP="00F07768">
            <w:pPr>
              <w:pStyle w:val="Sinespaciado"/>
              <w:tabs>
                <w:tab w:val="left" w:pos="720"/>
              </w:tabs>
              <w:snapToGrid w:val="0"/>
              <w:spacing w:line="360" w:lineRule="auto"/>
              <w:rPr>
                <w:b/>
                <w:color w:val="C0504D"/>
                <w:sz w:val="24"/>
                <w:szCs w:val="24"/>
              </w:rPr>
            </w:pPr>
            <w:r w:rsidRPr="001207F8">
              <w:rPr>
                <w:b/>
                <w:color w:val="C0504D"/>
                <w:sz w:val="24"/>
                <w:szCs w:val="24"/>
              </w:rPr>
              <w:t>Ingenieros de Sistemas Informáticos ($300.00 c/u)</w:t>
            </w:r>
          </w:p>
        </w:tc>
        <w:tc>
          <w:tcPr>
            <w:tcW w:w="1291" w:type="dxa"/>
            <w:shd w:val="clear" w:color="auto" w:fill="F2DBDB"/>
          </w:tcPr>
          <w:p w:rsidR="00F52484" w:rsidRPr="001207F8" w:rsidRDefault="00F52484" w:rsidP="00F07768">
            <w:pPr>
              <w:pStyle w:val="Sinespaciado"/>
              <w:tabs>
                <w:tab w:val="left" w:pos="720"/>
              </w:tabs>
              <w:snapToGrid w:val="0"/>
              <w:spacing w:line="360" w:lineRule="auto"/>
              <w:jc w:val="right"/>
              <w:rPr>
                <w:b/>
                <w:color w:val="C0504D"/>
                <w:sz w:val="24"/>
                <w:szCs w:val="24"/>
              </w:rPr>
            </w:pPr>
            <w:r w:rsidRPr="001207F8">
              <w:rPr>
                <w:b/>
                <w:color w:val="C0504D"/>
                <w:sz w:val="24"/>
                <w:szCs w:val="24"/>
              </w:rPr>
              <w:t>$900.00</w:t>
            </w:r>
          </w:p>
        </w:tc>
      </w:tr>
      <w:tr w:rsidR="00F52484" w:rsidRPr="00F07768" w:rsidTr="00524FD1">
        <w:tc>
          <w:tcPr>
            <w:tcW w:w="2343" w:type="dxa"/>
            <w:tcBorders>
              <w:left w:val="nil"/>
              <w:bottom w:val="nil"/>
              <w:right w:val="nil"/>
            </w:tcBorders>
            <w:shd w:val="clear" w:color="auto" w:fill="FFFFFF"/>
          </w:tcPr>
          <w:p w:rsidR="00F52484" w:rsidRPr="00F07768" w:rsidRDefault="00F52484" w:rsidP="00F07768">
            <w:pPr>
              <w:pStyle w:val="Sinespaciado"/>
              <w:tabs>
                <w:tab w:val="left" w:pos="720"/>
              </w:tabs>
              <w:suppressAutoHyphens/>
              <w:snapToGrid w:val="0"/>
              <w:spacing w:line="360" w:lineRule="auto"/>
              <w:rPr>
                <w:b/>
                <w:bCs/>
                <w:color w:val="943634"/>
                <w:sz w:val="24"/>
                <w:szCs w:val="24"/>
              </w:rPr>
            </w:pPr>
          </w:p>
        </w:tc>
        <w:tc>
          <w:tcPr>
            <w:tcW w:w="567" w:type="dxa"/>
            <w:tcBorders>
              <w:left w:val="nil"/>
              <w:right w:val="nil"/>
            </w:tcBorders>
            <w:shd w:val="clear" w:color="auto" w:fill="FFFFFF"/>
          </w:tcPr>
          <w:p w:rsidR="00F52484" w:rsidRPr="00F07768" w:rsidRDefault="00F52484" w:rsidP="00F07768">
            <w:pPr>
              <w:pStyle w:val="Sinespaciado"/>
              <w:tabs>
                <w:tab w:val="left" w:pos="720"/>
              </w:tabs>
              <w:suppressAutoHyphens/>
              <w:snapToGrid w:val="0"/>
              <w:spacing w:line="360" w:lineRule="auto"/>
              <w:rPr>
                <w:color w:val="943634"/>
                <w:sz w:val="24"/>
                <w:szCs w:val="24"/>
              </w:rPr>
            </w:pPr>
          </w:p>
        </w:tc>
        <w:tc>
          <w:tcPr>
            <w:tcW w:w="4961" w:type="dxa"/>
            <w:tcBorders>
              <w:left w:val="nil"/>
              <w:bottom w:val="nil"/>
              <w:right w:val="nil"/>
            </w:tcBorders>
            <w:shd w:val="clear" w:color="auto" w:fill="FFFFFF"/>
          </w:tcPr>
          <w:p w:rsidR="00F52484" w:rsidRPr="00F07768" w:rsidRDefault="00F52484" w:rsidP="00F07768">
            <w:pPr>
              <w:pStyle w:val="Sinespaciado"/>
              <w:tabs>
                <w:tab w:val="left" w:pos="720"/>
              </w:tabs>
              <w:suppressAutoHyphens/>
              <w:snapToGrid w:val="0"/>
              <w:spacing w:line="360" w:lineRule="auto"/>
              <w:rPr>
                <w:color w:val="943634"/>
                <w:sz w:val="24"/>
                <w:szCs w:val="24"/>
              </w:rPr>
            </w:pPr>
          </w:p>
        </w:tc>
        <w:tc>
          <w:tcPr>
            <w:tcW w:w="1291" w:type="dxa"/>
            <w:tcBorders>
              <w:left w:val="nil"/>
              <w:right w:val="nil"/>
            </w:tcBorders>
            <w:shd w:val="clear" w:color="auto" w:fill="FFFFFF"/>
          </w:tcPr>
          <w:p w:rsidR="00F52484" w:rsidRPr="00F07768" w:rsidRDefault="00F52484" w:rsidP="00F07768">
            <w:pPr>
              <w:pStyle w:val="Sinespaciado"/>
              <w:tabs>
                <w:tab w:val="left" w:pos="720"/>
              </w:tabs>
              <w:suppressAutoHyphens/>
              <w:snapToGrid w:val="0"/>
              <w:spacing w:line="360" w:lineRule="auto"/>
              <w:rPr>
                <w:color w:val="943634"/>
                <w:sz w:val="24"/>
                <w:szCs w:val="24"/>
              </w:rPr>
            </w:pPr>
          </w:p>
        </w:tc>
      </w:tr>
      <w:tr w:rsidR="00F52484" w:rsidRPr="00F07768" w:rsidTr="00524FD1">
        <w:tc>
          <w:tcPr>
            <w:tcW w:w="2343" w:type="dxa"/>
            <w:tcBorders>
              <w:left w:val="nil"/>
              <w:right w:val="nil"/>
            </w:tcBorders>
            <w:shd w:val="clear" w:color="auto" w:fill="F2DBDB"/>
          </w:tcPr>
          <w:p w:rsidR="00F52484" w:rsidRPr="00F07768" w:rsidRDefault="00F52484" w:rsidP="00F07768">
            <w:pPr>
              <w:pStyle w:val="Sinespaciado"/>
              <w:tabs>
                <w:tab w:val="left" w:pos="720"/>
              </w:tabs>
              <w:suppressAutoHyphens/>
              <w:snapToGrid w:val="0"/>
              <w:spacing w:line="360" w:lineRule="auto"/>
              <w:rPr>
                <w:b/>
                <w:bCs/>
                <w:color w:val="943634"/>
                <w:sz w:val="24"/>
                <w:szCs w:val="24"/>
              </w:rPr>
            </w:pPr>
            <w:r w:rsidRPr="00F07768">
              <w:rPr>
                <w:b/>
                <w:bCs/>
                <w:color w:val="943634"/>
                <w:sz w:val="24"/>
                <w:szCs w:val="24"/>
              </w:rPr>
              <w:t>Total</w:t>
            </w:r>
          </w:p>
        </w:tc>
        <w:tc>
          <w:tcPr>
            <w:tcW w:w="567" w:type="dxa"/>
            <w:shd w:val="clear" w:color="auto" w:fill="F2DBDB"/>
          </w:tcPr>
          <w:p w:rsidR="00F52484" w:rsidRPr="00F07768" w:rsidRDefault="00F52484" w:rsidP="00F07768">
            <w:pPr>
              <w:pStyle w:val="Sinespaciado"/>
              <w:tabs>
                <w:tab w:val="left" w:pos="720"/>
              </w:tabs>
              <w:suppressAutoHyphens/>
              <w:snapToGrid w:val="0"/>
              <w:spacing w:line="360" w:lineRule="auto"/>
              <w:rPr>
                <w:b/>
                <w:color w:val="943634"/>
                <w:sz w:val="24"/>
                <w:szCs w:val="24"/>
              </w:rPr>
            </w:pPr>
          </w:p>
        </w:tc>
        <w:tc>
          <w:tcPr>
            <w:tcW w:w="4961" w:type="dxa"/>
            <w:tcBorders>
              <w:left w:val="nil"/>
              <w:right w:val="nil"/>
            </w:tcBorders>
            <w:shd w:val="clear" w:color="auto" w:fill="F2DBDB"/>
          </w:tcPr>
          <w:p w:rsidR="00F52484" w:rsidRPr="00F07768" w:rsidRDefault="00F52484" w:rsidP="00F07768">
            <w:pPr>
              <w:pStyle w:val="Sinespaciado"/>
              <w:tabs>
                <w:tab w:val="left" w:pos="720"/>
              </w:tabs>
              <w:suppressAutoHyphens/>
              <w:snapToGrid w:val="0"/>
              <w:spacing w:line="360" w:lineRule="auto"/>
              <w:rPr>
                <w:b/>
                <w:color w:val="943634"/>
                <w:sz w:val="24"/>
                <w:szCs w:val="24"/>
              </w:rPr>
            </w:pPr>
          </w:p>
        </w:tc>
        <w:tc>
          <w:tcPr>
            <w:tcW w:w="1291" w:type="dxa"/>
            <w:shd w:val="clear" w:color="auto" w:fill="F2DBDB"/>
          </w:tcPr>
          <w:p w:rsidR="00F52484" w:rsidRPr="00F07768" w:rsidRDefault="00F52484" w:rsidP="00F07768">
            <w:pPr>
              <w:pStyle w:val="Sinespaciado"/>
              <w:tabs>
                <w:tab w:val="left" w:pos="720"/>
              </w:tabs>
              <w:snapToGrid w:val="0"/>
              <w:spacing w:line="360" w:lineRule="auto"/>
              <w:jc w:val="right"/>
              <w:rPr>
                <w:b/>
                <w:color w:val="943634"/>
                <w:sz w:val="24"/>
                <w:szCs w:val="24"/>
              </w:rPr>
            </w:pPr>
            <w:r w:rsidRPr="00F07768">
              <w:rPr>
                <w:b/>
                <w:color w:val="943634"/>
                <w:sz w:val="24"/>
                <w:szCs w:val="24"/>
              </w:rPr>
              <w:t>$1,842.5</w:t>
            </w:r>
          </w:p>
        </w:tc>
      </w:tr>
    </w:tbl>
    <w:p w:rsidR="00D664CA" w:rsidRPr="00D664CA" w:rsidRDefault="00D664CA" w:rsidP="00D664CA">
      <w:pPr>
        <w:pStyle w:val="Sinespaciado"/>
        <w:tabs>
          <w:tab w:val="left" w:pos="720"/>
        </w:tabs>
        <w:suppressAutoHyphens/>
        <w:spacing w:line="360" w:lineRule="auto"/>
        <w:jc w:val="center"/>
        <w:rPr>
          <w:sz w:val="20"/>
          <w:szCs w:val="20"/>
        </w:rPr>
      </w:pPr>
      <w:r w:rsidRPr="00D664CA">
        <w:rPr>
          <w:sz w:val="20"/>
          <w:szCs w:val="20"/>
        </w:rPr>
        <w:t>Tabla 5.</w:t>
      </w:r>
      <w:r>
        <w:rPr>
          <w:sz w:val="20"/>
          <w:szCs w:val="20"/>
        </w:rPr>
        <w:t>2</w:t>
      </w:r>
      <w:r w:rsidRPr="00D664CA">
        <w:rPr>
          <w:sz w:val="20"/>
          <w:szCs w:val="20"/>
        </w:rPr>
        <w:t xml:space="preserve">: </w:t>
      </w:r>
      <w:r>
        <w:rPr>
          <w:sz w:val="20"/>
          <w:szCs w:val="20"/>
        </w:rPr>
        <w:t xml:space="preserve">Costo de </w:t>
      </w:r>
      <w:r w:rsidRPr="00D664CA">
        <w:rPr>
          <w:sz w:val="20"/>
          <w:szCs w:val="20"/>
        </w:rPr>
        <w:t>implementación de JHard</w:t>
      </w:r>
    </w:p>
    <w:p w:rsidR="00F52484" w:rsidRPr="00F52484" w:rsidRDefault="00F52484" w:rsidP="00F52484">
      <w:pPr>
        <w:pStyle w:val="Sinespaciado"/>
        <w:tabs>
          <w:tab w:val="left" w:pos="720"/>
        </w:tabs>
        <w:suppressAutoHyphens/>
        <w:spacing w:line="360" w:lineRule="auto"/>
        <w:rPr>
          <w:sz w:val="24"/>
          <w:szCs w:val="24"/>
        </w:rPr>
      </w:pPr>
    </w:p>
    <w:p w:rsidR="00F52484" w:rsidRPr="00F52484" w:rsidRDefault="00F52484" w:rsidP="00F52484">
      <w:pPr>
        <w:pStyle w:val="Sinespaciado"/>
        <w:tabs>
          <w:tab w:val="left" w:pos="720"/>
        </w:tabs>
        <w:suppressAutoHyphens/>
        <w:spacing w:line="360" w:lineRule="auto"/>
        <w:rPr>
          <w:sz w:val="24"/>
          <w:szCs w:val="24"/>
        </w:rPr>
      </w:pPr>
    </w:p>
    <w:p w:rsidR="00F52484" w:rsidRPr="00F52484" w:rsidRDefault="00F52484" w:rsidP="00B32425">
      <w:pPr>
        <w:pStyle w:val="Ttulo2"/>
      </w:pPr>
      <w:bookmarkStart w:id="41" w:name="_Toc238897833"/>
      <w:r w:rsidRPr="00F52484">
        <w:t>Pruebas Unitarias.</w:t>
      </w:r>
      <w:bookmarkEnd w:id="41"/>
    </w:p>
    <w:p w:rsidR="00F52484" w:rsidRPr="00F52484" w:rsidRDefault="00F52484" w:rsidP="00F52484">
      <w:pPr>
        <w:pStyle w:val="Sinespaciado"/>
        <w:tabs>
          <w:tab w:val="left" w:pos="2880"/>
        </w:tabs>
        <w:spacing w:line="360" w:lineRule="auto"/>
        <w:rPr>
          <w:sz w:val="24"/>
          <w:szCs w:val="24"/>
        </w:rPr>
      </w:pPr>
    </w:p>
    <w:p w:rsidR="00F52484" w:rsidRPr="00F52484" w:rsidRDefault="00F52484" w:rsidP="00F52484">
      <w:pPr>
        <w:pStyle w:val="Sinespaciado"/>
        <w:tabs>
          <w:tab w:val="left" w:pos="2880"/>
        </w:tabs>
        <w:spacing w:line="360" w:lineRule="auto"/>
        <w:rPr>
          <w:sz w:val="24"/>
          <w:szCs w:val="24"/>
        </w:rPr>
      </w:pPr>
      <w:r w:rsidRPr="00F52484">
        <w:rPr>
          <w:sz w:val="24"/>
          <w:szCs w:val="24"/>
        </w:rPr>
        <w:t>La metodología del ciclo de corrección y pruebas en el sistema, se implemento con Unit Testing, precisamente con la librería de java: JUnit Testing.</w:t>
      </w:r>
    </w:p>
    <w:p w:rsidR="00F52484" w:rsidRPr="00F52484" w:rsidRDefault="00F52484" w:rsidP="00F52484">
      <w:pPr>
        <w:pStyle w:val="Sinespaciado"/>
        <w:tabs>
          <w:tab w:val="left" w:pos="2880"/>
        </w:tabs>
        <w:spacing w:line="360" w:lineRule="auto"/>
        <w:rPr>
          <w:sz w:val="24"/>
          <w:szCs w:val="24"/>
        </w:rPr>
      </w:pPr>
    </w:p>
    <w:p w:rsidR="00F52484" w:rsidRPr="00F52484" w:rsidRDefault="00F52484" w:rsidP="00F52484">
      <w:pPr>
        <w:pStyle w:val="Sinespaciado"/>
        <w:tabs>
          <w:tab w:val="left" w:pos="2880"/>
        </w:tabs>
        <w:spacing w:line="360" w:lineRule="auto"/>
        <w:rPr>
          <w:sz w:val="24"/>
          <w:szCs w:val="24"/>
        </w:rPr>
      </w:pPr>
      <w:r w:rsidRPr="00F52484">
        <w:rPr>
          <w:sz w:val="24"/>
          <w:szCs w:val="24"/>
        </w:rPr>
        <w:t>Una prueba unitaria es una forma de probar el correcto funcionamiento de una pieza de código. Esto sirve para asegurar que esa pieza de codigo (ese metodo) funcione correctamente.</w:t>
      </w:r>
    </w:p>
    <w:p w:rsidR="00F52484" w:rsidRPr="00F52484" w:rsidRDefault="00F52484" w:rsidP="00F52484">
      <w:pPr>
        <w:pStyle w:val="Sinespaciado"/>
        <w:tabs>
          <w:tab w:val="left" w:pos="2880"/>
        </w:tabs>
        <w:spacing w:line="360" w:lineRule="auto"/>
        <w:rPr>
          <w:sz w:val="24"/>
          <w:szCs w:val="24"/>
        </w:rPr>
      </w:pPr>
    </w:p>
    <w:p w:rsidR="00F52484" w:rsidRPr="00F52484" w:rsidRDefault="00F52484" w:rsidP="00F52484">
      <w:pPr>
        <w:pStyle w:val="Sinespaciado"/>
        <w:tabs>
          <w:tab w:val="left" w:pos="2880"/>
        </w:tabs>
        <w:suppressAutoHyphens/>
        <w:spacing w:line="360" w:lineRule="auto"/>
        <w:rPr>
          <w:sz w:val="24"/>
          <w:szCs w:val="24"/>
        </w:rPr>
      </w:pPr>
      <w:r w:rsidRPr="00F52484">
        <w:rPr>
          <w:sz w:val="24"/>
          <w:szCs w:val="24"/>
        </w:rPr>
        <w:t>La idea es escribir casos de prueba, que en su salida, producen una respuesta esperada. Cada caso de prueba es independiente.</w:t>
      </w:r>
    </w:p>
    <w:p w:rsidR="00F52484" w:rsidRPr="00552D9F" w:rsidRDefault="00F52484" w:rsidP="00B32425">
      <w:pPr>
        <w:pStyle w:val="Ttulo2"/>
        <w:spacing w:line="360" w:lineRule="auto"/>
        <w:rPr>
          <w:rStyle w:val="mw-headline"/>
          <w:rFonts w:ascii="Calibri" w:hAnsi="Calibri"/>
          <w:color w:val="auto"/>
          <w:sz w:val="24"/>
          <w:szCs w:val="24"/>
        </w:rPr>
      </w:pPr>
      <w:bookmarkStart w:id="42" w:name="_Toc238405428"/>
      <w:bookmarkStart w:id="43" w:name="_Toc238407161"/>
      <w:bookmarkStart w:id="44" w:name="_Toc238897834"/>
      <w:r w:rsidRPr="00552D9F">
        <w:rPr>
          <w:rStyle w:val="mw-headline"/>
          <w:rFonts w:ascii="Calibri" w:hAnsi="Calibri"/>
          <w:color w:val="auto"/>
          <w:sz w:val="24"/>
          <w:szCs w:val="24"/>
        </w:rPr>
        <w:t>Características</w:t>
      </w:r>
      <w:bookmarkEnd w:id="42"/>
      <w:bookmarkEnd w:id="43"/>
      <w:bookmarkEnd w:id="44"/>
    </w:p>
    <w:p w:rsidR="00F52484" w:rsidRPr="00F52484" w:rsidRDefault="00F52484" w:rsidP="00F52484">
      <w:pPr>
        <w:pStyle w:val="NormalWeb"/>
        <w:spacing w:line="360" w:lineRule="auto"/>
        <w:rPr>
          <w:rFonts w:ascii="Calibri" w:hAnsi="Calibri"/>
        </w:rPr>
      </w:pPr>
      <w:r w:rsidRPr="00F52484">
        <w:rPr>
          <w:rFonts w:ascii="Calibri" w:hAnsi="Calibri"/>
        </w:rPr>
        <w:t>Para que una prueba unitaria sea válida se deben cumplir los siguientes requisitos:</w:t>
      </w:r>
    </w:p>
    <w:p w:rsidR="00F52484" w:rsidRPr="00F52484" w:rsidRDefault="00F52484" w:rsidP="003953AB">
      <w:pPr>
        <w:numPr>
          <w:ilvl w:val="0"/>
          <w:numId w:val="6"/>
        </w:numPr>
        <w:suppressAutoHyphens w:val="0"/>
        <w:spacing w:before="280" w:after="0" w:line="360" w:lineRule="auto"/>
        <w:rPr>
          <w:sz w:val="24"/>
          <w:szCs w:val="24"/>
        </w:rPr>
      </w:pPr>
      <w:r w:rsidRPr="00F52484">
        <w:rPr>
          <w:b/>
          <w:bCs/>
          <w:sz w:val="24"/>
          <w:szCs w:val="24"/>
        </w:rPr>
        <w:t>Automatizable</w:t>
      </w:r>
      <w:r w:rsidRPr="00F52484">
        <w:rPr>
          <w:sz w:val="24"/>
          <w:szCs w:val="24"/>
        </w:rPr>
        <w:t>: no se requiere una intervención manual. Esto es especialmente útil para integración continua.</w:t>
      </w:r>
    </w:p>
    <w:p w:rsidR="00F52484" w:rsidRPr="00F52484" w:rsidRDefault="00F52484" w:rsidP="003953AB">
      <w:pPr>
        <w:numPr>
          <w:ilvl w:val="0"/>
          <w:numId w:val="6"/>
        </w:numPr>
        <w:suppressAutoHyphens w:val="0"/>
        <w:spacing w:after="0" w:line="360" w:lineRule="auto"/>
        <w:rPr>
          <w:sz w:val="24"/>
          <w:szCs w:val="24"/>
        </w:rPr>
      </w:pPr>
      <w:r w:rsidRPr="00F52484">
        <w:rPr>
          <w:b/>
          <w:bCs/>
          <w:sz w:val="24"/>
          <w:szCs w:val="24"/>
        </w:rPr>
        <w:t>Completas</w:t>
      </w:r>
      <w:r w:rsidRPr="00F52484">
        <w:rPr>
          <w:sz w:val="24"/>
          <w:szCs w:val="24"/>
        </w:rPr>
        <w:t>: deben cubrir la mayor cantidad de código.</w:t>
      </w:r>
    </w:p>
    <w:p w:rsidR="00F52484" w:rsidRPr="00F52484" w:rsidRDefault="00F52484" w:rsidP="003953AB">
      <w:pPr>
        <w:numPr>
          <w:ilvl w:val="0"/>
          <w:numId w:val="6"/>
        </w:numPr>
        <w:suppressAutoHyphens w:val="0"/>
        <w:spacing w:after="0" w:line="360" w:lineRule="auto"/>
        <w:rPr>
          <w:sz w:val="24"/>
          <w:szCs w:val="24"/>
        </w:rPr>
      </w:pPr>
      <w:r w:rsidRPr="00F52484">
        <w:rPr>
          <w:b/>
          <w:bCs/>
          <w:sz w:val="24"/>
          <w:szCs w:val="24"/>
        </w:rPr>
        <w:t>Repetibles o Reutilizables</w:t>
      </w:r>
      <w:r w:rsidRPr="00F52484">
        <w:rPr>
          <w:sz w:val="24"/>
          <w:szCs w:val="24"/>
        </w:rPr>
        <w:t xml:space="preserve">: no se deben crear pruebas que sólo puedan ser ejecutadas una sola vez. También es útil para </w:t>
      </w:r>
      <w:r w:rsidRPr="00F52484">
        <w:rPr>
          <w:i/>
          <w:iCs/>
          <w:sz w:val="24"/>
          <w:szCs w:val="24"/>
        </w:rPr>
        <w:t>integración continua</w:t>
      </w:r>
      <w:r w:rsidRPr="00F52484">
        <w:rPr>
          <w:sz w:val="24"/>
          <w:szCs w:val="24"/>
        </w:rPr>
        <w:t>.</w:t>
      </w:r>
    </w:p>
    <w:p w:rsidR="00F52484" w:rsidRPr="00F52484" w:rsidRDefault="00F52484" w:rsidP="003953AB">
      <w:pPr>
        <w:numPr>
          <w:ilvl w:val="0"/>
          <w:numId w:val="6"/>
        </w:numPr>
        <w:suppressAutoHyphens w:val="0"/>
        <w:spacing w:after="0" w:line="360" w:lineRule="auto"/>
        <w:rPr>
          <w:sz w:val="24"/>
          <w:szCs w:val="24"/>
        </w:rPr>
      </w:pPr>
      <w:r w:rsidRPr="00F52484">
        <w:rPr>
          <w:b/>
          <w:bCs/>
          <w:sz w:val="24"/>
          <w:szCs w:val="24"/>
        </w:rPr>
        <w:t>Independientes</w:t>
      </w:r>
      <w:r w:rsidRPr="00F52484">
        <w:rPr>
          <w:sz w:val="24"/>
          <w:szCs w:val="24"/>
        </w:rPr>
        <w:t>: la ejecución de una prueba no debe afectar a la ejecución de otra.</w:t>
      </w:r>
    </w:p>
    <w:p w:rsidR="00F52484" w:rsidRPr="00F52484" w:rsidRDefault="00F52484" w:rsidP="003953AB">
      <w:pPr>
        <w:numPr>
          <w:ilvl w:val="0"/>
          <w:numId w:val="6"/>
        </w:numPr>
        <w:suppressAutoHyphens w:val="0"/>
        <w:spacing w:after="280" w:line="360" w:lineRule="auto"/>
        <w:rPr>
          <w:sz w:val="24"/>
          <w:szCs w:val="24"/>
        </w:rPr>
      </w:pPr>
      <w:r w:rsidRPr="00F52484">
        <w:rPr>
          <w:b/>
          <w:bCs/>
          <w:sz w:val="24"/>
          <w:szCs w:val="24"/>
        </w:rPr>
        <w:lastRenderedPageBreak/>
        <w:t>Profesionales</w:t>
      </w:r>
      <w:r w:rsidRPr="00F52484">
        <w:rPr>
          <w:sz w:val="24"/>
          <w:szCs w:val="24"/>
        </w:rPr>
        <w:t>: las pruebas deben ser consideradas igual que el código, con la misma profesionalidad, documentación, etc.</w:t>
      </w:r>
    </w:p>
    <w:p w:rsidR="00F52484" w:rsidRPr="00F52484" w:rsidRDefault="00F52484" w:rsidP="00F52484">
      <w:pPr>
        <w:pStyle w:val="NormalWeb"/>
        <w:spacing w:line="360" w:lineRule="auto"/>
        <w:rPr>
          <w:rFonts w:ascii="Calibri" w:hAnsi="Calibri"/>
        </w:rPr>
      </w:pPr>
      <w:r w:rsidRPr="00F52484">
        <w:rPr>
          <w:rFonts w:ascii="Calibri" w:hAnsi="Calibri"/>
        </w:rPr>
        <w:t>Aunque estos requisitos no tienen que ser cumplidos al pie de la letra, se recomienda seguirlos o de lo contrario las pruebas pierden parte de su función.</w:t>
      </w:r>
    </w:p>
    <w:p w:rsidR="00F52484" w:rsidRPr="00552D9F" w:rsidRDefault="00F52484" w:rsidP="00FD489E">
      <w:pPr>
        <w:pStyle w:val="Ttulo2"/>
        <w:numPr>
          <w:ilvl w:val="1"/>
          <w:numId w:val="29"/>
        </w:numPr>
        <w:spacing w:line="360" w:lineRule="auto"/>
        <w:rPr>
          <w:rStyle w:val="mw-headline"/>
          <w:rFonts w:ascii="Calibri" w:hAnsi="Calibri"/>
          <w:color w:val="auto"/>
          <w:sz w:val="24"/>
          <w:szCs w:val="24"/>
        </w:rPr>
      </w:pPr>
      <w:bookmarkStart w:id="45" w:name="Ventajas"/>
      <w:bookmarkStart w:id="46" w:name="_Toc238405429"/>
      <w:bookmarkStart w:id="47" w:name="_Toc238407162"/>
      <w:bookmarkStart w:id="48" w:name="_Toc238897835"/>
      <w:bookmarkEnd w:id="45"/>
      <w:r w:rsidRPr="00552D9F">
        <w:rPr>
          <w:rStyle w:val="mw-headline"/>
          <w:rFonts w:ascii="Calibri" w:hAnsi="Calibri"/>
          <w:color w:val="auto"/>
          <w:sz w:val="24"/>
          <w:szCs w:val="24"/>
        </w:rPr>
        <w:t>Ventajas</w:t>
      </w:r>
      <w:bookmarkEnd w:id="46"/>
      <w:bookmarkEnd w:id="47"/>
      <w:bookmarkEnd w:id="48"/>
    </w:p>
    <w:p w:rsidR="00F52484" w:rsidRPr="00F52484" w:rsidRDefault="00F52484" w:rsidP="00F52484">
      <w:pPr>
        <w:pStyle w:val="NormalWeb"/>
        <w:spacing w:line="360" w:lineRule="auto"/>
        <w:rPr>
          <w:rFonts w:ascii="Calibri" w:hAnsi="Calibri"/>
        </w:rPr>
      </w:pPr>
      <w:r w:rsidRPr="00F52484">
        <w:rPr>
          <w:rFonts w:ascii="Calibri" w:hAnsi="Calibri"/>
        </w:rPr>
        <w:t>El objetivo de las pruebas unitarias es aislar cada parte del programa y mostrar que las partes individuales son correctas. Proporcionan un contrato escrito que el trozo de código debe satisfacer. Estas pruebas aisladas proporcionan cinco ventajas básicas:</w:t>
      </w:r>
    </w:p>
    <w:p w:rsidR="00F52484" w:rsidRPr="00F52484" w:rsidRDefault="00F52484" w:rsidP="003953AB">
      <w:pPr>
        <w:numPr>
          <w:ilvl w:val="0"/>
          <w:numId w:val="7"/>
        </w:numPr>
        <w:tabs>
          <w:tab w:val="clear" w:pos="360"/>
          <w:tab w:val="num" w:pos="720"/>
        </w:tabs>
        <w:suppressAutoHyphens w:val="0"/>
        <w:spacing w:before="280" w:after="0" w:line="360" w:lineRule="auto"/>
        <w:ind w:left="720"/>
        <w:rPr>
          <w:sz w:val="24"/>
          <w:szCs w:val="24"/>
        </w:rPr>
      </w:pPr>
      <w:r w:rsidRPr="00F52484">
        <w:rPr>
          <w:b/>
          <w:bCs/>
          <w:sz w:val="24"/>
          <w:szCs w:val="24"/>
        </w:rPr>
        <w:t>Fomentan el cambio</w:t>
      </w:r>
      <w:r w:rsidRPr="00F52484">
        <w:rPr>
          <w:sz w:val="24"/>
          <w:szCs w:val="24"/>
        </w:rPr>
        <w:t>: Las pruebas unitarias facilitan que el programador cambie el código para mejorar su estructura (práctica conocida como refactorización), puesto que permiten hacer pruebas sobre los cambios y así asegurarse de que los nuevos cambios no han introducido errores.</w:t>
      </w:r>
    </w:p>
    <w:p w:rsidR="00F52484" w:rsidRPr="00F52484" w:rsidRDefault="00F52484" w:rsidP="003953AB">
      <w:pPr>
        <w:numPr>
          <w:ilvl w:val="0"/>
          <w:numId w:val="7"/>
        </w:numPr>
        <w:tabs>
          <w:tab w:val="clear" w:pos="360"/>
          <w:tab w:val="num" w:pos="720"/>
        </w:tabs>
        <w:suppressAutoHyphens w:val="0"/>
        <w:spacing w:after="0" w:line="360" w:lineRule="auto"/>
        <w:ind w:left="720"/>
        <w:rPr>
          <w:sz w:val="24"/>
          <w:szCs w:val="24"/>
        </w:rPr>
      </w:pPr>
      <w:r w:rsidRPr="00F52484">
        <w:rPr>
          <w:b/>
          <w:bCs/>
          <w:sz w:val="24"/>
          <w:szCs w:val="24"/>
        </w:rPr>
        <w:t>Simplifica la integración</w:t>
      </w:r>
      <w:r w:rsidRPr="00F52484">
        <w:rPr>
          <w:sz w:val="24"/>
          <w:szCs w:val="24"/>
        </w:rPr>
        <w:t>: Puesto que permiten llegar a la fase de integración con un grado alto de seguridad de que el código está funcionando correctamente. De esta manera se facilitan las pruebas de integración.</w:t>
      </w:r>
    </w:p>
    <w:p w:rsidR="00F52484" w:rsidRPr="00F52484" w:rsidRDefault="00F52484" w:rsidP="003953AB">
      <w:pPr>
        <w:numPr>
          <w:ilvl w:val="0"/>
          <w:numId w:val="7"/>
        </w:numPr>
        <w:tabs>
          <w:tab w:val="clear" w:pos="360"/>
          <w:tab w:val="num" w:pos="720"/>
        </w:tabs>
        <w:suppressAutoHyphens w:val="0"/>
        <w:spacing w:after="0" w:line="360" w:lineRule="auto"/>
        <w:ind w:left="720"/>
        <w:rPr>
          <w:sz w:val="24"/>
          <w:szCs w:val="24"/>
        </w:rPr>
      </w:pPr>
      <w:r w:rsidRPr="00F52484">
        <w:rPr>
          <w:b/>
          <w:bCs/>
          <w:sz w:val="24"/>
          <w:szCs w:val="24"/>
        </w:rPr>
        <w:t>Documenta el código</w:t>
      </w:r>
      <w:r w:rsidRPr="00F52484">
        <w:rPr>
          <w:sz w:val="24"/>
          <w:szCs w:val="24"/>
        </w:rPr>
        <w:t>: Las propias pruebas son documentación del código puesto que ahí se puede ver cómo utilizarlo.</w:t>
      </w:r>
    </w:p>
    <w:p w:rsidR="00F52484" w:rsidRPr="00F52484" w:rsidRDefault="00F52484" w:rsidP="003953AB">
      <w:pPr>
        <w:numPr>
          <w:ilvl w:val="0"/>
          <w:numId w:val="7"/>
        </w:numPr>
        <w:tabs>
          <w:tab w:val="clear" w:pos="360"/>
          <w:tab w:val="num" w:pos="720"/>
        </w:tabs>
        <w:suppressAutoHyphens w:val="0"/>
        <w:spacing w:after="280" w:line="360" w:lineRule="auto"/>
        <w:ind w:left="720"/>
        <w:rPr>
          <w:sz w:val="24"/>
          <w:szCs w:val="24"/>
        </w:rPr>
      </w:pPr>
      <w:r w:rsidRPr="00F52484">
        <w:rPr>
          <w:b/>
          <w:bCs/>
          <w:sz w:val="24"/>
          <w:szCs w:val="24"/>
        </w:rPr>
        <w:t>Los errores están más acotados y son más fáciles de localizar</w:t>
      </w:r>
      <w:r w:rsidRPr="00F52484">
        <w:rPr>
          <w:sz w:val="24"/>
          <w:szCs w:val="24"/>
        </w:rPr>
        <w:t>: dado que tenemos pruebas unitarias que pueden desenmascararlos.</w:t>
      </w:r>
    </w:p>
    <w:p w:rsidR="00F52484" w:rsidRPr="00F52484" w:rsidRDefault="00F52484" w:rsidP="00F52484">
      <w:pPr>
        <w:pStyle w:val="NormalWeb"/>
        <w:spacing w:line="360" w:lineRule="auto"/>
        <w:rPr>
          <w:rFonts w:ascii="Calibri" w:hAnsi="Calibri"/>
        </w:rPr>
      </w:pPr>
      <w:r w:rsidRPr="00F52484">
        <w:rPr>
          <w:rFonts w:ascii="Calibri" w:hAnsi="Calibri"/>
        </w:rPr>
        <w:t>JUnit es un conjunto de clases (</w:t>
      </w:r>
      <w:hyperlink r:id="rId59" w:history="1">
        <w:r w:rsidRPr="00F52484">
          <w:rPr>
            <w:rStyle w:val="Hipervnculo"/>
            <w:rFonts w:ascii="Calibri" w:hAnsi="Calibri"/>
            <w:color w:val="auto"/>
            <w:u w:val="none"/>
          </w:rPr>
          <w:t>framework</w:t>
        </w:r>
      </w:hyperlink>
      <w:r w:rsidRPr="00F52484">
        <w:rPr>
          <w:rFonts w:ascii="Calibri" w:hAnsi="Calibri"/>
        </w:rPr>
        <w:t>) que permite realizar la ejecución de clases Java de manera controlada, para poder evaluar si el funcionamiento de cada uno de los métodos de la clase se comporta como se espera. Es decir, en función de algún valor de entrada se evalúa el valor de retorno esperado; si la clase cumple con la especificación, entonces JUnit devolverá que el método de la clase pasó exitosamente la prueba; en caso de que el valor esperado sea diferente al que regresó el método durante la ejecución, JUnit devolverá un fallo en el método correspondiente.</w:t>
      </w:r>
    </w:p>
    <w:p w:rsidR="00F52484" w:rsidRPr="00F52484" w:rsidRDefault="00F52484" w:rsidP="00F52484">
      <w:pPr>
        <w:pStyle w:val="NormalWeb"/>
        <w:spacing w:line="360" w:lineRule="auto"/>
        <w:rPr>
          <w:rFonts w:ascii="Calibri" w:hAnsi="Calibri"/>
        </w:rPr>
      </w:pPr>
      <w:r w:rsidRPr="00F52484">
        <w:rPr>
          <w:rFonts w:ascii="Calibri" w:hAnsi="Calibri"/>
        </w:rPr>
        <w:lastRenderedPageBreak/>
        <w:t>JUnit es también un medio de controlar las pruebas de regresión, necesarias cuando una parte del código ha sido modificado y se desea ver que el nuevo código cumple con los requerimientos anteriores y que no se ha alterado su funcionalidad después de la nueva modificación.</w:t>
      </w:r>
    </w:p>
    <w:p w:rsidR="00F52484" w:rsidRPr="00F52484" w:rsidRDefault="00F52484" w:rsidP="00F52484">
      <w:pPr>
        <w:pStyle w:val="Sinespaciado"/>
        <w:spacing w:line="360" w:lineRule="auto"/>
        <w:rPr>
          <w:sz w:val="24"/>
          <w:szCs w:val="24"/>
        </w:rPr>
      </w:pPr>
      <w:r w:rsidRPr="00F52484">
        <w:rPr>
          <w:sz w:val="24"/>
          <w:szCs w:val="24"/>
        </w:rPr>
        <w:t>JHard implementa JUnit completamente. Todos se encuentran en el paquete de tests del proyecto, que es un espejo del sistema de paquetes del código fuente.</w:t>
      </w:r>
    </w:p>
    <w:p w:rsidR="00F52484" w:rsidRPr="00F52484" w:rsidRDefault="00F52484" w:rsidP="00F52484">
      <w:pPr>
        <w:pStyle w:val="Sinespaciado"/>
        <w:spacing w:line="360" w:lineRule="auto"/>
        <w:rPr>
          <w:sz w:val="24"/>
          <w:szCs w:val="24"/>
        </w:rPr>
      </w:pPr>
    </w:p>
    <w:p w:rsidR="00F52484" w:rsidRDefault="00121F8C" w:rsidP="00F52484">
      <w:pPr>
        <w:pStyle w:val="Sinespaciado"/>
        <w:spacing w:line="360" w:lineRule="auto"/>
        <w:rPr>
          <w:sz w:val="24"/>
          <w:szCs w:val="24"/>
        </w:rPr>
      </w:pPr>
      <w:r>
        <w:rPr>
          <w:sz w:val="24"/>
          <w:szCs w:val="24"/>
        </w:rPr>
        <w:t xml:space="preserve">Algunas </w:t>
      </w:r>
      <w:r w:rsidR="00F52484" w:rsidRPr="00F52484">
        <w:rPr>
          <w:sz w:val="24"/>
          <w:szCs w:val="24"/>
        </w:rPr>
        <w:t>prueba</w:t>
      </w:r>
      <w:r>
        <w:rPr>
          <w:sz w:val="24"/>
          <w:szCs w:val="24"/>
        </w:rPr>
        <w:t>s</w:t>
      </w:r>
      <w:r w:rsidR="00F52484" w:rsidRPr="00F52484">
        <w:rPr>
          <w:sz w:val="24"/>
          <w:szCs w:val="24"/>
        </w:rPr>
        <w:t xml:space="preserve"> </w:t>
      </w:r>
      <w:r>
        <w:rPr>
          <w:sz w:val="24"/>
          <w:szCs w:val="24"/>
        </w:rPr>
        <w:t>u</w:t>
      </w:r>
      <w:r w:rsidR="00F52484" w:rsidRPr="00F52484">
        <w:rPr>
          <w:sz w:val="24"/>
          <w:szCs w:val="24"/>
        </w:rPr>
        <w:t>nitaria</w:t>
      </w:r>
      <w:r>
        <w:rPr>
          <w:sz w:val="24"/>
          <w:szCs w:val="24"/>
        </w:rPr>
        <w:t>s</w:t>
      </w:r>
      <w:r w:rsidR="00F52484" w:rsidRPr="00F52484">
        <w:rPr>
          <w:sz w:val="24"/>
          <w:szCs w:val="24"/>
        </w:rPr>
        <w:t xml:space="preserve"> de J</w:t>
      </w:r>
      <w:r>
        <w:rPr>
          <w:sz w:val="24"/>
          <w:szCs w:val="24"/>
        </w:rPr>
        <w:t>H</w:t>
      </w:r>
      <w:r w:rsidR="00F52484" w:rsidRPr="00F52484">
        <w:rPr>
          <w:sz w:val="24"/>
          <w:szCs w:val="24"/>
        </w:rPr>
        <w:t>ard</w:t>
      </w:r>
      <w:r>
        <w:rPr>
          <w:sz w:val="24"/>
          <w:szCs w:val="24"/>
        </w:rPr>
        <w:t xml:space="preserve"> son las siguientes:</w:t>
      </w:r>
    </w:p>
    <w:p w:rsidR="00121F8C" w:rsidRDefault="00121F8C" w:rsidP="00F52484">
      <w:pPr>
        <w:pStyle w:val="Sinespaciado"/>
        <w:spacing w:line="360" w:lineRule="auto"/>
        <w:rPr>
          <w:sz w:val="24"/>
          <w:szCs w:val="24"/>
        </w:rPr>
      </w:pPr>
    </w:p>
    <w:p w:rsidR="00121F8C" w:rsidRPr="00D54D67" w:rsidRDefault="00121F8C" w:rsidP="00121F8C">
      <w:pPr>
        <w:pStyle w:val="Sinespaciado"/>
        <w:rPr>
          <w:sz w:val="20"/>
          <w:szCs w:val="20"/>
          <w:lang w:val="en-US"/>
        </w:rPr>
      </w:pPr>
      <w:r w:rsidRPr="00D54D67">
        <w:rPr>
          <w:sz w:val="20"/>
          <w:szCs w:val="20"/>
          <w:lang w:val="en-US"/>
        </w:rPr>
        <w:t>public class BeanBaseJWikiTest {</w:t>
      </w:r>
    </w:p>
    <w:p w:rsidR="00121F8C" w:rsidRPr="00D54D67" w:rsidRDefault="00121F8C" w:rsidP="00121F8C">
      <w:pPr>
        <w:pStyle w:val="Sinespaciado"/>
        <w:rPr>
          <w:sz w:val="20"/>
          <w:szCs w:val="20"/>
          <w:lang w:val="en-US"/>
        </w:rPr>
      </w:pPr>
    </w:p>
    <w:p w:rsidR="00121F8C" w:rsidRPr="00D54D67" w:rsidRDefault="00121F8C" w:rsidP="00121F8C">
      <w:pPr>
        <w:pStyle w:val="Sinespaciado"/>
        <w:rPr>
          <w:sz w:val="20"/>
          <w:szCs w:val="20"/>
          <w:lang w:val="en-US"/>
        </w:rPr>
      </w:pPr>
      <w:r w:rsidRPr="00D54D67">
        <w:rPr>
          <w:sz w:val="20"/>
          <w:szCs w:val="20"/>
          <w:lang w:val="en-US"/>
        </w:rPr>
        <w:t xml:space="preserve">    public BeanBaseJWikiTest() {</w:t>
      </w:r>
    </w:p>
    <w:p w:rsidR="00121F8C" w:rsidRPr="00233E78" w:rsidRDefault="00121F8C" w:rsidP="00121F8C">
      <w:pPr>
        <w:pStyle w:val="Sinespaciado"/>
        <w:rPr>
          <w:sz w:val="20"/>
          <w:szCs w:val="20"/>
        </w:rPr>
      </w:pPr>
      <w:r w:rsidRPr="00D54D67">
        <w:rPr>
          <w:sz w:val="20"/>
          <w:szCs w:val="20"/>
          <w:lang w:val="en-US"/>
        </w:rPr>
        <w:t xml:space="preserve">    </w:t>
      </w:r>
      <w:r w:rsidRPr="00233E78">
        <w:rPr>
          <w:sz w:val="20"/>
          <w:szCs w:val="20"/>
        </w:rPr>
        <w:t>}</w:t>
      </w:r>
    </w:p>
    <w:p w:rsidR="00121F8C" w:rsidRPr="00233E78" w:rsidRDefault="00121F8C" w:rsidP="00121F8C">
      <w:pPr>
        <w:pStyle w:val="Sinespaciado"/>
        <w:rPr>
          <w:sz w:val="20"/>
          <w:szCs w:val="20"/>
        </w:rPr>
      </w:pP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r w:rsidRPr="00D54D67">
        <w:rPr>
          <w:sz w:val="20"/>
          <w:szCs w:val="20"/>
        </w:rPr>
        <w:t xml:space="preserve">     * Obtenemos una entrada de la BD</w:t>
      </w:r>
    </w:p>
    <w:p w:rsidR="00121F8C" w:rsidRPr="00D54D67" w:rsidRDefault="00121F8C" w:rsidP="00121F8C">
      <w:pPr>
        <w:pStyle w:val="Sinespaciado"/>
        <w:rPr>
          <w:sz w:val="20"/>
          <w:szCs w:val="20"/>
          <w:lang w:val="en-US"/>
        </w:rPr>
      </w:pPr>
      <w:r w:rsidRPr="00D54D67">
        <w:rPr>
          <w:sz w:val="20"/>
          <w:szCs w:val="20"/>
        </w:rPr>
        <w:t xml:space="preserve">     </w:t>
      </w:r>
      <w:r w:rsidRPr="00D54D67">
        <w:rPr>
          <w:sz w:val="20"/>
          <w:szCs w:val="20"/>
          <w:lang w:val="en-US"/>
        </w:rPr>
        <w:t>*/</w:t>
      </w:r>
    </w:p>
    <w:p w:rsidR="00121F8C" w:rsidRPr="00D54D67" w:rsidRDefault="00121F8C" w:rsidP="00121F8C">
      <w:pPr>
        <w:pStyle w:val="Sinespaciado"/>
        <w:rPr>
          <w:sz w:val="20"/>
          <w:szCs w:val="20"/>
          <w:lang w:val="en-US"/>
        </w:rPr>
      </w:pPr>
      <w:r w:rsidRPr="00D54D67">
        <w:rPr>
          <w:sz w:val="20"/>
          <w:szCs w:val="20"/>
          <w:lang w:val="en-US"/>
        </w:rPr>
        <w:t xml:space="preserve">    @Test</w:t>
      </w:r>
    </w:p>
    <w:p w:rsidR="00121F8C" w:rsidRPr="00D54D67" w:rsidRDefault="00121F8C" w:rsidP="00121F8C">
      <w:pPr>
        <w:pStyle w:val="Sinespaciado"/>
        <w:rPr>
          <w:sz w:val="20"/>
          <w:szCs w:val="20"/>
          <w:lang w:val="en-US"/>
        </w:rPr>
      </w:pPr>
      <w:r w:rsidRPr="00D54D67">
        <w:rPr>
          <w:sz w:val="20"/>
          <w:szCs w:val="20"/>
          <w:lang w:val="en-US"/>
        </w:rPr>
        <w:t xml:space="preserve">    public void testGetEntrada() {</w:t>
      </w:r>
    </w:p>
    <w:p w:rsidR="00121F8C" w:rsidRPr="00D54D67" w:rsidRDefault="00121F8C" w:rsidP="00121F8C">
      <w:pPr>
        <w:pStyle w:val="Sinespaciado"/>
        <w:rPr>
          <w:sz w:val="20"/>
          <w:szCs w:val="20"/>
          <w:lang w:val="en-US"/>
        </w:rPr>
      </w:pPr>
      <w:r w:rsidRPr="00D54D67">
        <w:rPr>
          <w:sz w:val="20"/>
          <w:szCs w:val="20"/>
          <w:lang w:val="en-US"/>
        </w:rPr>
        <w:t xml:space="preserve">        System.out.println("getEntrada");</w:t>
      </w:r>
    </w:p>
    <w:p w:rsidR="00121F8C" w:rsidRPr="00233E78" w:rsidRDefault="00121F8C" w:rsidP="00121F8C">
      <w:pPr>
        <w:pStyle w:val="Sinespaciado"/>
        <w:rPr>
          <w:sz w:val="20"/>
          <w:szCs w:val="20"/>
        </w:rPr>
      </w:pPr>
      <w:r w:rsidRPr="00D54D67">
        <w:rPr>
          <w:sz w:val="20"/>
          <w:szCs w:val="20"/>
          <w:lang w:val="en-US"/>
        </w:rPr>
        <w:t xml:space="preserve">        </w:t>
      </w:r>
      <w:r w:rsidRPr="00233E78">
        <w:rPr>
          <w:sz w:val="20"/>
          <w:szCs w:val="20"/>
        </w:rPr>
        <w:t>BeanBaseJWiki instance = new BeanBaseJWiki();</w:t>
      </w:r>
    </w:p>
    <w:p w:rsidR="00121F8C" w:rsidRPr="00233E78" w:rsidRDefault="00121F8C" w:rsidP="00121F8C">
      <w:pPr>
        <w:pStyle w:val="Sinespaciado"/>
        <w:rPr>
          <w:sz w:val="20"/>
          <w:szCs w:val="20"/>
        </w:rPr>
      </w:pPr>
      <w:r w:rsidRPr="00233E78">
        <w:rPr>
          <w:sz w:val="20"/>
          <w:szCs w:val="20"/>
        </w:rPr>
        <w:t xml:space="preserve">        Entrada result = instance.getEntrada(1);</w:t>
      </w:r>
    </w:p>
    <w:p w:rsidR="00121F8C" w:rsidRPr="00233E78" w:rsidRDefault="00121F8C" w:rsidP="00121F8C">
      <w:pPr>
        <w:pStyle w:val="Sinespaciado"/>
        <w:rPr>
          <w:sz w:val="20"/>
          <w:szCs w:val="20"/>
        </w:rPr>
      </w:pPr>
      <w:r w:rsidRPr="00233E78">
        <w:rPr>
          <w:sz w:val="20"/>
          <w:szCs w:val="20"/>
        </w:rPr>
        <w:t xml:space="preserve">        assertNotNull(result);</w:t>
      </w:r>
    </w:p>
    <w:p w:rsidR="00121F8C" w:rsidRPr="00D54D67" w:rsidRDefault="00121F8C" w:rsidP="00121F8C">
      <w:pPr>
        <w:pStyle w:val="Sinespaciado"/>
        <w:rPr>
          <w:sz w:val="20"/>
          <w:szCs w:val="20"/>
        </w:rPr>
      </w:pPr>
      <w:r w:rsidRPr="00151B5C">
        <w:rPr>
          <w:sz w:val="20"/>
          <w:szCs w:val="20"/>
        </w:rPr>
        <w:t xml:space="preserve">        </w:t>
      </w:r>
      <w:r w:rsidRPr="00D54D67">
        <w:rPr>
          <w:sz w:val="20"/>
          <w:szCs w:val="20"/>
        </w:rPr>
        <w:t>System.out.println("Exito en la prueba!");</w:t>
      </w: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r w:rsidRPr="00D54D67">
        <w:rPr>
          <w:sz w:val="20"/>
          <w:szCs w:val="20"/>
        </w:rPr>
        <w:t xml:space="preserve">     * Obtejemos N entradas de la BD</w:t>
      </w:r>
    </w:p>
    <w:p w:rsidR="00121F8C" w:rsidRPr="00D54D67" w:rsidRDefault="00121F8C" w:rsidP="00121F8C">
      <w:pPr>
        <w:pStyle w:val="Sinespaciado"/>
        <w:rPr>
          <w:sz w:val="20"/>
          <w:szCs w:val="20"/>
          <w:lang w:val="en-US"/>
        </w:rPr>
      </w:pPr>
      <w:r w:rsidRPr="00D54D67">
        <w:rPr>
          <w:sz w:val="20"/>
          <w:szCs w:val="20"/>
        </w:rPr>
        <w:t xml:space="preserve">     </w:t>
      </w:r>
      <w:r w:rsidRPr="00D54D67">
        <w:rPr>
          <w:sz w:val="20"/>
          <w:szCs w:val="20"/>
          <w:lang w:val="en-US"/>
        </w:rPr>
        <w:t>*/</w:t>
      </w:r>
    </w:p>
    <w:p w:rsidR="00121F8C" w:rsidRPr="00D54D67" w:rsidRDefault="00121F8C" w:rsidP="00121F8C">
      <w:pPr>
        <w:pStyle w:val="Sinespaciado"/>
        <w:rPr>
          <w:sz w:val="20"/>
          <w:szCs w:val="20"/>
          <w:lang w:val="en-US"/>
        </w:rPr>
      </w:pPr>
      <w:r w:rsidRPr="00D54D67">
        <w:rPr>
          <w:sz w:val="20"/>
          <w:szCs w:val="20"/>
          <w:lang w:val="en-US"/>
        </w:rPr>
        <w:t xml:space="preserve">    @Test</w:t>
      </w:r>
    </w:p>
    <w:p w:rsidR="00121F8C" w:rsidRPr="00D54D67" w:rsidRDefault="00121F8C" w:rsidP="00121F8C">
      <w:pPr>
        <w:pStyle w:val="Sinespaciado"/>
        <w:rPr>
          <w:sz w:val="20"/>
          <w:szCs w:val="20"/>
          <w:lang w:val="en-US"/>
        </w:rPr>
      </w:pPr>
      <w:r w:rsidRPr="00D54D67">
        <w:rPr>
          <w:sz w:val="20"/>
          <w:szCs w:val="20"/>
          <w:lang w:val="en-US"/>
        </w:rPr>
        <w:t xml:space="preserve">    public void testNEntradas() {</w:t>
      </w:r>
    </w:p>
    <w:p w:rsidR="00121F8C" w:rsidRPr="00D54D67" w:rsidRDefault="00121F8C" w:rsidP="00121F8C">
      <w:pPr>
        <w:pStyle w:val="Sinespaciado"/>
        <w:rPr>
          <w:sz w:val="20"/>
          <w:szCs w:val="20"/>
          <w:lang w:val="en-US"/>
        </w:rPr>
      </w:pPr>
      <w:r w:rsidRPr="00D54D67">
        <w:rPr>
          <w:sz w:val="20"/>
          <w:szCs w:val="20"/>
          <w:lang w:val="en-US"/>
        </w:rPr>
        <w:t xml:space="preserve">        int n = 2;</w:t>
      </w:r>
    </w:p>
    <w:p w:rsidR="00121F8C" w:rsidRPr="00233E78" w:rsidRDefault="00121F8C" w:rsidP="00121F8C">
      <w:pPr>
        <w:pStyle w:val="Sinespaciado"/>
        <w:rPr>
          <w:sz w:val="20"/>
          <w:szCs w:val="20"/>
        </w:rPr>
      </w:pPr>
      <w:r w:rsidRPr="00D54D67">
        <w:rPr>
          <w:sz w:val="20"/>
          <w:szCs w:val="20"/>
          <w:lang w:val="en-US"/>
        </w:rPr>
        <w:t xml:space="preserve">        </w:t>
      </w:r>
      <w:r w:rsidRPr="00233E78">
        <w:rPr>
          <w:sz w:val="20"/>
          <w:szCs w:val="20"/>
        </w:rPr>
        <w:t>BeanBaseJWiki instance = new BeanBaseJWiki();</w:t>
      </w:r>
    </w:p>
    <w:p w:rsidR="00121F8C" w:rsidRPr="00D54D67" w:rsidRDefault="00121F8C" w:rsidP="00121F8C">
      <w:pPr>
        <w:pStyle w:val="Sinespaciado"/>
        <w:rPr>
          <w:sz w:val="20"/>
          <w:szCs w:val="20"/>
        </w:rPr>
      </w:pPr>
      <w:r w:rsidRPr="00233E78">
        <w:rPr>
          <w:sz w:val="20"/>
          <w:szCs w:val="20"/>
        </w:rPr>
        <w:t xml:space="preserve">        </w:t>
      </w:r>
      <w:r w:rsidRPr="00D54D67">
        <w:rPr>
          <w:sz w:val="20"/>
          <w:szCs w:val="20"/>
        </w:rPr>
        <w:t>List&lt;Entrada&gt; resultado = instance.getUltimasNEntradas(n);</w:t>
      </w:r>
    </w:p>
    <w:p w:rsidR="00121F8C" w:rsidRPr="00D54D67" w:rsidRDefault="00121F8C" w:rsidP="00121F8C">
      <w:pPr>
        <w:pStyle w:val="Sinespaciado"/>
        <w:rPr>
          <w:sz w:val="20"/>
          <w:szCs w:val="20"/>
        </w:rPr>
      </w:pPr>
      <w:r w:rsidRPr="00D54D67">
        <w:rPr>
          <w:sz w:val="20"/>
          <w:szCs w:val="20"/>
        </w:rPr>
        <w:t xml:space="preserve">        if(resultado.size()==n)</w:t>
      </w:r>
    </w:p>
    <w:p w:rsidR="00121F8C" w:rsidRPr="00D54D67" w:rsidRDefault="00121F8C" w:rsidP="00121F8C">
      <w:pPr>
        <w:pStyle w:val="Sinespaciado"/>
        <w:rPr>
          <w:sz w:val="20"/>
          <w:szCs w:val="20"/>
        </w:rPr>
      </w:pPr>
      <w:r w:rsidRPr="00D54D67">
        <w:rPr>
          <w:sz w:val="20"/>
          <w:szCs w:val="20"/>
        </w:rPr>
        <w:t xml:space="preserve">            assertNotNull(resultado.get(0)); //por lo menos, que la primera NO sea null</w:t>
      </w:r>
    </w:p>
    <w:p w:rsidR="00121F8C" w:rsidRPr="00D54D67" w:rsidRDefault="00121F8C" w:rsidP="00121F8C">
      <w:pPr>
        <w:pStyle w:val="Sinespaciado"/>
        <w:rPr>
          <w:sz w:val="20"/>
          <w:szCs w:val="20"/>
        </w:rPr>
      </w:pPr>
      <w:r w:rsidRPr="00D54D67">
        <w:rPr>
          <w:sz w:val="20"/>
          <w:szCs w:val="20"/>
        </w:rPr>
        <w:t xml:space="preserve">        else</w:t>
      </w:r>
    </w:p>
    <w:p w:rsidR="00121F8C" w:rsidRPr="00D54D67" w:rsidRDefault="00121F8C" w:rsidP="00121F8C">
      <w:pPr>
        <w:pStyle w:val="Sinespaciado"/>
        <w:rPr>
          <w:sz w:val="20"/>
          <w:szCs w:val="20"/>
        </w:rPr>
      </w:pPr>
      <w:r w:rsidRPr="00D54D67">
        <w:rPr>
          <w:sz w:val="20"/>
          <w:szCs w:val="20"/>
        </w:rPr>
        <w:t xml:space="preserve">            fail("resultado menor que el esperado ("+n+")");</w:t>
      </w:r>
    </w:p>
    <w:p w:rsidR="00121F8C" w:rsidRPr="00D54D67" w:rsidRDefault="00121F8C" w:rsidP="00121F8C">
      <w:pPr>
        <w:pStyle w:val="Sinespaciado"/>
        <w:rPr>
          <w:sz w:val="20"/>
          <w:szCs w:val="20"/>
          <w:lang w:val="en-US"/>
        </w:rPr>
      </w:pPr>
      <w:r w:rsidRPr="00D54D67">
        <w:rPr>
          <w:sz w:val="20"/>
          <w:szCs w:val="20"/>
        </w:rPr>
        <w:t xml:space="preserve">    </w:t>
      </w:r>
      <w:r w:rsidRPr="00D54D67">
        <w:rPr>
          <w:sz w:val="20"/>
          <w:szCs w:val="20"/>
          <w:lang w:val="en-US"/>
        </w:rPr>
        <w:t>}</w:t>
      </w:r>
    </w:p>
    <w:p w:rsidR="00121F8C" w:rsidRPr="00D54D67" w:rsidRDefault="00121F8C" w:rsidP="00121F8C">
      <w:pPr>
        <w:pStyle w:val="Sinespaciado"/>
        <w:rPr>
          <w:sz w:val="20"/>
          <w:szCs w:val="20"/>
          <w:lang w:val="en-US"/>
        </w:rPr>
      </w:pPr>
    </w:p>
    <w:p w:rsidR="00151B5C" w:rsidRDefault="00121F8C" w:rsidP="00121F8C">
      <w:pPr>
        <w:pStyle w:val="Sinespaciado"/>
        <w:rPr>
          <w:sz w:val="20"/>
          <w:szCs w:val="20"/>
          <w:lang w:val="en-US"/>
        </w:rPr>
      </w:pPr>
      <w:r w:rsidRPr="00D54D67">
        <w:rPr>
          <w:sz w:val="20"/>
          <w:szCs w:val="20"/>
          <w:lang w:val="en-US"/>
        </w:rPr>
        <w:t xml:space="preserve">    </w:t>
      </w:r>
    </w:p>
    <w:p w:rsidR="00151B5C" w:rsidRDefault="00151B5C" w:rsidP="00121F8C">
      <w:pPr>
        <w:pStyle w:val="Sinespaciado"/>
        <w:rPr>
          <w:sz w:val="20"/>
          <w:szCs w:val="20"/>
          <w:lang w:val="en-US"/>
        </w:rPr>
      </w:pPr>
    </w:p>
    <w:p w:rsidR="00151B5C" w:rsidRDefault="00151B5C" w:rsidP="00121F8C">
      <w:pPr>
        <w:pStyle w:val="Sinespaciado"/>
        <w:rPr>
          <w:sz w:val="20"/>
          <w:szCs w:val="20"/>
          <w:lang w:val="en-US"/>
        </w:rPr>
      </w:pPr>
    </w:p>
    <w:p w:rsidR="00151B5C" w:rsidRDefault="00151B5C" w:rsidP="00121F8C">
      <w:pPr>
        <w:pStyle w:val="Sinespaciado"/>
        <w:rPr>
          <w:sz w:val="20"/>
          <w:szCs w:val="20"/>
          <w:lang w:val="en-US"/>
        </w:rPr>
      </w:pPr>
    </w:p>
    <w:p w:rsidR="00121F8C" w:rsidRPr="00D54D67" w:rsidRDefault="00121F8C" w:rsidP="00121F8C">
      <w:pPr>
        <w:pStyle w:val="Sinespaciado"/>
        <w:rPr>
          <w:sz w:val="20"/>
          <w:szCs w:val="20"/>
          <w:lang w:val="en-US"/>
        </w:rPr>
      </w:pPr>
      <w:r w:rsidRPr="00D54D67">
        <w:rPr>
          <w:sz w:val="20"/>
          <w:szCs w:val="20"/>
          <w:lang w:val="en-US"/>
        </w:rPr>
        <w:lastRenderedPageBreak/>
        <w:t>@Test</w:t>
      </w:r>
    </w:p>
    <w:p w:rsidR="00121F8C" w:rsidRPr="00D54D67" w:rsidRDefault="00121F8C" w:rsidP="00121F8C">
      <w:pPr>
        <w:pStyle w:val="Sinespaciado"/>
        <w:rPr>
          <w:sz w:val="20"/>
          <w:szCs w:val="20"/>
          <w:lang w:val="en-US"/>
        </w:rPr>
      </w:pPr>
      <w:r w:rsidRPr="00D54D67">
        <w:rPr>
          <w:sz w:val="20"/>
          <w:szCs w:val="20"/>
          <w:lang w:val="en-US"/>
        </w:rPr>
        <w:t xml:space="preserve">    public void testgetAllEntradas() {</w:t>
      </w:r>
    </w:p>
    <w:p w:rsidR="00121F8C" w:rsidRPr="00D54D67" w:rsidRDefault="00121F8C" w:rsidP="00121F8C">
      <w:pPr>
        <w:pStyle w:val="Sinespaciado"/>
        <w:rPr>
          <w:sz w:val="20"/>
          <w:szCs w:val="20"/>
          <w:lang w:val="en-US"/>
        </w:rPr>
      </w:pPr>
      <w:r w:rsidRPr="00D54D67">
        <w:rPr>
          <w:sz w:val="20"/>
          <w:szCs w:val="20"/>
          <w:lang w:val="en-US"/>
        </w:rPr>
        <w:t xml:space="preserve">        BeanBaseJWiki instance = new BeanBaseJWiki();</w:t>
      </w:r>
    </w:p>
    <w:p w:rsidR="00121F8C" w:rsidRPr="00D54D67" w:rsidRDefault="00121F8C" w:rsidP="00121F8C">
      <w:pPr>
        <w:pStyle w:val="Sinespaciado"/>
        <w:rPr>
          <w:sz w:val="20"/>
          <w:szCs w:val="20"/>
        </w:rPr>
      </w:pPr>
      <w:r w:rsidRPr="00D54D67">
        <w:rPr>
          <w:sz w:val="20"/>
          <w:szCs w:val="20"/>
          <w:lang w:val="en-US"/>
        </w:rPr>
        <w:t xml:space="preserve">        </w:t>
      </w:r>
      <w:r w:rsidRPr="00D54D67">
        <w:rPr>
          <w:sz w:val="20"/>
          <w:szCs w:val="20"/>
        </w:rPr>
        <w:t>List&lt;Entrada&gt; resultado = instance.getAllEntradas();</w:t>
      </w:r>
    </w:p>
    <w:p w:rsidR="00121F8C" w:rsidRPr="00D54D67" w:rsidRDefault="00121F8C" w:rsidP="00121F8C">
      <w:pPr>
        <w:pStyle w:val="Sinespaciado"/>
        <w:rPr>
          <w:sz w:val="20"/>
          <w:szCs w:val="20"/>
        </w:rPr>
      </w:pPr>
      <w:r w:rsidRPr="00D54D67">
        <w:rPr>
          <w:sz w:val="20"/>
          <w:szCs w:val="20"/>
        </w:rPr>
        <w:t xml:space="preserve">        assertNotNull(resultado);</w:t>
      </w: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r w:rsidRPr="00D54D67">
        <w:rPr>
          <w:sz w:val="20"/>
          <w:szCs w:val="20"/>
        </w:rPr>
        <w:t xml:space="preserve">     * Obtenemos los comentarios asociados a una entrada</w:t>
      </w: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r w:rsidRPr="00D54D67">
        <w:rPr>
          <w:sz w:val="20"/>
          <w:szCs w:val="20"/>
        </w:rPr>
        <w:t xml:space="preserve">    @Test</w:t>
      </w:r>
    </w:p>
    <w:p w:rsidR="00121F8C" w:rsidRPr="00D54D67" w:rsidRDefault="00121F8C" w:rsidP="00121F8C">
      <w:pPr>
        <w:pStyle w:val="Sinespaciado"/>
        <w:rPr>
          <w:sz w:val="20"/>
          <w:szCs w:val="20"/>
        </w:rPr>
      </w:pPr>
      <w:r w:rsidRPr="00D54D67">
        <w:rPr>
          <w:sz w:val="20"/>
          <w:szCs w:val="20"/>
        </w:rPr>
        <w:t xml:space="preserve">    public void testComentariosDeEntrada() {</w:t>
      </w:r>
    </w:p>
    <w:p w:rsidR="00121F8C" w:rsidRPr="00D54D67" w:rsidRDefault="00121F8C" w:rsidP="00121F8C">
      <w:pPr>
        <w:pStyle w:val="Sinespaciado"/>
        <w:rPr>
          <w:sz w:val="20"/>
          <w:szCs w:val="20"/>
        </w:rPr>
      </w:pPr>
      <w:r w:rsidRPr="00D54D67">
        <w:rPr>
          <w:sz w:val="20"/>
          <w:szCs w:val="20"/>
        </w:rPr>
        <w:t xml:space="preserve">        int identrada = 1;</w:t>
      </w:r>
    </w:p>
    <w:p w:rsidR="00121F8C" w:rsidRPr="00D54D67" w:rsidRDefault="00121F8C" w:rsidP="00121F8C">
      <w:pPr>
        <w:pStyle w:val="Sinespaciado"/>
        <w:rPr>
          <w:sz w:val="20"/>
          <w:szCs w:val="20"/>
        </w:rPr>
      </w:pPr>
      <w:r w:rsidRPr="00D54D67">
        <w:rPr>
          <w:sz w:val="20"/>
          <w:szCs w:val="20"/>
        </w:rPr>
        <w:t xml:space="preserve">        BeanBaseJWiki instance = new BeanBaseJWiki();</w:t>
      </w:r>
    </w:p>
    <w:p w:rsidR="00121F8C" w:rsidRPr="00D54D67" w:rsidRDefault="00121F8C" w:rsidP="00121F8C">
      <w:pPr>
        <w:pStyle w:val="Sinespaciado"/>
        <w:rPr>
          <w:sz w:val="20"/>
          <w:szCs w:val="20"/>
        </w:rPr>
      </w:pPr>
      <w:r w:rsidRPr="00D54D67">
        <w:rPr>
          <w:sz w:val="20"/>
          <w:szCs w:val="20"/>
        </w:rPr>
        <w:t xml:space="preserve">        Entrada resultado = instance.getEntrada(identrada);</w:t>
      </w:r>
    </w:p>
    <w:p w:rsidR="00121F8C" w:rsidRPr="00D54D67" w:rsidRDefault="00121F8C" w:rsidP="00121F8C">
      <w:pPr>
        <w:pStyle w:val="Sinespaciado"/>
        <w:rPr>
          <w:sz w:val="20"/>
          <w:szCs w:val="20"/>
        </w:rPr>
      </w:pPr>
      <w:r w:rsidRPr="00D54D67">
        <w:rPr>
          <w:sz w:val="20"/>
          <w:szCs w:val="20"/>
        </w:rPr>
        <w:t xml:space="preserve">        Collection&lt;Comentarios&gt; comentarios = resultado.getComentariosCollection();</w:t>
      </w:r>
    </w:p>
    <w:p w:rsidR="00121F8C" w:rsidRPr="00D54D67" w:rsidRDefault="00121F8C" w:rsidP="00121F8C">
      <w:pPr>
        <w:pStyle w:val="Sinespaciado"/>
        <w:rPr>
          <w:sz w:val="20"/>
          <w:szCs w:val="20"/>
        </w:rPr>
      </w:pPr>
      <w:r w:rsidRPr="00D54D67">
        <w:rPr>
          <w:sz w:val="20"/>
          <w:szCs w:val="20"/>
        </w:rPr>
        <w:t xml:space="preserve">        System.out.println("Comentarios asociados con la Entrada: " + resultado.getTitulo());</w:t>
      </w:r>
    </w:p>
    <w:p w:rsidR="00121F8C" w:rsidRPr="00D54D67" w:rsidRDefault="00121F8C" w:rsidP="00121F8C">
      <w:pPr>
        <w:pStyle w:val="Sinespaciado"/>
        <w:rPr>
          <w:sz w:val="20"/>
          <w:szCs w:val="20"/>
        </w:rPr>
      </w:pPr>
      <w:r w:rsidRPr="00D54D67">
        <w:rPr>
          <w:sz w:val="20"/>
          <w:szCs w:val="20"/>
        </w:rPr>
        <w:t xml:space="preserve">        for (Comentarios c : comentarios) {</w:t>
      </w:r>
    </w:p>
    <w:p w:rsidR="00121F8C" w:rsidRPr="00D54D67" w:rsidRDefault="00121F8C" w:rsidP="00121F8C">
      <w:pPr>
        <w:pStyle w:val="Sinespaciado"/>
        <w:rPr>
          <w:sz w:val="20"/>
          <w:szCs w:val="20"/>
        </w:rPr>
      </w:pPr>
      <w:r w:rsidRPr="00D54D67">
        <w:rPr>
          <w:sz w:val="20"/>
          <w:szCs w:val="20"/>
        </w:rPr>
        <w:t xml:space="preserve">            System.out.println(c.getComentario());</w:t>
      </w: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r w:rsidRPr="00D54D67">
        <w:rPr>
          <w:sz w:val="20"/>
          <w:szCs w:val="20"/>
        </w:rPr>
        <w:t xml:space="preserve">        assertTrue(comentarios.size()&gt;0);</w:t>
      </w: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r w:rsidRPr="00D54D67">
        <w:rPr>
          <w:sz w:val="20"/>
          <w:szCs w:val="20"/>
        </w:rPr>
        <w:t xml:space="preserve">     * Obtiene las etiquetas asociadas a una entrada</w:t>
      </w:r>
    </w:p>
    <w:p w:rsidR="00121F8C" w:rsidRPr="00233E78" w:rsidRDefault="00121F8C" w:rsidP="00121F8C">
      <w:pPr>
        <w:pStyle w:val="Sinespaciado"/>
        <w:rPr>
          <w:sz w:val="20"/>
          <w:szCs w:val="20"/>
          <w:lang w:val="en-US"/>
        </w:rPr>
      </w:pPr>
      <w:r w:rsidRPr="00D54D67">
        <w:rPr>
          <w:sz w:val="20"/>
          <w:szCs w:val="20"/>
        </w:rPr>
        <w:t xml:space="preserve">     </w:t>
      </w:r>
      <w:r w:rsidRPr="00233E78">
        <w:rPr>
          <w:sz w:val="20"/>
          <w:szCs w:val="20"/>
          <w:lang w:val="en-US"/>
        </w:rPr>
        <w:t>*/</w:t>
      </w:r>
    </w:p>
    <w:p w:rsidR="00121F8C" w:rsidRPr="00233E78" w:rsidRDefault="00121F8C" w:rsidP="00121F8C">
      <w:pPr>
        <w:pStyle w:val="Sinespaciado"/>
        <w:rPr>
          <w:sz w:val="20"/>
          <w:szCs w:val="20"/>
          <w:lang w:val="en-US"/>
        </w:rPr>
      </w:pPr>
      <w:r w:rsidRPr="00233E78">
        <w:rPr>
          <w:sz w:val="20"/>
          <w:szCs w:val="20"/>
          <w:lang w:val="en-US"/>
        </w:rPr>
        <w:t xml:space="preserve">    @Test</w:t>
      </w:r>
    </w:p>
    <w:p w:rsidR="00121F8C" w:rsidRPr="00233E78" w:rsidRDefault="00121F8C" w:rsidP="00121F8C">
      <w:pPr>
        <w:pStyle w:val="Sinespaciado"/>
        <w:rPr>
          <w:sz w:val="20"/>
          <w:szCs w:val="20"/>
          <w:lang w:val="en-US"/>
        </w:rPr>
      </w:pPr>
      <w:r w:rsidRPr="00233E78">
        <w:rPr>
          <w:sz w:val="20"/>
          <w:szCs w:val="20"/>
          <w:lang w:val="en-US"/>
        </w:rPr>
        <w:t xml:space="preserve">    public void testEtiquetasDeEntrada() {</w:t>
      </w:r>
    </w:p>
    <w:p w:rsidR="00121F8C" w:rsidRPr="00233E78" w:rsidRDefault="00121F8C" w:rsidP="00121F8C">
      <w:pPr>
        <w:pStyle w:val="Sinespaciado"/>
        <w:rPr>
          <w:sz w:val="20"/>
          <w:szCs w:val="20"/>
          <w:lang w:val="en-US"/>
        </w:rPr>
      </w:pPr>
      <w:r w:rsidRPr="00233E78">
        <w:rPr>
          <w:sz w:val="20"/>
          <w:szCs w:val="20"/>
          <w:lang w:val="en-US"/>
        </w:rPr>
        <w:t xml:space="preserve">        int identrada = 1;</w:t>
      </w:r>
    </w:p>
    <w:p w:rsidR="00121F8C" w:rsidRPr="00233E78" w:rsidRDefault="00121F8C" w:rsidP="00121F8C">
      <w:pPr>
        <w:pStyle w:val="Sinespaciado"/>
        <w:rPr>
          <w:sz w:val="20"/>
          <w:szCs w:val="20"/>
          <w:lang w:val="en-US"/>
        </w:rPr>
      </w:pPr>
      <w:r w:rsidRPr="00233E78">
        <w:rPr>
          <w:sz w:val="20"/>
          <w:szCs w:val="20"/>
          <w:lang w:val="en-US"/>
        </w:rPr>
        <w:t xml:space="preserve">        BeanBaseJWiki instance = new BeanBaseJWiki();</w:t>
      </w:r>
    </w:p>
    <w:p w:rsidR="00121F8C" w:rsidRPr="00D54D67" w:rsidRDefault="00121F8C" w:rsidP="00121F8C">
      <w:pPr>
        <w:pStyle w:val="Sinespaciado"/>
        <w:rPr>
          <w:sz w:val="20"/>
          <w:szCs w:val="20"/>
        </w:rPr>
      </w:pPr>
      <w:r w:rsidRPr="00233E78">
        <w:rPr>
          <w:sz w:val="20"/>
          <w:szCs w:val="20"/>
          <w:lang w:val="en-US"/>
        </w:rPr>
        <w:t xml:space="preserve">        </w:t>
      </w:r>
      <w:r w:rsidRPr="00D54D67">
        <w:rPr>
          <w:sz w:val="20"/>
          <w:szCs w:val="20"/>
        </w:rPr>
        <w:t>Entrada entrada = instance.getEntrada(identrada);</w:t>
      </w:r>
    </w:p>
    <w:p w:rsidR="00121F8C" w:rsidRPr="00D54D67" w:rsidRDefault="00121F8C" w:rsidP="00121F8C">
      <w:pPr>
        <w:pStyle w:val="Sinespaciado"/>
        <w:rPr>
          <w:sz w:val="20"/>
          <w:szCs w:val="20"/>
        </w:rPr>
      </w:pPr>
      <w:r w:rsidRPr="00D54D67">
        <w:rPr>
          <w:sz w:val="20"/>
          <w:szCs w:val="20"/>
        </w:rPr>
        <w:t xml:space="preserve">        Collection&lt;Tag&gt; resultado= instance.getEtiquetas(entrada);</w:t>
      </w:r>
    </w:p>
    <w:p w:rsidR="00121F8C" w:rsidRPr="00D54D67" w:rsidRDefault="00121F8C" w:rsidP="00121F8C">
      <w:pPr>
        <w:pStyle w:val="Sinespaciado"/>
        <w:rPr>
          <w:sz w:val="20"/>
          <w:szCs w:val="20"/>
        </w:rPr>
      </w:pPr>
      <w:r w:rsidRPr="00D54D67">
        <w:rPr>
          <w:sz w:val="20"/>
          <w:szCs w:val="20"/>
        </w:rPr>
        <w:t xml:space="preserve">        System.out.println("Tags asociados con la Entrada: " + entrada.getTitulo());</w:t>
      </w:r>
    </w:p>
    <w:p w:rsidR="00121F8C" w:rsidRPr="00D54D67" w:rsidRDefault="00121F8C" w:rsidP="00121F8C">
      <w:pPr>
        <w:pStyle w:val="Sinespaciado"/>
        <w:rPr>
          <w:sz w:val="20"/>
          <w:szCs w:val="20"/>
          <w:lang w:val="en-US"/>
        </w:rPr>
      </w:pPr>
      <w:r w:rsidRPr="00D54D67">
        <w:rPr>
          <w:sz w:val="20"/>
          <w:szCs w:val="20"/>
        </w:rPr>
        <w:t xml:space="preserve">        </w:t>
      </w:r>
      <w:r w:rsidRPr="00D54D67">
        <w:rPr>
          <w:sz w:val="20"/>
          <w:szCs w:val="20"/>
          <w:lang w:val="en-US"/>
        </w:rPr>
        <w:t>for (Tag t : resultado) {</w:t>
      </w:r>
    </w:p>
    <w:p w:rsidR="00121F8C" w:rsidRPr="00D54D67" w:rsidRDefault="00121F8C" w:rsidP="00121F8C">
      <w:pPr>
        <w:pStyle w:val="Sinespaciado"/>
        <w:rPr>
          <w:sz w:val="20"/>
          <w:szCs w:val="20"/>
          <w:lang w:val="en-US"/>
        </w:rPr>
      </w:pPr>
      <w:r w:rsidRPr="00D54D67">
        <w:rPr>
          <w:sz w:val="20"/>
          <w:szCs w:val="20"/>
          <w:lang w:val="en-US"/>
        </w:rPr>
        <w:t xml:space="preserve">            System.out.println(t.getDescripcion());</w:t>
      </w:r>
    </w:p>
    <w:p w:rsidR="00121F8C" w:rsidRPr="00D54D67" w:rsidRDefault="00121F8C" w:rsidP="00121F8C">
      <w:pPr>
        <w:pStyle w:val="Sinespaciado"/>
        <w:rPr>
          <w:sz w:val="20"/>
          <w:szCs w:val="20"/>
        </w:rPr>
      </w:pPr>
      <w:r w:rsidRPr="00D54D67">
        <w:rPr>
          <w:sz w:val="20"/>
          <w:szCs w:val="20"/>
          <w:lang w:val="en-US"/>
        </w:rPr>
        <w:t xml:space="preserve">        </w:t>
      </w:r>
      <w:r w:rsidRPr="00D54D67">
        <w:rPr>
          <w:sz w:val="20"/>
          <w:szCs w:val="20"/>
        </w:rPr>
        <w:t>}</w:t>
      </w:r>
    </w:p>
    <w:p w:rsidR="00121F8C" w:rsidRPr="00D54D67" w:rsidRDefault="00121F8C" w:rsidP="00121F8C">
      <w:pPr>
        <w:pStyle w:val="Sinespaciado"/>
        <w:rPr>
          <w:sz w:val="20"/>
          <w:szCs w:val="20"/>
        </w:rPr>
      </w:pPr>
      <w:r w:rsidRPr="00D54D67">
        <w:rPr>
          <w:sz w:val="20"/>
          <w:szCs w:val="20"/>
        </w:rPr>
        <w:t xml:space="preserve">        assertNotNull(resultado);</w:t>
      </w: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r w:rsidRPr="00D54D67">
        <w:rPr>
          <w:sz w:val="20"/>
          <w:szCs w:val="20"/>
        </w:rPr>
        <w:t xml:space="preserve">     * Busqueda por titulo de entrada</w:t>
      </w:r>
    </w:p>
    <w:p w:rsidR="00121F8C" w:rsidRPr="00121F8C" w:rsidRDefault="00121F8C" w:rsidP="00121F8C">
      <w:pPr>
        <w:pStyle w:val="Sinespaciado"/>
        <w:rPr>
          <w:sz w:val="20"/>
          <w:szCs w:val="20"/>
          <w:lang w:val="en-US"/>
        </w:rPr>
      </w:pPr>
      <w:r w:rsidRPr="00D54D67">
        <w:rPr>
          <w:sz w:val="20"/>
          <w:szCs w:val="20"/>
        </w:rPr>
        <w:t xml:space="preserve">     </w:t>
      </w:r>
      <w:r w:rsidRPr="00121F8C">
        <w:rPr>
          <w:sz w:val="20"/>
          <w:szCs w:val="20"/>
          <w:lang w:val="en-US"/>
        </w:rPr>
        <w:t>*/</w:t>
      </w:r>
    </w:p>
    <w:p w:rsidR="00121F8C" w:rsidRPr="00121F8C" w:rsidRDefault="00121F8C" w:rsidP="00121F8C">
      <w:pPr>
        <w:pStyle w:val="Sinespaciado"/>
        <w:rPr>
          <w:sz w:val="20"/>
          <w:szCs w:val="20"/>
          <w:lang w:val="en-US"/>
        </w:rPr>
      </w:pPr>
      <w:r w:rsidRPr="00121F8C">
        <w:rPr>
          <w:sz w:val="20"/>
          <w:szCs w:val="20"/>
          <w:lang w:val="en-US"/>
        </w:rPr>
        <w:t xml:space="preserve">    @Test</w:t>
      </w:r>
    </w:p>
    <w:p w:rsidR="00121F8C" w:rsidRPr="00121F8C" w:rsidRDefault="00121F8C" w:rsidP="00121F8C">
      <w:pPr>
        <w:pStyle w:val="Sinespaciado"/>
        <w:rPr>
          <w:sz w:val="20"/>
          <w:szCs w:val="20"/>
          <w:lang w:val="en-US"/>
        </w:rPr>
      </w:pPr>
      <w:r w:rsidRPr="00121F8C">
        <w:rPr>
          <w:sz w:val="20"/>
          <w:szCs w:val="20"/>
          <w:lang w:val="en-US"/>
        </w:rPr>
        <w:t xml:space="preserve">    public void testSearchEntradaPorTitulo() {</w:t>
      </w:r>
    </w:p>
    <w:p w:rsidR="00121F8C" w:rsidRPr="00121F8C" w:rsidRDefault="00121F8C" w:rsidP="00121F8C">
      <w:pPr>
        <w:pStyle w:val="Sinespaciado"/>
        <w:rPr>
          <w:sz w:val="20"/>
          <w:szCs w:val="20"/>
          <w:lang w:val="en-US"/>
        </w:rPr>
      </w:pPr>
      <w:r w:rsidRPr="00121F8C">
        <w:rPr>
          <w:sz w:val="20"/>
          <w:szCs w:val="20"/>
          <w:lang w:val="en-US"/>
        </w:rPr>
        <w:t xml:space="preserve">        String criteria = "ulo 4";</w:t>
      </w:r>
    </w:p>
    <w:p w:rsidR="00121F8C" w:rsidRPr="00121F8C" w:rsidRDefault="00121F8C" w:rsidP="00121F8C">
      <w:pPr>
        <w:pStyle w:val="Sinespaciado"/>
        <w:rPr>
          <w:sz w:val="20"/>
          <w:szCs w:val="20"/>
          <w:lang w:val="en-US"/>
        </w:rPr>
      </w:pPr>
      <w:r w:rsidRPr="00121F8C">
        <w:rPr>
          <w:sz w:val="20"/>
          <w:szCs w:val="20"/>
          <w:lang w:val="en-US"/>
        </w:rPr>
        <w:t xml:space="preserve">        BeanBaseJWiki instance = new BeanBaseJWiki();</w:t>
      </w:r>
    </w:p>
    <w:p w:rsidR="00121F8C" w:rsidRPr="00D54D67" w:rsidRDefault="00121F8C" w:rsidP="00121F8C">
      <w:pPr>
        <w:pStyle w:val="Sinespaciado"/>
        <w:rPr>
          <w:sz w:val="20"/>
          <w:szCs w:val="20"/>
        </w:rPr>
      </w:pPr>
      <w:r w:rsidRPr="00121F8C">
        <w:rPr>
          <w:sz w:val="20"/>
          <w:szCs w:val="20"/>
          <w:lang w:val="en-US"/>
        </w:rPr>
        <w:t xml:space="preserve">        </w:t>
      </w:r>
      <w:r w:rsidRPr="00D54D67">
        <w:rPr>
          <w:sz w:val="20"/>
          <w:szCs w:val="20"/>
        </w:rPr>
        <w:t>List&lt;Entrada&gt; e = (List&lt;Entrada&gt;)instance.searchEntradaPorTitulo(criteria);</w:t>
      </w:r>
    </w:p>
    <w:p w:rsidR="00121F8C" w:rsidRPr="00D54D67" w:rsidRDefault="00121F8C" w:rsidP="00121F8C">
      <w:pPr>
        <w:pStyle w:val="Sinespaciado"/>
        <w:rPr>
          <w:sz w:val="20"/>
          <w:szCs w:val="20"/>
        </w:rPr>
      </w:pPr>
      <w:r w:rsidRPr="00D54D67">
        <w:rPr>
          <w:sz w:val="20"/>
          <w:szCs w:val="20"/>
        </w:rPr>
        <w:t xml:space="preserve">        assertNotNull(e);</w:t>
      </w: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p>
    <w:p w:rsidR="00121F8C" w:rsidRDefault="00121F8C" w:rsidP="00121F8C">
      <w:pPr>
        <w:pStyle w:val="Sinespaciado"/>
        <w:rPr>
          <w:sz w:val="20"/>
          <w:szCs w:val="20"/>
        </w:rPr>
      </w:pPr>
    </w:p>
    <w:p w:rsidR="00151B5C" w:rsidRDefault="00151B5C" w:rsidP="00121F8C">
      <w:pPr>
        <w:pStyle w:val="Sinespaciado"/>
        <w:rPr>
          <w:sz w:val="20"/>
          <w:szCs w:val="20"/>
        </w:rPr>
      </w:pPr>
    </w:p>
    <w:p w:rsidR="00151B5C" w:rsidRPr="00D54D67" w:rsidRDefault="00151B5C" w:rsidP="00121F8C">
      <w:pPr>
        <w:pStyle w:val="Sinespaciado"/>
        <w:rPr>
          <w:sz w:val="20"/>
          <w:szCs w:val="20"/>
        </w:rPr>
      </w:pPr>
    </w:p>
    <w:p w:rsidR="00121F8C" w:rsidRPr="00D54D67" w:rsidRDefault="00121F8C" w:rsidP="00121F8C">
      <w:pPr>
        <w:pStyle w:val="Sinespaciado"/>
        <w:rPr>
          <w:sz w:val="20"/>
          <w:szCs w:val="20"/>
        </w:rPr>
      </w:pPr>
      <w:r w:rsidRPr="00D54D67">
        <w:rPr>
          <w:sz w:val="20"/>
          <w:szCs w:val="20"/>
        </w:rPr>
        <w:lastRenderedPageBreak/>
        <w:t xml:space="preserve">    /**</w:t>
      </w:r>
    </w:p>
    <w:p w:rsidR="00121F8C" w:rsidRPr="00D54D67" w:rsidRDefault="00121F8C" w:rsidP="00121F8C">
      <w:pPr>
        <w:pStyle w:val="Sinespaciado"/>
        <w:rPr>
          <w:sz w:val="20"/>
          <w:szCs w:val="20"/>
        </w:rPr>
      </w:pPr>
      <w:r w:rsidRPr="00D54D67">
        <w:rPr>
          <w:sz w:val="20"/>
          <w:szCs w:val="20"/>
        </w:rPr>
        <w:t xml:space="preserve">     * Agregamos una Entrada a la BD</w:t>
      </w:r>
    </w:p>
    <w:p w:rsidR="00121F8C" w:rsidRPr="00D54D67" w:rsidRDefault="00121F8C" w:rsidP="00121F8C">
      <w:pPr>
        <w:pStyle w:val="Sinespaciado"/>
        <w:rPr>
          <w:sz w:val="20"/>
          <w:szCs w:val="20"/>
          <w:lang w:val="en-US"/>
        </w:rPr>
      </w:pPr>
      <w:r w:rsidRPr="00D54D67">
        <w:rPr>
          <w:sz w:val="20"/>
          <w:szCs w:val="20"/>
        </w:rPr>
        <w:t xml:space="preserve">     </w:t>
      </w:r>
      <w:r w:rsidRPr="00D54D67">
        <w:rPr>
          <w:sz w:val="20"/>
          <w:szCs w:val="20"/>
          <w:lang w:val="en-US"/>
        </w:rPr>
        <w:t>*/</w:t>
      </w:r>
    </w:p>
    <w:p w:rsidR="00121F8C" w:rsidRPr="00D54D67" w:rsidRDefault="00121F8C" w:rsidP="00121F8C">
      <w:pPr>
        <w:pStyle w:val="Sinespaciado"/>
        <w:rPr>
          <w:sz w:val="20"/>
          <w:szCs w:val="20"/>
          <w:lang w:val="en-US"/>
        </w:rPr>
      </w:pPr>
      <w:r w:rsidRPr="00D54D67">
        <w:rPr>
          <w:sz w:val="20"/>
          <w:szCs w:val="20"/>
          <w:lang w:val="en-US"/>
        </w:rPr>
        <w:t xml:space="preserve">    @Test</w:t>
      </w:r>
    </w:p>
    <w:p w:rsidR="00121F8C" w:rsidRPr="00D54D67" w:rsidRDefault="00121F8C" w:rsidP="00121F8C">
      <w:pPr>
        <w:pStyle w:val="Sinespaciado"/>
        <w:rPr>
          <w:sz w:val="20"/>
          <w:szCs w:val="20"/>
          <w:lang w:val="en-US"/>
        </w:rPr>
      </w:pPr>
      <w:r w:rsidRPr="00D54D67">
        <w:rPr>
          <w:sz w:val="20"/>
          <w:szCs w:val="20"/>
          <w:lang w:val="en-US"/>
        </w:rPr>
        <w:t xml:space="preserve">    public void testRegistrarEntrada() {</w:t>
      </w:r>
    </w:p>
    <w:p w:rsidR="00121F8C" w:rsidRPr="00D54D67" w:rsidRDefault="00121F8C" w:rsidP="00121F8C">
      <w:pPr>
        <w:pStyle w:val="Sinespaciado"/>
        <w:rPr>
          <w:sz w:val="20"/>
          <w:szCs w:val="20"/>
          <w:lang w:val="en-US"/>
        </w:rPr>
      </w:pPr>
      <w:r w:rsidRPr="00D54D67">
        <w:rPr>
          <w:sz w:val="20"/>
          <w:szCs w:val="20"/>
          <w:lang w:val="en-US"/>
        </w:rPr>
        <w:t xml:space="preserve">        BeanBaseJHardmin hardmin = new BeanBaseJHardmin();</w:t>
      </w:r>
    </w:p>
    <w:p w:rsidR="00121F8C" w:rsidRPr="00D54D67" w:rsidRDefault="00121F8C" w:rsidP="00121F8C">
      <w:pPr>
        <w:pStyle w:val="Sinespaciado"/>
        <w:rPr>
          <w:sz w:val="20"/>
          <w:szCs w:val="20"/>
        </w:rPr>
      </w:pPr>
      <w:r w:rsidRPr="00D54D67">
        <w:rPr>
          <w:sz w:val="20"/>
          <w:szCs w:val="20"/>
          <w:lang w:val="en-US"/>
        </w:rPr>
        <w:t xml:space="preserve">        </w:t>
      </w:r>
      <w:r w:rsidRPr="00D54D67">
        <w:rPr>
          <w:sz w:val="20"/>
          <w:szCs w:val="20"/>
        </w:rPr>
        <w:t>Usuario usuario = hardmin.getUsuario(1);</w:t>
      </w:r>
    </w:p>
    <w:p w:rsidR="00121F8C" w:rsidRPr="00D54D67" w:rsidRDefault="00121F8C" w:rsidP="00121F8C">
      <w:pPr>
        <w:pStyle w:val="Sinespaciado"/>
        <w:rPr>
          <w:sz w:val="20"/>
          <w:szCs w:val="20"/>
        </w:rPr>
      </w:pPr>
      <w:r w:rsidRPr="00D54D67">
        <w:rPr>
          <w:sz w:val="20"/>
          <w:szCs w:val="20"/>
        </w:rPr>
        <w:t xml:space="preserve">        Entrada entrada = new Entrada(9999, "La entrada 9999", "nain, nine, nueve, 9, iiiiiiii, etc etc etc", new Date(2009, 9, 9), usuario);</w:t>
      </w:r>
    </w:p>
    <w:p w:rsidR="00121F8C" w:rsidRPr="00D54D67" w:rsidRDefault="00121F8C" w:rsidP="00121F8C">
      <w:pPr>
        <w:pStyle w:val="Sinespaciado"/>
        <w:rPr>
          <w:sz w:val="20"/>
          <w:szCs w:val="20"/>
        </w:rPr>
      </w:pPr>
      <w:r w:rsidRPr="00D54D67">
        <w:rPr>
          <w:sz w:val="20"/>
          <w:szCs w:val="20"/>
        </w:rPr>
        <w:t xml:space="preserve">        BeanBaseJWiki instance = new BeanBaseJWiki();</w:t>
      </w:r>
    </w:p>
    <w:p w:rsidR="00121F8C" w:rsidRPr="00D54D67" w:rsidRDefault="00121F8C" w:rsidP="00121F8C">
      <w:pPr>
        <w:pStyle w:val="Sinespaciado"/>
        <w:rPr>
          <w:sz w:val="20"/>
          <w:szCs w:val="20"/>
        </w:rPr>
      </w:pPr>
      <w:r w:rsidRPr="00D54D67">
        <w:rPr>
          <w:sz w:val="20"/>
          <w:szCs w:val="20"/>
        </w:rPr>
        <w:t xml:space="preserve">        if(!instance.createEntrada(entrada)) fail("fallo en REGISTRAR ENTRADA");</w:t>
      </w: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r w:rsidRPr="00D54D67">
        <w:rPr>
          <w:sz w:val="20"/>
          <w:szCs w:val="20"/>
        </w:rPr>
        <w:t xml:space="preserve">     * Agregamos un comentario a la BD</w:t>
      </w:r>
    </w:p>
    <w:p w:rsidR="00121F8C" w:rsidRPr="00D54D67" w:rsidRDefault="00121F8C" w:rsidP="00121F8C">
      <w:pPr>
        <w:pStyle w:val="Sinespaciado"/>
        <w:rPr>
          <w:sz w:val="20"/>
          <w:szCs w:val="20"/>
        </w:rPr>
      </w:pPr>
      <w:r w:rsidRPr="00D54D67">
        <w:rPr>
          <w:sz w:val="20"/>
          <w:szCs w:val="20"/>
        </w:rPr>
        <w:t xml:space="preserve">     */</w:t>
      </w:r>
    </w:p>
    <w:p w:rsidR="00121F8C" w:rsidRPr="00D54D67" w:rsidRDefault="00121F8C" w:rsidP="00121F8C">
      <w:pPr>
        <w:pStyle w:val="Sinespaciado"/>
        <w:rPr>
          <w:sz w:val="20"/>
          <w:szCs w:val="20"/>
        </w:rPr>
      </w:pPr>
      <w:r w:rsidRPr="00D54D67">
        <w:rPr>
          <w:sz w:val="20"/>
          <w:szCs w:val="20"/>
        </w:rPr>
        <w:t xml:space="preserve">    @Test</w:t>
      </w:r>
    </w:p>
    <w:p w:rsidR="00121F8C" w:rsidRPr="00D54D67" w:rsidRDefault="00121F8C" w:rsidP="00121F8C">
      <w:pPr>
        <w:pStyle w:val="Sinespaciado"/>
        <w:rPr>
          <w:sz w:val="20"/>
          <w:szCs w:val="20"/>
        </w:rPr>
      </w:pPr>
      <w:r w:rsidRPr="00D54D67">
        <w:rPr>
          <w:sz w:val="20"/>
          <w:szCs w:val="20"/>
        </w:rPr>
        <w:t xml:space="preserve">    public void testRegistrarComentario() {</w:t>
      </w:r>
    </w:p>
    <w:p w:rsidR="00121F8C" w:rsidRPr="00D54D67" w:rsidRDefault="00121F8C" w:rsidP="00121F8C">
      <w:pPr>
        <w:pStyle w:val="Sinespaciado"/>
        <w:rPr>
          <w:sz w:val="20"/>
          <w:szCs w:val="20"/>
        </w:rPr>
      </w:pPr>
      <w:r w:rsidRPr="00D54D67">
        <w:rPr>
          <w:sz w:val="20"/>
          <w:szCs w:val="20"/>
        </w:rPr>
        <w:t xml:space="preserve">        Comentarios comentario = n</w:t>
      </w:r>
      <w:r>
        <w:rPr>
          <w:sz w:val="20"/>
          <w:szCs w:val="20"/>
        </w:rPr>
        <w:t>ew Comentarios(9999, "Oh!!! este</w:t>
      </w:r>
      <w:r w:rsidRPr="00D54D67">
        <w:rPr>
          <w:sz w:val="20"/>
          <w:szCs w:val="20"/>
        </w:rPr>
        <w:t xml:space="preserve"> es el comentario para la entrada 9999!!!", new Date(2009, 9, 9), "TEST", true);</w:t>
      </w:r>
    </w:p>
    <w:p w:rsidR="00121F8C" w:rsidRPr="00233E78" w:rsidRDefault="00121F8C" w:rsidP="00121F8C">
      <w:pPr>
        <w:pStyle w:val="Sinespaciado"/>
        <w:rPr>
          <w:sz w:val="20"/>
          <w:szCs w:val="20"/>
        </w:rPr>
      </w:pPr>
      <w:r w:rsidRPr="00D54D67">
        <w:rPr>
          <w:sz w:val="20"/>
          <w:szCs w:val="20"/>
        </w:rPr>
        <w:t xml:space="preserve">        </w:t>
      </w:r>
      <w:r w:rsidRPr="00233E78">
        <w:rPr>
          <w:sz w:val="20"/>
          <w:szCs w:val="20"/>
        </w:rPr>
        <w:t>BeanBaseJWiki instance = new BeanBaseJWiki();</w:t>
      </w:r>
    </w:p>
    <w:p w:rsidR="00121F8C" w:rsidRPr="00233E78" w:rsidRDefault="00121F8C" w:rsidP="00121F8C">
      <w:pPr>
        <w:pStyle w:val="Sinespaciado"/>
        <w:rPr>
          <w:sz w:val="20"/>
          <w:szCs w:val="20"/>
        </w:rPr>
      </w:pPr>
      <w:r w:rsidRPr="00233E78">
        <w:rPr>
          <w:sz w:val="20"/>
          <w:szCs w:val="20"/>
        </w:rPr>
        <w:t xml:space="preserve">        if(!instance.createComentario(9999, comentario)) fail("fallo en REGISTRAR COMENTARIO");</w:t>
      </w:r>
    </w:p>
    <w:p w:rsidR="00121F8C" w:rsidRPr="00233E78" w:rsidRDefault="00121F8C" w:rsidP="00121F8C">
      <w:pPr>
        <w:pStyle w:val="Sinespaciado"/>
        <w:rPr>
          <w:sz w:val="20"/>
          <w:szCs w:val="20"/>
        </w:rPr>
      </w:pPr>
      <w:r w:rsidRPr="00233E78">
        <w:rPr>
          <w:sz w:val="20"/>
          <w:szCs w:val="20"/>
        </w:rPr>
        <w:t xml:space="preserve">    }</w:t>
      </w:r>
    </w:p>
    <w:p w:rsidR="00121F8C" w:rsidRPr="00233E78" w:rsidRDefault="00121F8C" w:rsidP="00121F8C">
      <w:pPr>
        <w:pStyle w:val="Sinespaciado"/>
        <w:rPr>
          <w:sz w:val="20"/>
          <w:szCs w:val="20"/>
        </w:rPr>
      </w:pPr>
    </w:p>
    <w:p w:rsidR="00121F8C" w:rsidRPr="00233E78" w:rsidRDefault="00121F8C" w:rsidP="00121F8C">
      <w:pPr>
        <w:pStyle w:val="Sinespaciado"/>
        <w:rPr>
          <w:sz w:val="20"/>
          <w:szCs w:val="20"/>
        </w:rPr>
      </w:pPr>
    </w:p>
    <w:p w:rsidR="00121F8C" w:rsidRPr="00233E78" w:rsidRDefault="00121F8C" w:rsidP="00121F8C">
      <w:pPr>
        <w:pStyle w:val="Sinespaciado"/>
        <w:tabs>
          <w:tab w:val="left" w:pos="720"/>
        </w:tabs>
        <w:rPr>
          <w:sz w:val="20"/>
          <w:szCs w:val="20"/>
        </w:rPr>
      </w:pPr>
      <w:r w:rsidRPr="00233E78">
        <w:rPr>
          <w:sz w:val="20"/>
          <w:szCs w:val="20"/>
        </w:rPr>
        <w:t>/**</w:t>
      </w:r>
    </w:p>
    <w:p w:rsidR="00121F8C" w:rsidRPr="00233E78" w:rsidRDefault="00121F8C" w:rsidP="00121F8C">
      <w:pPr>
        <w:pStyle w:val="Sinespaciado"/>
        <w:tabs>
          <w:tab w:val="left" w:pos="720"/>
        </w:tabs>
        <w:rPr>
          <w:sz w:val="20"/>
          <w:szCs w:val="20"/>
        </w:rPr>
      </w:pPr>
      <w:r w:rsidRPr="00233E78">
        <w:rPr>
          <w:sz w:val="20"/>
          <w:szCs w:val="20"/>
        </w:rPr>
        <w:t xml:space="preserve"> * @author Hugol</w:t>
      </w:r>
    </w:p>
    <w:p w:rsidR="00121F8C" w:rsidRPr="00233E78" w:rsidRDefault="00121F8C" w:rsidP="00121F8C">
      <w:pPr>
        <w:pStyle w:val="Sinespaciado"/>
        <w:tabs>
          <w:tab w:val="left" w:pos="720"/>
        </w:tabs>
        <w:rPr>
          <w:sz w:val="20"/>
          <w:szCs w:val="20"/>
        </w:rPr>
      </w:pPr>
      <w:r w:rsidRPr="00233E78">
        <w:rPr>
          <w:sz w:val="20"/>
          <w:szCs w:val="20"/>
        </w:rPr>
        <w:t xml:space="preserve"> */</w:t>
      </w:r>
    </w:p>
    <w:p w:rsidR="00121F8C" w:rsidRPr="00233E78" w:rsidRDefault="00121F8C" w:rsidP="00121F8C">
      <w:pPr>
        <w:pStyle w:val="Sinespaciado"/>
        <w:tabs>
          <w:tab w:val="left" w:pos="720"/>
        </w:tabs>
        <w:rPr>
          <w:sz w:val="20"/>
          <w:szCs w:val="20"/>
        </w:rPr>
      </w:pPr>
      <w:r w:rsidRPr="00233E78">
        <w:rPr>
          <w:sz w:val="20"/>
          <w:szCs w:val="20"/>
        </w:rPr>
        <w:t>public class BeanBaseJRequestTest {</w:t>
      </w:r>
    </w:p>
    <w:p w:rsidR="00121F8C" w:rsidRPr="00233E78" w:rsidRDefault="00121F8C" w:rsidP="00121F8C">
      <w:pPr>
        <w:pStyle w:val="Sinespaciado"/>
        <w:tabs>
          <w:tab w:val="left" w:pos="720"/>
        </w:tabs>
        <w:rPr>
          <w:sz w:val="20"/>
          <w:szCs w:val="20"/>
        </w:rPr>
      </w:pPr>
    </w:p>
    <w:p w:rsidR="00151B5C" w:rsidRPr="00233E78" w:rsidRDefault="00121F8C" w:rsidP="00151B5C">
      <w:pPr>
        <w:pStyle w:val="Sinespaciado"/>
        <w:tabs>
          <w:tab w:val="left" w:pos="720"/>
        </w:tabs>
        <w:rPr>
          <w:sz w:val="20"/>
          <w:szCs w:val="20"/>
        </w:rPr>
      </w:pPr>
      <w:r w:rsidRPr="00233E78">
        <w:rPr>
          <w:sz w:val="20"/>
          <w:szCs w:val="20"/>
        </w:rPr>
        <w:t xml:space="preserve">  </w:t>
      </w:r>
    </w:p>
    <w:p w:rsidR="00121F8C" w:rsidRPr="00233E78" w:rsidRDefault="00121F8C" w:rsidP="00121F8C">
      <w:pPr>
        <w:spacing w:line="240" w:lineRule="auto"/>
        <w:rPr>
          <w:sz w:val="20"/>
          <w:szCs w:val="20"/>
        </w:rPr>
      </w:pPr>
      <w:r w:rsidRPr="00233E78">
        <w:rPr>
          <w:sz w:val="20"/>
          <w:szCs w:val="20"/>
        </w:rPr>
        <w:t xml:space="preserve">  @Test</w:t>
      </w:r>
    </w:p>
    <w:p w:rsidR="00121F8C" w:rsidRPr="00233E78" w:rsidRDefault="00121F8C" w:rsidP="00121F8C">
      <w:pPr>
        <w:spacing w:line="240" w:lineRule="auto"/>
        <w:rPr>
          <w:sz w:val="20"/>
          <w:szCs w:val="20"/>
        </w:rPr>
      </w:pPr>
      <w:r w:rsidRPr="00233E78">
        <w:rPr>
          <w:sz w:val="20"/>
          <w:szCs w:val="20"/>
        </w:rPr>
        <w:t xml:space="preserve">    public void testGetSolicitudByPrioridad() {</w:t>
      </w:r>
    </w:p>
    <w:p w:rsidR="00121F8C" w:rsidRPr="00D54D67" w:rsidRDefault="00121F8C" w:rsidP="00121F8C">
      <w:pPr>
        <w:spacing w:line="240" w:lineRule="auto"/>
        <w:rPr>
          <w:sz w:val="20"/>
          <w:szCs w:val="20"/>
          <w:lang w:val="en-US"/>
        </w:rPr>
      </w:pPr>
      <w:r w:rsidRPr="00233E78">
        <w:rPr>
          <w:sz w:val="20"/>
          <w:szCs w:val="20"/>
        </w:rPr>
        <w:t xml:space="preserve">        </w:t>
      </w:r>
      <w:r w:rsidRPr="00D54D67">
        <w:rPr>
          <w:sz w:val="20"/>
          <w:szCs w:val="20"/>
          <w:lang w:val="en-US"/>
        </w:rPr>
        <w:t>System.out.println("getSolicitudByPrioridad");</w:t>
      </w:r>
    </w:p>
    <w:p w:rsidR="00121F8C" w:rsidRPr="00D54D67" w:rsidRDefault="00121F8C" w:rsidP="00121F8C">
      <w:pPr>
        <w:spacing w:line="240" w:lineRule="auto"/>
        <w:rPr>
          <w:sz w:val="20"/>
          <w:szCs w:val="20"/>
          <w:lang w:val="en-US"/>
        </w:rPr>
      </w:pPr>
      <w:r w:rsidRPr="00D54D67">
        <w:rPr>
          <w:sz w:val="20"/>
          <w:szCs w:val="20"/>
          <w:lang w:val="en-US"/>
        </w:rPr>
        <w:t xml:space="preserve">        String prioridad = "Alta";</w:t>
      </w:r>
    </w:p>
    <w:p w:rsidR="00121F8C" w:rsidRPr="00D54D67" w:rsidRDefault="00121F8C" w:rsidP="00121F8C">
      <w:pPr>
        <w:spacing w:line="240" w:lineRule="auto"/>
        <w:rPr>
          <w:sz w:val="20"/>
          <w:szCs w:val="20"/>
          <w:lang w:val="en-US"/>
        </w:rPr>
      </w:pPr>
      <w:r w:rsidRPr="00D54D67">
        <w:rPr>
          <w:sz w:val="20"/>
          <w:szCs w:val="20"/>
          <w:lang w:val="en-US"/>
        </w:rPr>
        <w:t xml:space="preserve">        BeanBaseJRequest instance = new BeanBaseJRequest();</w:t>
      </w:r>
    </w:p>
    <w:p w:rsidR="00121F8C" w:rsidRPr="00D54D67" w:rsidRDefault="00121F8C" w:rsidP="00121F8C">
      <w:pPr>
        <w:spacing w:line="240" w:lineRule="auto"/>
        <w:rPr>
          <w:sz w:val="20"/>
          <w:szCs w:val="20"/>
          <w:lang w:val="en-US"/>
        </w:rPr>
      </w:pPr>
      <w:r w:rsidRPr="00D54D67">
        <w:rPr>
          <w:sz w:val="20"/>
          <w:szCs w:val="20"/>
          <w:lang w:val="en-US"/>
        </w:rPr>
        <w:t xml:space="preserve">        Solicitud result = instance.getSolicitudByPrioridad(prioridad);</w:t>
      </w:r>
    </w:p>
    <w:p w:rsidR="00121F8C" w:rsidRPr="00D54D67" w:rsidRDefault="00121F8C" w:rsidP="00121F8C">
      <w:pPr>
        <w:spacing w:line="240" w:lineRule="auto"/>
        <w:rPr>
          <w:sz w:val="20"/>
          <w:szCs w:val="20"/>
          <w:lang w:val="en-US"/>
        </w:rPr>
      </w:pPr>
      <w:r w:rsidRPr="00D54D67">
        <w:rPr>
          <w:sz w:val="20"/>
          <w:szCs w:val="20"/>
          <w:lang w:val="en-US"/>
        </w:rPr>
        <w:t xml:space="preserve">        assertNotNull(result);</w:t>
      </w:r>
    </w:p>
    <w:p w:rsidR="00121F8C" w:rsidRPr="00D54D67" w:rsidRDefault="00121F8C" w:rsidP="00121F8C">
      <w:pPr>
        <w:spacing w:line="240" w:lineRule="auto"/>
        <w:rPr>
          <w:sz w:val="20"/>
          <w:szCs w:val="20"/>
          <w:lang w:val="en-US"/>
        </w:rPr>
      </w:pPr>
      <w:r w:rsidRPr="00D54D67">
        <w:rPr>
          <w:sz w:val="20"/>
          <w:szCs w:val="20"/>
          <w:lang w:val="en-US"/>
        </w:rPr>
        <w:t xml:space="preserve">        System.out.println("EXISTE LA PRIORIDAD ALTA!!");</w:t>
      </w:r>
    </w:p>
    <w:p w:rsidR="00121F8C" w:rsidRPr="00D54D67" w:rsidRDefault="00121F8C" w:rsidP="00121F8C">
      <w:pPr>
        <w:spacing w:line="240" w:lineRule="auto"/>
        <w:rPr>
          <w:sz w:val="20"/>
          <w:szCs w:val="20"/>
          <w:lang w:val="en-US"/>
        </w:rPr>
      </w:pPr>
      <w:r w:rsidRPr="00D54D67">
        <w:rPr>
          <w:sz w:val="20"/>
          <w:szCs w:val="20"/>
          <w:lang w:val="en-US"/>
        </w:rPr>
        <w:t xml:space="preserve">    }</w:t>
      </w:r>
    </w:p>
    <w:p w:rsidR="00121F8C" w:rsidRPr="00D54D67" w:rsidRDefault="00121F8C" w:rsidP="00121F8C">
      <w:pPr>
        <w:spacing w:line="240" w:lineRule="auto"/>
        <w:rPr>
          <w:sz w:val="20"/>
          <w:szCs w:val="20"/>
          <w:lang w:val="en-US"/>
        </w:rPr>
      </w:pPr>
    </w:p>
    <w:p w:rsidR="00121F8C" w:rsidRDefault="00121F8C" w:rsidP="00121F8C">
      <w:pPr>
        <w:spacing w:line="240" w:lineRule="auto"/>
        <w:rPr>
          <w:sz w:val="20"/>
          <w:szCs w:val="20"/>
          <w:lang w:val="en-US"/>
        </w:rPr>
      </w:pPr>
    </w:p>
    <w:p w:rsidR="00151B5C" w:rsidRPr="00D54D67" w:rsidRDefault="00151B5C" w:rsidP="00121F8C">
      <w:pPr>
        <w:spacing w:line="240" w:lineRule="auto"/>
        <w:rPr>
          <w:sz w:val="20"/>
          <w:szCs w:val="20"/>
          <w:lang w:val="en-US"/>
        </w:rPr>
      </w:pPr>
    </w:p>
    <w:p w:rsidR="00121F8C" w:rsidRPr="00D54D67" w:rsidRDefault="00121F8C" w:rsidP="00121F8C">
      <w:pPr>
        <w:spacing w:line="240" w:lineRule="auto"/>
        <w:rPr>
          <w:sz w:val="20"/>
          <w:szCs w:val="20"/>
          <w:lang w:val="en-US"/>
        </w:rPr>
      </w:pPr>
      <w:r w:rsidRPr="00D54D67">
        <w:rPr>
          <w:sz w:val="20"/>
          <w:szCs w:val="20"/>
          <w:lang w:val="en-US"/>
        </w:rPr>
        <w:lastRenderedPageBreak/>
        <w:t xml:space="preserve">    @Test</w:t>
      </w:r>
    </w:p>
    <w:p w:rsidR="00121F8C" w:rsidRPr="00D54D67" w:rsidRDefault="00121F8C" w:rsidP="00121F8C">
      <w:pPr>
        <w:spacing w:line="240" w:lineRule="auto"/>
        <w:rPr>
          <w:sz w:val="20"/>
          <w:szCs w:val="20"/>
          <w:lang w:val="en-US"/>
        </w:rPr>
      </w:pPr>
      <w:r w:rsidRPr="00D54D67">
        <w:rPr>
          <w:sz w:val="20"/>
          <w:szCs w:val="20"/>
          <w:lang w:val="en-US"/>
        </w:rPr>
        <w:t xml:space="preserve">    public void testGetSolicitudesByPrioridad() {</w:t>
      </w:r>
    </w:p>
    <w:p w:rsidR="00121F8C" w:rsidRPr="00D54D67" w:rsidRDefault="00121F8C" w:rsidP="00121F8C">
      <w:pPr>
        <w:spacing w:line="240" w:lineRule="auto"/>
        <w:rPr>
          <w:sz w:val="20"/>
          <w:szCs w:val="20"/>
          <w:lang w:val="en-US"/>
        </w:rPr>
      </w:pPr>
      <w:r w:rsidRPr="00D54D67">
        <w:rPr>
          <w:sz w:val="20"/>
          <w:szCs w:val="20"/>
          <w:lang w:val="en-US"/>
        </w:rPr>
        <w:t xml:space="preserve">       System.out.println("getSolicitudesByPrioridad");</w:t>
      </w:r>
    </w:p>
    <w:p w:rsidR="00121F8C" w:rsidRPr="00D54D67" w:rsidRDefault="00121F8C" w:rsidP="00121F8C">
      <w:pPr>
        <w:spacing w:line="240" w:lineRule="auto"/>
        <w:rPr>
          <w:sz w:val="20"/>
          <w:szCs w:val="20"/>
          <w:lang w:val="en-US"/>
        </w:rPr>
      </w:pPr>
      <w:r w:rsidRPr="00D54D67">
        <w:rPr>
          <w:sz w:val="20"/>
          <w:szCs w:val="20"/>
          <w:lang w:val="en-US"/>
        </w:rPr>
        <w:t xml:space="preserve">        BeanBaseJRequest instance = new BeanBaseJRequest();</w:t>
      </w:r>
    </w:p>
    <w:p w:rsidR="00121F8C" w:rsidRPr="00D54D67" w:rsidRDefault="00121F8C" w:rsidP="00121F8C">
      <w:pPr>
        <w:spacing w:line="240" w:lineRule="auto"/>
        <w:rPr>
          <w:sz w:val="20"/>
          <w:szCs w:val="20"/>
          <w:lang w:val="en-US"/>
        </w:rPr>
      </w:pPr>
      <w:r w:rsidRPr="00D54D67">
        <w:rPr>
          <w:sz w:val="20"/>
          <w:szCs w:val="20"/>
          <w:lang w:val="en-US"/>
        </w:rPr>
        <w:t xml:space="preserve">        String prioridad="Media";</w:t>
      </w:r>
    </w:p>
    <w:p w:rsidR="00121F8C" w:rsidRPr="00D54D67" w:rsidRDefault="00121F8C" w:rsidP="00121F8C">
      <w:pPr>
        <w:spacing w:line="240" w:lineRule="auto"/>
        <w:rPr>
          <w:sz w:val="20"/>
          <w:szCs w:val="20"/>
          <w:lang w:val="en-US"/>
        </w:rPr>
      </w:pPr>
      <w:r w:rsidRPr="00D54D67">
        <w:rPr>
          <w:sz w:val="20"/>
          <w:szCs w:val="20"/>
          <w:lang w:val="en-US"/>
        </w:rPr>
        <w:t xml:space="preserve">        Solicitud[] result = instance.getSolicitudesByPrioridad(prioridad);</w:t>
      </w:r>
    </w:p>
    <w:p w:rsidR="00121F8C" w:rsidRPr="00D54D67" w:rsidRDefault="00121F8C" w:rsidP="00121F8C">
      <w:pPr>
        <w:spacing w:line="240" w:lineRule="auto"/>
        <w:rPr>
          <w:sz w:val="20"/>
          <w:szCs w:val="20"/>
          <w:lang w:val="en-US"/>
        </w:rPr>
      </w:pPr>
      <w:r w:rsidRPr="00D54D67">
        <w:rPr>
          <w:sz w:val="20"/>
          <w:szCs w:val="20"/>
          <w:lang w:val="en-US"/>
        </w:rPr>
        <w:t xml:space="preserve">        assertNotNull(result);</w:t>
      </w:r>
    </w:p>
    <w:p w:rsidR="00121F8C" w:rsidRPr="00D54D67" w:rsidRDefault="00121F8C" w:rsidP="00121F8C">
      <w:pPr>
        <w:spacing w:line="240" w:lineRule="auto"/>
        <w:rPr>
          <w:sz w:val="20"/>
          <w:szCs w:val="20"/>
          <w:lang w:val="en-US"/>
        </w:rPr>
      </w:pPr>
      <w:r w:rsidRPr="00D54D67">
        <w:rPr>
          <w:sz w:val="20"/>
          <w:szCs w:val="20"/>
          <w:lang w:val="en-US"/>
        </w:rPr>
        <w:t xml:space="preserve">        System.out.println(result);</w:t>
      </w:r>
    </w:p>
    <w:p w:rsidR="00121F8C" w:rsidRPr="00D54D67" w:rsidRDefault="00121F8C" w:rsidP="00121F8C">
      <w:pPr>
        <w:spacing w:line="240" w:lineRule="auto"/>
        <w:rPr>
          <w:sz w:val="20"/>
          <w:szCs w:val="20"/>
        </w:rPr>
      </w:pPr>
      <w:r w:rsidRPr="00121F8C">
        <w:rPr>
          <w:sz w:val="20"/>
          <w:szCs w:val="20"/>
          <w:lang w:val="en-US"/>
        </w:rPr>
        <w:t xml:space="preserve">        </w:t>
      </w:r>
      <w:r w:rsidRPr="00D54D67">
        <w:rPr>
          <w:sz w:val="20"/>
          <w:szCs w:val="20"/>
        </w:rPr>
        <w:t>System.out.println("OBTENGO TODAS LAS SOLICITUDES DE UNA PRIORIDAD ");</w:t>
      </w:r>
    </w:p>
    <w:p w:rsidR="00121F8C" w:rsidRPr="00D54D67" w:rsidRDefault="00121F8C" w:rsidP="00121F8C">
      <w:pPr>
        <w:spacing w:line="240" w:lineRule="auto"/>
        <w:rPr>
          <w:sz w:val="20"/>
          <w:szCs w:val="20"/>
        </w:rPr>
      </w:pPr>
      <w:r w:rsidRPr="00D54D67">
        <w:rPr>
          <w:sz w:val="20"/>
          <w:szCs w:val="20"/>
        </w:rPr>
        <w:t>}}</w:t>
      </w:r>
    </w:p>
    <w:p w:rsidR="00121F8C" w:rsidRPr="00F52484" w:rsidRDefault="00121F8C" w:rsidP="00F52484">
      <w:pPr>
        <w:pStyle w:val="Sinespaciado"/>
        <w:spacing w:line="360" w:lineRule="auto"/>
        <w:rPr>
          <w:sz w:val="24"/>
          <w:szCs w:val="24"/>
        </w:rPr>
      </w:pPr>
    </w:p>
    <w:p w:rsidR="0018007E" w:rsidRDefault="0018007E" w:rsidP="0018007E">
      <w:pPr>
        <w:pStyle w:val="Sinespaciado"/>
        <w:spacing w:line="276" w:lineRule="auto"/>
        <w:rPr>
          <w:sz w:val="24"/>
          <w:szCs w:val="24"/>
        </w:rPr>
        <w:sectPr w:rsidR="0018007E" w:rsidSect="003573A3">
          <w:pgSz w:w="12240" w:h="15840" w:code="1"/>
          <w:pgMar w:top="1417" w:right="1701" w:bottom="1417" w:left="1701" w:header="708" w:footer="708" w:gutter="0"/>
          <w:cols w:space="708"/>
          <w:docGrid w:linePitch="360"/>
        </w:sectPr>
      </w:pPr>
    </w:p>
    <w:p w:rsidR="0018007E" w:rsidRDefault="0018007E" w:rsidP="00B32425">
      <w:pPr>
        <w:pStyle w:val="Ttulo1"/>
      </w:pPr>
      <w:bookmarkStart w:id="49" w:name="_Toc238897836"/>
      <w:r>
        <w:lastRenderedPageBreak/>
        <w:t>CAPITULO VI: Documentación del Software:</w:t>
      </w:r>
      <w:bookmarkEnd w:id="49"/>
    </w:p>
    <w:p w:rsidR="0018007E" w:rsidRDefault="0018007E" w:rsidP="0018007E">
      <w:pPr>
        <w:pStyle w:val="Sinespaciado"/>
        <w:tabs>
          <w:tab w:val="left" w:pos="720"/>
        </w:tabs>
        <w:suppressAutoHyphens/>
        <w:spacing w:line="276" w:lineRule="auto"/>
        <w:rPr>
          <w:sz w:val="24"/>
          <w:szCs w:val="24"/>
        </w:rPr>
      </w:pPr>
    </w:p>
    <w:p w:rsidR="0018007E" w:rsidRDefault="0018007E" w:rsidP="00B32425">
      <w:pPr>
        <w:pStyle w:val="Ttulo2"/>
      </w:pPr>
      <w:bookmarkStart w:id="50" w:name="_Toc238897837"/>
      <w:r>
        <w:t xml:space="preserve">Descripción de pantallas y Manual de </w:t>
      </w:r>
      <w:r w:rsidR="00EF1393">
        <w:t>Programador</w:t>
      </w:r>
      <w:bookmarkEnd w:id="50"/>
      <w:r>
        <w:t xml:space="preserve"> </w:t>
      </w:r>
    </w:p>
    <w:p w:rsidR="0018007E" w:rsidRDefault="0018007E" w:rsidP="0018007E">
      <w:pPr>
        <w:pStyle w:val="Sinespaciado"/>
        <w:tabs>
          <w:tab w:val="left" w:pos="720"/>
        </w:tabs>
        <w:suppressAutoHyphens/>
        <w:spacing w:line="276" w:lineRule="auto"/>
        <w:rPr>
          <w:sz w:val="24"/>
          <w:szCs w:val="24"/>
        </w:rPr>
      </w:pPr>
    </w:p>
    <w:p w:rsidR="00443A73" w:rsidRDefault="00872742" w:rsidP="00443A73">
      <w:pPr>
        <w:pStyle w:val="Sinespaciado"/>
        <w:tabs>
          <w:tab w:val="left" w:pos="720"/>
        </w:tabs>
        <w:suppressAutoHyphens/>
        <w:spacing w:line="360" w:lineRule="auto"/>
        <w:rPr>
          <w:sz w:val="24"/>
          <w:szCs w:val="24"/>
        </w:rPr>
      </w:pPr>
      <w:r w:rsidRPr="00872742">
        <w:rPr>
          <w:sz w:val="24"/>
          <w:szCs w:val="24"/>
        </w:rPr>
        <w:t>Las principales</w:t>
      </w:r>
      <w:r>
        <w:rPr>
          <w:sz w:val="24"/>
          <w:szCs w:val="24"/>
        </w:rPr>
        <w:t xml:space="preserve"> pantallas de JHard son las siguientes:</w:t>
      </w:r>
    </w:p>
    <w:p w:rsidR="00A40D99" w:rsidRDefault="00A40D99" w:rsidP="00443A73">
      <w:pPr>
        <w:pStyle w:val="Sinespaciado"/>
        <w:tabs>
          <w:tab w:val="left" w:pos="720"/>
        </w:tabs>
        <w:suppressAutoHyphens/>
        <w:spacing w:line="360" w:lineRule="auto"/>
        <w:rPr>
          <w:b/>
          <w:i/>
          <w:sz w:val="24"/>
          <w:szCs w:val="24"/>
        </w:rPr>
      </w:pPr>
    </w:p>
    <w:p w:rsidR="00A40D99" w:rsidRPr="00A40D99" w:rsidRDefault="00872742" w:rsidP="00443A73">
      <w:pPr>
        <w:pStyle w:val="Sinespaciado"/>
        <w:tabs>
          <w:tab w:val="left" w:pos="720"/>
        </w:tabs>
        <w:suppressAutoHyphens/>
        <w:spacing w:line="360" w:lineRule="auto"/>
        <w:rPr>
          <w:b/>
          <w:i/>
          <w:sz w:val="24"/>
          <w:szCs w:val="24"/>
        </w:rPr>
      </w:pPr>
      <w:r w:rsidRPr="00A40D99">
        <w:rPr>
          <w:b/>
          <w:i/>
          <w:sz w:val="24"/>
          <w:szCs w:val="24"/>
        </w:rPr>
        <w:t>P</w:t>
      </w:r>
      <w:r w:rsidR="00A40D99" w:rsidRPr="00A40D99">
        <w:rPr>
          <w:b/>
          <w:i/>
          <w:sz w:val="24"/>
          <w:szCs w:val="24"/>
        </w:rPr>
        <w:t xml:space="preserve">ágina </w:t>
      </w:r>
      <w:r w:rsidRPr="00A40D99">
        <w:rPr>
          <w:b/>
          <w:i/>
          <w:sz w:val="24"/>
          <w:szCs w:val="24"/>
        </w:rPr>
        <w:t>Princip</w:t>
      </w:r>
      <w:r w:rsidR="00A40D99" w:rsidRPr="00A40D99">
        <w:rPr>
          <w:b/>
          <w:i/>
          <w:sz w:val="24"/>
          <w:szCs w:val="24"/>
        </w:rPr>
        <w:t>a</w:t>
      </w:r>
      <w:r w:rsidRPr="00A40D99">
        <w:rPr>
          <w:b/>
          <w:i/>
          <w:sz w:val="24"/>
          <w:szCs w:val="24"/>
        </w:rPr>
        <w:t>l</w:t>
      </w:r>
    </w:p>
    <w:p w:rsidR="00872742" w:rsidRPr="00872742" w:rsidRDefault="00514510" w:rsidP="00443A73">
      <w:pPr>
        <w:pStyle w:val="Sinespaciado"/>
        <w:tabs>
          <w:tab w:val="left" w:pos="720"/>
        </w:tabs>
        <w:suppressAutoHyphens/>
        <w:spacing w:line="360" w:lineRule="auto"/>
        <w:rPr>
          <w:sz w:val="24"/>
          <w:szCs w:val="24"/>
        </w:rPr>
      </w:pPr>
      <w:r>
        <w:rPr>
          <w:noProof/>
          <w:sz w:val="24"/>
          <w:szCs w:val="24"/>
          <w:lang w:eastAsia="es-ES"/>
        </w:rPr>
        <w:drawing>
          <wp:inline distT="0" distB="0" distL="0" distR="0">
            <wp:extent cx="5600700" cy="5229225"/>
            <wp:effectExtent l="19050" t="0" r="0" b="0"/>
            <wp:docPr id="35" name="Imagen 3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dex"/>
                    <pic:cNvPicPr>
                      <a:picLocks noChangeAspect="1" noChangeArrowheads="1"/>
                    </pic:cNvPicPr>
                  </pic:nvPicPr>
                  <pic:blipFill>
                    <a:blip r:embed="rId60"/>
                    <a:srcRect/>
                    <a:stretch>
                      <a:fillRect/>
                    </a:stretch>
                  </pic:blipFill>
                  <pic:spPr bwMode="auto">
                    <a:xfrm>
                      <a:off x="0" y="0"/>
                      <a:ext cx="5600700" cy="5229225"/>
                    </a:xfrm>
                    <a:prstGeom prst="rect">
                      <a:avLst/>
                    </a:prstGeom>
                    <a:noFill/>
                    <a:ln w="9525">
                      <a:noFill/>
                      <a:miter lim="800000"/>
                      <a:headEnd/>
                      <a:tailEnd/>
                    </a:ln>
                  </pic:spPr>
                </pic:pic>
              </a:graphicData>
            </a:graphic>
          </wp:inline>
        </w:drawing>
      </w:r>
    </w:p>
    <w:p w:rsidR="00A40D99" w:rsidRDefault="00A40D99" w:rsidP="00443A73">
      <w:pPr>
        <w:pStyle w:val="Sinespaciado"/>
        <w:tabs>
          <w:tab w:val="left" w:pos="720"/>
        </w:tabs>
        <w:suppressAutoHyphens/>
        <w:spacing w:line="360" w:lineRule="auto"/>
        <w:rPr>
          <w:b/>
          <w:sz w:val="24"/>
          <w:szCs w:val="24"/>
        </w:rPr>
      </w:pPr>
    </w:p>
    <w:p w:rsidR="00A40D99" w:rsidRDefault="00A40D99" w:rsidP="00443A73">
      <w:pPr>
        <w:pStyle w:val="Sinespaciado"/>
        <w:tabs>
          <w:tab w:val="left" w:pos="720"/>
        </w:tabs>
        <w:suppressAutoHyphens/>
        <w:spacing w:line="360" w:lineRule="auto"/>
        <w:rPr>
          <w:b/>
          <w:sz w:val="24"/>
          <w:szCs w:val="24"/>
        </w:rPr>
      </w:pPr>
    </w:p>
    <w:p w:rsidR="00A40D99" w:rsidRDefault="00A40D99" w:rsidP="00443A73">
      <w:pPr>
        <w:pStyle w:val="Sinespaciado"/>
        <w:tabs>
          <w:tab w:val="left" w:pos="720"/>
        </w:tabs>
        <w:suppressAutoHyphens/>
        <w:spacing w:line="360" w:lineRule="auto"/>
        <w:rPr>
          <w:b/>
          <w:sz w:val="24"/>
          <w:szCs w:val="24"/>
        </w:rPr>
      </w:pPr>
    </w:p>
    <w:p w:rsidR="004B24B9" w:rsidRDefault="00A40D99" w:rsidP="00443A73">
      <w:pPr>
        <w:pStyle w:val="Sinespaciado"/>
        <w:tabs>
          <w:tab w:val="left" w:pos="720"/>
        </w:tabs>
        <w:suppressAutoHyphens/>
        <w:spacing w:line="360" w:lineRule="auto"/>
        <w:rPr>
          <w:b/>
          <w:sz w:val="24"/>
          <w:szCs w:val="24"/>
        </w:rPr>
      </w:pPr>
      <w:r w:rsidRPr="00A40D99">
        <w:rPr>
          <w:b/>
          <w:sz w:val="24"/>
          <w:szCs w:val="24"/>
        </w:rPr>
        <w:lastRenderedPageBreak/>
        <w:t>Descripción</w:t>
      </w:r>
      <w:r>
        <w:rPr>
          <w:b/>
          <w:sz w:val="24"/>
          <w:szCs w:val="24"/>
        </w:rPr>
        <w:t>:</w:t>
      </w:r>
    </w:p>
    <w:p w:rsidR="00A40D99" w:rsidRDefault="00A40D99" w:rsidP="00FD489E">
      <w:pPr>
        <w:pStyle w:val="Sinespaciado"/>
        <w:numPr>
          <w:ilvl w:val="0"/>
          <w:numId w:val="44"/>
        </w:numPr>
        <w:tabs>
          <w:tab w:val="left" w:pos="720"/>
        </w:tabs>
        <w:suppressAutoHyphens/>
        <w:spacing w:line="360" w:lineRule="auto"/>
        <w:rPr>
          <w:sz w:val="24"/>
          <w:szCs w:val="24"/>
        </w:rPr>
      </w:pPr>
      <w:r w:rsidRPr="00A40D99">
        <w:rPr>
          <w:sz w:val="24"/>
          <w:szCs w:val="24"/>
        </w:rPr>
        <w:t xml:space="preserve">En la parte principal de la página presenta un </w:t>
      </w:r>
      <w:r w:rsidRPr="00A40D99">
        <w:rPr>
          <w:i/>
          <w:sz w:val="24"/>
          <w:szCs w:val="24"/>
        </w:rPr>
        <w:t xml:space="preserve">dashboard </w:t>
      </w:r>
      <w:r w:rsidRPr="00A40D99">
        <w:rPr>
          <w:rStyle w:val="Refdenotaalpie"/>
          <w:i/>
          <w:sz w:val="24"/>
          <w:szCs w:val="24"/>
        </w:rPr>
        <w:footnoteReference w:id="25"/>
      </w:r>
      <w:r>
        <w:rPr>
          <w:sz w:val="24"/>
          <w:szCs w:val="24"/>
        </w:rPr>
        <w:t xml:space="preserve"> para obtener información detallada y consolidada más importante de cada módulo.</w:t>
      </w:r>
    </w:p>
    <w:p w:rsidR="00A40D99" w:rsidRDefault="00A40D99" w:rsidP="00FD489E">
      <w:pPr>
        <w:pStyle w:val="Sinespaciado"/>
        <w:numPr>
          <w:ilvl w:val="0"/>
          <w:numId w:val="44"/>
        </w:numPr>
        <w:tabs>
          <w:tab w:val="left" w:pos="720"/>
        </w:tabs>
        <w:suppressAutoHyphens/>
        <w:spacing w:line="360" w:lineRule="auto"/>
        <w:rPr>
          <w:sz w:val="24"/>
          <w:szCs w:val="24"/>
        </w:rPr>
      </w:pPr>
      <w:r>
        <w:rPr>
          <w:sz w:val="24"/>
          <w:szCs w:val="24"/>
        </w:rPr>
        <w:t>Muestra los últimos artículos de la Wiki</w:t>
      </w:r>
    </w:p>
    <w:p w:rsidR="00A40D99" w:rsidRDefault="00A40D99" w:rsidP="00FD489E">
      <w:pPr>
        <w:pStyle w:val="Sinespaciado"/>
        <w:numPr>
          <w:ilvl w:val="0"/>
          <w:numId w:val="44"/>
        </w:numPr>
        <w:tabs>
          <w:tab w:val="left" w:pos="720"/>
        </w:tabs>
        <w:suppressAutoHyphens/>
        <w:spacing w:line="360" w:lineRule="auto"/>
        <w:rPr>
          <w:sz w:val="24"/>
          <w:szCs w:val="24"/>
        </w:rPr>
      </w:pPr>
      <w:r>
        <w:rPr>
          <w:sz w:val="24"/>
          <w:szCs w:val="24"/>
        </w:rPr>
        <w:t>Las existencias y equipos de la Facultad con estado fallido</w:t>
      </w:r>
    </w:p>
    <w:p w:rsidR="00A40D99" w:rsidRDefault="00A40D99" w:rsidP="00FD489E">
      <w:pPr>
        <w:pStyle w:val="Sinespaciado"/>
        <w:numPr>
          <w:ilvl w:val="0"/>
          <w:numId w:val="44"/>
        </w:numPr>
        <w:tabs>
          <w:tab w:val="left" w:pos="720"/>
        </w:tabs>
        <w:suppressAutoHyphens/>
        <w:spacing w:line="360" w:lineRule="auto"/>
        <w:rPr>
          <w:sz w:val="24"/>
          <w:szCs w:val="24"/>
        </w:rPr>
      </w:pPr>
      <w:r>
        <w:rPr>
          <w:sz w:val="24"/>
          <w:szCs w:val="24"/>
        </w:rPr>
        <w:t>Los equipos que se encuentran actualmente en mantenimiento</w:t>
      </w:r>
    </w:p>
    <w:p w:rsidR="00A40D99" w:rsidRDefault="00A40D99" w:rsidP="00FD489E">
      <w:pPr>
        <w:pStyle w:val="Sinespaciado"/>
        <w:numPr>
          <w:ilvl w:val="0"/>
          <w:numId w:val="44"/>
        </w:numPr>
        <w:tabs>
          <w:tab w:val="left" w:pos="720"/>
        </w:tabs>
        <w:suppressAutoHyphens/>
        <w:spacing w:line="360" w:lineRule="auto"/>
        <w:rPr>
          <w:sz w:val="24"/>
          <w:szCs w:val="24"/>
        </w:rPr>
      </w:pPr>
      <w:r>
        <w:rPr>
          <w:sz w:val="24"/>
          <w:szCs w:val="24"/>
        </w:rPr>
        <w:t>Las reservas de equipo multimedia realizadas para el día actual</w:t>
      </w:r>
    </w:p>
    <w:p w:rsidR="00A40D99" w:rsidRDefault="008037F9" w:rsidP="00FD489E">
      <w:pPr>
        <w:pStyle w:val="Sinespaciado"/>
        <w:numPr>
          <w:ilvl w:val="0"/>
          <w:numId w:val="44"/>
        </w:numPr>
        <w:tabs>
          <w:tab w:val="left" w:pos="720"/>
        </w:tabs>
        <w:suppressAutoHyphens/>
        <w:spacing w:line="360" w:lineRule="auto"/>
        <w:rPr>
          <w:sz w:val="24"/>
          <w:szCs w:val="24"/>
        </w:rPr>
      </w:pPr>
      <w:r>
        <w:rPr>
          <w:sz w:val="24"/>
          <w:szCs w:val="24"/>
        </w:rPr>
        <w:t>En la sección de “Tareas Comunes” se muestran links hacia tareas u opciones de todos los módulos de JHard, mostradas, claro está, de acuerdo a la jerarquía de usuario, siendo el administrador el que más privilegios goza.</w:t>
      </w:r>
    </w:p>
    <w:p w:rsidR="008037F9" w:rsidRDefault="008037F9" w:rsidP="008037F9">
      <w:pPr>
        <w:pStyle w:val="Sinespaciado"/>
        <w:tabs>
          <w:tab w:val="left" w:pos="720"/>
        </w:tabs>
        <w:suppressAutoHyphens/>
        <w:spacing w:line="360" w:lineRule="auto"/>
        <w:rPr>
          <w:sz w:val="24"/>
          <w:szCs w:val="24"/>
        </w:rPr>
      </w:pPr>
    </w:p>
    <w:p w:rsidR="008037F9" w:rsidRDefault="008037F9" w:rsidP="008037F9">
      <w:pPr>
        <w:pStyle w:val="Sinespaciado"/>
        <w:tabs>
          <w:tab w:val="left" w:pos="720"/>
        </w:tabs>
        <w:suppressAutoHyphens/>
        <w:spacing w:line="360" w:lineRule="auto"/>
        <w:rPr>
          <w:b/>
          <w:i/>
          <w:sz w:val="24"/>
          <w:szCs w:val="24"/>
        </w:rPr>
      </w:pPr>
      <w:r>
        <w:rPr>
          <w:b/>
          <w:i/>
          <w:sz w:val="24"/>
          <w:szCs w:val="24"/>
        </w:rPr>
        <w:t>Página de JHardmin</w:t>
      </w:r>
    </w:p>
    <w:p w:rsidR="008037F9" w:rsidRDefault="00514510" w:rsidP="008037F9">
      <w:pPr>
        <w:pStyle w:val="Sinespaciado"/>
        <w:tabs>
          <w:tab w:val="left" w:pos="720"/>
        </w:tabs>
        <w:suppressAutoHyphens/>
        <w:spacing w:line="360" w:lineRule="auto"/>
        <w:jc w:val="center"/>
        <w:rPr>
          <w:b/>
          <w:i/>
          <w:sz w:val="24"/>
          <w:szCs w:val="24"/>
        </w:rPr>
      </w:pPr>
      <w:r>
        <w:rPr>
          <w:b/>
          <w:i/>
          <w:noProof/>
          <w:sz w:val="24"/>
          <w:szCs w:val="24"/>
          <w:lang w:eastAsia="es-ES"/>
        </w:rPr>
        <w:drawing>
          <wp:inline distT="0" distB="0" distL="0" distR="0">
            <wp:extent cx="4638675" cy="3771900"/>
            <wp:effectExtent l="19050" t="0" r="9525" b="0"/>
            <wp:docPr id="36" name="Imagen 36" descr="JHar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Hardmin"/>
                    <pic:cNvPicPr>
                      <a:picLocks noChangeAspect="1" noChangeArrowheads="1"/>
                    </pic:cNvPicPr>
                  </pic:nvPicPr>
                  <pic:blipFill>
                    <a:blip r:embed="rId61"/>
                    <a:srcRect/>
                    <a:stretch>
                      <a:fillRect/>
                    </a:stretch>
                  </pic:blipFill>
                  <pic:spPr bwMode="auto">
                    <a:xfrm>
                      <a:off x="0" y="0"/>
                      <a:ext cx="4638675" cy="3771900"/>
                    </a:xfrm>
                    <a:prstGeom prst="rect">
                      <a:avLst/>
                    </a:prstGeom>
                    <a:noFill/>
                    <a:ln w="9525">
                      <a:noFill/>
                      <a:miter lim="800000"/>
                      <a:headEnd/>
                      <a:tailEnd/>
                    </a:ln>
                  </pic:spPr>
                </pic:pic>
              </a:graphicData>
            </a:graphic>
          </wp:inline>
        </w:drawing>
      </w:r>
    </w:p>
    <w:p w:rsidR="008037F9" w:rsidRDefault="008037F9" w:rsidP="008037F9">
      <w:pPr>
        <w:pStyle w:val="Sinespaciado"/>
        <w:tabs>
          <w:tab w:val="left" w:pos="720"/>
        </w:tabs>
        <w:suppressAutoHyphens/>
        <w:spacing w:line="360" w:lineRule="auto"/>
        <w:jc w:val="both"/>
        <w:rPr>
          <w:b/>
          <w:sz w:val="24"/>
          <w:szCs w:val="24"/>
        </w:rPr>
      </w:pPr>
      <w:r>
        <w:rPr>
          <w:b/>
          <w:sz w:val="24"/>
          <w:szCs w:val="24"/>
        </w:rPr>
        <w:lastRenderedPageBreak/>
        <w:t>Descripción</w:t>
      </w:r>
    </w:p>
    <w:p w:rsidR="008037F9" w:rsidRDefault="008037F9" w:rsidP="00FD489E">
      <w:pPr>
        <w:pStyle w:val="Sinespaciado"/>
        <w:numPr>
          <w:ilvl w:val="0"/>
          <w:numId w:val="45"/>
        </w:numPr>
        <w:tabs>
          <w:tab w:val="left" w:pos="720"/>
        </w:tabs>
        <w:suppressAutoHyphens/>
        <w:spacing w:line="360" w:lineRule="auto"/>
        <w:jc w:val="both"/>
        <w:rPr>
          <w:sz w:val="24"/>
          <w:szCs w:val="24"/>
        </w:rPr>
      </w:pPr>
      <w:r w:rsidRPr="008037F9">
        <w:rPr>
          <w:sz w:val="24"/>
          <w:szCs w:val="24"/>
        </w:rPr>
        <w:t>Es la</w:t>
      </w:r>
      <w:r>
        <w:rPr>
          <w:sz w:val="24"/>
          <w:szCs w:val="24"/>
        </w:rPr>
        <w:t xml:space="preserve"> página administrativa de JHard.</w:t>
      </w:r>
    </w:p>
    <w:p w:rsidR="008037F9" w:rsidRDefault="008037F9" w:rsidP="00FD489E">
      <w:pPr>
        <w:pStyle w:val="Sinespaciado"/>
        <w:numPr>
          <w:ilvl w:val="0"/>
          <w:numId w:val="45"/>
        </w:numPr>
        <w:tabs>
          <w:tab w:val="left" w:pos="720"/>
        </w:tabs>
        <w:suppressAutoHyphens/>
        <w:spacing w:line="360" w:lineRule="auto"/>
        <w:jc w:val="both"/>
        <w:rPr>
          <w:sz w:val="24"/>
          <w:szCs w:val="24"/>
        </w:rPr>
      </w:pPr>
      <w:r>
        <w:rPr>
          <w:sz w:val="24"/>
          <w:szCs w:val="24"/>
        </w:rPr>
        <w:t>Permite cambiar la clave de acceso para cualquier usuario</w:t>
      </w:r>
    </w:p>
    <w:p w:rsidR="008037F9" w:rsidRDefault="008037F9" w:rsidP="00FD489E">
      <w:pPr>
        <w:pStyle w:val="Sinespaciado"/>
        <w:numPr>
          <w:ilvl w:val="0"/>
          <w:numId w:val="45"/>
        </w:numPr>
        <w:tabs>
          <w:tab w:val="left" w:pos="720"/>
        </w:tabs>
        <w:suppressAutoHyphens/>
        <w:spacing w:line="360" w:lineRule="auto"/>
        <w:jc w:val="both"/>
        <w:rPr>
          <w:sz w:val="24"/>
          <w:szCs w:val="24"/>
        </w:rPr>
      </w:pPr>
      <w:r>
        <w:rPr>
          <w:sz w:val="24"/>
          <w:szCs w:val="24"/>
        </w:rPr>
        <w:t>Muestra los datos de la cuenta que se encuentra logeada</w:t>
      </w:r>
    </w:p>
    <w:p w:rsidR="008037F9" w:rsidRDefault="008037F9" w:rsidP="00FD489E">
      <w:pPr>
        <w:pStyle w:val="Sinespaciado"/>
        <w:numPr>
          <w:ilvl w:val="0"/>
          <w:numId w:val="45"/>
        </w:numPr>
        <w:tabs>
          <w:tab w:val="left" w:pos="720"/>
        </w:tabs>
        <w:suppressAutoHyphens/>
        <w:spacing w:line="360" w:lineRule="auto"/>
        <w:jc w:val="both"/>
        <w:rPr>
          <w:sz w:val="24"/>
          <w:szCs w:val="24"/>
        </w:rPr>
      </w:pPr>
      <w:r>
        <w:rPr>
          <w:sz w:val="24"/>
          <w:szCs w:val="24"/>
        </w:rPr>
        <w:t>Muestra la lista de usuarios registrados al sistema, y permite editarlos o suprimirlos, si el usuario que ha ingresado al sistema es de tipo Administrador</w:t>
      </w:r>
    </w:p>
    <w:p w:rsidR="008037F9" w:rsidRDefault="008037F9" w:rsidP="00FD489E">
      <w:pPr>
        <w:pStyle w:val="Sinespaciado"/>
        <w:numPr>
          <w:ilvl w:val="0"/>
          <w:numId w:val="45"/>
        </w:numPr>
        <w:tabs>
          <w:tab w:val="left" w:pos="720"/>
        </w:tabs>
        <w:suppressAutoHyphens/>
        <w:spacing w:line="360" w:lineRule="auto"/>
        <w:jc w:val="both"/>
        <w:rPr>
          <w:sz w:val="24"/>
          <w:szCs w:val="24"/>
        </w:rPr>
      </w:pPr>
      <w:r>
        <w:rPr>
          <w:sz w:val="24"/>
          <w:szCs w:val="24"/>
        </w:rPr>
        <w:t>Muestra las autorizaciones que se hacen a estudiantes, si el usuario que ha ingresado al sistema es de tipo Administrador.</w:t>
      </w:r>
    </w:p>
    <w:p w:rsidR="008037F9" w:rsidRDefault="008037F9" w:rsidP="008037F9">
      <w:pPr>
        <w:pStyle w:val="Sinespaciado"/>
        <w:tabs>
          <w:tab w:val="left" w:pos="720"/>
        </w:tabs>
        <w:suppressAutoHyphens/>
        <w:spacing w:line="360" w:lineRule="auto"/>
        <w:jc w:val="both"/>
        <w:rPr>
          <w:sz w:val="24"/>
          <w:szCs w:val="24"/>
        </w:rPr>
      </w:pPr>
    </w:p>
    <w:p w:rsidR="008037F9" w:rsidRPr="008037F9" w:rsidRDefault="007619BC" w:rsidP="008037F9">
      <w:pPr>
        <w:pStyle w:val="Sinespaciado"/>
        <w:tabs>
          <w:tab w:val="left" w:pos="720"/>
        </w:tabs>
        <w:suppressAutoHyphens/>
        <w:spacing w:line="360" w:lineRule="auto"/>
        <w:jc w:val="both"/>
        <w:rPr>
          <w:b/>
          <w:i/>
          <w:sz w:val="24"/>
          <w:szCs w:val="24"/>
        </w:rPr>
      </w:pPr>
      <w:r>
        <w:rPr>
          <w:b/>
          <w:i/>
          <w:sz w:val="24"/>
          <w:szCs w:val="24"/>
        </w:rPr>
        <w:t>Adminstración de solicitudes, mantenimientos y bitácoras de JRequest</w:t>
      </w:r>
    </w:p>
    <w:p w:rsidR="008037F9" w:rsidRDefault="00514510" w:rsidP="008037F9">
      <w:pPr>
        <w:pStyle w:val="Sinespaciado"/>
        <w:tabs>
          <w:tab w:val="left" w:pos="720"/>
        </w:tabs>
        <w:suppressAutoHyphens/>
        <w:spacing w:line="360" w:lineRule="auto"/>
        <w:jc w:val="both"/>
        <w:rPr>
          <w:sz w:val="24"/>
          <w:szCs w:val="24"/>
        </w:rPr>
      </w:pPr>
      <w:r>
        <w:rPr>
          <w:b/>
          <w:i/>
          <w:noProof/>
          <w:sz w:val="24"/>
          <w:szCs w:val="24"/>
          <w:lang w:eastAsia="es-ES"/>
        </w:rPr>
        <w:drawing>
          <wp:inline distT="0" distB="0" distL="0" distR="0">
            <wp:extent cx="5600700" cy="4362450"/>
            <wp:effectExtent l="19050" t="0" r="0" b="0"/>
            <wp:docPr id="37" name="Imagen 37" descr="jrequest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requestAdmin"/>
                    <pic:cNvPicPr>
                      <a:picLocks noChangeAspect="1" noChangeArrowheads="1"/>
                    </pic:cNvPicPr>
                  </pic:nvPicPr>
                  <pic:blipFill>
                    <a:blip r:embed="rId62"/>
                    <a:srcRect/>
                    <a:stretch>
                      <a:fillRect/>
                    </a:stretch>
                  </pic:blipFill>
                  <pic:spPr bwMode="auto">
                    <a:xfrm>
                      <a:off x="0" y="0"/>
                      <a:ext cx="5600700" cy="4362450"/>
                    </a:xfrm>
                    <a:prstGeom prst="rect">
                      <a:avLst/>
                    </a:prstGeom>
                    <a:noFill/>
                    <a:ln w="9525">
                      <a:noFill/>
                      <a:miter lim="800000"/>
                      <a:headEnd/>
                      <a:tailEnd/>
                    </a:ln>
                  </pic:spPr>
                </pic:pic>
              </a:graphicData>
            </a:graphic>
          </wp:inline>
        </w:drawing>
      </w:r>
      <w:r w:rsidR="008037F9">
        <w:rPr>
          <w:sz w:val="24"/>
          <w:szCs w:val="24"/>
        </w:rPr>
        <w:t xml:space="preserve"> </w:t>
      </w:r>
    </w:p>
    <w:p w:rsidR="007619BC" w:rsidRDefault="007619BC" w:rsidP="008037F9">
      <w:pPr>
        <w:pStyle w:val="Sinespaciado"/>
        <w:tabs>
          <w:tab w:val="left" w:pos="720"/>
        </w:tabs>
        <w:suppressAutoHyphens/>
        <w:spacing w:line="360" w:lineRule="auto"/>
        <w:jc w:val="both"/>
        <w:rPr>
          <w:sz w:val="24"/>
          <w:szCs w:val="24"/>
        </w:rPr>
      </w:pPr>
    </w:p>
    <w:p w:rsidR="007619BC" w:rsidRDefault="007619BC" w:rsidP="008037F9">
      <w:pPr>
        <w:pStyle w:val="Sinespaciado"/>
        <w:tabs>
          <w:tab w:val="left" w:pos="720"/>
        </w:tabs>
        <w:suppressAutoHyphens/>
        <w:spacing w:line="360" w:lineRule="auto"/>
        <w:jc w:val="both"/>
        <w:rPr>
          <w:b/>
          <w:sz w:val="24"/>
          <w:szCs w:val="24"/>
        </w:rPr>
      </w:pPr>
      <w:r>
        <w:rPr>
          <w:b/>
          <w:sz w:val="24"/>
          <w:szCs w:val="24"/>
        </w:rPr>
        <w:t>Descripción</w:t>
      </w:r>
    </w:p>
    <w:p w:rsidR="007619BC" w:rsidRDefault="007619BC" w:rsidP="00FD489E">
      <w:pPr>
        <w:pStyle w:val="Sinespaciado"/>
        <w:numPr>
          <w:ilvl w:val="0"/>
          <w:numId w:val="46"/>
        </w:numPr>
        <w:tabs>
          <w:tab w:val="left" w:pos="720"/>
        </w:tabs>
        <w:suppressAutoHyphens/>
        <w:spacing w:line="360" w:lineRule="auto"/>
        <w:jc w:val="both"/>
        <w:rPr>
          <w:sz w:val="24"/>
          <w:szCs w:val="24"/>
        </w:rPr>
      </w:pPr>
      <w:r>
        <w:rPr>
          <w:sz w:val="24"/>
          <w:szCs w:val="24"/>
        </w:rPr>
        <w:t>Esta página es de uso exclusivo para usuarios de tipo Administrador</w:t>
      </w:r>
    </w:p>
    <w:p w:rsidR="007619BC" w:rsidRDefault="007619BC" w:rsidP="00FD489E">
      <w:pPr>
        <w:pStyle w:val="Sinespaciado"/>
        <w:numPr>
          <w:ilvl w:val="0"/>
          <w:numId w:val="46"/>
        </w:numPr>
        <w:tabs>
          <w:tab w:val="left" w:pos="720"/>
        </w:tabs>
        <w:suppressAutoHyphens/>
        <w:spacing w:line="360" w:lineRule="auto"/>
        <w:jc w:val="both"/>
        <w:rPr>
          <w:sz w:val="24"/>
          <w:szCs w:val="24"/>
        </w:rPr>
      </w:pPr>
      <w:r>
        <w:rPr>
          <w:sz w:val="24"/>
          <w:szCs w:val="24"/>
        </w:rPr>
        <w:lastRenderedPageBreak/>
        <w:t>Permite manejar las solicitudes de mantenimiento de la facultad, así como las internas para el centro de cómputo de Ingeniería y Arquitectura. Las recibe y el administrador decide cuáles son las que pasan a mantenimiento.</w:t>
      </w:r>
    </w:p>
    <w:p w:rsidR="007619BC" w:rsidRDefault="007619BC" w:rsidP="00FD489E">
      <w:pPr>
        <w:pStyle w:val="Sinespaciado"/>
        <w:numPr>
          <w:ilvl w:val="0"/>
          <w:numId w:val="46"/>
        </w:numPr>
        <w:tabs>
          <w:tab w:val="left" w:pos="720"/>
        </w:tabs>
        <w:suppressAutoHyphens/>
        <w:spacing w:line="360" w:lineRule="auto"/>
        <w:jc w:val="both"/>
        <w:rPr>
          <w:sz w:val="24"/>
          <w:szCs w:val="24"/>
        </w:rPr>
      </w:pPr>
      <w:r>
        <w:rPr>
          <w:sz w:val="24"/>
          <w:szCs w:val="24"/>
        </w:rPr>
        <w:t xml:space="preserve">Maneja además el equipo que se encuentra en mantenimiento. Cuando ya ha finalizado se crea una bitácora y se saca el equipo de </w:t>
      </w:r>
      <w:r w:rsidR="0010270D">
        <w:rPr>
          <w:sz w:val="24"/>
          <w:szCs w:val="24"/>
        </w:rPr>
        <w:t>mantenimiento</w:t>
      </w:r>
    </w:p>
    <w:p w:rsidR="0010270D" w:rsidRDefault="0010270D" w:rsidP="00FD489E">
      <w:pPr>
        <w:pStyle w:val="Sinespaciado"/>
        <w:numPr>
          <w:ilvl w:val="0"/>
          <w:numId w:val="46"/>
        </w:numPr>
        <w:tabs>
          <w:tab w:val="left" w:pos="720"/>
        </w:tabs>
        <w:suppressAutoHyphens/>
        <w:spacing w:line="360" w:lineRule="auto"/>
        <w:jc w:val="both"/>
        <w:rPr>
          <w:sz w:val="24"/>
          <w:szCs w:val="24"/>
        </w:rPr>
      </w:pPr>
      <w:r>
        <w:rPr>
          <w:sz w:val="24"/>
          <w:szCs w:val="24"/>
        </w:rPr>
        <w:t>Tambien se pueden observar y modificar todas las bitácoras de cada equipo. Se escoge el equipo y muestras sus respectivas bitácoras de estados y sus cambios.</w:t>
      </w:r>
    </w:p>
    <w:p w:rsidR="0010270D" w:rsidRDefault="0010270D" w:rsidP="0010270D">
      <w:pPr>
        <w:pStyle w:val="Sinespaciado"/>
        <w:tabs>
          <w:tab w:val="left" w:pos="720"/>
        </w:tabs>
        <w:suppressAutoHyphens/>
        <w:spacing w:line="360" w:lineRule="auto"/>
        <w:jc w:val="both"/>
        <w:rPr>
          <w:sz w:val="24"/>
          <w:szCs w:val="24"/>
        </w:rPr>
      </w:pPr>
    </w:p>
    <w:p w:rsidR="0010270D" w:rsidRPr="0010270D" w:rsidRDefault="0010270D" w:rsidP="0010270D">
      <w:pPr>
        <w:pStyle w:val="Sinespaciado"/>
        <w:tabs>
          <w:tab w:val="left" w:pos="720"/>
        </w:tabs>
        <w:suppressAutoHyphens/>
        <w:spacing w:line="360" w:lineRule="auto"/>
        <w:jc w:val="both"/>
        <w:rPr>
          <w:b/>
          <w:i/>
          <w:sz w:val="24"/>
          <w:szCs w:val="24"/>
        </w:rPr>
      </w:pPr>
      <w:r>
        <w:rPr>
          <w:b/>
          <w:i/>
          <w:sz w:val="24"/>
          <w:szCs w:val="24"/>
        </w:rPr>
        <w:t>Búsqueda de soluciones de la Wiki desde JRequest</w:t>
      </w:r>
    </w:p>
    <w:p w:rsidR="0010270D" w:rsidRDefault="00514510" w:rsidP="0010270D">
      <w:pPr>
        <w:pStyle w:val="Sinespaciado"/>
        <w:tabs>
          <w:tab w:val="left" w:pos="720"/>
        </w:tabs>
        <w:suppressAutoHyphens/>
        <w:spacing w:line="360" w:lineRule="auto"/>
        <w:jc w:val="both"/>
        <w:rPr>
          <w:sz w:val="24"/>
          <w:szCs w:val="24"/>
        </w:rPr>
      </w:pPr>
      <w:r>
        <w:rPr>
          <w:noProof/>
          <w:sz w:val="24"/>
          <w:szCs w:val="24"/>
          <w:lang w:eastAsia="es-ES"/>
        </w:rPr>
        <w:drawing>
          <wp:inline distT="0" distB="0" distL="0" distR="0">
            <wp:extent cx="5600700" cy="3648075"/>
            <wp:effectExtent l="19050" t="0" r="0" b="0"/>
            <wp:docPr id="38" name="Imagen 38" descr="jrequestBu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jrequestBusqueda"/>
                    <pic:cNvPicPr>
                      <a:picLocks noChangeAspect="1" noChangeArrowheads="1"/>
                    </pic:cNvPicPr>
                  </pic:nvPicPr>
                  <pic:blipFill>
                    <a:blip r:embed="rId63"/>
                    <a:srcRect/>
                    <a:stretch>
                      <a:fillRect/>
                    </a:stretch>
                  </pic:blipFill>
                  <pic:spPr bwMode="auto">
                    <a:xfrm>
                      <a:off x="0" y="0"/>
                      <a:ext cx="5600700" cy="3648075"/>
                    </a:xfrm>
                    <a:prstGeom prst="rect">
                      <a:avLst/>
                    </a:prstGeom>
                    <a:noFill/>
                    <a:ln w="9525">
                      <a:noFill/>
                      <a:miter lim="800000"/>
                      <a:headEnd/>
                      <a:tailEnd/>
                    </a:ln>
                  </pic:spPr>
                </pic:pic>
              </a:graphicData>
            </a:graphic>
          </wp:inline>
        </w:drawing>
      </w:r>
    </w:p>
    <w:p w:rsidR="0010270D" w:rsidRDefault="0010270D" w:rsidP="0010270D">
      <w:pPr>
        <w:pStyle w:val="Sinespaciado"/>
        <w:tabs>
          <w:tab w:val="left" w:pos="720"/>
        </w:tabs>
        <w:suppressAutoHyphens/>
        <w:spacing w:line="360" w:lineRule="auto"/>
        <w:jc w:val="both"/>
        <w:rPr>
          <w:sz w:val="24"/>
          <w:szCs w:val="24"/>
        </w:rPr>
      </w:pPr>
    </w:p>
    <w:p w:rsidR="0010270D" w:rsidRDefault="0010270D" w:rsidP="0010270D">
      <w:pPr>
        <w:pStyle w:val="Sinespaciado"/>
        <w:tabs>
          <w:tab w:val="left" w:pos="720"/>
        </w:tabs>
        <w:suppressAutoHyphens/>
        <w:spacing w:line="360" w:lineRule="auto"/>
        <w:jc w:val="both"/>
        <w:rPr>
          <w:b/>
          <w:sz w:val="24"/>
          <w:szCs w:val="24"/>
        </w:rPr>
      </w:pPr>
      <w:r>
        <w:rPr>
          <w:b/>
          <w:sz w:val="24"/>
          <w:szCs w:val="24"/>
        </w:rPr>
        <w:t>Descripción</w:t>
      </w:r>
    </w:p>
    <w:p w:rsidR="0010270D" w:rsidRDefault="0010270D" w:rsidP="00FD489E">
      <w:pPr>
        <w:pStyle w:val="Sinespaciado"/>
        <w:numPr>
          <w:ilvl w:val="0"/>
          <w:numId w:val="47"/>
        </w:numPr>
        <w:tabs>
          <w:tab w:val="left" w:pos="720"/>
        </w:tabs>
        <w:suppressAutoHyphens/>
        <w:spacing w:line="360" w:lineRule="auto"/>
        <w:jc w:val="both"/>
        <w:rPr>
          <w:sz w:val="24"/>
          <w:szCs w:val="24"/>
        </w:rPr>
      </w:pPr>
      <w:r>
        <w:rPr>
          <w:sz w:val="24"/>
          <w:szCs w:val="24"/>
        </w:rPr>
        <w:t xml:space="preserve">Cualquier usuario que ingresa a JHard puede buscar respuestas o soluciones a problemas informáticos, a través de la búsqueda de JRequest. El usuario ingresa y coloca las palabras clave de búsqueda en el cuadro de texto disponible. Luego, con presionar el botón “Buscar” saldrá una lista con los temas relacionados a la búsqueda inmediatamente. </w:t>
      </w:r>
    </w:p>
    <w:p w:rsidR="0010270D" w:rsidRDefault="0010270D" w:rsidP="00FD489E">
      <w:pPr>
        <w:pStyle w:val="Sinespaciado"/>
        <w:numPr>
          <w:ilvl w:val="0"/>
          <w:numId w:val="47"/>
        </w:numPr>
        <w:tabs>
          <w:tab w:val="left" w:pos="720"/>
        </w:tabs>
        <w:suppressAutoHyphens/>
        <w:spacing w:line="360" w:lineRule="auto"/>
        <w:jc w:val="both"/>
        <w:rPr>
          <w:sz w:val="24"/>
          <w:szCs w:val="24"/>
        </w:rPr>
      </w:pPr>
      <w:r>
        <w:rPr>
          <w:sz w:val="24"/>
          <w:szCs w:val="24"/>
        </w:rPr>
        <w:lastRenderedPageBreak/>
        <w:t xml:space="preserve">Si no encuentra nada que solucione su problema, para usuarios registrados hay un apartado para enviar la solicitud de </w:t>
      </w:r>
      <w:r w:rsidR="00DD1401">
        <w:rPr>
          <w:sz w:val="24"/>
          <w:szCs w:val="24"/>
        </w:rPr>
        <w:t>soporte técnico a los administradores de JHard</w:t>
      </w:r>
    </w:p>
    <w:p w:rsidR="00DD1401" w:rsidRDefault="00DD1401" w:rsidP="00DD1401">
      <w:pPr>
        <w:pStyle w:val="Sinespaciado"/>
        <w:tabs>
          <w:tab w:val="left" w:pos="720"/>
        </w:tabs>
        <w:suppressAutoHyphens/>
        <w:spacing w:line="360" w:lineRule="auto"/>
        <w:jc w:val="both"/>
        <w:rPr>
          <w:sz w:val="24"/>
          <w:szCs w:val="24"/>
        </w:rPr>
      </w:pPr>
    </w:p>
    <w:p w:rsidR="00DD1401" w:rsidRDefault="00DD1401" w:rsidP="00DD1401">
      <w:pPr>
        <w:pStyle w:val="Sinespaciado"/>
        <w:tabs>
          <w:tab w:val="left" w:pos="720"/>
        </w:tabs>
        <w:suppressAutoHyphens/>
        <w:spacing w:line="360" w:lineRule="auto"/>
        <w:jc w:val="both"/>
        <w:rPr>
          <w:b/>
          <w:i/>
          <w:sz w:val="24"/>
          <w:szCs w:val="24"/>
        </w:rPr>
      </w:pPr>
      <w:r>
        <w:rPr>
          <w:b/>
          <w:i/>
          <w:sz w:val="24"/>
          <w:szCs w:val="24"/>
        </w:rPr>
        <w:t>Envío de solicitud de soporte técnico de JRequest</w:t>
      </w:r>
    </w:p>
    <w:p w:rsidR="00DD1401" w:rsidRPr="00DD1401" w:rsidRDefault="00DD1401" w:rsidP="00DD1401">
      <w:pPr>
        <w:pStyle w:val="Sinespaciado"/>
        <w:tabs>
          <w:tab w:val="left" w:pos="720"/>
        </w:tabs>
        <w:suppressAutoHyphens/>
        <w:spacing w:line="360" w:lineRule="auto"/>
        <w:jc w:val="both"/>
        <w:rPr>
          <w:b/>
          <w:i/>
          <w:sz w:val="24"/>
          <w:szCs w:val="24"/>
        </w:rPr>
      </w:pPr>
    </w:p>
    <w:p w:rsidR="00DD1401" w:rsidRDefault="00514510" w:rsidP="00DD1401">
      <w:pPr>
        <w:pStyle w:val="Sinespaciado"/>
        <w:tabs>
          <w:tab w:val="left" w:pos="720"/>
        </w:tabs>
        <w:suppressAutoHyphens/>
        <w:spacing w:line="360" w:lineRule="auto"/>
        <w:jc w:val="both"/>
        <w:rPr>
          <w:sz w:val="24"/>
          <w:szCs w:val="24"/>
        </w:rPr>
      </w:pPr>
      <w:r>
        <w:rPr>
          <w:noProof/>
          <w:sz w:val="24"/>
          <w:szCs w:val="24"/>
          <w:lang w:eastAsia="es-ES"/>
        </w:rPr>
        <w:drawing>
          <wp:inline distT="0" distB="0" distL="0" distR="0">
            <wp:extent cx="5600700" cy="3448050"/>
            <wp:effectExtent l="19050" t="0" r="0" b="0"/>
            <wp:docPr id="39" name="Imagen 39" descr="jrequestUserSolici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requestUserSolicitud"/>
                    <pic:cNvPicPr>
                      <a:picLocks noChangeAspect="1" noChangeArrowheads="1"/>
                    </pic:cNvPicPr>
                  </pic:nvPicPr>
                  <pic:blipFill>
                    <a:blip r:embed="rId64"/>
                    <a:srcRect/>
                    <a:stretch>
                      <a:fillRect/>
                    </a:stretch>
                  </pic:blipFill>
                  <pic:spPr bwMode="auto">
                    <a:xfrm>
                      <a:off x="0" y="0"/>
                      <a:ext cx="5600700" cy="3448050"/>
                    </a:xfrm>
                    <a:prstGeom prst="rect">
                      <a:avLst/>
                    </a:prstGeom>
                    <a:noFill/>
                    <a:ln w="9525">
                      <a:noFill/>
                      <a:miter lim="800000"/>
                      <a:headEnd/>
                      <a:tailEnd/>
                    </a:ln>
                  </pic:spPr>
                </pic:pic>
              </a:graphicData>
            </a:graphic>
          </wp:inline>
        </w:drawing>
      </w:r>
    </w:p>
    <w:p w:rsidR="00DD1401" w:rsidRDefault="00DD1401" w:rsidP="00DD1401">
      <w:pPr>
        <w:pStyle w:val="Sinespaciado"/>
        <w:tabs>
          <w:tab w:val="left" w:pos="720"/>
        </w:tabs>
        <w:suppressAutoHyphens/>
        <w:spacing w:line="360" w:lineRule="auto"/>
        <w:jc w:val="both"/>
        <w:rPr>
          <w:sz w:val="24"/>
          <w:szCs w:val="24"/>
        </w:rPr>
      </w:pPr>
    </w:p>
    <w:p w:rsidR="00DD1401" w:rsidRDefault="00DD1401" w:rsidP="00DD1401">
      <w:pPr>
        <w:pStyle w:val="Sinespaciado"/>
        <w:tabs>
          <w:tab w:val="left" w:pos="720"/>
        </w:tabs>
        <w:suppressAutoHyphens/>
        <w:spacing w:line="360" w:lineRule="auto"/>
        <w:jc w:val="both"/>
        <w:rPr>
          <w:b/>
          <w:sz w:val="24"/>
          <w:szCs w:val="24"/>
        </w:rPr>
      </w:pPr>
      <w:r>
        <w:rPr>
          <w:b/>
          <w:sz w:val="24"/>
          <w:szCs w:val="24"/>
        </w:rPr>
        <w:t>Descripción:</w:t>
      </w:r>
    </w:p>
    <w:p w:rsidR="00DD1401" w:rsidRDefault="00DD1401" w:rsidP="00FD489E">
      <w:pPr>
        <w:pStyle w:val="Sinespaciado"/>
        <w:numPr>
          <w:ilvl w:val="0"/>
          <w:numId w:val="48"/>
        </w:numPr>
        <w:tabs>
          <w:tab w:val="left" w:pos="720"/>
        </w:tabs>
        <w:suppressAutoHyphens/>
        <w:spacing w:line="360" w:lineRule="auto"/>
        <w:jc w:val="both"/>
        <w:rPr>
          <w:sz w:val="24"/>
          <w:szCs w:val="24"/>
        </w:rPr>
      </w:pPr>
      <w:r>
        <w:rPr>
          <w:sz w:val="24"/>
          <w:szCs w:val="24"/>
        </w:rPr>
        <w:t>Un sencillo formulario para el envio de solicitudes de soporte técnico. Se muestra el nombre del usuario que enviará la solicitud, la descripción del problema que lo aqueja y que escoja el equipo afectado. De no estar registrado, puede agregarlo por él mismo.</w:t>
      </w:r>
    </w:p>
    <w:p w:rsidR="00DD1401" w:rsidRDefault="00DD1401" w:rsidP="00DD1401">
      <w:pPr>
        <w:pStyle w:val="Sinespaciado"/>
        <w:tabs>
          <w:tab w:val="left" w:pos="720"/>
        </w:tabs>
        <w:suppressAutoHyphens/>
        <w:spacing w:line="360" w:lineRule="auto"/>
        <w:jc w:val="both"/>
        <w:rPr>
          <w:sz w:val="24"/>
          <w:szCs w:val="24"/>
        </w:rPr>
      </w:pPr>
    </w:p>
    <w:p w:rsidR="00DD1401" w:rsidRDefault="00DD1401" w:rsidP="00DD1401">
      <w:pPr>
        <w:pStyle w:val="Sinespaciado"/>
        <w:tabs>
          <w:tab w:val="left" w:pos="720"/>
        </w:tabs>
        <w:suppressAutoHyphens/>
        <w:spacing w:line="360" w:lineRule="auto"/>
        <w:jc w:val="both"/>
        <w:rPr>
          <w:sz w:val="24"/>
          <w:szCs w:val="24"/>
        </w:rPr>
      </w:pPr>
    </w:p>
    <w:p w:rsidR="00DD1401" w:rsidRDefault="00DD1401" w:rsidP="00DD1401">
      <w:pPr>
        <w:pStyle w:val="Sinespaciado"/>
        <w:tabs>
          <w:tab w:val="left" w:pos="720"/>
        </w:tabs>
        <w:suppressAutoHyphens/>
        <w:spacing w:line="360" w:lineRule="auto"/>
        <w:jc w:val="both"/>
        <w:rPr>
          <w:sz w:val="24"/>
          <w:szCs w:val="24"/>
        </w:rPr>
      </w:pPr>
    </w:p>
    <w:p w:rsidR="00DD1401" w:rsidRDefault="00DD1401" w:rsidP="00DD1401">
      <w:pPr>
        <w:pStyle w:val="Sinespaciado"/>
        <w:tabs>
          <w:tab w:val="left" w:pos="720"/>
        </w:tabs>
        <w:suppressAutoHyphens/>
        <w:spacing w:line="360" w:lineRule="auto"/>
        <w:jc w:val="both"/>
        <w:rPr>
          <w:sz w:val="24"/>
          <w:szCs w:val="24"/>
        </w:rPr>
      </w:pPr>
    </w:p>
    <w:p w:rsidR="00DD1401" w:rsidRDefault="00DD1401" w:rsidP="00DD1401">
      <w:pPr>
        <w:pStyle w:val="Sinespaciado"/>
        <w:tabs>
          <w:tab w:val="left" w:pos="720"/>
        </w:tabs>
        <w:suppressAutoHyphens/>
        <w:spacing w:line="360" w:lineRule="auto"/>
        <w:jc w:val="both"/>
        <w:rPr>
          <w:sz w:val="24"/>
          <w:szCs w:val="24"/>
        </w:rPr>
      </w:pPr>
    </w:p>
    <w:p w:rsidR="00DD1401" w:rsidRDefault="00DD1401" w:rsidP="00DD1401">
      <w:pPr>
        <w:pStyle w:val="Sinespaciado"/>
        <w:tabs>
          <w:tab w:val="left" w:pos="720"/>
        </w:tabs>
        <w:suppressAutoHyphens/>
        <w:spacing w:line="360" w:lineRule="auto"/>
        <w:jc w:val="both"/>
        <w:rPr>
          <w:sz w:val="24"/>
          <w:szCs w:val="24"/>
        </w:rPr>
      </w:pPr>
    </w:p>
    <w:p w:rsidR="00DD1401" w:rsidRDefault="00DD1401" w:rsidP="00DD1401">
      <w:pPr>
        <w:pStyle w:val="Sinespaciado"/>
        <w:tabs>
          <w:tab w:val="left" w:pos="720"/>
        </w:tabs>
        <w:suppressAutoHyphens/>
        <w:spacing w:line="360" w:lineRule="auto"/>
        <w:jc w:val="both"/>
        <w:rPr>
          <w:b/>
          <w:i/>
          <w:sz w:val="24"/>
          <w:szCs w:val="24"/>
        </w:rPr>
      </w:pPr>
      <w:r>
        <w:rPr>
          <w:b/>
          <w:i/>
          <w:sz w:val="24"/>
          <w:szCs w:val="24"/>
        </w:rPr>
        <w:lastRenderedPageBreak/>
        <w:t>Página de JInvent</w:t>
      </w:r>
    </w:p>
    <w:p w:rsidR="00DD1401" w:rsidRDefault="00514510" w:rsidP="00DD1401">
      <w:pPr>
        <w:pStyle w:val="Sinespaciado"/>
        <w:tabs>
          <w:tab w:val="left" w:pos="720"/>
        </w:tabs>
        <w:suppressAutoHyphens/>
        <w:spacing w:line="360" w:lineRule="auto"/>
        <w:jc w:val="both"/>
        <w:rPr>
          <w:b/>
          <w:i/>
          <w:sz w:val="24"/>
          <w:szCs w:val="24"/>
        </w:rPr>
      </w:pPr>
      <w:r>
        <w:rPr>
          <w:b/>
          <w:i/>
          <w:noProof/>
          <w:sz w:val="24"/>
          <w:szCs w:val="24"/>
          <w:lang w:eastAsia="es-ES"/>
        </w:rPr>
        <w:drawing>
          <wp:inline distT="0" distB="0" distL="0" distR="0">
            <wp:extent cx="5600700" cy="6000750"/>
            <wp:effectExtent l="19050" t="0" r="0" b="0"/>
            <wp:docPr id="40" name="Imagen 40" descr="jin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invent"/>
                    <pic:cNvPicPr>
                      <a:picLocks noChangeAspect="1" noChangeArrowheads="1"/>
                    </pic:cNvPicPr>
                  </pic:nvPicPr>
                  <pic:blipFill>
                    <a:blip r:embed="rId65"/>
                    <a:srcRect/>
                    <a:stretch>
                      <a:fillRect/>
                    </a:stretch>
                  </pic:blipFill>
                  <pic:spPr bwMode="auto">
                    <a:xfrm>
                      <a:off x="0" y="0"/>
                      <a:ext cx="5600700" cy="6000750"/>
                    </a:xfrm>
                    <a:prstGeom prst="rect">
                      <a:avLst/>
                    </a:prstGeom>
                    <a:noFill/>
                    <a:ln w="9525">
                      <a:noFill/>
                      <a:miter lim="800000"/>
                      <a:headEnd/>
                      <a:tailEnd/>
                    </a:ln>
                  </pic:spPr>
                </pic:pic>
              </a:graphicData>
            </a:graphic>
          </wp:inline>
        </w:drawing>
      </w:r>
    </w:p>
    <w:p w:rsidR="00DD1401" w:rsidRDefault="00DD1401" w:rsidP="00DD1401">
      <w:pPr>
        <w:pStyle w:val="Sinespaciado"/>
        <w:tabs>
          <w:tab w:val="left" w:pos="720"/>
        </w:tabs>
        <w:suppressAutoHyphens/>
        <w:spacing w:line="360" w:lineRule="auto"/>
        <w:jc w:val="both"/>
        <w:rPr>
          <w:b/>
          <w:sz w:val="24"/>
          <w:szCs w:val="24"/>
        </w:rPr>
      </w:pPr>
      <w:r>
        <w:rPr>
          <w:b/>
          <w:sz w:val="24"/>
          <w:szCs w:val="24"/>
        </w:rPr>
        <w:t>Descripción:</w:t>
      </w:r>
    </w:p>
    <w:p w:rsidR="00DD1401" w:rsidRDefault="00DD1401" w:rsidP="00FD489E">
      <w:pPr>
        <w:pStyle w:val="Sinespaciado"/>
        <w:numPr>
          <w:ilvl w:val="0"/>
          <w:numId w:val="48"/>
        </w:numPr>
        <w:tabs>
          <w:tab w:val="left" w:pos="720"/>
        </w:tabs>
        <w:suppressAutoHyphens/>
        <w:spacing w:line="360" w:lineRule="auto"/>
        <w:jc w:val="both"/>
        <w:rPr>
          <w:sz w:val="24"/>
          <w:szCs w:val="24"/>
        </w:rPr>
      </w:pPr>
      <w:r w:rsidRPr="00DD1401">
        <w:rPr>
          <w:sz w:val="24"/>
          <w:szCs w:val="24"/>
        </w:rPr>
        <w:t xml:space="preserve">Esta </w:t>
      </w:r>
      <w:r>
        <w:rPr>
          <w:sz w:val="24"/>
          <w:szCs w:val="24"/>
        </w:rPr>
        <w:t>página contiene toda la funcionalidad del módulo de JInvent para manejar inventarios de activos fijos para la Unida de Hardware y Software.</w:t>
      </w:r>
    </w:p>
    <w:p w:rsidR="00DD1401" w:rsidRDefault="00DD1401" w:rsidP="00FD489E">
      <w:pPr>
        <w:pStyle w:val="Sinespaciado"/>
        <w:numPr>
          <w:ilvl w:val="0"/>
          <w:numId w:val="48"/>
        </w:numPr>
        <w:tabs>
          <w:tab w:val="left" w:pos="720"/>
        </w:tabs>
        <w:suppressAutoHyphens/>
        <w:spacing w:line="360" w:lineRule="auto"/>
        <w:jc w:val="both"/>
        <w:rPr>
          <w:sz w:val="24"/>
          <w:szCs w:val="24"/>
        </w:rPr>
      </w:pPr>
      <w:r>
        <w:rPr>
          <w:sz w:val="24"/>
          <w:szCs w:val="24"/>
        </w:rPr>
        <w:t>Se visualizan los equipos por clasificaciones y jerarquías en el lado izquierdo de la panel dividido</w:t>
      </w:r>
    </w:p>
    <w:p w:rsidR="00DD1401" w:rsidRDefault="00DD1401" w:rsidP="00FD489E">
      <w:pPr>
        <w:pStyle w:val="Sinespaciado"/>
        <w:numPr>
          <w:ilvl w:val="0"/>
          <w:numId w:val="48"/>
        </w:numPr>
        <w:tabs>
          <w:tab w:val="left" w:pos="720"/>
        </w:tabs>
        <w:suppressAutoHyphens/>
        <w:spacing w:line="360" w:lineRule="auto"/>
        <w:jc w:val="both"/>
        <w:rPr>
          <w:sz w:val="24"/>
          <w:szCs w:val="24"/>
        </w:rPr>
      </w:pPr>
      <w:r>
        <w:rPr>
          <w:sz w:val="24"/>
          <w:szCs w:val="24"/>
        </w:rPr>
        <w:t>Se muestra el detalle de los equipos y existencias al lado derecho del panel divivido</w:t>
      </w:r>
    </w:p>
    <w:p w:rsidR="00DD1401" w:rsidRDefault="00DD1401" w:rsidP="00FD489E">
      <w:pPr>
        <w:pStyle w:val="Sinespaciado"/>
        <w:numPr>
          <w:ilvl w:val="0"/>
          <w:numId w:val="48"/>
        </w:numPr>
        <w:tabs>
          <w:tab w:val="left" w:pos="720"/>
        </w:tabs>
        <w:suppressAutoHyphens/>
        <w:spacing w:line="360" w:lineRule="auto"/>
        <w:jc w:val="both"/>
        <w:rPr>
          <w:sz w:val="24"/>
          <w:szCs w:val="24"/>
        </w:rPr>
      </w:pPr>
      <w:r>
        <w:rPr>
          <w:sz w:val="24"/>
          <w:szCs w:val="24"/>
        </w:rPr>
        <w:lastRenderedPageBreak/>
        <w:t>Para cada clasificación hay links para agregar nuevos equipos</w:t>
      </w:r>
    </w:p>
    <w:p w:rsidR="00DD1401" w:rsidRDefault="00DD1401" w:rsidP="00FD489E">
      <w:pPr>
        <w:pStyle w:val="Sinespaciado"/>
        <w:numPr>
          <w:ilvl w:val="0"/>
          <w:numId w:val="48"/>
        </w:numPr>
        <w:tabs>
          <w:tab w:val="left" w:pos="720"/>
        </w:tabs>
        <w:suppressAutoHyphens/>
        <w:spacing w:line="360" w:lineRule="auto"/>
        <w:jc w:val="both"/>
        <w:rPr>
          <w:sz w:val="24"/>
          <w:szCs w:val="24"/>
        </w:rPr>
      </w:pPr>
      <w:r>
        <w:rPr>
          <w:sz w:val="24"/>
          <w:szCs w:val="24"/>
        </w:rPr>
        <w:t>Muestra también las marcas registradas al inventario</w:t>
      </w:r>
      <w:r w:rsidR="00D90796">
        <w:rPr>
          <w:sz w:val="24"/>
          <w:szCs w:val="24"/>
        </w:rPr>
        <w:t>. Permite agregar, modificar y eliminar existentes.</w:t>
      </w:r>
    </w:p>
    <w:p w:rsidR="00D90796" w:rsidRDefault="00D90796" w:rsidP="00FD489E">
      <w:pPr>
        <w:pStyle w:val="Sinespaciado"/>
        <w:numPr>
          <w:ilvl w:val="0"/>
          <w:numId w:val="48"/>
        </w:numPr>
        <w:tabs>
          <w:tab w:val="left" w:pos="720"/>
        </w:tabs>
        <w:suppressAutoHyphens/>
        <w:spacing w:line="360" w:lineRule="auto"/>
        <w:jc w:val="both"/>
        <w:rPr>
          <w:sz w:val="24"/>
          <w:szCs w:val="24"/>
        </w:rPr>
      </w:pPr>
      <w:r>
        <w:rPr>
          <w:sz w:val="24"/>
          <w:szCs w:val="24"/>
        </w:rPr>
        <w:t>Muestra las ubicaciones agregadas de la Facultad. También permite el mantenimiento completo</w:t>
      </w:r>
    </w:p>
    <w:p w:rsidR="00D90796" w:rsidRDefault="00D90796" w:rsidP="00FD489E">
      <w:pPr>
        <w:pStyle w:val="Sinespaciado"/>
        <w:numPr>
          <w:ilvl w:val="0"/>
          <w:numId w:val="48"/>
        </w:numPr>
        <w:tabs>
          <w:tab w:val="left" w:pos="720"/>
        </w:tabs>
        <w:suppressAutoHyphens/>
        <w:spacing w:line="360" w:lineRule="auto"/>
        <w:jc w:val="both"/>
        <w:rPr>
          <w:sz w:val="24"/>
          <w:szCs w:val="24"/>
        </w:rPr>
      </w:pPr>
      <w:r>
        <w:rPr>
          <w:sz w:val="24"/>
          <w:szCs w:val="24"/>
        </w:rPr>
        <w:t>Módulo estrictamente para usuarios de tipo Administrador</w:t>
      </w:r>
    </w:p>
    <w:p w:rsidR="00D90796" w:rsidRDefault="00D90796" w:rsidP="00D90796">
      <w:pPr>
        <w:pStyle w:val="Sinespaciado"/>
        <w:tabs>
          <w:tab w:val="left" w:pos="720"/>
        </w:tabs>
        <w:suppressAutoHyphens/>
        <w:spacing w:line="360" w:lineRule="auto"/>
        <w:jc w:val="both"/>
        <w:rPr>
          <w:sz w:val="24"/>
          <w:szCs w:val="24"/>
        </w:rPr>
      </w:pPr>
    </w:p>
    <w:p w:rsidR="00D90796" w:rsidRDefault="00D90796" w:rsidP="00D90796">
      <w:pPr>
        <w:pStyle w:val="Sinespaciado"/>
        <w:tabs>
          <w:tab w:val="left" w:pos="720"/>
        </w:tabs>
        <w:suppressAutoHyphens/>
        <w:spacing w:line="360" w:lineRule="auto"/>
        <w:jc w:val="both"/>
        <w:rPr>
          <w:b/>
          <w:i/>
          <w:sz w:val="24"/>
          <w:szCs w:val="24"/>
        </w:rPr>
      </w:pPr>
      <w:r>
        <w:rPr>
          <w:b/>
          <w:i/>
          <w:sz w:val="24"/>
          <w:szCs w:val="24"/>
        </w:rPr>
        <w:t>JCanon: Reserva de equipo multimedia</w:t>
      </w:r>
    </w:p>
    <w:p w:rsidR="00D90796" w:rsidRDefault="00514510" w:rsidP="00D90796">
      <w:pPr>
        <w:pStyle w:val="Sinespaciado"/>
        <w:tabs>
          <w:tab w:val="left" w:pos="720"/>
        </w:tabs>
        <w:suppressAutoHyphens/>
        <w:spacing w:line="360" w:lineRule="auto"/>
        <w:jc w:val="center"/>
        <w:rPr>
          <w:b/>
          <w:i/>
          <w:sz w:val="24"/>
          <w:szCs w:val="24"/>
        </w:rPr>
      </w:pPr>
      <w:r>
        <w:rPr>
          <w:b/>
          <w:i/>
          <w:noProof/>
          <w:sz w:val="24"/>
          <w:szCs w:val="24"/>
          <w:lang w:eastAsia="es-ES"/>
        </w:rPr>
        <w:drawing>
          <wp:inline distT="0" distB="0" distL="0" distR="0">
            <wp:extent cx="4762500" cy="5800725"/>
            <wp:effectExtent l="19050" t="0" r="0" b="0"/>
            <wp:docPr id="41" name="Imagen 41" descr="jca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canon"/>
                    <pic:cNvPicPr>
                      <a:picLocks noChangeAspect="1" noChangeArrowheads="1"/>
                    </pic:cNvPicPr>
                  </pic:nvPicPr>
                  <pic:blipFill>
                    <a:blip r:embed="rId66"/>
                    <a:srcRect/>
                    <a:stretch>
                      <a:fillRect/>
                    </a:stretch>
                  </pic:blipFill>
                  <pic:spPr bwMode="auto">
                    <a:xfrm>
                      <a:off x="0" y="0"/>
                      <a:ext cx="4762500" cy="5800725"/>
                    </a:xfrm>
                    <a:prstGeom prst="rect">
                      <a:avLst/>
                    </a:prstGeom>
                    <a:noFill/>
                    <a:ln w="9525">
                      <a:noFill/>
                      <a:miter lim="800000"/>
                      <a:headEnd/>
                      <a:tailEnd/>
                    </a:ln>
                  </pic:spPr>
                </pic:pic>
              </a:graphicData>
            </a:graphic>
          </wp:inline>
        </w:drawing>
      </w:r>
    </w:p>
    <w:p w:rsidR="00D90796" w:rsidRDefault="00D90796" w:rsidP="00D90796">
      <w:pPr>
        <w:pStyle w:val="Sinespaciado"/>
        <w:tabs>
          <w:tab w:val="left" w:pos="720"/>
        </w:tabs>
        <w:suppressAutoHyphens/>
        <w:spacing w:line="360" w:lineRule="auto"/>
        <w:jc w:val="both"/>
        <w:rPr>
          <w:b/>
          <w:sz w:val="24"/>
          <w:szCs w:val="24"/>
        </w:rPr>
      </w:pPr>
      <w:r w:rsidRPr="00D90796">
        <w:rPr>
          <w:b/>
          <w:sz w:val="24"/>
          <w:szCs w:val="24"/>
        </w:rPr>
        <w:lastRenderedPageBreak/>
        <w:t>Descripción</w:t>
      </w:r>
    </w:p>
    <w:p w:rsidR="00D90796" w:rsidRPr="00D90796" w:rsidRDefault="00D90796" w:rsidP="00FD489E">
      <w:pPr>
        <w:pStyle w:val="Sinespaciado"/>
        <w:numPr>
          <w:ilvl w:val="0"/>
          <w:numId w:val="49"/>
        </w:numPr>
        <w:tabs>
          <w:tab w:val="left" w:pos="720"/>
        </w:tabs>
        <w:suppressAutoHyphens/>
        <w:spacing w:line="360" w:lineRule="auto"/>
        <w:jc w:val="both"/>
        <w:rPr>
          <w:b/>
          <w:sz w:val="24"/>
          <w:szCs w:val="24"/>
        </w:rPr>
      </w:pPr>
      <w:r>
        <w:rPr>
          <w:sz w:val="24"/>
          <w:szCs w:val="24"/>
        </w:rPr>
        <w:t>Permite visualizar todas las reservas de equipo multimedia con su novedoso esquema de calendario (Scheduler)</w:t>
      </w:r>
    </w:p>
    <w:p w:rsidR="00D90796" w:rsidRPr="00D90796" w:rsidRDefault="00D90796" w:rsidP="00FD489E">
      <w:pPr>
        <w:pStyle w:val="Sinespaciado"/>
        <w:numPr>
          <w:ilvl w:val="0"/>
          <w:numId w:val="49"/>
        </w:numPr>
        <w:tabs>
          <w:tab w:val="left" w:pos="720"/>
        </w:tabs>
        <w:suppressAutoHyphens/>
        <w:spacing w:line="360" w:lineRule="auto"/>
        <w:jc w:val="both"/>
        <w:rPr>
          <w:b/>
          <w:sz w:val="24"/>
          <w:szCs w:val="24"/>
        </w:rPr>
      </w:pPr>
      <w:r>
        <w:rPr>
          <w:sz w:val="24"/>
          <w:szCs w:val="24"/>
        </w:rPr>
        <w:t>Permite agregar una nueva reserva de equipo multimedia, escogiendo el tipo de equipo y la existencia a reservar.</w:t>
      </w:r>
    </w:p>
    <w:p w:rsidR="00D90796" w:rsidRDefault="00D90796" w:rsidP="00FD489E">
      <w:pPr>
        <w:pStyle w:val="Sinespaciado"/>
        <w:numPr>
          <w:ilvl w:val="0"/>
          <w:numId w:val="49"/>
        </w:numPr>
        <w:tabs>
          <w:tab w:val="left" w:pos="720"/>
        </w:tabs>
        <w:suppressAutoHyphens/>
        <w:spacing w:line="360" w:lineRule="auto"/>
        <w:jc w:val="both"/>
        <w:rPr>
          <w:sz w:val="24"/>
          <w:szCs w:val="24"/>
        </w:rPr>
      </w:pPr>
      <w:r w:rsidRPr="00D90796">
        <w:rPr>
          <w:sz w:val="24"/>
          <w:szCs w:val="24"/>
        </w:rPr>
        <w:t>Tiene</w:t>
      </w:r>
      <w:r>
        <w:rPr>
          <w:sz w:val="24"/>
          <w:szCs w:val="24"/>
        </w:rPr>
        <w:t xml:space="preserve"> links además para la página administrativa de JCanon, con permisos de visibilidad únicamente para usuarios de tipo Administrador.</w:t>
      </w:r>
    </w:p>
    <w:p w:rsidR="00D90796" w:rsidRDefault="00D90796" w:rsidP="00FD489E">
      <w:pPr>
        <w:pStyle w:val="Sinespaciado"/>
        <w:numPr>
          <w:ilvl w:val="0"/>
          <w:numId w:val="49"/>
        </w:numPr>
        <w:tabs>
          <w:tab w:val="left" w:pos="720"/>
        </w:tabs>
        <w:suppressAutoHyphens/>
        <w:spacing w:line="360" w:lineRule="auto"/>
        <w:jc w:val="both"/>
        <w:rPr>
          <w:sz w:val="24"/>
          <w:szCs w:val="24"/>
        </w:rPr>
      </w:pPr>
      <w:r>
        <w:rPr>
          <w:sz w:val="24"/>
          <w:szCs w:val="24"/>
        </w:rPr>
        <w:t>Permite, además, visualizar en calendario en una ventana aparte.</w:t>
      </w:r>
    </w:p>
    <w:p w:rsidR="00D90796" w:rsidRDefault="00D90796" w:rsidP="00D90796">
      <w:pPr>
        <w:pStyle w:val="Sinespaciado"/>
        <w:tabs>
          <w:tab w:val="left" w:pos="720"/>
        </w:tabs>
        <w:suppressAutoHyphens/>
        <w:spacing w:line="360" w:lineRule="auto"/>
        <w:jc w:val="both"/>
        <w:rPr>
          <w:sz w:val="24"/>
          <w:szCs w:val="24"/>
        </w:rPr>
      </w:pPr>
    </w:p>
    <w:p w:rsidR="00D90796" w:rsidRDefault="00D90796" w:rsidP="00D90796">
      <w:pPr>
        <w:pStyle w:val="Sinespaciado"/>
        <w:tabs>
          <w:tab w:val="left" w:pos="720"/>
        </w:tabs>
        <w:suppressAutoHyphens/>
        <w:spacing w:line="360" w:lineRule="auto"/>
        <w:jc w:val="both"/>
        <w:rPr>
          <w:b/>
          <w:i/>
          <w:sz w:val="24"/>
          <w:szCs w:val="24"/>
        </w:rPr>
      </w:pPr>
      <w:r w:rsidRPr="00D90796">
        <w:rPr>
          <w:b/>
          <w:i/>
          <w:sz w:val="24"/>
          <w:szCs w:val="24"/>
        </w:rPr>
        <w:t>JWiki y JProCur: Páginas para contenido</w:t>
      </w:r>
    </w:p>
    <w:p w:rsidR="00D90796" w:rsidRDefault="00514510" w:rsidP="00D90796">
      <w:pPr>
        <w:pStyle w:val="Sinespaciado"/>
        <w:tabs>
          <w:tab w:val="left" w:pos="720"/>
        </w:tabs>
        <w:suppressAutoHyphens/>
        <w:spacing w:line="360" w:lineRule="auto"/>
        <w:jc w:val="center"/>
        <w:rPr>
          <w:b/>
          <w:i/>
          <w:sz w:val="24"/>
          <w:szCs w:val="24"/>
        </w:rPr>
      </w:pPr>
      <w:r>
        <w:rPr>
          <w:b/>
          <w:i/>
          <w:noProof/>
          <w:sz w:val="24"/>
          <w:szCs w:val="24"/>
          <w:lang w:eastAsia="es-ES"/>
        </w:rPr>
        <w:drawing>
          <wp:inline distT="0" distB="0" distL="0" distR="0">
            <wp:extent cx="5076825" cy="5162550"/>
            <wp:effectExtent l="19050" t="0" r="9525" b="0"/>
            <wp:docPr id="42" name="Imagen 42" descr="jwiki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wikiUser"/>
                    <pic:cNvPicPr>
                      <a:picLocks noChangeAspect="1" noChangeArrowheads="1"/>
                    </pic:cNvPicPr>
                  </pic:nvPicPr>
                  <pic:blipFill>
                    <a:blip r:embed="rId67"/>
                    <a:srcRect/>
                    <a:stretch>
                      <a:fillRect/>
                    </a:stretch>
                  </pic:blipFill>
                  <pic:spPr bwMode="auto">
                    <a:xfrm>
                      <a:off x="0" y="0"/>
                      <a:ext cx="5076825" cy="5162550"/>
                    </a:xfrm>
                    <a:prstGeom prst="rect">
                      <a:avLst/>
                    </a:prstGeom>
                    <a:noFill/>
                    <a:ln w="9525">
                      <a:noFill/>
                      <a:miter lim="800000"/>
                      <a:headEnd/>
                      <a:tailEnd/>
                    </a:ln>
                  </pic:spPr>
                </pic:pic>
              </a:graphicData>
            </a:graphic>
          </wp:inline>
        </w:drawing>
      </w:r>
    </w:p>
    <w:p w:rsidR="00D90796" w:rsidRDefault="00D90796" w:rsidP="00D90796">
      <w:pPr>
        <w:pStyle w:val="Sinespaciado"/>
        <w:tabs>
          <w:tab w:val="left" w:pos="720"/>
        </w:tabs>
        <w:suppressAutoHyphens/>
        <w:spacing w:line="360" w:lineRule="auto"/>
        <w:jc w:val="both"/>
        <w:rPr>
          <w:b/>
          <w:sz w:val="24"/>
          <w:szCs w:val="24"/>
        </w:rPr>
      </w:pPr>
      <w:r>
        <w:rPr>
          <w:b/>
          <w:sz w:val="24"/>
          <w:szCs w:val="24"/>
        </w:rPr>
        <w:lastRenderedPageBreak/>
        <w:t>Descripción:</w:t>
      </w:r>
    </w:p>
    <w:p w:rsidR="00D90796" w:rsidRPr="00D90796" w:rsidRDefault="00D90796" w:rsidP="00FD489E">
      <w:pPr>
        <w:pStyle w:val="Sinespaciado"/>
        <w:numPr>
          <w:ilvl w:val="0"/>
          <w:numId w:val="50"/>
        </w:numPr>
        <w:tabs>
          <w:tab w:val="left" w:pos="720"/>
        </w:tabs>
        <w:suppressAutoHyphens/>
        <w:spacing w:line="360" w:lineRule="auto"/>
        <w:jc w:val="both"/>
        <w:rPr>
          <w:b/>
          <w:sz w:val="24"/>
          <w:szCs w:val="24"/>
        </w:rPr>
      </w:pPr>
      <w:r>
        <w:rPr>
          <w:sz w:val="24"/>
          <w:szCs w:val="24"/>
        </w:rPr>
        <w:t xml:space="preserve">Esta página muestra el contenido tanto para el módulo de JWiki como para JProCur. </w:t>
      </w:r>
    </w:p>
    <w:p w:rsidR="00D90796" w:rsidRPr="00327C87" w:rsidRDefault="00327C87" w:rsidP="00FD489E">
      <w:pPr>
        <w:pStyle w:val="Sinespaciado"/>
        <w:numPr>
          <w:ilvl w:val="0"/>
          <w:numId w:val="50"/>
        </w:numPr>
        <w:tabs>
          <w:tab w:val="left" w:pos="720"/>
        </w:tabs>
        <w:suppressAutoHyphens/>
        <w:spacing w:line="360" w:lineRule="auto"/>
        <w:jc w:val="both"/>
        <w:rPr>
          <w:b/>
          <w:sz w:val="24"/>
          <w:szCs w:val="24"/>
        </w:rPr>
      </w:pPr>
      <w:r>
        <w:rPr>
          <w:sz w:val="24"/>
          <w:szCs w:val="24"/>
        </w:rPr>
        <w:t>Muestra artículos para JWiki, como entradas para JProCur</w:t>
      </w:r>
    </w:p>
    <w:p w:rsidR="00327C87" w:rsidRPr="00327C87" w:rsidRDefault="00327C87" w:rsidP="00FD489E">
      <w:pPr>
        <w:pStyle w:val="Sinespaciado"/>
        <w:numPr>
          <w:ilvl w:val="0"/>
          <w:numId w:val="50"/>
        </w:numPr>
        <w:tabs>
          <w:tab w:val="left" w:pos="720"/>
        </w:tabs>
        <w:suppressAutoHyphens/>
        <w:spacing w:line="360" w:lineRule="auto"/>
        <w:jc w:val="both"/>
        <w:rPr>
          <w:b/>
          <w:sz w:val="24"/>
          <w:szCs w:val="24"/>
        </w:rPr>
      </w:pPr>
      <w:r>
        <w:rPr>
          <w:sz w:val="24"/>
          <w:szCs w:val="24"/>
        </w:rPr>
        <w:t>Las muestra ordenadas por fecha, mostrando en primer lugar la escrita más recientemente.</w:t>
      </w:r>
    </w:p>
    <w:p w:rsidR="00327C87" w:rsidRDefault="00327C87" w:rsidP="00327C87">
      <w:pPr>
        <w:pStyle w:val="Sinespaciado"/>
        <w:tabs>
          <w:tab w:val="left" w:pos="720"/>
        </w:tabs>
        <w:suppressAutoHyphens/>
        <w:spacing w:line="360" w:lineRule="auto"/>
        <w:jc w:val="both"/>
        <w:rPr>
          <w:b/>
          <w:sz w:val="24"/>
          <w:szCs w:val="24"/>
        </w:rPr>
      </w:pPr>
    </w:p>
    <w:p w:rsidR="00327C87" w:rsidRDefault="00327C87" w:rsidP="00327C87">
      <w:pPr>
        <w:pStyle w:val="Sinespaciado"/>
        <w:tabs>
          <w:tab w:val="left" w:pos="720"/>
        </w:tabs>
        <w:suppressAutoHyphens/>
        <w:spacing w:line="360" w:lineRule="auto"/>
        <w:jc w:val="both"/>
        <w:rPr>
          <w:b/>
          <w:i/>
          <w:sz w:val="24"/>
          <w:szCs w:val="24"/>
        </w:rPr>
      </w:pPr>
      <w:r w:rsidRPr="00D90796">
        <w:rPr>
          <w:b/>
          <w:i/>
          <w:sz w:val="24"/>
          <w:szCs w:val="24"/>
        </w:rPr>
        <w:t xml:space="preserve">JWiki y JProCur: Páginas para </w:t>
      </w:r>
      <w:r>
        <w:rPr>
          <w:b/>
          <w:i/>
          <w:sz w:val="24"/>
          <w:szCs w:val="24"/>
        </w:rPr>
        <w:t>administración</w:t>
      </w:r>
    </w:p>
    <w:p w:rsidR="00327C87" w:rsidRPr="00327C87" w:rsidRDefault="00514510" w:rsidP="00327C87">
      <w:pPr>
        <w:pStyle w:val="Sinespaciado"/>
        <w:tabs>
          <w:tab w:val="left" w:pos="720"/>
        </w:tabs>
        <w:suppressAutoHyphens/>
        <w:spacing w:line="360" w:lineRule="auto"/>
        <w:jc w:val="both"/>
        <w:rPr>
          <w:sz w:val="24"/>
          <w:szCs w:val="24"/>
        </w:rPr>
      </w:pPr>
      <w:r>
        <w:rPr>
          <w:noProof/>
          <w:sz w:val="24"/>
          <w:szCs w:val="24"/>
          <w:lang w:eastAsia="es-ES"/>
        </w:rPr>
        <w:drawing>
          <wp:inline distT="0" distB="0" distL="0" distR="0">
            <wp:extent cx="5600700" cy="5876925"/>
            <wp:effectExtent l="19050" t="0" r="0" b="0"/>
            <wp:docPr id="43" name="Imagen 43" descr="jwiki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wikiAdmin"/>
                    <pic:cNvPicPr>
                      <a:picLocks noChangeAspect="1" noChangeArrowheads="1"/>
                    </pic:cNvPicPr>
                  </pic:nvPicPr>
                  <pic:blipFill>
                    <a:blip r:embed="rId68"/>
                    <a:srcRect/>
                    <a:stretch>
                      <a:fillRect/>
                    </a:stretch>
                  </pic:blipFill>
                  <pic:spPr bwMode="auto">
                    <a:xfrm>
                      <a:off x="0" y="0"/>
                      <a:ext cx="5600700" cy="5876925"/>
                    </a:xfrm>
                    <a:prstGeom prst="rect">
                      <a:avLst/>
                    </a:prstGeom>
                    <a:noFill/>
                    <a:ln w="9525">
                      <a:noFill/>
                      <a:miter lim="800000"/>
                      <a:headEnd/>
                      <a:tailEnd/>
                    </a:ln>
                  </pic:spPr>
                </pic:pic>
              </a:graphicData>
            </a:graphic>
          </wp:inline>
        </w:drawing>
      </w:r>
    </w:p>
    <w:p w:rsidR="00327C87" w:rsidRDefault="00327C87" w:rsidP="00327C87">
      <w:pPr>
        <w:pStyle w:val="Sinespaciado"/>
        <w:tabs>
          <w:tab w:val="left" w:pos="720"/>
        </w:tabs>
        <w:suppressAutoHyphens/>
        <w:spacing w:line="360" w:lineRule="auto"/>
        <w:jc w:val="both"/>
        <w:rPr>
          <w:b/>
          <w:sz w:val="24"/>
          <w:szCs w:val="24"/>
        </w:rPr>
      </w:pPr>
      <w:r>
        <w:rPr>
          <w:b/>
          <w:sz w:val="24"/>
          <w:szCs w:val="24"/>
        </w:rPr>
        <w:lastRenderedPageBreak/>
        <w:t>Descripción</w:t>
      </w:r>
    </w:p>
    <w:p w:rsidR="00327C87" w:rsidRDefault="00327C87" w:rsidP="00FD489E">
      <w:pPr>
        <w:pStyle w:val="Sinespaciado"/>
        <w:numPr>
          <w:ilvl w:val="0"/>
          <w:numId w:val="51"/>
        </w:numPr>
        <w:tabs>
          <w:tab w:val="left" w:pos="720"/>
        </w:tabs>
        <w:suppressAutoHyphens/>
        <w:spacing w:line="360" w:lineRule="auto"/>
        <w:jc w:val="both"/>
        <w:rPr>
          <w:sz w:val="24"/>
          <w:szCs w:val="24"/>
        </w:rPr>
      </w:pPr>
      <w:r>
        <w:rPr>
          <w:sz w:val="24"/>
          <w:szCs w:val="24"/>
        </w:rPr>
        <w:t>Estas páginas tienen interfaz para escribir nuevas entradas y artículos.</w:t>
      </w:r>
    </w:p>
    <w:p w:rsidR="00327C87" w:rsidRDefault="00327C87" w:rsidP="00FD489E">
      <w:pPr>
        <w:pStyle w:val="Sinespaciado"/>
        <w:numPr>
          <w:ilvl w:val="0"/>
          <w:numId w:val="51"/>
        </w:numPr>
        <w:tabs>
          <w:tab w:val="left" w:pos="720"/>
        </w:tabs>
        <w:suppressAutoHyphens/>
        <w:spacing w:line="360" w:lineRule="auto"/>
        <w:jc w:val="both"/>
        <w:rPr>
          <w:sz w:val="24"/>
          <w:szCs w:val="24"/>
        </w:rPr>
      </w:pPr>
      <w:r>
        <w:rPr>
          <w:sz w:val="24"/>
          <w:szCs w:val="24"/>
        </w:rPr>
        <w:t>Muestran las entradas o artículos del usuario registrado al sistema</w:t>
      </w:r>
      <w:r w:rsidR="00D27741">
        <w:rPr>
          <w:sz w:val="24"/>
          <w:szCs w:val="24"/>
        </w:rPr>
        <w:t>.</w:t>
      </w:r>
    </w:p>
    <w:p w:rsidR="00327C87" w:rsidRDefault="00327C87" w:rsidP="00FD489E">
      <w:pPr>
        <w:pStyle w:val="Sinespaciado"/>
        <w:numPr>
          <w:ilvl w:val="0"/>
          <w:numId w:val="51"/>
        </w:numPr>
        <w:tabs>
          <w:tab w:val="left" w:pos="720"/>
        </w:tabs>
        <w:suppressAutoHyphens/>
        <w:spacing w:line="360" w:lineRule="auto"/>
        <w:jc w:val="both"/>
        <w:rPr>
          <w:sz w:val="24"/>
          <w:szCs w:val="24"/>
        </w:rPr>
      </w:pPr>
      <w:r>
        <w:rPr>
          <w:sz w:val="24"/>
          <w:szCs w:val="24"/>
        </w:rPr>
        <w:t>Permite editar o eliminar dichas entradas o artículos</w:t>
      </w:r>
      <w:r w:rsidR="00D27741">
        <w:rPr>
          <w:sz w:val="24"/>
          <w:szCs w:val="24"/>
        </w:rPr>
        <w:t>.</w:t>
      </w:r>
      <w:r>
        <w:rPr>
          <w:sz w:val="24"/>
          <w:szCs w:val="24"/>
        </w:rPr>
        <w:t xml:space="preserve"> </w:t>
      </w:r>
    </w:p>
    <w:p w:rsidR="00C845C8" w:rsidRDefault="00C845C8" w:rsidP="00C845C8">
      <w:pPr>
        <w:pStyle w:val="Sinespaciado"/>
        <w:tabs>
          <w:tab w:val="left" w:pos="720"/>
        </w:tabs>
        <w:suppressAutoHyphens/>
        <w:spacing w:line="360" w:lineRule="auto"/>
        <w:jc w:val="both"/>
        <w:rPr>
          <w:sz w:val="24"/>
          <w:szCs w:val="24"/>
        </w:rPr>
      </w:pPr>
    </w:p>
    <w:p w:rsidR="00C845C8" w:rsidRPr="00C845C8" w:rsidRDefault="00C845C8" w:rsidP="00C845C8">
      <w:pPr>
        <w:pStyle w:val="Sinespaciado"/>
        <w:tabs>
          <w:tab w:val="left" w:pos="720"/>
        </w:tabs>
        <w:suppressAutoHyphens/>
        <w:spacing w:line="360" w:lineRule="auto"/>
        <w:jc w:val="both"/>
        <w:rPr>
          <w:b/>
          <w:i/>
          <w:sz w:val="24"/>
          <w:szCs w:val="24"/>
        </w:rPr>
      </w:pPr>
      <w:r>
        <w:rPr>
          <w:b/>
          <w:i/>
          <w:sz w:val="24"/>
          <w:szCs w:val="24"/>
        </w:rPr>
        <w:t>Página administrativa</w:t>
      </w:r>
      <w:r w:rsidR="00D27741">
        <w:rPr>
          <w:b/>
          <w:i/>
          <w:sz w:val="24"/>
          <w:szCs w:val="24"/>
        </w:rPr>
        <w:t xml:space="preserve"> </w:t>
      </w:r>
    </w:p>
    <w:p w:rsidR="00C845C8" w:rsidRDefault="00514510" w:rsidP="00C845C8">
      <w:pPr>
        <w:pStyle w:val="Sinespaciado"/>
        <w:tabs>
          <w:tab w:val="left" w:pos="720"/>
        </w:tabs>
        <w:suppressAutoHyphens/>
        <w:spacing w:line="360" w:lineRule="auto"/>
        <w:jc w:val="both"/>
        <w:rPr>
          <w:sz w:val="24"/>
          <w:szCs w:val="24"/>
        </w:rPr>
      </w:pPr>
      <w:r>
        <w:rPr>
          <w:noProof/>
          <w:sz w:val="24"/>
          <w:szCs w:val="24"/>
          <w:lang w:eastAsia="es-ES"/>
        </w:rPr>
        <w:drawing>
          <wp:inline distT="0" distB="0" distL="0" distR="0">
            <wp:extent cx="5600700" cy="3705225"/>
            <wp:effectExtent l="19050" t="0" r="0" b="0"/>
            <wp:docPr id="44" name="Imagen 44" descr="jmlHorario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mlHorarioAdmin"/>
                    <pic:cNvPicPr>
                      <a:picLocks noChangeAspect="1" noChangeArrowheads="1"/>
                    </pic:cNvPicPr>
                  </pic:nvPicPr>
                  <pic:blipFill>
                    <a:blip r:embed="rId69"/>
                    <a:srcRect/>
                    <a:stretch>
                      <a:fillRect/>
                    </a:stretch>
                  </pic:blipFill>
                  <pic:spPr bwMode="auto">
                    <a:xfrm>
                      <a:off x="0" y="0"/>
                      <a:ext cx="5600700" cy="3705225"/>
                    </a:xfrm>
                    <a:prstGeom prst="rect">
                      <a:avLst/>
                    </a:prstGeom>
                    <a:noFill/>
                    <a:ln w="9525">
                      <a:noFill/>
                      <a:miter lim="800000"/>
                      <a:headEnd/>
                      <a:tailEnd/>
                    </a:ln>
                  </pic:spPr>
                </pic:pic>
              </a:graphicData>
            </a:graphic>
          </wp:inline>
        </w:drawing>
      </w:r>
    </w:p>
    <w:p w:rsidR="00C845C8" w:rsidRDefault="00C845C8" w:rsidP="00C845C8">
      <w:pPr>
        <w:pStyle w:val="Sinespaciado"/>
        <w:tabs>
          <w:tab w:val="left" w:pos="720"/>
        </w:tabs>
        <w:suppressAutoHyphens/>
        <w:spacing w:line="360" w:lineRule="auto"/>
        <w:jc w:val="both"/>
        <w:rPr>
          <w:b/>
          <w:sz w:val="24"/>
          <w:szCs w:val="24"/>
        </w:rPr>
      </w:pPr>
      <w:r>
        <w:rPr>
          <w:b/>
          <w:sz w:val="24"/>
          <w:szCs w:val="24"/>
        </w:rPr>
        <w:t>Descripción</w:t>
      </w:r>
    </w:p>
    <w:p w:rsidR="00C845C8" w:rsidRDefault="00C845C8" w:rsidP="00FD489E">
      <w:pPr>
        <w:pStyle w:val="Sinespaciado"/>
        <w:numPr>
          <w:ilvl w:val="0"/>
          <w:numId w:val="52"/>
        </w:numPr>
        <w:tabs>
          <w:tab w:val="left" w:pos="720"/>
        </w:tabs>
        <w:suppressAutoHyphens/>
        <w:spacing w:line="360" w:lineRule="auto"/>
        <w:jc w:val="both"/>
        <w:rPr>
          <w:sz w:val="24"/>
          <w:szCs w:val="24"/>
        </w:rPr>
      </w:pPr>
      <w:r>
        <w:rPr>
          <w:sz w:val="24"/>
          <w:szCs w:val="24"/>
        </w:rPr>
        <w:t>Muchas páginas de carácter administrativo en JHard tienen la apariencia de la figura anterior.</w:t>
      </w:r>
    </w:p>
    <w:p w:rsidR="00C845C8" w:rsidRDefault="00C845C8" w:rsidP="00FD489E">
      <w:pPr>
        <w:pStyle w:val="Sinespaciado"/>
        <w:numPr>
          <w:ilvl w:val="0"/>
          <w:numId w:val="52"/>
        </w:numPr>
        <w:tabs>
          <w:tab w:val="left" w:pos="720"/>
        </w:tabs>
        <w:suppressAutoHyphens/>
        <w:spacing w:line="360" w:lineRule="auto"/>
        <w:jc w:val="both"/>
        <w:rPr>
          <w:sz w:val="24"/>
          <w:szCs w:val="24"/>
        </w:rPr>
      </w:pPr>
      <w:r>
        <w:rPr>
          <w:sz w:val="24"/>
          <w:szCs w:val="24"/>
        </w:rPr>
        <w:t>Muestra un listado de ítems (en este caso horarios de grupos de laboratorio) con la información básica asociada en cada una de las columnas de la tabla.</w:t>
      </w:r>
    </w:p>
    <w:p w:rsidR="00C845C8" w:rsidRDefault="00C845C8" w:rsidP="00FD489E">
      <w:pPr>
        <w:pStyle w:val="Sinespaciado"/>
        <w:numPr>
          <w:ilvl w:val="0"/>
          <w:numId w:val="52"/>
        </w:numPr>
        <w:tabs>
          <w:tab w:val="left" w:pos="720"/>
        </w:tabs>
        <w:suppressAutoHyphens/>
        <w:spacing w:line="360" w:lineRule="auto"/>
        <w:jc w:val="both"/>
        <w:rPr>
          <w:sz w:val="24"/>
          <w:szCs w:val="24"/>
        </w:rPr>
      </w:pPr>
      <w:r>
        <w:rPr>
          <w:sz w:val="24"/>
          <w:szCs w:val="24"/>
        </w:rPr>
        <w:t xml:space="preserve">En la parte de la derecha de la tabla, muestras links </w:t>
      </w:r>
      <w:r w:rsidR="00B70FDA">
        <w:rPr>
          <w:sz w:val="24"/>
          <w:szCs w:val="24"/>
        </w:rPr>
        <w:t>para modificar cada uno de los ítems y para eliminarlo.</w:t>
      </w:r>
    </w:p>
    <w:p w:rsidR="00B70FDA" w:rsidRDefault="00B70FDA" w:rsidP="00FD489E">
      <w:pPr>
        <w:pStyle w:val="Sinespaciado"/>
        <w:numPr>
          <w:ilvl w:val="0"/>
          <w:numId w:val="52"/>
        </w:numPr>
        <w:tabs>
          <w:tab w:val="left" w:pos="720"/>
        </w:tabs>
        <w:suppressAutoHyphens/>
        <w:spacing w:line="360" w:lineRule="auto"/>
        <w:jc w:val="both"/>
        <w:rPr>
          <w:sz w:val="24"/>
          <w:szCs w:val="24"/>
        </w:rPr>
      </w:pPr>
      <w:r>
        <w:rPr>
          <w:sz w:val="24"/>
          <w:szCs w:val="24"/>
        </w:rPr>
        <w:t>Las “tareas comunes” son propias para cada módulo en cuestión, donde se encuentre dicha página administrativa.</w:t>
      </w:r>
    </w:p>
    <w:p w:rsidR="00B70FDA" w:rsidRDefault="00B70FDA" w:rsidP="00B70FDA">
      <w:pPr>
        <w:pStyle w:val="Sinespaciado"/>
        <w:tabs>
          <w:tab w:val="left" w:pos="720"/>
        </w:tabs>
        <w:suppressAutoHyphens/>
        <w:spacing w:line="360" w:lineRule="auto"/>
        <w:jc w:val="both"/>
        <w:rPr>
          <w:sz w:val="24"/>
          <w:szCs w:val="24"/>
        </w:rPr>
      </w:pPr>
    </w:p>
    <w:p w:rsidR="00B70FDA" w:rsidRDefault="00B70FDA" w:rsidP="00B70FDA">
      <w:pPr>
        <w:pStyle w:val="Sinespaciado"/>
        <w:tabs>
          <w:tab w:val="left" w:pos="720"/>
        </w:tabs>
        <w:suppressAutoHyphens/>
        <w:spacing w:line="360" w:lineRule="auto"/>
        <w:jc w:val="both"/>
        <w:rPr>
          <w:b/>
          <w:i/>
          <w:sz w:val="24"/>
          <w:szCs w:val="24"/>
        </w:rPr>
      </w:pPr>
      <w:r w:rsidRPr="00B70FDA">
        <w:rPr>
          <w:b/>
          <w:i/>
          <w:sz w:val="24"/>
          <w:szCs w:val="24"/>
        </w:rPr>
        <w:lastRenderedPageBreak/>
        <w:t>ManLab</w:t>
      </w:r>
    </w:p>
    <w:p w:rsidR="00B70FDA" w:rsidRDefault="00514510" w:rsidP="00B70FDA">
      <w:pPr>
        <w:pStyle w:val="Sinespaciado"/>
        <w:tabs>
          <w:tab w:val="left" w:pos="720"/>
        </w:tabs>
        <w:suppressAutoHyphens/>
        <w:spacing w:line="360" w:lineRule="auto"/>
        <w:jc w:val="both"/>
        <w:rPr>
          <w:b/>
          <w:i/>
          <w:sz w:val="24"/>
          <w:szCs w:val="24"/>
        </w:rPr>
      </w:pPr>
      <w:r>
        <w:rPr>
          <w:b/>
          <w:i/>
          <w:noProof/>
          <w:sz w:val="24"/>
          <w:szCs w:val="24"/>
          <w:lang w:eastAsia="es-ES"/>
        </w:rPr>
        <w:drawing>
          <wp:inline distT="0" distB="0" distL="0" distR="0">
            <wp:extent cx="5600700" cy="3790950"/>
            <wp:effectExtent l="19050" t="0" r="0" b="0"/>
            <wp:docPr id="45" name="Imagen 45" descr="jml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mlLaboratorio"/>
                    <pic:cNvPicPr>
                      <a:picLocks noChangeAspect="1" noChangeArrowheads="1"/>
                    </pic:cNvPicPr>
                  </pic:nvPicPr>
                  <pic:blipFill>
                    <a:blip r:embed="rId70"/>
                    <a:srcRect/>
                    <a:stretch>
                      <a:fillRect/>
                    </a:stretch>
                  </pic:blipFill>
                  <pic:spPr bwMode="auto">
                    <a:xfrm>
                      <a:off x="0" y="0"/>
                      <a:ext cx="5600700" cy="3790950"/>
                    </a:xfrm>
                    <a:prstGeom prst="rect">
                      <a:avLst/>
                    </a:prstGeom>
                    <a:noFill/>
                    <a:ln w="9525">
                      <a:noFill/>
                      <a:miter lim="800000"/>
                      <a:headEnd/>
                      <a:tailEnd/>
                    </a:ln>
                  </pic:spPr>
                </pic:pic>
              </a:graphicData>
            </a:graphic>
          </wp:inline>
        </w:drawing>
      </w:r>
    </w:p>
    <w:p w:rsidR="00B70FDA" w:rsidRDefault="00B70FDA" w:rsidP="00B70FDA">
      <w:pPr>
        <w:pStyle w:val="Sinespaciado"/>
        <w:tabs>
          <w:tab w:val="left" w:pos="720"/>
        </w:tabs>
        <w:suppressAutoHyphens/>
        <w:spacing w:line="360" w:lineRule="auto"/>
        <w:jc w:val="both"/>
        <w:rPr>
          <w:b/>
          <w:sz w:val="24"/>
          <w:szCs w:val="24"/>
        </w:rPr>
      </w:pPr>
      <w:r>
        <w:rPr>
          <w:b/>
          <w:sz w:val="24"/>
          <w:szCs w:val="24"/>
        </w:rPr>
        <w:t>Descripción:</w:t>
      </w:r>
    </w:p>
    <w:p w:rsidR="00B70FDA" w:rsidRDefault="00B70FDA" w:rsidP="00FD489E">
      <w:pPr>
        <w:pStyle w:val="Sinespaciado"/>
        <w:numPr>
          <w:ilvl w:val="0"/>
          <w:numId w:val="53"/>
        </w:numPr>
        <w:tabs>
          <w:tab w:val="left" w:pos="720"/>
        </w:tabs>
        <w:suppressAutoHyphens/>
        <w:spacing w:line="360" w:lineRule="auto"/>
        <w:jc w:val="both"/>
        <w:rPr>
          <w:sz w:val="24"/>
          <w:szCs w:val="24"/>
        </w:rPr>
      </w:pPr>
      <w:r w:rsidRPr="00B70FDA">
        <w:rPr>
          <w:sz w:val="24"/>
          <w:szCs w:val="24"/>
        </w:rPr>
        <w:t>Las actividades de ManLab</w:t>
      </w:r>
      <w:r>
        <w:rPr>
          <w:sz w:val="24"/>
          <w:szCs w:val="24"/>
        </w:rPr>
        <w:t xml:space="preserve"> se muestran según sean los privilegios del usuario. Para la figura de arriba se muestran las opciones a las que tiene acceso un estudiante, que serían: “Inscribirse a un curso”, “Asistencia Clase/Materia” y “Horarios del Laboratorio”.</w:t>
      </w:r>
    </w:p>
    <w:p w:rsidR="00B70FDA" w:rsidRDefault="00B70FDA" w:rsidP="00FD489E">
      <w:pPr>
        <w:pStyle w:val="Sinespaciado"/>
        <w:numPr>
          <w:ilvl w:val="0"/>
          <w:numId w:val="53"/>
        </w:numPr>
        <w:tabs>
          <w:tab w:val="left" w:pos="720"/>
        </w:tabs>
        <w:suppressAutoHyphens/>
        <w:spacing w:line="360" w:lineRule="auto"/>
        <w:jc w:val="both"/>
        <w:rPr>
          <w:sz w:val="24"/>
          <w:szCs w:val="24"/>
        </w:rPr>
      </w:pPr>
      <w:r>
        <w:rPr>
          <w:sz w:val="24"/>
          <w:szCs w:val="24"/>
        </w:rPr>
        <w:t>Cada uno de éstos tiene una funcionalidad muy sencilla, con unos cuantos clics el usuario hace las actividades relacionadas para cada uno.</w:t>
      </w:r>
    </w:p>
    <w:p w:rsidR="00B70FDA" w:rsidRDefault="00B70FDA" w:rsidP="00B70FDA">
      <w:pPr>
        <w:pStyle w:val="Sinespaciado"/>
        <w:tabs>
          <w:tab w:val="left" w:pos="720"/>
        </w:tabs>
        <w:suppressAutoHyphens/>
        <w:spacing w:line="360" w:lineRule="auto"/>
        <w:jc w:val="both"/>
        <w:rPr>
          <w:sz w:val="24"/>
          <w:szCs w:val="24"/>
        </w:rPr>
      </w:pPr>
    </w:p>
    <w:p w:rsidR="00B70FDA" w:rsidRDefault="00B70FDA" w:rsidP="00B70FDA">
      <w:pPr>
        <w:pStyle w:val="Sinespaciado"/>
        <w:tabs>
          <w:tab w:val="left" w:pos="720"/>
        </w:tabs>
        <w:suppressAutoHyphens/>
        <w:spacing w:line="360" w:lineRule="auto"/>
        <w:jc w:val="both"/>
        <w:rPr>
          <w:sz w:val="24"/>
          <w:szCs w:val="24"/>
        </w:rPr>
      </w:pPr>
    </w:p>
    <w:p w:rsidR="00B70FDA" w:rsidRDefault="00B70FDA" w:rsidP="00B70FDA">
      <w:pPr>
        <w:pStyle w:val="Sinespaciado"/>
        <w:tabs>
          <w:tab w:val="left" w:pos="720"/>
        </w:tabs>
        <w:suppressAutoHyphens/>
        <w:spacing w:line="360" w:lineRule="auto"/>
        <w:jc w:val="both"/>
        <w:rPr>
          <w:sz w:val="24"/>
          <w:szCs w:val="24"/>
        </w:rPr>
      </w:pPr>
    </w:p>
    <w:p w:rsidR="00D27741" w:rsidRDefault="00D27741" w:rsidP="00B70FDA">
      <w:pPr>
        <w:pStyle w:val="Sinespaciado"/>
        <w:tabs>
          <w:tab w:val="left" w:pos="720"/>
        </w:tabs>
        <w:suppressAutoHyphens/>
        <w:spacing w:line="360" w:lineRule="auto"/>
        <w:jc w:val="both"/>
        <w:rPr>
          <w:sz w:val="24"/>
          <w:szCs w:val="24"/>
        </w:rPr>
      </w:pPr>
    </w:p>
    <w:p w:rsidR="00D27741" w:rsidRDefault="00D27741" w:rsidP="00B70FDA">
      <w:pPr>
        <w:pStyle w:val="Sinespaciado"/>
        <w:tabs>
          <w:tab w:val="left" w:pos="720"/>
        </w:tabs>
        <w:suppressAutoHyphens/>
        <w:spacing w:line="360" w:lineRule="auto"/>
        <w:jc w:val="both"/>
        <w:rPr>
          <w:sz w:val="24"/>
          <w:szCs w:val="24"/>
        </w:rPr>
      </w:pPr>
    </w:p>
    <w:p w:rsidR="00D27741" w:rsidRPr="00B70FDA" w:rsidRDefault="00D27741" w:rsidP="00B70FDA">
      <w:pPr>
        <w:pStyle w:val="Sinespaciado"/>
        <w:tabs>
          <w:tab w:val="left" w:pos="720"/>
        </w:tabs>
        <w:suppressAutoHyphens/>
        <w:spacing w:line="360" w:lineRule="auto"/>
        <w:jc w:val="both"/>
        <w:rPr>
          <w:sz w:val="24"/>
          <w:szCs w:val="24"/>
        </w:rPr>
      </w:pPr>
    </w:p>
    <w:p w:rsidR="0018007E" w:rsidRDefault="0018007E" w:rsidP="00B32425">
      <w:pPr>
        <w:pStyle w:val="Ttulo2"/>
      </w:pPr>
      <w:bookmarkStart w:id="51" w:name="_Toc238897838"/>
      <w:r>
        <w:lastRenderedPageBreak/>
        <w:t>Configuración de la plataforma del sistema</w:t>
      </w:r>
      <w:bookmarkEnd w:id="51"/>
      <w:r>
        <w:t xml:space="preserve"> </w:t>
      </w:r>
    </w:p>
    <w:p w:rsidR="00443A73" w:rsidRDefault="00443A73" w:rsidP="00443A73">
      <w:pPr>
        <w:pStyle w:val="Sinespaciado"/>
        <w:tabs>
          <w:tab w:val="left" w:pos="720"/>
        </w:tabs>
        <w:suppressAutoHyphens/>
        <w:spacing w:line="360" w:lineRule="auto"/>
        <w:rPr>
          <w:sz w:val="24"/>
          <w:szCs w:val="24"/>
        </w:rPr>
      </w:pPr>
    </w:p>
    <w:p w:rsidR="005C2807" w:rsidRPr="00443A73" w:rsidRDefault="005C2807" w:rsidP="005C2807">
      <w:pPr>
        <w:pStyle w:val="Sinespaciado"/>
        <w:tabs>
          <w:tab w:val="left" w:pos="720"/>
        </w:tabs>
        <w:suppressAutoHyphens/>
        <w:spacing w:line="360" w:lineRule="auto"/>
        <w:rPr>
          <w:b/>
          <w:sz w:val="24"/>
          <w:szCs w:val="24"/>
        </w:rPr>
      </w:pPr>
      <w:r w:rsidRPr="00443A73">
        <w:rPr>
          <w:b/>
          <w:sz w:val="24"/>
          <w:szCs w:val="24"/>
        </w:rPr>
        <w:t>Instalación y Configuración de Tomcat 6.0.20 en Debian/Ubuntu</w:t>
      </w:r>
    </w:p>
    <w:p w:rsidR="005C2807" w:rsidRDefault="005C2807" w:rsidP="005C2807">
      <w:pPr>
        <w:pStyle w:val="Sinespaciado"/>
        <w:tabs>
          <w:tab w:val="left" w:pos="720"/>
        </w:tabs>
        <w:suppressAutoHyphens/>
        <w:spacing w:line="360" w:lineRule="auto"/>
        <w:rPr>
          <w:sz w:val="24"/>
          <w:szCs w:val="24"/>
        </w:rPr>
      </w:pPr>
    </w:p>
    <w:p w:rsidR="005C2807" w:rsidRDefault="005C2807" w:rsidP="005C2807">
      <w:pPr>
        <w:pStyle w:val="Sinespaciado"/>
        <w:tabs>
          <w:tab w:val="left" w:pos="720"/>
        </w:tabs>
        <w:spacing w:line="360" w:lineRule="auto"/>
        <w:rPr>
          <w:sz w:val="24"/>
          <w:szCs w:val="24"/>
        </w:rPr>
      </w:pPr>
      <w:r w:rsidRPr="00443A73">
        <w:rPr>
          <w:sz w:val="24"/>
          <w:szCs w:val="24"/>
        </w:rPr>
        <w:t>La siguiente sección supone una instalación de Tomcat desde cero, en una distribución de GNU/Linux basada en Debian (para este caso, se empleo ubuntu-jeos). Se usara un proceso manual, debido a que el paquete nativo presenta muchos problemas a la hora de instalarlo.</w:t>
      </w:r>
    </w:p>
    <w:p w:rsidR="005C2807" w:rsidRDefault="005C2807" w:rsidP="005C2807">
      <w:pPr>
        <w:pStyle w:val="Sinespaciado"/>
        <w:tabs>
          <w:tab w:val="left" w:pos="720"/>
        </w:tabs>
        <w:spacing w:line="360" w:lineRule="auto"/>
        <w:rPr>
          <w:sz w:val="24"/>
          <w:szCs w:val="24"/>
        </w:rPr>
      </w:pPr>
    </w:p>
    <w:p w:rsidR="005C2807" w:rsidRPr="00443A73" w:rsidRDefault="005C2807" w:rsidP="005C2807">
      <w:pPr>
        <w:pStyle w:val="Sinespaciado"/>
        <w:tabs>
          <w:tab w:val="left" w:pos="720"/>
        </w:tabs>
        <w:spacing w:line="360" w:lineRule="auto"/>
        <w:rPr>
          <w:b/>
          <w:sz w:val="24"/>
          <w:szCs w:val="24"/>
        </w:rPr>
      </w:pPr>
      <w:r w:rsidRPr="00443A73">
        <w:rPr>
          <w:b/>
          <w:sz w:val="24"/>
          <w:szCs w:val="24"/>
        </w:rPr>
        <w:t>Instalación de Java 6</w:t>
      </w:r>
    </w:p>
    <w:p w:rsidR="005C2807" w:rsidRPr="00443A73" w:rsidRDefault="005C2807" w:rsidP="005C2807">
      <w:pPr>
        <w:pStyle w:val="Sinespaciado"/>
        <w:tabs>
          <w:tab w:val="left" w:pos="720"/>
        </w:tabs>
        <w:spacing w:line="360" w:lineRule="auto"/>
        <w:rPr>
          <w:sz w:val="24"/>
          <w:szCs w:val="24"/>
        </w:rPr>
      </w:pPr>
      <w:r w:rsidRPr="00443A73">
        <w:rPr>
          <w:sz w:val="24"/>
          <w:szCs w:val="24"/>
        </w:rPr>
        <w:t>Antes de instalar Tomcat, es necesario asegurarnos que se tiene Java Runtime (JRE) instalado. Para verificar la instalacion del JRE se puede utilizar el siguiente comando:</w:t>
      </w:r>
    </w:p>
    <w:p w:rsidR="005C2807" w:rsidRPr="005C2807" w:rsidRDefault="005C2807" w:rsidP="005C2807">
      <w:pPr>
        <w:pStyle w:val="Sinespaciado"/>
        <w:tabs>
          <w:tab w:val="left" w:pos="720"/>
        </w:tabs>
        <w:spacing w:line="360" w:lineRule="auto"/>
        <w:ind w:left="708"/>
        <w:rPr>
          <w:rFonts w:ascii="Courier New" w:hAnsi="Courier New" w:cs="Courier New"/>
          <w:sz w:val="24"/>
          <w:szCs w:val="24"/>
          <w:lang w:val="en-US"/>
        </w:rPr>
      </w:pPr>
      <w:r w:rsidRPr="005C2807">
        <w:rPr>
          <w:rFonts w:ascii="Courier New" w:hAnsi="Courier New" w:cs="Courier New"/>
          <w:sz w:val="24"/>
          <w:szCs w:val="24"/>
          <w:lang w:val="en-US"/>
        </w:rPr>
        <w:t>usuario@ubuntu:/$ dpkg -l | grep sun-java</w:t>
      </w:r>
    </w:p>
    <w:p w:rsidR="005C2807" w:rsidRPr="005C2807" w:rsidRDefault="005C2807" w:rsidP="005C2807">
      <w:pPr>
        <w:pStyle w:val="Sinespaciado"/>
        <w:tabs>
          <w:tab w:val="left" w:pos="720"/>
        </w:tabs>
        <w:spacing w:line="360" w:lineRule="auto"/>
        <w:rPr>
          <w:sz w:val="24"/>
          <w:szCs w:val="24"/>
          <w:lang w:val="en-US"/>
        </w:rPr>
      </w:pPr>
    </w:p>
    <w:p w:rsidR="005C2807" w:rsidRPr="00443A73" w:rsidRDefault="005C2807" w:rsidP="005C2807">
      <w:pPr>
        <w:pStyle w:val="Sinespaciado"/>
        <w:tabs>
          <w:tab w:val="left" w:pos="720"/>
        </w:tabs>
        <w:spacing w:line="360" w:lineRule="auto"/>
        <w:rPr>
          <w:sz w:val="24"/>
          <w:szCs w:val="24"/>
        </w:rPr>
      </w:pPr>
      <w:r w:rsidRPr="00443A73">
        <w:rPr>
          <w:sz w:val="24"/>
          <w:szCs w:val="24"/>
        </w:rPr>
        <w:t>Que produce una salida similar a esta:</w:t>
      </w:r>
    </w:p>
    <w:p w:rsidR="005C2807" w:rsidRPr="00524FD1" w:rsidRDefault="005C2807" w:rsidP="005C2807">
      <w:pPr>
        <w:pStyle w:val="Sinespaciado"/>
        <w:tabs>
          <w:tab w:val="left" w:pos="720"/>
        </w:tabs>
        <w:spacing w:line="360" w:lineRule="auto"/>
        <w:rPr>
          <w:rFonts w:ascii="Courier New" w:hAnsi="Courier New" w:cs="Courier New"/>
          <w:sz w:val="20"/>
          <w:szCs w:val="20"/>
        </w:rPr>
      </w:pPr>
      <w:r>
        <w:rPr>
          <w:rFonts w:ascii="Courier New" w:hAnsi="Courier New" w:cs="Courier New"/>
          <w:sz w:val="20"/>
          <w:szCs w:val="20"/>
        </w:rPr>
        <w:t>i</w:t>
      </w:r>
      <w:r w:rsidRPr="00524FD1">
        <w:rPr>
          <w:rFonts w:ascii="Courier New" w:hAnsi="Courier New" w:cs="Courier New"/>
          <w:sz w:val="20"/>
          <w:szCs w:val="20"/>
        </w:rPr>
        <w:t>i  sun-java6-bin   6-14-0ubuntu1.8.04  Sun Java(TM) Runtime Environment (JRE) 6</w:t>
      </w:r>
    </w:p>
    <w:p w:rsidR="005C2807" w:rsidRPr="00524FD1" w:rsidRDefault="005C2807" w:rsidP="005C2807">
      <w:pPr>
        <w:pStyle w:val="Sinespaciado"/>
        <w:tabs>
          <w:tab w:val="left" w:pos="720"/>
        </w:tabs>
        <w:spacing w:line="360" w:lineRule="auto"/>
        <w:rPr>
          <w:rFonts w:ascii="Courier New" w:hAnsi="Courier New" w:cs="Courier New"/>
          <w:sz w:val="20"/>
          <w:szCs w:val="20"/>
        </w:rPr>
      </w:pPr>
      <w:r w:rsidRPr="00524FD1">
        <w:rPr>
          <w:rFonts w:ascii="Courier New" w:hAnsi="Courier New" w:cs="Courier New"/>
          <w:sz w:val="20"/>
          <w:szCs w:val="20"/>
        </w:rPr>
        <w:t>ii  sun-java6-jre   6-14-0ubuntu1.8.04          Sun Java(TM) Runtime Environment</w:t>
      </w:r>
    </w:p>
    <w:p w:rsidR="005C2807" w:rsidRPr="00443A73" w:rsidRDefault="005C2807" w:rsidP="005C2807">
      <w:pPr>
        <w:pStyle w:val="Sinespaciado"/>
        <w:tabs>
          <w:tab w:val="left" w:pos="720"/>
        </w:tabs>
        <w:spacing w:line="360" w:lineRule="auto"/>
        <w:rPr>
          <w:sz w:val="24"/>
          <w:szCs w:val="24"/>
        </w:rPr>
      </w:pPr>
    </w:p>
    <w:p w:rsidR="005C2807" w:rsidRPr="00443A73" w:rsidRDefault="005C2807" w:rsidP="005C2807">
      <w:pPr>
        <w:pStyle w:val="Sinespaciado"/>
        <w:tabs>
          <w:tab w:val="left" w:pos="720"/>
        </w:tabs>
        <w:spacing w:line="360" w:lineRule="auto"/>
        <w:rPr>
          <w:sz w:val="24"/>
          <w:szCs w:val="24"/>
        </w:rPr>
      </w:pPr>
      <w:r w:rsidRPr="00443A73">
        <w:rPr>
          <w:sz w:val="24"/>
          <w:szCs w:val="24"/>
        </w:rPr>
        <w:t>Si el comando no produce resultados, podemos instalar Java con el siguiente comando:</w:t>
      </w:r>
    </w:p>
    <w:p w:rsidR="005C2807" w:rsidRPr="00524FD1" w:rsidRDefault="005C2807" w:rsidP="005C2807">
      <w:pPr>
        <w:pStyle w:val="Sinespaciado"/>
        <w:tabs>
          <w:tab w:val="left" w:pos="720"/>
        </w:tabs>
        <w:spacing w:line="360" w:lineRule="auto"/>
        <w:ind w:left="708"/>
        <w:rPr>
          <w:rFonts w:ascii="Courier New" w:hAnsi="Courier New" w:cs="Courier New"/>
          <w:sz w:val="24"/>
          <w:szCs w:val="24"/>
          <w:lang w:val="en-US"/>
        </w:rPr>
      </w:pPr>
      <w:r w:rsidRPr="00524FD1">
        <w:rPr>
          <w:rFonts w:ascii="Courier New" w:hAnsi="Courier New" w:cs="Courier New"/>
          <w:sz w:val="24"/>
          <w:szCs w:val="24"/>
          <w:lang w:val="en-US"/>
        </w:rPr>
        <w:t>root@ubuntu:/# apt-get install sun-java6-jdk</w:t>
      </w:r>
    </w:p>
    <w:p w:rsidR="005C2807" w:rsidRPr="00233E78" w:rsidRDefault="005C2807" w:rsidP="005C2807">
      <w:pPr>
        <w:pStyle w:val="Sinespaciado"/>
        <w:tabs>
          <w:tab w:val="left" w:pos="720"/>
        </w:tabs>
        <w:spacing w:line="360" w:lineRule="auto"/>
        <w:rPr>
          <w:sz w:val="24"/>
          <w:szCs w:val="24"/>
          <w:lang w:val="en-US"/>
        </w:rPr>
      </w:pPr>
    </w:p>
    <w:p w:rsidR="005C2807" w:rsidRPr="00443A73" w:rsidRDefault="005C2807" w:rsidP="005C2807">
      <w:pPr>
        <w:pStyle w:val="Sinespaciado"/>
        <w:tabs>
          <w:tab w:val="left" w:pos="720"/>
        </w:tabs>
        <w:spacing w:line="360" w:lineRule="auto"/>
        <w:rPr>
          <w:sz w:val="24"/>
          <w:szCs w:val="24"/>
        </w:rPr>
      </w:pPr>
      <w:r w:rsidRPr="00443A73">
        <w:rPr>
          <w:sz w:val="24"/>
          <w:szCs w:val="24"/>
        </w:rPr>
        <w:t>Se mostrara el cuadro para aceptar la licencia de distribución de Java:</w:t>
      </w:r>
    </w:p>
    <w:p w:rsidR="005C2807" w:rsidRPr="00443A73" w:rsidRDefault="005C2807" w:rsidP="005C2807">
      <w:pPr>
        <w:pStyle w:val="Sinespaciado"/>
        <w:tabs>
          <w:tab w:val="left" w:pos="720"/>
        </w:tabs>
        <w:rPr>
          <w:sz w:val="24"/>
          <w:szCs w:val="24"/>
        </w:rPr>
      </w:pPr>
    </w:p>
    <w:p w:rsidR="005C2807" w:rsidRDefault="005C2807" w:rsidP="005C2807">
      <w:pPr>
        <w:pStyle w:val="Sinespaciado"/>
        <w:tabs>
          <w:tab w:val="left" w:pos="720"/>
        </w:tabs>
        <w:jc w:val="center"/>
        <w:rPr>
          <w:sz w:val="20"/>
          <w:szCs w:val="20"/>
        </w:rPr>
      </w:pPr>
    </w:p>
    <w:p w:rsidR="005C2807" w:rsidRPr="00D664CA" w:rsidRDefault="00514510" w:rsidP="005C2807">
      <w:pPr>
        <w:pStyle w:val="Sinespaciado"/>
        <w:tabs>
          <w:tab w:val="left" w:pos="720"/>
        </w:tabs>
        <w:jc w:val="center"/>
        <w:rPr>
          <w:sz w:val="20"/>
          <w:szCs w:val="20"/>
        </w:rPr>
      </w:pPr>
      <w:r>
        <w:rPr>
          <w:noProof/>
          <w:sz w:val="24"/>
          <w:szCs w:val="24"/>
          <w:lang w:eastAsia="es-ES"/>
        </w:rPr>
        <w:lastRenderedPageBreak/>
        <w:drawing>
          <wp:anchor distT="0" distB="0" distL="0" distR="0" simplePos="0" relativeHeight="251662336" behindDoc="0" locked="0" layoutInCell="1" allowOverlap="1">
            <wp:simplePos x="0" y="0"/>
            <wp:positionH relativeFrom="column">
              <wp:posOffset>0</wp:posOffset>
            </wp:positionH>
            <wp:positionV relativeFrom="paragraph">
              <wp:posOffset>3922395</wp:posOffset>
            </wp:positionV>
            <wp:extent cx="5611495" cy="3545840"/>
            <wp:effectExtent l="19050" t="0" r="8255" b="0"/>
            <wp:wrapTopAndBottom/>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1"/>
                    <a:srcRect/>
                    <a:stretch>
                      <a:fillRect/>
                    </a:stretch>
                  </pic:blipFill>
                  <pic:spPr bwMode="auto">
                    <a:xfrm>
                      <a:off x="0" y="0"/>
                      <a:ext cx="5611495" cy="3545840"/>
                    </a:xfrm>
                    <a:prstGeom prst="rect">
                      <a:avLst/>
                    </a:prstGeom>
                    <a:solidFill>
                      <a:srgbClr val="FFFFFF"/>
                    </a:solidFill>
                    <a:ln w="9525">
                      <a:noFill/>
                      <a:miter lim="800000"/>
                      <a:headEnd/>
                      <a:tailEnd/>
                    </a:ln>
                  </pic:spPr>
                </pic:pic>
              </a:graphicData>
            </a:graphic>
          </wp:anchor>
        </w:drawing>
      </w:r>
      <w:r>
        <w:rPr>
          <w:b/>
          <w:noProof/>
          <w:sz w:val="24"/>
          <w:szCs w:val="24"/>
          <w:lang w:eastAsia="es-ES"/>
        </w:rPr>
        <w:drawing>
          <wp:anchor distT="0" distB="0" distL="0" distR="0" simplePos="0" relativeHeight="251663360" behindDoc="0" locked="0" layoutInCell="1" allowOverlap="1">
            <wp:simplePos x="0" y="0"/>
            <wp:positionH relativeFrom="column">
              <wp:posOffset>15240</wp:posOffset>
            </wp:positionH>
            <wp:positionV relativeFrom="paragraph">
              <wp:posOffset>-71120</wp:posOffset>
            </wp:positionV>
            <wp:extent cx="5611495" cy="3545840"/>
            <wp:effectExtent l="19050" t="0" r="8255" b="0"/>
            <wp:wrapTopAndBottom/>
            <wp:docPr id="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2"/>
                    <a:srcRect/>
                    <a:stretch>
                      <a:fillRect/>
                    </a:stretch>
                  </pic:blipFill>
                  <pic:spPr bwMode="auto">
                    <a:xfrm>
                      <a:off x="0" y="0"/>
                      <a:ext cx="5611495" cy="3545840"/>
                    </a:xfrm>
                    <a:prstGeom prst="rect">
                      <a:avLst/>
                    </a:prstGeom>
                    <a:solidFill>
                      <a:srgbClr val="FFFFFF"/>
                    </a:solidFill>
                    <a:ln w="9525">
                      <a:noFill/>
                      <a:miter lim="800000"/>
                      <a:headEnd/>
                      <a:tailEnd/>
                    </a:ln>
                  </pic:spPr>
                </pic:pic>
              </a:graphicData>
            </a:graphic>
          </wp:anchor>
        </w:drawing>
      </w:r>
      <w:r w:rsidR="005C2807">
        <w:rPr>
          <w:sz w:val="20"/>
          <w:szCs w:val="20"/>
        </w:rPr>
        <w:t>Figura</w:t>
      </w:r>
      <w:r w:rsidR="005C2807" w:rsidRPr="00D664CA">
        <w:rPr>
          <w:sz w:val="20"/>
          <w:szCs w:val="20"/>
        </w:rPr>
        <w:t xml:space="preserve"> </w:t>
      </w:r>
      <w:r w:rsidR="005C2807">
        <w:rPr>
          <w:sz w:val="20"/>
          <w:szCs w:val="20"/>
        </w:rPr>
        <w:t>6</w:t>
      </w:r>
      <w:r w:rsidR="005C2807" w:rsidRPr="00D664CA">
        <w:rPr>
          <w:sz w:val="20"/>
          <w:szCs w:val="20"/>
        </w:rPr>
        <w:t xml:space="preserve">.1: </w:t>
      </w:r>
      <w:r w:rsidR="005C2807">
        <w:rPr>
          <w:sz w:val="20"/>
          <w:szCs w:val="20"/>
        </w:rPr>
        <w:t>Configuración de Java JRE 6 en Ubuntu</w:t>
      </w:r>
    </w:p>
    <w:p w:rsidR="005C2807" w:rsidRDefault="005C2807" w:rsidP="005C2807">
      <w:pPr>
        <w:pStyle w:val="Sinespaciado"/>
        <w:tabs>
          <w:tab w:val="left" w:pos="720"/>
        </w:tabs>
        <w:suppressAutoHyphens/>
        <w:spacing w:line="360" w:lineRule="auto"/>
        <w:jc w:val="center"/>
        <w:rPr>
          <w:sz w:val="20"/>
          <w:szCs w:val="20"/>
        </w:rPr>
      </w:pPr>
    </w:p>
    <w:p w:rsidR="005C2807" w:rsidRPr="00D664CA" w:rsidRDefault="005C2807" w:rsidP="005C2807">
      <w:pPr>
        <w:pStyle w:val="Sinespaciado"/>
        <w:tabs>
          <w:tab w:val="left" w:pos="720"/>
        </w:tabs>
        <w:suppressAutoHyphens/>
        <w:spacing w:line="360" w:lineRule="auto"/>
        <w:jc w:val="center"/>
        <w:rPr>
          <w:sz w:val="20"/>
          <w:szCs w:val="20"/>
        </w:rPr>
      </w:pPr>
      <w:r>
        <w:rPr>
          <w:sz w:val="20"/>
          <w:szCs w:val="20"/>
        </w:rPr>
        <w:t>Figura</w:t>
      </w:r>
      <w:r w:rsidRPr="00D664CA">
        <w:rPr>
          <w:sz w:val="20"/>
          <w:szCs w:val="20"/>
        </w:rPr>
        <w:t xml:space="preserve"> </w:t>
      </w:r>
      <w:r>
        <w:rPr>
          <w:sz w:val="20"/>
          <w:szCs w:val="20"/>
        </w:rPr>
        <w:t>6</w:t>
      </w:r>
      <w:r w:rsidRPr="00D664CA">
        <w:rPr>
          <w:sz w:val="20"/>
          <w:szCs w:val="20"/>
        </w:rPr>
        <w:t>.</w:t>
      </w:r>
      <w:r>
        <w:rPr>
          <w:sz w:val="20"/>
          <w:szCs w:val="20"/>
        </w:rPr>
        <w:t>2</w:t>
      </w:r>
      <w:r w:rsidRPr="00D664CA">
        <w:rPr>
          <w:sz w:val="20"/>
          <w:szCs w:val="20"/>
        </w:rPr>
        <w:t xml:space="preserve">: </w:t>
      </w:r>
      <w:r>
        <w:rPr>
          <w:sz w:val="20"/>
          <w:szCs w:val="20"/>
        </w:rPr>
        <w:t>Configuración de Java JRE 6 en Ubuntu</w:t>
      </w:r>
    </w:p>
    <w:p w:rsidR="005C2807" w:rsidRDefault="005C2807" w:rsidP="005C2807">
      <w:pPr>
        <w:pStyle w:val="Sinespaciado"/>
        <w:tabs>
          <w:tab w:val="left" w:pos="720"/>
        </w:tabs>
        <w:rPr>
          <w:b/>
          <w:sz w:val="24"/>
          <w:szCs w:val="24"/>
        </w:rPr>
      </w:pPr>
    </w:p>
    <w:p w:rsidR="005C2807" w:rsidRDefault="005C2807" w:rsidP="005C2807">
      <w:pPr>
        <w:pStyle w:val="Sinespaciado"/>
        <w:tabs>
          <w:tab w:val="left" w:pos="720"/>
        </w:tabs>
        <w:spacing w:line="360" w:lineRule="auto"/>
        <w:rPr>
          <w:b/>
          <w:sz w:val="24"/>
          <w:szCs w:val="24"/>
        </w:rPr>
      </w:pPr>
    </w:p>
    <w:p w:rsidR="005C2807" w:rsidRPr="00443A73" w:rsidRDefault="005C2807" w:rsidP="005C2807">
      <w:pPr>
        <w:pStyle w:val="Sinespaciado"/>
        <w:tabs>
          <w:tab w:val="left" w:pos="720"/>
        </w:tabs>
        <w:spacing w:line="360" w:lineRule="auto"/>
        <w:rPr>
          <w:b/>
          <w:sz w:val="24"/>
          <w:szCs w:val="24"/>
        </w:rPr>
      </w:pPr>
      <w:r w:rsidRPr="00443A73">
        <w:rPr>
          <w:b/>
          <w:sz w:val="24"/>
          <w:szCs w:val="24"/>
        </w:rPr>
        <w:lastRenderedPageBreak/>
        <w:t>Obteniendo Tomcat 6</w:t>
      </w:r>
    </w:p>
    <w:p w:rsidR="005C2807" w:rsidRPr="00443A73" w:rsidRDefault="005C2807" w:rsidP="005C2807">
      <w:pPr>
        <w:pStyle w:val="Sinespaciado"/>
        <w:tabs>
          <w:tab w:val="left" w:pos="720"/>
        </w:tabs>
        <w:spacing w:line="360" w:lineRule="auto"/>
        <w:rPr>
          <w:sz w:val="24"/>
          <w:szCs w:val="24"/>
        </w:rPr>
      </w:pPr>
      <w:r w:rsidRPr="00443A73">
        <w:rPr>
          <w:sz w:val="24"/>
          <w:szCs w:val="24"/>
        </w:rPr>
        <w:t>Ahora es necesario descargar y descomprimir Tomcat del sitio de Apache Software Foundation (http://tomcat.apache.org</w:t>
      </w:r>
      <w:r>
        <w:rPr>
          <w:sz w:val="24"/>
          <w:szCs w:val="24"/>
        </w:rPr>
        <w:t xml:space="preserve"> </w:t>
      </w:r>
      <w:r w:rsidRPr="00443A73">
        <w:rPr>
          <w:sz w:val="24"/>
          <w:szCs w:val="24"/>
        </w:rPr>
        <w:t>). Al momento de redactar este documento, se utilizo la versión 6.0.20 de Tomcat.</w:t>
      </w:r>
    </w:p>
    <w:p w:rsidR="005C2807" w:rsidRPr="00756920" w:rsidRDefault="005C2807" w:rsidP="005C2807">
      <w:pPr>
        <w:pStyle w:val="Sinespaciado"/>
        <w:tabs>
          <w:tab w:val="left" w:pos="720"/>
        </w:tabs>
        <w:spacing w:line="360" w:lineRule="auto"/>
        <w:ind w:left="708"/>
        <w:rPr>
          <w:rFonts w:ascii="Courier New" w:hAnsi="Courier New" w:cs="Courier New"/>
          <w:sz w:val="20"/>
          <w:szCs w:val="20"/>
          <w:lang w:val="da-DK"/>
        </w:rPr>
      </w:pPr>
      <w:r w:rsidRPr="00756920">
        <w:rPr>
          <w:rFonts w:ascii="Courier New" w:hAnsi="Courier New" w:cs="Courier New"/>
          <w:sz w:val="20"/>
          <w:szCs w:val="20"/>
          <w:lang w:val="da-DK"/>
        </w:rPr>
        <w:t>root@ubuntu:~# wget http://apache.osuosl.org/tomcat/tomcat-6/v6.0.20/bin/apache-tomcat-6.0.20.tar.gz</w:t>
      </w:r>
    </w:p>
    <w:p w:rsidR="005C2807" w:rsidRPr="00756920" w:rsidRDefault="005C2807" w:rsidP="005C2807">
      <w:pPr>
        <w:pStyle w:val="Sinespaciado"/>
        <w:tabs>
          <w:tab w:val="left" w:pos="720"/>
        </w:tabs>
        <w:spacing w:line="360" w:lineRule="auto"/>
        <w:rPr>
          <w:sz w:val="24"/>
          <w:szCs w:val="24"/>
          <w:lang w:val="da-DK"/>
        </w:rPr>
      </w:pPr>
    </w:p>
    <w:p w:rsidR="005C2807" w:rsidRPr="00443A73" w:rsidRDefault="005C2807" w:rsidP="005C2807">
      <w:pPr>
        <w:pStyle w:val="Sinespaciado"/>
        <w:tabs>
          <w:tab w:val="left" w:pos="720"/>
        </w:tabs>
        <w:spacing w:line="360" w:lineRule="auto"/>
        <w:rPr>
          <w:sz w:val="24"/>
          <w:szCs w:val="24"/>
        </w:rPr>
      </w:pPr>
      <w:r w:rsidRPr="00443A73">
        <w:rPr>
          <w:sz w:val="24"/>
          <w:szCs w:val="24"/>
        </w:rPr>
        <w:t>Después de obtener el paquete, procedemos a descomprimirlo:</w:t>
      </w:r>
    </w:p>
    <w:p w:rsidR="005C2807" w:rsidRPr="005C2807" w:rsidRDefault="005C2807" w:rsidP="005C2807">
      <w:pPr>
        <w:pStyle w:val="Sinespaciado"/>
        <w:tabs>
          <w:tab w:val="left" w:pos="720"/>
        </w:tabs>
        <w:spacing w:line="360" w:lineRule="auto"/>
        <w:ind w:left="708"/>
        <w:rPr>
          <w:rFonts w:ascii="Courier New" w:hAnsi="Courier New" w:cs="Courier New"/>
          <w:sz w:val="20"/>
          <w:szCs w:val="20"/>
        </w:rPr>
      </w:pPr>
      <w:r w:rsidRPr="005C2807">
        <w:rPr>
          <w:rFonts w:ascii="Courier New" w:hAnsi="Courier New" w:cs="Courier New"/>
          <w:sz w:val="20"/>
          <w:szCs w:val="20"/>
        </w:rPr>
        <w:t>root@ubuntu:~# tar xf apache-tomcat-6.0.20.tar.gz</w:t>
      </w:r>
    </w:p>
    <w:p w:rsidR="005C2807" w:rsidRPr="00443A73" w:rsidRDefault="005C2807" w:rsidP="005C2807">
      <w:pPr>
        <w:pStyle w:val="Sinespaciado"/>
        <w:tabs>
          <w:tab w:val="left" w:pos="720"/>
        </w:tabs>
        <w:spacing w:line="360" w:lineRule="auto"/>
        <w:rPr>
          <w:sz w:val="24"/>
          <w:szCs w:val="24"/>
        </w:rPr>
      </w:pPr>
      <w:r>
        <w:rPr>
          <w:sz w:val="24"/>
          <w:szCs w:val="24"/>
        </w:rPr>
        <w:t>Y</w:t>
      </w:r>
      <w:r w:rsidRPr="00443A73">
        <w:rPr>
          <w:sz w:val="24"/>
          <w:szCs w:val="24"/>
        </w:rPr>
        <w:t xml:space="preserve"> ahora movemos la carpeta extraída (apache-tomcat-6.0.20)  a “/usr/local/tomcat”:</w:t>
      </w:r>
    </w:p>
    <w:p w:rsidR="005C2807" w:rsidRPr="005C2807" w:rsidRDefault="005C2807" w:rsidP="005C2807">
      <w:pPr>
        <w:pStyle w:val="Sinespaciado"/>
        <w:tabs>
          <w:tab w:val="left" w:pos="720"/>
        </w:tabs>
        <w:spacing w:line="360" w:lineRule="auto"/>
        <w:ind w:left="708"/>
        <w:rPr>
          <w:rFonts w:ascii="Courier New" w:hAnsi="Courier New" w:cs="Courier New"/>
          <w:sz w:val="20"/>
          <w:szCs w:val="20"/>
          <w:lang w:val="en-US"/>
        </w:rPr>
      </w:pPr>
      <w:r w:rsidRPr="005C2807">
        <w:rPr>
          <w:rFonts w:ascii="Courier New" w:hAnsi="Courier New" w:cs="Courier New"/>
          <w:sz w:val="20"/>
          <w:szCs w:val="20"/>
          <w:lang w:val="en-US"/>
        </w:rPr>
        <w:t>root@ubuntu:~# mv apache-tomcat-6.0.20 /usr/local/tomcat</w:t>
      </w:r>
    </w:p>
    <w:p w:rsidR="005C2807" w:rsidRPr="005C2807" w:rsidRDefault="005C2807" w:rsidP="005C2807">
      <w:pPr>
        <w:pStyle w:val="Sinespaciado"/>
        <w:tabs>
          <w:tab w:val="left" w:pos="720"/>
        </w:tabs>
        <w:spacing w:line="360" w:lineRule="auto"/>
        <w:rPr>
          <w:sz w:val="24"/>
          <w:szCs w:val="24"/>
          <w:lang w:val="en-US"/>
        </w:rPr>
      </w:pPr>
    </w:p>
    <w:p w:rsidR="005C2807" w:rsidRPr="00443A73" w:rsidRDefault="005C2807" w:rsidP="005C2807">
      <w:pPr>
        <w:pStyle w:val="Sinespaciado"/>
        <w:tabs>
          <w:tab w:val="left" w:pos="720"/>
        </w:tabs>
        <w:spacing w:line="360" w:lineRule="auto"/>
        <w:rPr>
          <w:sz w:val="24"/>
          <w:szCs w:val="24"/>
        </w:rPr>
      </w:pPr>
      <w:r w:rsidRPr="00443A73">
        <w:rPr>
          <w:sz w:val="24"/>
          <w:szCs w:val="24"/>
        </w:rPr>
        <w:t>Tomcat requiere la variable “JAVA_HOME” en el “Environment”, y añadir la ubicación de la ruta de los binarios a la variable “PATH”</w:t>
      </w:r>
      <w:r>
        <w:rPr>
          <w:sz w:val="24"/>
          <w:szCs w:val="24"/>
        </w:rPr>
        <w:t xml:space="preserve"> (también en el “Environment”</w:t>
      </w:r>
      <w:r w:rsidRPr="00443A73">
        <w:rPr>
          <w:sz w:val="24"/>
          <w:szCs w:val="24"/>
        </w:rPr>
        <w:t xml:space="preserve">. </w:t>
      </w:r>
    </w:p>
    <w:p w:rsidR="005C2807" w:rsidRPr="00443A73" w:rsidRDefault="005C2807" w:rsidP="005C2807">
      <w:pPr>
        <w:pStyle w:val="Sinespaciado"/>
        <w:tabs>
          <w:tab w:val="left" w:pos="720"/>
        </w:tabs>
        <w:spacing w:line="360" w:lineRule="auto"/>
        <w:rPr>
          <w:sz w:val="24"/>
          <w:szCs w:val="24"/>
        </w:rPr>
      </w:pPr>
    </w:p>
    <w:p w:rsidR="005C2807" w:rsidRPr="00443A73" w:rsidRDefault="005C2807" w:rsidP="005C2807">
      <w:pPr>
        <w:pStyle w:val="Sinespaciado"/>
        <w:tabs>
          <w:tab w:val="left" w:pos="720"/>
        </w:tabs>
        <w:spacing w:line="360" w:lineRule="auto"/>
        <w:rPr>
          <w:sz w:val="24"/>
          <w:szCs w:val="24"/>
        </w:rPr>
      </w:pPr>
      <w:r w:rsidRPr="00443A73">
        <w:rPr>
          <w:sz w:val="24"/>
          <w:szCs w:val="24"/>
        </w:rPr>
        <w:t>Esto se logra de dos formas, primero editando el archivo “.bashrc” del usuario “root”:</w:t>
      </w:r>
    </w:p>
    <w:p w:rsidR="005C2807" w:rsidRPr="007E0E35" w:rsidRDefault="005C2807" w:rsidP="005C2807">
      <w:pPr>
        <w:pStyle w:val="Sinespaciado"/>
        <w:tabs>
          <w:tab w:val="left" w:pos="720"/>
        </w:tabs>
        <w:spacing w:line="360" w:lineRule="auto"/>
        <w:ind w:left="708"/>
        <w:rPr>
          <w:rFonts w:ascii="Courier New" w:hAnsi="Courier New" w:cs="Courier New"/>
          <w:sz w:val="24"/>
          <w:szCs w:val="24"/>
        </w:rPr>
      </w:pPr>
      <w:r w:rsidRPr="007E0E35">
        <w:rPr>
          <w:rFonts w:ascii="Courier New" w:hAnsi="Courier New" w:cs="Courier New"/>
          <w:sz w:val="24"/>
          <w:szCs w:val="24"/>
        </w:rPr>
        <w:t xml:space="preserve">root@ubuntu:~# nano  .bashrc </w:t>
      </w:r>
    </w:p>
    <w:p w:rsidR="005C2807" w:rsidRPr="00443A73" w:rsidRDefault="005C2807" w:rsidP="005C2807">
      <w:pPr>
        <w:pStyle w:val="Sinespaciado"/>
        <w:tabs>
          <w:tab w:val="left" w:pos="720"/>
        </w:tabs>
        <w:spacing w:line="360" w:lineRule="auto"/>
        <w:rPr>
          <w:sz w:val="24"/>
          <w:szCs w:val="24"/>
        </w:rPr>
      </w:pPr>
      <w:r>
        <w:rPr>
          <w:sz w:val="24"/>
          <w:szCs w:val="24"/>
        </w:rPr>
        <w:t>A</w:t>
      </w:r>
      <w:r w:rsidRPr="00443A73">
        <w:rPr>
          <w:sz w:val="24"/>
          <w:szCs w:val="24"/>
        </w:rPr>
        <w:t>ñadiendo al final, las siguientes lineas:</w:t>
      </w:r>
    </w:p>
    <w:p w:rsidR="005C2807" w:rsidRPr="007E0E35" w:rsidRDefault="005C2807" w:rsidP="005C2807">
      <w:pPr>
        <w:pStyle w:val="Sinespaciado"/>
        <w:tabs>
          <w:tab w:val="left" w:pos="720"/>
        </w:tabs>
        <w:spacing w:line="360" w:lineRule="auto"/>
        <w:ind w:left="708"/>
        <w:rPr>
          <w:rFonts w:cs="Courier New"/>
          <w:sz w:val="24"/>
          <w:szCs w:val="24"/>
        </w:rPr>
      </w:pPr>
      <w:r w:rsidRPr="007E0E35">
        <w:rPr>
          <w:rFonts w:cs="Courier New"/>
          <w:sz w:val="24"/>
          <w:szCs w:val="24"/>
        </w:rPr>
        <w:t>#para el javapath</w:t>
      </w:r>
    </w:p>
    <w:p w:rsidR="005C2807" w:rsidRPr="005C2807" w:rsidRDefault="005C2807" w:rsidP="005C2807">
      <w:pPr>
        <w:pStyle w:val="Sinespaciado"/>
        <w:tabs>
          <w:tab w:val="left" w:pos="720"/>
        </w:tabs>
        <w:spacing w:line="360" w:lineRule="auto"/>
        <w:ind w:left="708"/>
        <w:rPr>
          <w:rFonts w:ascii="Courier New" w:hAnsi="Courier New" w:cs="Courier New"/>
          <w:sz w:val="24"/>
          <w:szCs w:val="24"/>
        </w:rPr>
      </w:pPr>
      <w:r w:rsidRPr="005C2807">
        <w:rPr>
          <w:rFonts w:ascii="Courier New" w:hAnsi="Courier New" w:cs="Courier New"/>
          <w:sz w:val="24"/>
          <w:szCs w:val="24"/>
        </w:rPr>
        <w:t>export JAVA_HOME=/usr/lib/jvm/java-6-sun</w:t>
      </w:r>
    </w:p>
    <w:p w:rsidR="005C2807" w:rsidRPr="007E0E35" w:rsidRDefault="005C2807" w:rsidP="005C2807">
      <w:pPr>
        <w:pStyle w:val="Sinespaciado"/>
        <w:tabs>
          <w:tab w:val="left" w:pos="720"/>
        </w:tabs>
        <w:spacing w:line="360" w:lineRule="auto"/>
        <w:ind w:left="708"/>
        <w:rPr>
          <w:rFonts w:ascii="Courier New" w:hAnsi="Courier New" w:cs="Courier New"/>
          <w:sz w:val="24"/>
          <w:szCs w:val="24"/>
          <w:lang w:val="en-US"/>
        </w:rPr>
      </w:pPr>
      <w:r w:rsidRPr="007E0E35">
        <w:rPr>
          <w:rFonts w:ascii="Courier New" w:hAnsi="Courier New" w:cs="Courier New"/>
          <w:sz w:val="24"/>
          <w:szCs w:val="24"/>
          <w:lang w:val="en-US"/>
        </w:rPr>
        <w:t>export PATH=$JAVA_HOME/bin:$PATH</w:t>
      </w:r>
    </w:p>
    <w:p w:rsidR="005C2807" w:rsidRDefault="005C2807" w:rsidP="005C2807">
      <w:pPr>
        <w:pStyle w:val="Sinespaciado"/>
        <w:tabs>
          <w:tab w:val="left" w:pos="720"/>
        </w:tabs>
        <w:spacing w:line="360" w:lineRule="auto"/>
        <w:jc w:val="center"/>
        <w:rPr>
          <w:sz w:val="24"/>
          <w:szCs w:val="24"/>
          <w:lang w:val="en-US"/>
        </w:rPr>
      </w:pPr>
    </w:p>
    <w:p w:rsidR="005C2807" w:rsidRPr="00111A39" w:rsidRDefault="005C2807" w:rsidP="005C2807">
      <w:pPr>
        <w:pStyle w:val="Sinespaciado"/>
        <w:tabs>
          <w:tab w:val="left" w:pos="720"/>
        </w:tabs>
        <w:spacing w:line="360" w:lineRule="auto"/>
        <w:rPr>
          <w:i/>
          <w:iCs/>
          <w:sz w:val="24"/>
          <w:szCs w:val="24"/>
          <w:lang w:val="es-ES_tradnl"/>
        </w:rPr>
      </w:pPr>
      <w:r w:rsidRPr="00111A39">
        <w:rPr>
          <w:i/>
          <w:iCs/>
          <w:sz w:val="24"/>
          <w:szCs w:val="24"/>
          <w:lang w:val="es-ES_tradnl"/>
        </w:rPr>
        <w:t>Nota Importante: la ruta usada en JAVA_HOME puede variar entre diferentes versions de Ubuntu/Debian, asi como entre distribuciones Linux. Verifique la ruta especificada.</w:t>
      </w:r>
    </w:p>
    <w:p w:rsidR="005C2807" w:rsidRDefault="005C2807" w:rsidP="005C2807">
      <w:pPr>
        <w:pStyle w:val="Sinespaciado"/>
        <w:tabs>
          <w:tab w:val="left" w:pos="720"/>
        </w:tabs>
        <w:spacing w:line="360" w:lineRule="auto"/>
        <w:rPr>
          <w:sz w:val="24"/>
          <w:szCs w:val="24"/>
        </w:rPr>
      </w:pPr>
      <w:r w:rsidRPr="00443A73">
        <w:rPr>
          <w:sz w:val="24"/>
          <w:szCs w:val="24"/>
        </w:rPr>
        <w:t>Para que este cambio tenga efecto, es necesario que el usuario root, termine la sesión e inicie una nueva. La segunda forma, se describe en la siguiente sección.</w:t>
      </w:r>
    </w:p>
    <w:p w:rsidR="005C2807" w:rsidRPr="00443A73" w:rsidRDefault="005C2807" w:rsidP="005C2807">
      <w:pPr>
        <w:pStyle w:val="Sinespaciado"/>
        <w:tabs>
          <w:tab w:val="left" w:pos="720"/>
        </w:tabs>
        <w:spacing w:line="360" w:lineRule="auto"/>
        <w:rPr>
          <w:sz w:val="24"/>
          <w:szCs w:val="24"/>
        </w:rPr>
      </w:pPr>
    </w:p>
    <w:p w:rsidR="005C2807" w:rsidRPr="00443A73" w:rsidRDefault="005C2807" w:rsidP="005C2807">
      <w:pPr>
        <w:pStyle w:val="Sinespaciado"/>
        <w:tabs>
          <w:tab w:val="left" w:pos="720"/>
        </w:tabs>
        <w:spacing w:line="360" w:lineRule="auto"/>
        <w:rPr>
          <w:b/>
          <w:sz w:val="24"/>
          <w:szCs w:val="24"/>
        </w:rPr>
      </w:pPr>
      <w:r w:rsidRPr="00443A73">
        <w:rPr>
          <w:b/>
          <w:sz w:val="24"/>
          <w:szCs w:val="24"/>
        </w:rPr>
        <w:t>Inicio Automático</w:t>
      </w:r>
    </w:p>
    <w:p w:rsidR="005C2807" w:rsidRPr="00443A73" w:rsidRDefault="005C2807" w:rsidP="005C2807">
      <w:pPr>
        <w:pStyle w:val="Sinespaciado"/>
        <w:tabs>
          <w:tab w:val="left" w:pos="720"/>
        </w:tabs>
        <w:spacing w:line="360" w:lineRule="auto"/>
        <w:rPr>
          <w:sz w:val="24"/>
          <w:szCs w:val="24"/>
        </w:rPr>
      </w:pPr>
      <w:r w:rsidRPr="00443A73">
        <w:rPr>
          <w:sz w:val="24"/>
          <w:szCs w:val="24"/>
        </w:rPr>
        <w:t>Para hacer que Tomcat inicie automáticamente cuando inicia el servidor, es necesario crear un script, que llamaremos “Tomcat” en la carpeta “/etc/init.d”:</w:t>
      </w:r>
    </w:p>
    <w:p w:rsidR="005C2807" w:rsidRPr="007E0E35" w:rsidRDefault="005C2807" w:rsidP="005C2807">
      <w:pPr>
        <w:pStyle w:val="Sinespaciado"/>
        <w:tabs>
          <w:tab w:val="left" w:pos="720"/>
        </w:tabs>
        <w:spacing w:line="360" w:lineRule="auto"/>
        <w:ind w:left="708"/>
        <w:rPr>
          <w:rFonts w:ascii="Courier New" w:hAnsi="Courier New" w:cs="Courier New"/>
          <w:sz w:val="24"/>
          <w:szCs w:val="24"/>
        </w:rPr>
      </w:pPr>
      <w:r w:rsidRPr="007E0E35">
        <w:rPr>
          <w:rFonts w:ascii="Courier New" w:hAnsi="Courier New" w:cs="Courier New"/>
          <w:sz w:val="24"/>
          <w:szCs w:val="24"/>
        </w:rPr>
        <w:t>root@ubuntu:~# nano /etc/init.d/tomcat</w:t>
      </w:r>
    </w:p>
    <w:p w:rsidR="005C2807" w:rsidRPr="00443A73" w:rsidRDefault="005C2807" w:rsidP="005C2807">
      <w:pPr>
        <w:pStyle w:val="Sinespaciado"/>
        <w:tabs>
          <w:tab w:val="left" w:pos="720"/>
        </w:tabs>
        <w:spacing w:line="360" w:lineRule="auto"/>
        <w:rPr>
          <w:sz w:val="24"/>
          <w:szCs w:val="24"/>
        </w:rPr>
      </w:pPr>
      <w:r w:rsidRPr="00443A73">
        <w:rPr>
          <w:sz w:val="24"/>
          <w:szCs w:val="24"/>
        </w:rPr>
        <w:lastRenderedPageBreak/>
        <w:t xml:space="preserve">Ahora copiamos en ese archivo, el siguiente script: </w:t>
      </w:r>
    </w:p>
    <w:p w:rsidR="005C2807" w:rsidRDefault="005C2807" w:rsidP="005C2807">
      <w:pPr>
        <w:pStyle w:val="Sinespaciado"/>
        <w:tabs>
          <w:tab w:val="left" w:pos="720"/>
        </w:tabs>
        <w:spacing w:line="360" w:lineRule="auto"/>
        <w:rPr>
          <w:sz w:val="24"/>
          <w:szCs w:val="24"/>
        </w:rPr>
      </w:pPr>
    </w:p>
    <w:p w:rsidR="005C2807" w:rsidRPr="007E0E35" w:rsidRDefault="005C2807" w:rsidP="005C2807">
      <w:pPr>
        <w:pStyle w:val="Sinespaciado"/>
        <w:tabs>
          <w:tab w:val="left" w:pos="720"/>
        </w:tabs>
        <w:spacing w:line="360" w:lineRule="auto"/>
        <w:ind w:left="708"/>
        <w:rPr>
          <w:rFonts w:ascii="Courier New" w:hAnsi="Courier New" w:cs="Courier New"/>
          <w:sz w:val="20"/>
          <w:szCs w:val="20"/>
        </w:rPr>
      </w:pPr>
      <w:r w:rsidRPr="007E0E35">
        <w:rPr>
          <w:rFonts w:ascii="Courier New" w:hAnsi="Courier New" w:cs="Courier New"/>
          <w:sz w:val="20"/>
          <w:szCs w:val="20"/>
        </w:rPr>
        <w:t># Tomcat inicio automatico</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rPr>
      </w:pPr>
      <w:r w:rsidRPr="007E0E35">
        <w:rPr>
          <w:rFonts w:ascii="Courier New" w:hAnsi="Courier New" w:cs="Courier New"/>
          <w:sz w:val="20"/>
          <w:szCs w:val="20"/>
        </w:rPr>
        <w:t># description: inicia automaticamente a Tomcat</w:t>
      </w:r>
    </w:p>
    <w:p w:rsidR="005C2807" w:rsidRPr="005C2807" w:rsidRDefault="005C2807" w:rsidP="005C2807">
      <w:pPr>
        <w:pStyle w:val="Sinespaciado"/>
        <w:tabs>
          <w:tab w:val="left" w:pos="720"/>
        </w:tabs>
        <w:spacing w:line="360" w:lineRule="auto"/>
        <w:ind w:left="708"/>
        <w:rPr>
          <w:rFonts w:ascii="Courier New" w:hAnsi="Courier New" w:cs="Courier New"/>
          <w:sz w:val="20"/>
          <w:szCs w:val="20"/>
          <w:lang w:val="en-US"/>
        </w:rPr>
      </w:pPr>
      <w:r w:rsidRPr="005C2807">
        <w:rPr>
          <w:rFonts w:ascii="Courier New" w:hAnsi="Courier New" w:cs="Courier New"/>
          <w:sz w:val="20"/>
          <w:szCs w:val="20"/>
          <w:lang w:val="en-US"/>
        </w:rPr>
        <w:t># processname: tomcat</w:t>
      </w:r>
    </w:p>
    <w:p w:rsidR="005C2807" w:rsidRPr="005C2807" w:rsidRDefault="005C2807" w:rsidP="005C2807">
      <w:pPr>
        <w:pStyle w:val="Sinespaciado"/>
        <w:tabs>
          <w:tab w:val="left" w:pos="720"/>
        </w:tabs>
        <w:spacing w:line="360" w:lineRule="auto"/>
        <w:ind w:left="708"/>
        <w:rPr>
          <w:rFonts w:ascii="Courier New" w:hAnsi="Courier New" w:cs="Courier New"/>
          <w:sz w:val="20"/>
          <w:szCs w:val="20"/>
          <w:lang w:val="en-US"/>
        </w:rPr>
      </w:pPr>
      <w:r w:rsidRPr="005C2807">
        <w:rPr>
          <w:rFonts w:ascii="Courier New" w:hAnsi="Courier New" w:cs="Courier New"/>
          <w:sz w:val="20"/>
          <w:szCs w:val="20"/>
          <w:lang w:val="en-US"/>
        </w:rPr>
        <w:t># pidfile: /var/run/tomcat.pid</w:t>
      </w:r>
    </w:p>
    <w:p w:rsidR="005C2807" w:rsidRPr="005C2807" w:rsidRDefault="005C2807" w:rsidP="005C2807">
      <w:pPr>
        <w:pStyle w:val="Sinespaciado"/>
        <w:tabs>
          <w:tab w:val="left" w:pos="720"/>
        </w:tabs>
        <w:spacing w:line="360" w:lineRule="auto"/>
        <w:ind w:left="708"/>
        <w:rPr>
          <w:rFonts w:ascii="Courier New" w:hAnsi="Courier New" w:cs="Courier New"/>
          <w:sz w:val="20"/>
          <w:szCs w:val="20"/>
          <w:lang w:val="en-US"/>
        </w:rPr>
      </w:pPr>
      <w:r w:rsidRPr="005C2807">
        <w:rPr>
          <w:rFonts w:ascii="Courier New" w:hAnsi="Courier New" w:cs="Courier New"/>
          <w:sz w:val="20"/>
          <w:szCs w:val="20"/>
          <w:lang w:val="en-US"/>
        </w:rPr>
        <w:t>export JAVA_HOME=/usr/lib/jvm/java-6-sun</w:t>
      </w:r>
    </w:p>
    <w:p w:rsidR="005C2807" w:rsidRPr="005C2807" w:rsidRDefault="005C2807" w:rsidP="005C2807">
      <w:pPr>
        <w:pStyle w:val="Sinespaciado"/>
        <w:tabs>
          <w:tab w:val="left" w:pos="720"/>
        </w:tabs>
        <w:spacing w:line="360" w:lineRule="auto"/>
        <w:ind w:left="708"/>
        <w:rPr>
          <w:rFonts w:ascii="Courier New" w:hAnsi="Courier New" w:cs="Courier New"/>
          <w:sz w:val="20"/>
          <w:szCs w:val="20"/>
          <w:lang w:val="en-US"/>
        </w:rPr>
      </w:pPr>
      <w:r w:rsidRPr="005C2807">
        <w:rPr>
          <w:rFonts w:ascii="Courier New" w:hAnsi="Courier New" w:cs="Courier New"/>
          <w:sz w:val="20"/>
          <w:szCs w:val="20"/>
          <w:lang w:val="en-US"/>
        </w:rPr>
        <w:t>export PATH=$JAVA_HOME/bin:$PATH</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lang w:val="en-US"/>
        </w:rPr>
      </w:pPr>
      <w:r w:rsidRPr="007E0E35">
        <w:rPr>
          <w:rFonts w:ascii="Courier New" w:hAnsi="Courier New" w:cs="Courier New"/>
          <w:sz w:val="20"/>
          <w:szCs w:val="20"/>
          <w:lang w:val="en-US"/>
        </w:rPr>
        <w:t>case $1 in</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lang w:val="en-US"/>
        </w:rPr>
      </w:pPr>
      <w:r w:rsidRPr="007E0E35">
        <w:rPr>
          <w:rFonts w:ascii="Courier New" w:hAnsi="Courier New" w:cs="Courier New"/>
          <w:sz w:val="20"/>
          <w:szCs w:val="20"/>
          <w:lang w:val="en-US"/>
        </w:rPr>
        <w:t>start)</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lang w:val="en-US"/>
        </w:rPr>
      </w:pPr>
      <w:r w:rsidRPr="007E0E35">
        <w:rPr>
          <w:rFonts w:ascii="Courier New" w:hAnsi="Courier New" w:cs="Courier New"/>
          <w:sz w:val="20"/>
          <w:szCs w:val="20"/>
          <w:lang w:val="en-US"/>
        </w:rPr>
        <w:tab/>
      </w:r>
      <w:r>
        <w:rPr>
          <w:rFonts w:ascii="Courier New" w:hAnsi="Courier New" w:cs="Courier New"/>
          <w:sz w:val="20"/>
          <w:szCs w:val="20"/>
          <w:lang w:val="en-US"/>
        </w:rPr>
        <w:tab/>
      </w:r>
      <w:r w:rsidRPr="007E0E35">
        <w:rPr>
          <w:rFonts w:ascii="Courier New" w:hAnsi="Courier New" w:cs="Courier New"/>
          <w:sz w:val="20"/>
          <w:szCs w:val="20"/>
          <w:lang w:val="en-US"/>
        </w:rPr>
        <w:t>sh /usr/local/tomcat/bin/startup.sh</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lang w:val="en-US"/>
        </w:rPr>
      </w:pPr>
      <w:r w:rsidRPr="007E0E35">
        <w:rPr>
          <w:rFonts w:ascii="Courier New" w:hAnsi="Courier New" w:cs="Courier New"/>
          <w:sz w:val="20"/>
          <w:szCs w:val="20"/>
          <w:lang w:val="en-US"/>
        </w:rPr>
        <w:t>;;</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lang w:val="en-US"/>
        </w:rPr>
      </w:pPr>
      <w:r w:rsidRPr="007E0E35">
        <w:rPr>
          <w:rFonts w:ascii="Courier New" w:hAnsi="Courier New" w:cs="Courier New"/>
          <w:sz w:val="20"/>
          <w:szCs w:val="20"/>
          <w:lang w:val="en-US"/>
        </w:rPr>
        <w:t>stop)</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lang w:val="en-US"/>
        </w:rPr>
      </w:pPr>
      <w:r>
        <w:rPr>
          <w:rFonts w:ascii="Courier New" w:hAnsi="Courier New" w:cs="Courier New"/>
          <w:sz w:val="20"/>
          <w:szCs w:val="20"/>
          <w:lang w:val="en-US"/>
        </w:rPr>
        <w:tab/>
      </w:r>
      <w:r w:rsidRPr="007E0E35">
        <w:rPr>
          <w:rFonts w:ascii="Courier New" w:hAnsi="Courier New" w:cs="Courier New"/>
          <w:sz w:val="20"/>
          <w:szCs w:val="20"/>
          <w:lang w:val="en-US"/>
        </w:rPr>
        <w:tab/>
        <w:t>sh /usr/local/tomcat/bin/shutdown.sh</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lang w:val="en-US"/>
        </w:rPr>
      </w:pPr>
      <w:r w:rsidRPr="007E0E35">
        <w:rPr>
          <w:rFonts w:ascii="Courier New" w:hAnsi="Courier New" w:cs="Courier New"/>
          <w:sz w:val="20"/>
          <w:szCs w:val="20"/>
          <w:lang w:val="en-US"/>
        </w:rPr>
        <w:t>;;</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lang w:val="en-US"/>
        </w:rPr>
      </w:pPr>
      <w:r w:rsidRPr="007E0E35">
        <w:rPr>
          <w:rFonts w:ascii="Courier New" w:hAnsi="Courier New" w:cs="Courier New"/>
          <w:sz w:val="20"/>
          <w:szCs w:val="20"/>
          <w:lang w:val="en-US"/>
        </w:rPr>
        <w:t>restart)</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lang w:val="en-US"/>
        </w:rPr>
      </w:pPr>
      <w:r w:rsidRPr="007E0E35">
        <w:rPr>
          <w:rFonts w:ascii="Courier New" w:hAnsi="Courier New" w:cs="Courier New"/>
          <w:sz w:val="20"/>
          <w:szCs w:val="20"/>
          <w:lang w:val="en-US"/>
        </w:rPr>
        <w:tab/>
      </w:r>
      <w:r>
        <w:rPr>
          <w:rFonts w:ascii="Courier New" w:hAnsi="Courier New" w:cs="Courier New"/>
          <w:sz w:val="20"/>
          <w:szCs w:val="20"/>
          <w:lang w:val="en-US"/>
        </w:rPr>
        <w:tab/>
      </w:r>
      <w:r w:rsidRPr="007E0E35">
        <w:rPr>
          <w:rFonts w:ascii="Courier New" w:hAnsi="Courier New" w:cs="Courier New"/>
          <w:sz w:val="20"/>
          <w:szCs w:val="20"/>
          <w:lang w:val="en-US"/>
        </w:rPr>
        <w:t>sh /usr/local/tomcat/bin/shutdown.sh</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lang w:val="en-US"/>
        </w:rPr>
      </w:pPr>
      <w:r>
        <w:rPr>
          <w:rFonts w:ascii="Courier New" w:hAnsi="Courier New" w:cs="Courier New"/>
          <w:sz w:val="20"/>
          <w:szCs w:val="20"/>
          <w:lang w:val="en-US"/>
        </w:rPr>
        <w:tab/>
      </w:r>
      <w:r w:rsidRPr="007E0E35">
        <w:rPr>
          <w:rFonts w:ascii="Courier New" w:hAnsi="Courier New" w:cs="Courier New"/>
          <w:sz w:val="20"/>
          <w:szCs w:val="20"/>
          <w:lang w:val="en-US"/>
        </w:rPr>
        <w:tab/>
        <w:t>sh /usr/local/tomcat/bin/startup.sh</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rPr>
      </w:pPr>
      <w:r w:rsidRPr="007E0E35">
        <w:rPr>
          <w:rFonts w:ascii="Courier New" w:hAnsi="Courier New" w:cs="Courier New"/>
          <w:sz w:val="20"/>
          <w:szCs w:val="20"/>
        </w:rPr>
        <w:t>;;</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rPr>
      </w:pPr>
      <w:r w:rsidRPr="007E0E35">
        <w:rPr>
          <w:rFonts w:ascii="Courier New" w:hAnsi="Courier New" w:cs="Courier New"/>
          <w:sz w:val="20"/>
          <w:szCs w:val="20"/>
        </w:rPr>
        <w:t>esac</w:t>
      </w:r>
    </w:p>
    <w:p w:rsidR="005C2807" w:rsidRPr="007E0E35" w:rsidRDefault="005C2807" w:rsidP="005C2807">
      <w:pPr>
        <w:pStyle w:val="Sinespaciado"/>
        <w:tabs>
          <w:tab w:val="left" w:pos="720"/>
        </w:tabs>
        <w:spacing w:line="360" w:lineRule="auto"/>
        <w:ind w:left="708"/>
        <w:rPr>
          <w:rFonts w:ascii="Courier New" w:hAnsi="Courier New" w:cs="Courier New"/>
          <w:sz w:val="20"/>
          <w:szCs w:val="20"/>
        </w:rPr>
      </w:pPr>
      <w:r w:rsidRPr="007E0E35">
        <w:rPr>
          <w:rFonts w:ascii="Courier New" w:hAnsi="Courier New" w:cs="Courier New"/>
          <w:sz w:val="20"/>
          <w:szCs w:val="20"/>
        </w:rPr>
        <w:t>exit 0</w:t>
      </w:r>
    </w:p>
    <w:p w:rsidR="005C2807" w:rsidRPr="00443A73" w:rsidRDefault="005C2807" w:rsidP="005C2807">
      <w:pPr>
        <w:pStyle w:val="Sinespaciado"/>
        <w:tabs>
          <w:tab w:val="left" w:pos="720"/>
        </w:tabs>
        <w:spacing w:line="360" w:lineRule="auto"/>
        <w:rPr>
          <w:sz w:val="24"/>
          <w:szCs w:val="24"/>
        </w:rPr>
      </w:pPr>
    </w:p>
    <w:p w:rsidR="005C2807" w:rsidRPr="00443A73" w:rsidRDefault="005C2807" w:rsidP="005C2807">
      <w:pPr>
        <w:pStyle w:val="Sinespaciado"/>
        <w:tabs>
          <w:tab w:val="left" w:pos="720"/>
        </w:tabs>
        <w:spacing w:line="360" w:lineRule="auto"/>
        <w:rPr>
          <w:sz w:val="24"/>
          <w:szCs w:val="24"/>
        </w:rPr>
      </w:pPr>
      <w:r w:rsidRPr="00443A73">
        <w:rPr>
          <w:sz w:val="24"/>
          <w:szCs w:val="24"/>
        </w:rPr>
        <w:t>Ahora hay que conceder los permisos de ejecución al script, con el comando chmod:</w:t>
      </w:r>
    </w:p>
    <w:p w:rsidR="005C2807" w:rsidRPr="00756920" w:rsidRDefault="005C2807" w:rsidP="005C2807">
      <w:pPr>
        <w:pStyle w:val="Sinespaciado"/>
        <w:tabs>
          <w:tab w:val="left" w:pos="720"/>
        </w:tabs>
        <w:spacing w:line="360" w:lineRule="auto"/>
        <w:ind w:left="708"/>
        <w:rPr>
          <w:rFonts w:ascii="Courier New" w:hAnsi="Courier New" w:cs="Courier New"/>
          <w:sz w:val="20"/>
          <w:szCs w:val="20"/>
          <w:lang w:val="fr-CH"/>
        </w:rPr>
      </w:pPr>
      <w:r w:rsidRPr="007E0E35">
        <w:rPr>
          <w:rFonts w:ascii="Courier New" w:hAnsi="Courier New" w:cs="Courier New"/>
          <w:sz w:val="20"/>
          <w:szCs w:val="20"/>
        </w:rPr>
        <w:t xml:space="preserve"> </w:t>
      </w:r>
      <w:r w:rsidRPr="00756920">
        <w:rPr>
          <w:rFonts w:ascii="Courier New" w:hAnsi="Courier New" w:cs="Courier New"/>
          <w:sz w:val="20"/>
          <w:szCs w:val="20"/>
          <w:lang w:val="fr-CH"/>
        </w:rPr>
        <w:t>root@ubuntu:/# chmod 755 etc/init.d/tomcat</w:t>
      </w:r>
    </w:p>
    <w:p w:rsidR="005C2807" w:rsidRPr="00756920" w:rsidRDefault="005C2807" w:rsidP="005C2807">
      <w:pPr>
        <w:pStyle w:val="Sinespaciado"/>
        <w:tabs>
          <w:tab w:val="left" w:pos="720"/>
        </w:tabs>
        <w:spacing w:line="360" w:lineRule="auto"/>
        <w:rPr>
          <w:sz w:val="24"/>
          <w:szCs w:val="24"/>
          <w:lang w:val="fr-CH"/>
        </w:rPr>
      </w:pPr>
    </w:p>
    <w:p w:rsidR="005C2807" w:rsidRPr="00443A73" w:rsidRDefault="005C2807" w:rsidP="005C2807">
      <w:pPr>
        <w:pStyle w:val="Sinespaciado"/>
        <w:tabs>
          <w:tab w:val="left" w:pos="720"/>
        </w:tabs>
        <w:spacing w:line="360" w:lineRule="auto"/>
        <w:rPr>
          <w:sz w:val="24"/>
          <w:szCs w:val="24"/>
        </w:rPr>
      </w:pPr>
      <w:r w:rsidRPr="00443A73">
        <w:rPr>
          <w:sz w:val="24"/>
          <w:szCs w:val="24"/>
        </w:rPr>
        <w:t>Y el último paso es crear un vinculo simbólico (acceso directo) entre el script de Tomcat y la carpeta del nivel de ejecución en el que queremos que inicie Tomcat.</w:t>
      </w:r>
    </w:p>
    <w:p w:rsidR="005C2807" w:rsidRPr="005C2807" w:rsidRDefault="005C2807" w:rsidP="005C2807">
      <w:pPr>
        <w:pStyle w:val="Sinespaciado"/>
        <w:tabs>
          <w:tab w:val="left" w:pos="720"/>
        </w:tabs>
        <w:spacing w:line="360" w:lineRule="auto"/>
        <w:ind w:left="708"/>
        <w:rPr>
          <w:rFonts w:ascii="Courier New" w:hAnsi="Courier New" w:cs="Courier New"/>
          <w:sz w:val="20"/>
          <w:szCs w:val="20"/>
          <w:lang w:val="en-US"/>
        </w:rPr>
      </w:pPr>
      <w:r w:rsidRPr="005C2807">
        <w:rPr>
          <w:rFonts w:ascii="Courier New" w:hAnsi="Courier New" w:cs="Courier New"/>
          <w:sz w:val="20"/>
          <w:szCs w:val="20"/>
          <w:lang w:val="en-US"/>
        </w:rPr>
        <w:t>root@ubuntu:/# ln -s etc/init.d/tomcat etc/rc1.d/K99tomcat</w:t>
      </w:r>
    </w:p>
    <w:p w:rsidR="005C2807" w:rsidRPr="00756920" w:rsidRDefault="005C2807" w:rsidP="005C2807">
      <w:pPr>
        <w:pStyle w:val="Sinespaciado"/>
        <w:tabs>
          <w:tab w:val="left" w:pos="720"/>
        </w:tabs>
        <w:spacing w:line="360" w:lineRule="auto"/>
        <w:ind w:left="708"/>
        <w:rPr>
          <w:rFonts w:ascii="Courier New" w:hAnsi="Courier New" w:cs="Courier New"/>
          <w:sz w:val="20"/>
          <w:szCs w:val="20"/>
          <w:lang w:val="fr-CH"/>
        </w:rPr>
      </w:pPr>
      <w:r w:rsidRPr="00756920">
        <w:rPr>
          <w:rFonts w:ascii="Courier New" w:hAnsi="Courier New" w:cs="Courier New"/>
          <w:sz w:val="20"/>
          <w:szCs w:val="20"/>
          <w:lang w:val="fr-CH"/>
        </w:rPr>
        <w:t>root@ubuntu:/# ln -s etc/init.d/tomcat etc/rc2.d/S99tomcat</w:t>
      </w:r>
    </w:p>
    <w:p w:rsidR="005C2807" w:rsidRPr="00756920" w:rsidRDefault="005C2807" w:rsidP="005C2807">
      <w:pPr>
        <w:pStyle w:val="Sinespaciado"/>
        <w:tabs>
          <w:tab w:val="left" w:pos="720"/>
        </w:tabs>
        <w:spacing w:line="360" w:lineRule="auto"/>
        <w:rPr>
          <w:sz w:val="24"/>
          <w:szCs w:val="24"/>
          <w:lang w:val="fr-CH"/>
        </w:rPr>
      </w:pPr>
    </w:p>
    <w:p w:rsidR="005C2807" w:rsidRPr="00443A73" w:rsidRDefault="005C2807" w:rsidP="005C2807">
      <w:pPr>
        <w:pStyle w:val="Sinespaciado"/>
        <w:tabs>
          <w:tab w:val="left" w:pos="720"/>
        </w:tabs>
        <w:spacing w:line="360" w:lineRule="auto"/>
        <w:rPr>
          <w:sz w:val="24"/>
          <w:szCs w:val="24"/>
        </w:rPr>
      </w:pPr>
      <w:r w:rsidRPr="00443A73">
        <w:rPr>
          <w:sz w:val="24"/>
          <w:szCs w:val="24"/>
        </w:rPr>
        <w:t>Ahora Tomcat est</w:t>
      </w:r>
      <w:r>
        <w:rPr>
          <w:sz w:val="24"/>
          <w:szCs w:val="24"/>
        </w:rPr>
        <w:t>á</w:t>
      </w:r>
      <w:r w:rsidRPr="00443A73">
        <w:rPr>
          <w:sz w:val="24"/>
          <w:szCs w:val="24"/>
        </w:rPr>
        <w:t xml:space="preserve"> completamente instalado y funcional.</w:t>
      </w:r>
    </w:p>
    <w:p w:rsidR="005C2807" w:rsidRDefault="005C2807" w:rsidP="005C2807">
      <w:pPr>
        <w:pStyle w:val="Sinespaciado"/>
        <w:tabs>
          <w:tab w:val="left" w:pos="720"/>
        </w:tabs>
        <w:spacing w:line="360" w:lineRule="auto"/>
        <w:rPr>
          <w:b/>
          <w:sz w:val="24"/>
          <w:szCs w:val="24"/>
        </w:rPr>
      </w:pPr>
    </w:p>
    <w:p w:rsidR="005C2807" w:rsidRDefault="005C2807" w:rsidP="005C2807">
      <w:pPr>
        <w:pStyle w:val="Sinespaciado"/>
        <w:tabs>
          <w:tab w:val="left" w:pos="720"/>
        </w:tabs>
        <w:spacing w:line="360" w:lineRule="auto"/>
        <w:rPr>
          <w:b/>
          <w:sz w:val="24"/>
          <w:szCs w:val="24"/>
        </w:rPr>
      </w:pPr>
    </w:p>
    <w:p w:rsidR="005C2807" w:rsidRDefault="005C2807" w:rsidP="005C2807">
      <w:pPr>
        <w:pStyle w:val="Sinespaciado"/>
        <w:tabs>
          <w:tab w:val="left" w:pos="720"/>
        </w:tabs>
        <w:spacing w:line="360" w:lineRule="auto"/>
        <w:rPr>
          <w:b/>
          <w:sz w:val="24"/>
          <w:szCs w:val="24"/>
        </w:rPr>
      </w:pPr>
    </w:p>
    <w:p w:rsidR="005C2807" w:rsidRPr="00443A73" w:rsidRDefault="005C2807" w:rsidP="005C2807">
      <w:pPr>
        <w:pStyle w:val="Sinespaciado"/>
        <w:tabs>
          <w:tab w:val="left" w:pos="720"/>
        </w:tabs>
        <w:spacing w:line="360" w:lineRule="auto"/>
        <w:rPr>
          <w:b/>
          <w:sz w:val="24"/>
          <w:szCs w:val="24"/>
        </w:rPr>
      </w:pPr>
      <w:r w:rsidRPr="00443A73">
        <w:rPr>
          <w:b/>
          <w:sz w:val="24"/>
          <w:szCs w:val="24"/>
        </w:rPr>
        <w:lastRenderedPageBreak/>
        <w:t>Desplegando la aplicación</w:t>
      </w:r>
    </w:p>
    <w:p w:rsidR="005C2807" w:rsidRPr="00443A73" w:rsidRDefault="005C2807" w:rsidP="005C2807">
      <w:pPr>
        <w:pStyle w:val="Sinespaciado"/>
        <w:tabs>
          <w:tab w:val="left" w:pos="720"/>
        </w:tabs>
        <w:spacing w:line="360" w:lineRule="auto"/>
        <w:rPr>
          <w:sz w:val="24"/>
          <w:szCs w:val="24"/>
        </w:rPr>
      </w:pPr>
      <w:r w:rsidRPr="00443A73">
        <w:rPr>
          <w:sz w:val="24"/>
          <w:szCs w:val="24"/>
        </w:rPr>
        <w:t>Para desplegar la aplicación, detenemos primero el servidor Tomcat con el comando:</w:t>
      </w:r>
    </w:p>
    <w:p w:rsidR="005C2807" w:rsidRPr="007E0E35" w:rsidRDefault="005C2807" w:rsidP="005C2807">
      <w:pPr>
        <w:pStyle w:val="Sinespaciado"/>
        <w:tabs>
          <w:tab w:val="left" w:pos="720"/>
        </w:tabs>
        <w:spacing w:line="360" w:lineRule="auto"/>
        <w:rPr>
          <w:rFonts w:ascii="Courier New" w:hAnsi="Courier New" w:cs="Courier New"/>
          <w:sz w:val="24"/>
          <w:szCs w:val="24"/>
          <w:lang w:val="en-US"/>
        </w:rPr>
      </w:pPr>
      <w:r w:rsidRPr="007E0E35">
        <w:rPr>
          <w:rFonts w:ascii="Courier New" w:hAnsi="Courier New" w:cs="Courier New"/>
          <w:sz w:val="24"/>
          <w:szCs w:val="24"/>
        </w:rPr>
        <w:tab/>
      </w:r>
      <w:r w:rsidRPr="007E0E35">
        <w:rPr>
          <w:rFonts w:ascii="Courier New" w:hAnsi="Courier New" w:cs="Courier New"/>
          <w:sz w:val="24"/>
          <w:szCs w:val="24"/>
          <w:lang w:val="en-US"/>
        </w:rPr>
        <w:t>root@ubuntu:/# /etc/init.d/tomcat  stop</w:t>
      </w:r>
    </w:p>
    <w:p w:rsidR="005C2807" w:rsidRPr="00233E78" w:rsidRDefault="005C2807" w:rsidP="005C2807">
      <w:pPr>
        <w:pStyle w:val="Sinespaciado"/>
        <w:tabs>
          <w:tab w:val="left" w:pos="720"/>
        </w:tabs>
        <w:spacing w:line="360" w:lineRule="auto"/>
        <w:rPr>
          <w:sz w:val="24"/>
          <w:szCs w:val="24"/>
          <w:lang w:val="en-US"/>
        </w:rPr>
      </w:pPr>
    </w:p>
    <w:p w:rsidR="005C2807" w:rsidRPr="00443A73" w:rsidRDefault="005C2807" w:rsidP="005C2807">
      <w:pPr>
        <w:pStyle w:val="Sinespaciado"/>
        <w:tabs>
          <w:tab w:val="left" w:pos="720"/>
        </w:tabs>
        <w:spacing w:line="360" w:lineRule="auto"/>
        <w:rPr>
          <w:sz w:val="24"/>
          <w:szCs w:val="24"/>
        </w:rPr>
      </w:pPr>
      <w:r w:rsidRPr="00443A73">
        <w:rPr>
          <w:sz w:val="24"/>
          <w:szCs w:val="24"/>
        </w:rPr>
        <w:t>Renombramos la carpeta “$CATALINA_HOME/webapps/ROOT”, crearemos una carpeta nueva para el proyecto, y descomprimiremos el contenido del archivo WAR (jhard.war) en esta:</w:t>
      </w:r>
    </w:p>
    <w:p w:rsidR="005C2807" w:rsidRPr="00756920" w:rsidRDefault="005C2807" w:rsidP="005C2807">
      <w:pPr>
        <w:pStyle w:val="Sinespaciado"/>
        <w:tabs>
          <w:tab w:val="left" w:pos="720"/>
        </w:tabs>
        <w:spacing w:line="360" w:lineRule="auto"/>
        <w:rPr>
          <w:rFonts w:ascii="Courier New" w:hAnsi="Courier New" w:cs="Courier New"/>
          <w:sz w:val="20"/>
          <w:szCs w:val="20"/>
          <w:lang w:val="nl-NL"/>
        </w:rPr>
      </w:pPr>
      <w:r w:rsidRPr="007E0E35">
        <w:rPr>
          <w:rFonts w:ascii="Courier New" w:hAnsi="Courier New" w:cs="Courier New"/>
          <w:sz w:val="20"/>
          <w:szCs w:val="20"/>
        </w:rPr>
        <w:tab/>
      </w:r>
      <w:r w:rsidRPr="00756920">
        <w:rPr>
          <w:rFonts w:ascii="Courier New" w:hAnsi="Courier New" w:cs="Courier New"/>
          <w:sz w:val="20"/>
          <w:szCs w:val="20"/>
          <w:lang w:val="nl-NL"/>
        </w:rPr>
        <w:t>root@ubuntu:/usr/local/tomcat/webapps/# mv ROOT ROOT.old</w:t>
      </w:r>
    </w:p>
    <w:p w:rsidR="005C2807" w:rsidRPr="007E0E35" w:rsidRDefault="005C2807" w:rsidP="005C2807">
      <w:pPr>
        <w:pStyle w:val="Sinespaciado"/>
        <w:tabs>
          <w:tab w:val="left" w:pos="720"/>
        </w:tabs>
        <w:spacing w:line="360" w:lineRule="auto"/>
        <w:rPr>
          <w:rFonts w:ascii="Courier New" w:hAnsi="Courier New" w:cs="Courier New"/>
          <w:sz w:val="20"/>
          <w:szCs w:val="20"/>
          <w:lang w:val="en-US"/>
        </w:rPr>
      </w:pPr>
      <w:r w:rsidRPr="007E0E35">
        <w:rPr>
          <w:rFonts w:ascii="Courier New" w:hAnsi="Courier New" w:cs="Courier New"/>
          <w:sz w:val="20"/>
          <w:szCs w:val="20"/>
          <w:lang w:val="en-US"/>
        </w:rPr>
        <w:tab/>
        <w:t xml:space="preserve">root@ubuntu:/usr/local/tomcat/webapps/# mkdir jhard </w:t>
      </w:r>
      <w:r w:rsidRPr="007E0E35">
        <w:rPr>
          <w:rFonts w:ascii="Courier New" w:hAnsi="Courier New" w:cs="Courier New"/>
          <w:sz w:val="20"/>
          <w:szCs w:val="20"/>
          <w:lang w:val="en-US"/>
        </w:rPr>
        <w:tab/>
        <w:t xml:space="preserve">root@ubuntu:/usr/local/tomcat/webapps/# cd </w:t>
      </w:r>
      <w:r w:rsidR="00D27741">
        <w:rPr>
          <w:rFonts w:ascii="Courier New" w:hAnsi="Courier New" w:cs="Courier New"/>
          <w:sz w:val="20"/>
          <w:szCs w:val="20"/>
          <w:lang w:val="en-US"/>
        </w:rPr>
        <w:t>JH</w:t>
      </w:r>
      <w:r w:rsidRPr="007E0E35">
        <w:rPr>
          <w:rFonts w:ascii="Courier New" w:hAnsi="Courier New" w:cs="Courier New"/>
          <w:sz w:val="20"/>
          <w:szCs w:val="20"/>
          <w:lang w:val="en-US"/>
        </w:rPr>
        <w:t xml:space="preserve">ard </w:t>
      </w:r>
      <w:r w:rsidRPr="007E0E35">
        <w:rPr>
          <w:rFonts w:ascii="Courier New" w:hAnsi="Courier New" w:cs="Courier New"/>
          <w:sz w:val="20"/>
          <w:szCs w:val="20"/>
          <w:lang w:val="en-US"/>
        </w:rPr>
        <w:tab/>
        <w:t>root@ubuntu:/usr/local/tomcat/webapps/jhard/# unzip jhard.war</w:t>
      </w:r>
      <w:r w:rsidRPr="007E0E35">
        <w:rPr>
          <w:rFonts w:ascii="Courier New" w:hAnsi="Courier New" w:cs="Courier New"/>
          <w:sz w:val="20"/>
          <w:szCs w:val="20"/>
          <w:lang w:val="en-US"/>
        </w:rPr>
        <w:tab/>
        <w:t>root@ubuntu:/usr/local/tomcat/webapps/jhard/# rm jhard.war</w:t>
      </w:r>
    </w:p>
    <w:p w:rsidR="005C2807" w:rsidRPr="00233E78" w:rsidRDefault="005C2807" w:rsidP="005C2807">
      <w:pPr>
        <w:pStyle w:val="Sinespaciado"/>
        <w:tabs>
          <w:tab w:val="left" w:pos="720"/>
        </w:tabs>
        <w:spacing w:line="360" w:lineRule="auto"/>
        <w:rPr>
          <w:sz w:val="24"/>
          <w:szCs w:val="24"/>
          <w:lang w:val="en-US"/>
        </w:rPr>
      </w:pPr>
    </w:p>
    <w:p w:rsidR="005C2807" w:rsidRPr="00443A73" w:rsidRDefault="005C2807" w:rsidP="005C2807">
      <w:pPr>
        <w:pStyle w:val="Sinespaciado"/>
        <w:tabs>
          <w:tab w:val="left" w:pos="720"/>
        </w:tabs>
        <w:spacing w:line="360" w:lineRule="auto"/>
        <w:rPr>
          <w:sz w:val="24"/>
          <w:szCs w:val="24"/>
        </w:rPr>
      </w:pPr>
      <w:r w:rsidRPr="00443A73">
        <w:rPr>
          <w:sz w:val="24"/>
          <w:szCs w:val="24"/>
        </w:rPr>
        <w:t>Finalmente, podemos iniciamos Tomcat:</w:t>
      </w:r>
    </w:p>
    <w:p w:rsidR="005C2807" w:rsidRPr="007E0E35" w:rsidRDefault="005C2807" w:rsidP="005C2807">
      <w:pPr>
        <w:pStyle w:val="Sinespaciado"/>
        <w:tabs>
          <w:tab w:val="left" w:pos="720"/>
        </w:tabs>
        <w:spacing w:line="360" w:lineRule="auto"/>
        <w:rPr>
          <w:rFonts w:ascii="Courier New" w:hAnsi="Courier New" w:cs="Courier New"/>
          <w:sz w:val="24"/>
          <w:szCs w:val="24"/>
        </w:rPr>
      </w:pPr>
      <w:r w:rsidRPr="007E0E35">
        <w:rPr>
          <w:rFonts w:ascii="Courier New" w:hAnsi="Courier New" w:cs="Courier New"/>
          <w:sz w:val="24"/>
          <w:szCs w:val="24"/>
        </w:rPr>
        <w:tab/>
        <w:t>root@ubuntu:/# /etc/init.d/tomcat  start</w:t>
      </w:r>
    </w:p>
    <w:p w:rsidR="005C2807" w:rsidRDefault="005C2807" w:rsidP="005C2807">
      <w:pPr>
        <w:pStyle w:val="Sinespaciado"/>
        <w:tabs>
          <w:tab w:val="left" w:pos="720"/>
        </w:tabs>
        <w:spacing w:line="360" w:lineRule="auto"/>
        <w:rPr>
          <w:b/>
          <w:sz w:val="24"/>
          <w:szCs w:val="24"/>
        </w:rPr>
      </w:pPr>
    </w:p>
    <w:p w:rsidR="005C2807" w:rsidRDefault="005C2807" w:rsidP="005C2807">
      <w:pPr>
        <w:pStyle w:val="Sinespaciado"/>
        <w:tabs>
          <w:tab w:val="left" w:pos="720"/>
        </w:tabs>
        <w:spacing w:line="360" w:lineRule="auto"/>
        <w:rPr>
          <w:i/>
          <w:iCs/>
          <w:sz w:val="24"/>
          <w:szCs w:val="24"/>
        </w:rPr>
      </w:pPr>
      <w:r w:rsidRPr="002E23DB">
        <w:rPr>
          <w:i/>
          <w:iCs/>
          <w:sz w:val="24"/>
          <w:szCs w:val="24"/>
        </w:rPr>
        <w:t xml:space="preserve">Nota Importante: </w:t>
      </w:r>
      <w:r>
        <w:rPr>
          <w:i/>
          <w:iCs/>
          <w:sz w:val="24"/>
          <w:szCs w:val="24"/>
        </w:rPr>
        <w:t xml:space="preserve">Según los requerimientos minimos de funcionamiento de la aplicación web, es necesario especificar la cantidad de memoria RAM que el proceso de TOMCAT puede reservar para funcionar. Esto se logra, modificando el script </w:t>
      </w:r>
      <w:r w:rsidRPr="00327CC6">
        <w:rPr>
          <w:b/>
          <w:bCs/>
          <w:i/>
          <w:iCs/>
          <w:sz w:val="24"/>
          <w:szCs w:val="24"/>
        </w:rPr>
        <w:t>catalina.sh</w:t>
      </w:r>
      <w:r>
        <w:rPr>
          <w:i/>
          <w:iCs/>
          <w:sz w:val="24"/>
          <w:szCs w:val="24"/>
        </w:rPr>
        <w:t>, agregándole a la variable CATALINA_OPTS las opciones –</w:t>
      </w:r>
      <w:r w:rsidRPr="00327CC6">
        <w:rPr>
          <w:i/>
          <w:iCs/>
          <w:sz w:val="24"/>
          <w:szCs w:val="24"/>
        </w:rPr>
        <w:t>Xms</w:t>
      </w:r>
      <w:r>
        <w:rPr>
          <w:i/>
          <w:iCs/>
          <w:sz w:val="24"/>
          <w:szCs w:val="24"/>
        </w:rPr>
        <w:t>256</w:t>
      </w:r>
      <w:r w:rsidRPr="00327CC6">
        <w:rPr>
          <w:i/>
          <w:iCs/>
          <w:sz w:val="24"/>
          <w:szCs w:val="24"/>
        </w:rPr>
        <w:t xml:space="preserve">M </w:t>
      </w:r>
      <w:r>
        <w:rPr>
          <w:i/>
          <w:iCs/>
          <w:sz w:val="24"/>
          <w:szCs w:val="24"/>
        </w:rPr>
        <w:t>y –Xmx512</w:t>
      </w:r>
      <w:r w:rsidRPr="00327CC6">
        <w:rPr>
          <w:i/>
          <w:iCs/>
          <w:sz w:val="24"/>
          <w:szCs w:val="24"/>
        </w:rPr>
        <w:t>M</w:t>
      </w:r>
      <w:r>
        <w:rPr>
          <w:i/>
          <w:iCs/>
          <w:sz w:val="24"/>
          <w:szCs w:val="24"/>
        </w:rPr>
        <w:t>, asi:</w:t>
      </w:r>
    </w:p>
    <w:p w:rsidR="005C2807" w:rsidRPr="00327CC6" w:rsidRDefault="005C2807" w:rsidP="005C2807">
      <w:pPr>
        <w:pStyle w:val="Sinespaciado"/>
        <w:tabs>
          <w:tab w:val="left" w:pos="720"/>
        </w:tabs>
        <w:spacing w:line="360" w:lineRule="auto"/>
        <w:jc w:val="center"/>
        <w:rPr>
          <w:b/>
          <w:bCs/>
          <w:i/>
          <w:iCs/>
          <w:sz w:val="24"/>
          <w:szCs w:val="24"/>
          <w:u w:val="single"/>
        </w:rPr>
      </w:pPr>
      <w:r w:rsidRPr="00327CC6">
        <w:rPr>
          <w:b/>
          <w:bCs/>
          <w:i/>
          <w:iCs/>
          <w:sz w:val="24"/>
          <w:szCs w:val="24"/>
        </w:rPr>
        <w:t>CATALINA_OPTS =</w:t>
      </w:r>
      <w:r>
        <w:rPr>
          <w:b/>
          <w:bCs/>
          <w:i/>
          <w:iCs/>
          <w:sz w:val="24"/>
          <w:szCs w:val="24"/>
        </w:rPr>
        <w:t>”</w:t>
      </w:r>
      <w:r w:rsidRPr="00327CC6">
        <w:rPr>
          <w:b/>
          <w:bCs/>
          <w:i/>
          <w:iCs/>
          <w:sz w:val="24"/>
          <w:szCs w:val="24"/>
        </w:rPr>
        <w:t xml:space="preserve"> </w:t>
      </w:r>
      <w:r>
        <w:rPr>
          <w:b/>
          <w:bCs/>
          <w:i/>
          <w:iCs/>
          <w:sz w:val="24"/>
          <w:szCs w:val="24"/>
        </w:rPr>
        <w:t>–Xms256M –Xmx512</w:t>
      </w:r>
      <w:r w:rsidRPr="00327CC6">
        <w:rPr>
          <w:b/>
          <w:bCs/>
          <w:i/>
          <w:iCs/>
          <w:sz w:val="24"/>
          <w:szCs w:val="24"/>
        </w:rPr>
        <w:t>M</w:t>
      </w:r>
      <w:r>
        <w:rPr>
          <w:b/>
          <w:bCs/>
          <w:i/>
          <w:iCs/>
          <w:sz w:val="24"/>
          <w:szCs w:val="24"/>
        </w:rPr>
        <w:t>”</w:t>
      </w:r>
    </w:p>
    <w:p w:rsidR="005C2807" w:rsidRDefault="005C2807" w:rsidP="005C2807">
      <w:pPr>
        <w:pStyle w:val="Sinespaciado"/>
        <w:tabs>
          <w:tab w:val="left" w:pos="720"/>
        </w:tabs>
        <w:spacing w:line="360" w:lineRule="auto"/>
        <w:rPr>
          <w:b/>
          <w:sz w:val="24"/>
          <w:szCs w:val="24"/>
        </w:rPr>
      </w:pPr>
    </w:p>
    <w:p w:rsidR="005C2807" w:rsidRDefault="005C2807" w:rsidP="005C2807">
      <w:pPr>
        <w:pStyle w:val="Sinespaciado"/>
        <w:tabs>
          <w:tab w:val="left" w:pos="720"/>
        </w:tabs>
        <w:spacing w:line="360" w:lineRule="auto"/>
        <w:rPr>
          <w:b/>
          <w:sz w:val="24"/>
          <w:szCs w:val="24"/>
        </w:rPr>
      </w:pPr>
    </w:p>
    <w:p w:rsidR="005C2807" w:rsidRPr="00443A73" w:rsidRDefault="005C2807" w:rsidP="005C2807">
      <w:pPr>
        <w:pStyle w:val="Sinespaciado"/>
        <w:tabs>
          <w:tab w:val="left" w:pos="720"/>
        </w:tabs>
        <w:spacing w:line="360" w:lineRule="auto"/>
        <w:rPr>
          <w:b/>
          <w:sz w:val="24"/>
          <w:szCs w:val="24"/>
        </w:rPr>
      </w:pPr>
      <w:r w:rsidRPr="00443A73">
        <w:rPr>
          <w:b/>
          <w:sz w:val="24"/>
          <w:szCs w:val="24"/>
        </w:rPr>
        <w:t>Instalación y configuración de MySQL</w:t>
      </w:r>
    </w:p>
    <w:p w:rsidR="005C2807" w:rsidRDefault="005C2807" w:rsidP="005C2807">
      <w:pPr>
        <w:pStyle w:val="Sinespaciado"/>
        <w:tabs>
          <w:tab w:val="left" w:pos="720"/>
        </w:tabs>
        <w:spacing w:line="360" w:lineRule="auto"/>
        <w:rPr>
          <w:sz w:val="24"/>
          <w:szCs w:val="24"/>
        </w:rPr>
      </w:pPr>
    </w:p>
    <w:p w:rsidR="005C2807" w:rsidRPr="00443A73" w:rsidRDefault="005C2807" w:rsidP="005C2807">
      <w:pPr>
        <w:pStyle w:val="Sinespaciado"/>
        <w:tabs>
          <w:tab w:val="left" w:pos="720"/>
        </w:tabs>
        <w:spacing w:line="360" w:lineRule="auto"/>
        <w:rPr>
          <w:sz w:val="24"/>
          <w:szCs w:val="24"/>
        </w:rPr>
      </w:pPr>
      <w:r w:rsidRPr="00443A73">
        <w:rPr>
          <w:sz w:val="24"/>
          <w:szCs w:val="24"/>
        </w:rPr>
        <w:t>Para instalar MySQL 5.0, solo necesitamos ejecutar el siguiente comando:</w:t>
      </w:r>
    </w:p>
    <w:p w:rsidR="005C2807" w:rsidRPr="007E0E35" w:rsidRDefault="005C2807" w:rsidP="005C2807">
      <w:pPr>
        <w:pStyle w:val="Sinespaciado"/>
        <w:tabs>
          <w:tab w:val="left" w:pos="720"/>
        </w:tabs>
        <w:spacing w:line="360" w:lineRule="auto"/>
        <w:rPr>
          <w:rFonts w:ascii="Courier New" w:hAnsi="Courier New" w:cs="Courier New"/>
          <w:sz w:val="24"/>
          <w:szCs w:val="24"/>
          <w:lang w:val="en-US"/>
        </w:rPr>
      </w:pPr>
      <w:r w:rsidRPr="007E0E35">
        <w:rPr>
          <w:rFonts w:ascii="Courier New" w:hAnsi="Courier New" w:cs="Courier New"/>
          <w:sz w:val="24"/>
          <w:szCs w:val="24"/>
        </w:rPr>
        <w:tab/>
      </w:r>
      <w:r w:rsidRPr="007E0E35">
        <w:rPr>
          <w:rFonts w:ascii="Courier New" w:hAnsi="Courier New" w:cs="Courier New"/>
          <w:sz w:val="24"/>
          <w:szCs w:val="24"/>
          <w:lang w:val="en-US"/>
        </w:rPr>
        <w:t>root@ubuntu:/# apt-get install mysql-server-5.0</w:t>
      </w:r>
    </w:p>
    <w:p w:rsidR="005C2807" w:rsidRPr="00233E78" w:rsidRDefault="005C2807" w:rsidP="005C2807">
      <w:pPr>
        <w:pStyle w:val="Sinespaciado"/>
        <w:tabs>
          <w:tab w:val="left" w:pos="720"/>
        </w:tabs>
        <w:spacing w:line="360" w:lineRule="auto"/>
        <w:rPr>
          <w:sz w:val="24"/>
          <w:szCs w:val="24"/>
          <w:lang w:val="en-US"/>
        </w:rPr>
      </w:pPr>
    </w:p>
    <w:p w:rsidR="005C2807" w:rsidRPr="00443A73" w:rsidRDefault="005C2807" w:rsidP="005C2807">
      <w:pPr>
        <w:pStyle w:val="Sinespaciado"/>
        <w:tabs>
          <w:tab w:val="left" w:pos="720"/>
        </w:tabs>
        <w:spacing w:line="360" w:lineRule="auto"/>
        <w:rPr>
          <w:sz w:val="24"/>
          <w:szCs w:val="24"/>
        </w:rPr>
      </w:pPr>
      <w:r w:rsidRPr="00443A73">
        <w:rPr>
          <w:sz w:val="24"/>
          <w:szCs w:val="24"/>
        </w:rPr>
        <w:t>Al instalar MySQL, se solicita una contraseña para el usuario “root” de MySQL:</w:t>
      </w:r>
    </w:p>
    <w:p w:rsidR="005C2807" w:rsidRPr="00FD40DA" w:rsidRDefault="00514510" w:rsidP="005C2807">
      <w:pPr>
        <w:pStyle w:val="Sinespaciado"/>
        <w:tabs>
          <w:tab w:val="left" w:pos="720"/>
        </w:tabs>
        <w:spacing w:line="360" w:lineRule="auto"/>
        <w:jc w:val="center"/>
        <w:rPr>
          <w:sz w:val="20"/>
          <w:szCs w:val="20"/>
        </w:rPr>
      </w:pPr>
      <w:r>
        <w:rPr>
          <w:noProof/>
          <w:sz w:val="20"/>
          <w:szCs w:val="20"/>
          <w:lang w:eastAsia="es-ES"/>
        </w:rPr>
        <w:lastRenderedPageBreak/>
        <w:drawing>
          <wp:anchor distT="0" distB="0" distL="0" distR="0" simplePos="0" relativeHeight="251664384" behindDoc="0" locked="0" layoutInCell="1" allowOverlap="1">
            <wp:simplePos x="0" y="0"/>
            <wp:positionH relativeFrom="column">
              <wp:posOffset>0</wp:posOffset>
            </wp:positionH>
            <wp:positionV relativeFrom="paragraph">
              <wp:posOffset>60960</wp:posOffset>
            </wp:positionV>
            <wp:extent cx="5611495" cy="3383280"/>
            <wp:effectExtent l="19050" t="0" r="8255" b="0"/>
            <wp:wrapTopAndBottom/>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3"/>
                    <a:srcRect t="10054"/>
                    <a:stretch>
                      <a:fillRect/>
                    </a:stretch>
                  </pic:blipFill>
                  <pic:spPr bwMode="auto">
                    <a:xfrm>
                      <a:off x="0" y="0"/>
                      <a:ext cx="5611495" cy="3383280"/>
                    </a:xfrm>
                    <a:prstGeom prst="rect">
                      <a:avLst/>
                    </a:prstGeom>
                    <a:solidFill>
                      <a:srgbClr val="FFFFFF"/>
                    </a:solidFill>
                    <a:ln w="9525">
                      <a:noFill/>
                      <a:miter lim="800000"/>
                      <a:headEnd/>
                      <a:tailEnd/>
                    </a:ln>
                  </pic:spPr>
                </pic:pic>
              </a:graphicData>
            </a:graphic>
          </wp:anchor>
        </w:drawing>
      </w:r>
      <w:r w:rsidR="005C2807" w:rsidRPr="00FD40DA">
        <w:rPr>
          <w:sz w:val="20"/>
          <w:szCs w:val="20"/>
        </w:rPr>
        <w:t>Figura 6.3: Configuración MySQL 5.1 en Ubuntu</w:t>
      </w:r>
    </w:p>
    <w:p w:rsidR="005C2807" w:rsidRDefault="005C2807" w:rsidP="005C2807">
      <w:pPr>
        <w:pStyle w:val="Sinespaciado"/>
        <w:tabs>
          <w:tab w:val="left" w:pos="720"/>
        </w:tabs>
        <w:spacing w:line="360" w:lineRule="auto"/>
        <w:rPr>
          <w:sz w:val="24"/>
          <w:szCs w:val="24"/>
        </w:rPr>
      </w:pPr>
    </w:p>
    <w:p w:rsidR="005C2807" w:rsidRPr="00443A73" w:rsidRDefault="005C2807" w:rsidP="005C2807">
      <w:pPr>
        <w:pStyle w:val="Sinespaciado"/>
        <w:tabs>
          <w:tab w:val="left" w:pos="720"/>
        </w:tabs>
        <w:spacing w:line="360" w:lineRule="auto"/>
        <w:rPr>
          <w:sz w:val="24"/>
          <w:szCs w:val="24"/>
        </w:rPr>
      </w:pPr>
      <w:r w:rsidRPr="00443A73">
        <w:rPr>
          <w:sz w:val="24"/>
          <w:szCs w:val="24"/>
        </w:rPr>
        <w:t>Después de instalar MySQL, vamos a restaurar la base de datos de jhard, que se encuentra en el archivo jhard.sql:</w:t>
      </w:r>
    </w:p>
    <w:p w:rsidR="005C2807" w:rsidRPr="007E0E35" w:rsidRDefault="005C2807" w:rsidP="005C2807">
      <w:pPr>
        <w:pStyle w:val="Sinespaciado"/>
        <w:tabs>
          <w:tab w:val="left" w:pos="720"/>
        </w:tabs>
        <w:spacing w:line="360" w:lineRule="auto"/>
        <w:rPr>
          <w:rFonts w:ascii="Courier New" w:hAnsi="Courier New" w:cs="Courier New"/>
          <w:sz w:val="24"/>
          <w:szCs w:val="24"/>
        </w:rPr>
      </w:pPr>
      <w:r w:rsidRPr="007E0E35">
        <w:rPr>
          <w:rFonts w:ascii="Courier New" w:hAnsi="Courier New" w:cs="Courier New"/>
          <w:sz w:val="24"/>
          <w:szCs w:val="24"/>
        </w:rPr>
        <w:tab/>
        <w:t xml:space="preserve">root@ubuntu:/# mysql -uroot -pCoNtRaSeÑa &lt; jhard.sql </w:t>
      </w:r>
    </w:p>
    <w:p w:rsidR="005C2807" w:rsidRDefault="005C2807" w:rsidP="005C2807">
      <w:pPr>
        <w:pStyle w:val="Sinespaciado"/>
        <w:tabs>
          <w:tab w:val="left" w:pos="720"/>
        </w:tabs>
        <w:spacing w:line="360" w:lineRule="auto"/>
        <w:rPr>
          <w:sz w:val="24"/>
          <w:szCs w:val="24"/>
        </w:rPr>
      </w:pPr>
    </w:p>
    <w:p w:rsidR="005C2807" w:rsidRPr="002E23DB" w:rsidRDefault="005C2807" w:rsidP="005C2807">
      <w:pPr>
        <w:pStyle w:val="Sinespaciado"/>
        <w:tabs>
          <w:tab w:val="left" w:pos="720"/>
        </w:tabs>
        <w:spacing w:line="360" w:lineRule="auto"/>
        <w:rPr>
          <w:i/>
          <w:iCs/>
          <w:sz w:val="24"/>
          <w:szCs w:val="24"/>
        </w:rPr>
      </w:pPr>
      <w:r w:rsidRPr="002E23DB">
        <w:rPr>
          <w:i/>
          <w:iCs/>
          <w:sz w:val="24"/>
          <w:szCs w:val="24"/>
        </w:rPr>
        <w:t xml:space="preserve">Nota Importante: La minima cantidad de datos, necesaria para que JHard sea funcional, se encuentran en el script SQL </w:t>
      </w:r>
      <w:r w:rsidRPr="002E23DB">
        <w:rPr>
          <w:b/>
          <w:bCs/>
          <w:i/>
          <w:iCs/>
          <w:sz w:val="24"/>
          <w:szCs w:val="24"/>
        </w:rPr>
        <w:t>jhard.sql</w:t>
      </w:r>
      <w:r w:rsidRPr="002E23DB">
        <w:rPr>
          <w:i/>
          <w:iCs/>
          <w:sz w:val="24"/>
          <w:szCs w:val="24"/>
        </w:rPr>
        <w:t>.</w:t>
      </w:r>
    </w:p>
    <w:p w:rsidR="005C2807" w:rsidRDefault="005C2807" w:rsidP="005C2807">
      <w:pPr>
        <w:pStyle w:val="Sinespaciado"/>
        <w:tabs>
          <w:tab w:val="left" w:pos="720"/>
        </w:tabs>
        <w:spacing w:line="360" w:lineRule="auto"/>
        <w:rPr>
          <w:sz w:val="24"/>
          <w:szCs w:val="24"/>
        </w:rPr>
      </w:pPr>
    </w:p>
    <w:p w:rsidR="005C2807" w:rsidRPr="00443A73" w:rsidRDefault="005C2807" w:rsidP="005C2807">
      <w:pPr>
        <w:pStyle w:val="Sinespaciado"/>
        <w:tabs>
          <w:tab w:val="left" w:pos="720"/>
        </w:tabs>
        <w:spacing w:line="360" w:lineRule="auto"/>
        <w:rPr>
          <w:b/>
          <w:sz w:val="24"/>
          <w:szCs w:val="24"/>
        </w:rPr>
      </w:pPr>
      <w:r w:rsidRPr="00443A73">
        <w:rPr>
          <w:b/>
          <w:sz w:val="24"/>
          <w:szCs w:val="24"/>
        </w:rPr>
        <w:t>Creación de usuario y asignación de permisos:</w:t>
      </w:r>
    </w:p>
    <w:p w:rsidR="005C2807" w:rsidRPr="00443A73" w:rsidRDefault="005C2807" w:rsidP="005C2807">
      <w:pPr>
        <w:pStyle w:val="Sinespaciado"/>
        <w:tabs>
          <w:tab w:val="left" w:pos="720"/>
        </w:tabs>
        <w:spacing w:line="360" w:lineRule="auto"/>
        <w:rPr>
          <w:sz w:val="24"/>
          <w:szCs w:val="24"/>
        </w:rPr>
      </w:pPr>
      <w:r w:rsidRPr="00443A73">
        <w:rPr>
          <w:sz w:val="24"/>
          <w:szCs w:val="24"/>
        </w:rPr>
        <w:t>Después de la restauración de la base de datos, vamos a crear un usuario para jhard y asignar los permisos al mismo:</w:t>
      </w:r>
    </w:p>
    <w:p w:rsidR="005C2807" w:rsidRPr="00443A73" w:rsidRDefault="005C2807" w:rsidP="005C2807">
      <w:pPr>
        <w:pStyle w:val="Sinespaciado"/>
        <w:tabs>
          <w:tab w:val="left" w:pos="720"/>
        </w:tabs>
        <w:spacing w:line="360" w:lineRule="auto"/>
        <w:rPr>
          <w:sz w:val="24"/>
          <w:szCs w:val="24"/>
          <w:lang w:val="en-US"/>
        </w:rPr>
      </w:pPr>
      <w:r w:rsidRPr="00443A73">
        <w:rPr>
          <w:sz w:val="24"/>
          <w:szCs w:val="24"/>
          <w:lang w:val="en-US"/>
        </w:rPr>
        <w:t xml:space="preserve">mysql&gt; </w:t>
      </w:r>
      <w:r w:rsidRPr="00443A73">
        <w:rPr>
          <w:b/>
          <w:sz w:val="24"/>
          <w:szCs w:val="24"/>
          <w:lang w:val="en-US"/>
        </w:rPr>
        <w:t>CREATE USER</w:t>
      </w:r>
      <w:r w:rsidRPr="00443A73">
        <w:rPr>
          <w:sz w:val="24"/>
          <w:szCs w:val="24"/>
          <w:lang w:val="en-US"/>
        </w:rPr>
        <w:t xml:space="preserve"> 'jharduser'@'localhost' </w:t>
      </w:r>
      <w:r w:rsidRPr="00443A73">
        <w:rPr>
          <w:b/>
          <w:sz w:val="24"/>
          <w:szCs w:val="24"/>
          <w:lang w:val="en-US"/>
        </w:rPr>
        <w:t>IDENTIFIED BY</w:t>
      </w:r>
      <w:r w:rsidRPr="00443A73">
        <w:rPr>
          <w:sz w:val="24"/>
          <w:szCs w:val="24"/>
          <w:lang w:val="en-US"/>
        </w:rPr>
        <w:t xml:space="preserve"> 'jhardpwd'; </w:t>
      </w:r>
    </w:p>
    <w:p w:rsidR="005C2807" w:rsidRPr="00443A73" w:rsidRDefault="005C2807" w:rsidP="005C2807">
      <w:pPr>
        <w:pStyle w:val="Sinespaciado"/>
        <w:tabs>
          <w:tab w:val="left" w:pos="720"/>
        </w:tabs>
        <w:spacing w:line="360" w:lineRule="auto"/>
        <w:rPr>
          <w:sz w:val="24"/>
          <w:szCs w:val="24"/>
          <w:lang w:val="en-US"/>
        </w:rPr>
      </w:pPr>
      <w:r w:rsidRPr="00443A73">
        <w:rPr>
          <w:sz w:val="24"/>
          <w:szCs w:val="24"/>
          <w:lang w:val="en-US"/>
        </w:rPr>
        <w:t xml:space="preserve">Query OK, 0 rows affected (0.00 sec) </w:t>
      </w:r>
    </w:p>
    <w:p w:rsidR="005C2807" w:rsidRDefault="005C2807" w:rsidP="005C2807">
      <w:pPr>
        <w:pStyle w:val="Sinespaciado"/>
        <w:tabs>
          <w:tab w:val="left" w:pos="720"/>
        </w:tabs>
        <w:spacing w:line="360" w:lineRule="auto"/>
        <w:rPr>
          <w:sz w:val="24"/>
          <w:szCs w:val="24"/>
          <w:lang w:val="en-US"/>
        </w:rPr>
      </w:pPr>
    </w:p>
    <w:p w:rsidR="005C2807" w:rsidRPr="00443A73" w:rsidRDefault="005C2807" w:rsidP="005C2807">
      <w:pPr>
        <w:pStyle w:val="Sinespaciado"/>
        <w:tabs>
          <w:tab w:val="left" w:pos="720"/>
        </w:tabs>
        <w:spacing w:line="360" w:lineRule="auto"/>
        <w:rPr>
          <w:sz w:val="24"/>
          <w:szCs w:val="24"/>
          <w:lang w:val="en-US"/>
        </w:rPr>
      </w:pPr>
      <w:r w:rsidRPr="00443A73">
        <w:rPr>
          <w:sz w:val="24"/>
          <w:szCs w:val="24"/>
          <w:lang w:val="en-US"/>
        </w:rPr>
        <w:t xml:space="preserve">mysql&gt; </w:t>
      </w:r>
      <w:r w:rsidRPr="00443A73">
        <w:rPr>
          <w:b/>
          <w:sz w:val="24"/>
          <w:szCs w:val="24"/>
          <w:lang w:val="en-US"/>
        </w:rPr>
        <w:t>GRANT ALL PRIVILEGES ON</w:t>
      </w:r>
      <w:r w:rsidRPr="00443A73">
        <w:rPr>
          <w:sz w:val="24"/>
          <w:szCs w:val="24"/>
          <w:lang w:val="en-US"/>
        </w:rPr>
        <w:t xml:space="preserve"> *.* </w:t>
      </w:r>
      <w:r w:rsidRPr="00443A73">
        <w:rPr>
          <w:b/>
          <w:sz w:val="24"/>
          <w:szCs w:val="24"/>
          <w:lang w:val="en-US"/>
        </w:rPr>
        <w:t>TO</w:t>
      </w:r>
      <w:r w:rsidRPr="00443A73">
        <w:rPr>
          <w:sz w:val="24"/>
          <w:szCs w:val="24"/>
          <w:lang w:val="en-US"/>
        </w:rPr>
        <w:t xml:space="preserve"> 'jharduser'@'localhost' </w:t>
      </w:r>
      <w:r w:rsidRPr="00443A73">
        <w:rPr>
          <w:b/>
          <w:sz w:val="24"/>
          <w:szCs w:val="24"/>
          <w:lang w:val="en-US"/>
        </w:rPr>
        <w:t>WITH GRANT OPTION</w:t>
      </w:r>
      <w:r w:rsidRPr="00443A73">
        <w:rPr>
          <w:sz w:val="24"/>
          <w:szCs w:val="24"/>
          <w:lang w:val="en-US"/>
        </w:rPr>
        <w:t xml:space="preserve">; </w:t>
      </w:r>
    </w:p>
    <w:p w:rsidR="005C2807" w:rsidRPr="00443A73" w:rsidRDefault="005C2807" w:rsidP="005C2807">
      <w:pPr>
        <w:pStyle w:val="Sinespaciado"/>
        <w:tabs>
          <w:tab w:val="left" w:pos="720"/>
        </w:tabs>
        <w:spacing w:line="360" w:lineRule="auto"/>
        <w:rPr>
          <w:sz w:val="24"/>
          <w:szCs w:val="24"/>
          <w:lang w:val="en-US"/>
        </w:rPr>
      </w:pPr>
      <w:r w:rsidRPr="00443A73">
        <w:rPr>
          <w:sz w:val="24"/>
          <w:szCs w:val="24"/>
          <w:lang w:val="en-US"/>
        </w:rPr>
        <w:t xml:space="preserve">Query OK, 0 rows affected (0.00 sec) </w:t>
      </w:r>
    </w:p>
    <w:p w:rsidR="005C2807" w:rsidRDefault="005C2807" w:rsidP="005C2807">
      <w:pPr>
        <w:pStyle w:val="Sinespaciado"/>
        <w:tabs>
          <w:tab w:val="left" w:pos="720"/>
        </w:tabs>
        <w:spacing w:line="360" w:lineRule="auto"/>
        <w:rPr>
          <w:sz w:val="24"/>
          <w:szCs w:val="24"/>
          <w:lang w:val="en-US"/>
        </w:rPr>
      </w:pPr>
    </w:p>
    <w:p w:rsidR="005C2807" w:rsidRPr="00443A73" w:rsidRDefault="005C2807" w:rsidP="005C2807">
      <w:pPr>
        <w:pStyle w:val="Sinespaciado"/>
        <w:tabs>
          <w:tab w:val="left" w:pos="720"/>
        </w:tabs>
        <w:spacing w:line="360" w:lineRule="auto"/>
        <w:rPr>
          <w:sz w:val="24"/>
          <w:szCs w:val="24"/>
          <w:lang w:val="en-US"/>
        </w:rPr>
      </w:pPr>
      <w:r w:rsidRPr="00443A73">
        <w:rPr>
          <w:sz w:val="24"/>
          <w:szCs w:val="24"/>
          <w:lang w:val="en-US"/>
        </w:rPr>
        <w:t xml:space="preserve">mysql&gt; </w:t>
      </w:r>
      <w:r w:rsidRPr="00443A73">
        <w:rPr>
          <w:b/>
          <w:sz w:val="24"/>
          <w:szCs w:val="24"/>
          <w:lang w:val="en-US"/>
        </w:rPr>
        <w:t>CREATE USER</w:t>
      </w:r>
      <w:r w:rsidRPr="00443A73">
        <w:rPr>
          <w:sz w:val="24"/>
          <w:szCs w:val="24"/>
          <w:lang w:val="en-US"/>
        </w:rPr>
        <w:t xml:space="preserve"> 'jharduser'@'%' </w:t>
      </w:r>
      <w:r w:rsidRPr="00443A73">
        <w:rPr>
          <w:b/>
          <w:sz w:val="24"/>
          <w:szCs w:val="24"/>
          <w:lang w:val="en-US"/>
        </w:rPr>
        <w:t>IDENTIFIED BY</w:t>
      </w:r>
      <w:r w:rsidRPr="00443A73">
        <w:rPr>
          <w:sz w:val="24"/>
          <w:szCs w:val="24"/>
          <w:lang w:val="en-US"/>
        </w:rPr>
        <w:t xml:space="preserve"> 'jhardpwd'; </w:t>
      </w:r>
    </w:p>
    <w:p w:rsidR="005C2807" w:rsidRPr="00443A73" w:rsidRDefault="005C2807" w:rsidP="005C2807">
      <w:pPr>
        <w:pStyle w:val="Sinespaciado"/>
        <w:tabs>
          <w:tab w:val="left" w:pos="720"/>
        </w:tabs>
        <w:spacing w:line="360" w:lineRule="auto"/>
        <w:rPr>
          <w:sz w:val="24"/>
          <w:szCs w:val="24"/>
          <w:lang w:val="en-US"/>
        </w:rPr>
      </w:pPr>
      <w:r w:rsidRPr="00443A73">
        <w:rPr>
          <w:sz w:val="24"/>
          <w:szCs w:val="24"/>
          <w:lang w:val="en-US"/>
        </w:rPr>
        <w:t xml:space="preserve">Query OK, 0 rows affected (0.01 sec) </w:t>
      </w:r>
    </w:p>
    <w:p w:rsidR="005C2807" w:rsidRPr="00443A73" w:rsidRDefault="005C2807" w:rsidP="005C2807">
      <w:pPr>
        <w:pStyle w:val="Sinespaciado"/>
        <w:tabs>
          <w:tab w:val="left" w:pos="720"/>
        </w:tabs>
        <w:spacing w:line="360" w:lineRule="auto"/>
        <w:rPr>
          <w:sz w:val="24"/>
          <w:szCs w:val="24"/>
          <w:lang w:val="en-US"/>
        </w:rPr>
      </w:pPr>
      <w:r w:rsidRPr="00443A73">
        <w:rPr>
          <w:sz w:val="24"/>
          <w:szCs w:val="24"/>
          <w:lang w:val="en-US"/>
        </w:rPr>
        <w:t xml:space="preserve">mysql&gt; </w:t>
      </w:r>
      <w:r w:rsidRPr="00443A73">
        <w:rPr>
          <w:b/>
          <w:sz w:val="24"/>
          <w:szCs w:val="24"/>
          <w:lang w:val="en-US"/>
        </w:rPr>
        <w:t>GRANT ALL PRIVILEGES ON</w:t>
      </w:r>
      <w:r w:rsidRPr="00443A73">
        <w:rPr>
          <w:sz w:val="24"/>
          <w:szCs w:val="24"/>
          <w:lang w:val="en-US"/>
        </w:rPr>
        <w:t xml:space="preserve"> *.* TO 'jharduser'@'%</w:t>
      </w:r>
      <w:r w:rsidRPr="00443A73">
        <w:rPr>
          <w:b/>
          <w:sz w:val="24"/>
          <w:szCs w:val="24"/>
          <w:lang w:val="en-US"/>
        </w:rPr>
        <w:t>' WITH GRANT OPTION</w:t>
      </w:r>
      <w:r w:rsidRPr="00443A73">
        <w:rPr>
          <w:sz w:val="24"/>
          <w:szCs w:val="24"/>
          <w:lang w:val="en-US"/>
        </w:rPr>
        <w:t xml:space="preserve">; </w:t>
      </w:r>
    </w:p>
    <w:p w:rsidR="005C2807" w:rsidRPr="0010272A" w:rsidRDefault="005C2807" w:rsidP="005C2807">
      <w:pPr>
        <w:pStyle w:val="Sinespaciado"/>
        <w:tabs>
          <w:tab w:val="left" w:pos="720"/>
        </w:tabs>
        <w:spacing w:line="360" w:lineRule="auto"/>
        <w:rPr>
          <w:sz w:val="24"/>
          <w:szCs w:val="24"/>
          <w:lang w:val="en-US"/>
        </w:rPr>
      </w:pPr>
    </w:p>
    <w:p w:rsidR="005C2807" w:rsidRPr="00443A73" w:rsidRDefault="005C2807" w:rsidP="005C2807">
      <w:pPr>
        <w:pStyle w:val="Sinespaciado"/>
        <w:tabs>
          <w:tab w:val="left" w:pos="720"/>
        </w:tabs>
        <w:spacing w:line="360" w:lineRule="auto"/>
        <w:rPr>
          <w:sz w:val="24"/>
          <w:szCs w:val="24"/>
        </w:rPr>
      </w:pPr>
      <w:r w:rsidRPr="00443A73">
        <w:rPr>
          <w:sz w:val="24"/>
          <w:szCs w:val="24"/>
        </w:rPr>
        <w:t>Con esto, MySQL está instalado, la base de datos restaurada.</w:t>
      </w:r>
    </w:p>
    <w:p w:rsidR="005C2807" w:rsidRDefault="005C2807" w:rsidP="005C2807">
      <w:pPr>
        <w:pStyle w:val="Sinespaciado"/>
        <w:tabs>
          <w:tab w:val="left" w:pos="720"/>
        </w:tabs>
        <w:spacing w:line="360" w:lineRule="auto"/>
        <w:rPr>
          <w:b/>
          <w:bCs/>
          <w:sz w:val="24"/>
          <w:szCs w:val="24"/>
        </w:rPr>
      </w:pPr>
    </w:p>
    <w:p w:rsidR="005C2807" w:rsidRDefault="005C2807" w:rsidP="005C2807">
      <w:pPr>
        <w:pStyle w:val="Sinespaciado"/>
        <w:tabs>
          <w:tab w:val="left" w:pos="720"/>
        </w:tabs>
        <w:spacing w:line="360" w:lineRule="auto"/>
        <w:rPr>
          <w:b/>
          <w:bCs/>
          <w:sz w:val="24"/>
          <w:szCs w:val="24"/>
          <w:lang w:val="es-ES_tradnl"/>
        </w:rPr>
      </w:pPr>
      <w:r w:rsidRPr="00756920">
        <w:rPr>
          <w:b/>
          <w:bCs/>
          <w:sz w:val="24"/>
          <w:szCs w:val="24"/>
          <w:lang w:val="es-ES_tradnl"/>
        </w:rPr>
        <w:t xml:space="preserve">Firewall para </w:t>
      </w:r>
      <w:r>
        <w:rPr>
          <w:b/>
          <w:bCs/>
          <w:sz w:val="24"/>
          <w:szCs w:val="24"/>
          <w:lang w:val="es-ES_tradnl"/>
        </w:rPr>
        <w:t>J</w:t>
      </w:r>
      <w:r w:rsidRPr="00756920">
        <w:rPr>
          <w:b/>
          <w:bCs/>
          <w:sz w:val="24"/>
          <w:szCs w:val="24"/>
          <w:lang w:val="es-ES_tradnl"/>
        </w:rPr>
        <w:t>Hard:</w:t>
      </w:r>
    </w:p>
    <w:p w:rsidR="005C2807" w:rsidRPr="00756920" w:rsidRDefault="005C2807" w:rsidP="005C2807">
      <w:pPr>
        <w:pStyle w:val="Sinespaciado"/>
        <w:tabs>
          <w:tab w:val="left" w:pos="720"/>
        </w:tabs>
        <w:spacing w:line="360" w:lineRule="auto"/>
        <w:rPr>
          <w:b/>
          <w:bCs/>
          <w:sz w:val="24"/>
          <w:szCs w:val="24"/>
          <w:lang w:val="es-ES_tradnl"/>
        </w:rPr>
      </w:pPr>
    </w:p>
    <w:p w:rsidR="005C2807" w:rsidRDefault="005C2807" w:rsidP="005C2807">
      <w:pPr>
        <w:pStyle w:val="Sinespaciado"/>
        <w:tabs>
          <w:tab w:val="left" w:pos="720"/>
        </w:tabs>
        <w:spacing w:line="360" w:lineRule="auto"/>
        <w:jc w:val="both"/>
        <w:rPr>
          <w:sz w:val="24"/>
          <w:szCs w:val="24"/>
          <w:lang w:val="es-ES_tradnl"/>
        </w:rPr>
      </w:pPr>
      <w:r w:rsidRPr="000555C7">
        <w:rPr>
          <w:sz w:val="24"/>
          <w:szCs w:val="24"/>
          <w:lang w:val="es-ES_tradnl"/>
        </w:rPr>
        <w:t xml:space="preserve">Si bien la configuración </w:t>
      </w:r>
      <w:r>
        <w:rPr>
          <w:sz w:val="24"/>
          <w:szCs w:val="24"/>
          <w:lang w:val="es-ES_tradnl"/>
        </w:rPr>
        <w:t>avanzada de un F</w:t>
      </w:r>
      <w:r w:rsidRPr="000555C7">
        <w:rPr>
          <w:sz w:val="24"/>
          <w:szCs w:val="24"/>
          <w:lang w:val="es-ES_tradnl"/>
        </w:rPr>
        <w:t>irewall, va más alla del alcance de este documento, podemos hacer un par de recomendaciones que el administrador del servidor en el que se encuentre JHard,</w:t>
      </w:r>
      <w:r>
        <w:rPr>
          <w:sz w:val="24"/>
          <w:szCs w:val="24"/>
          <w:lang w:val="es-ES_tradnl"/>
        </w:rPr>
        <w:t xml:space="preserve"> debe tomar en cuenta.</w:t>
      </w:r>
    </w:p>
    <w:p w:rsidR="005C2807" w:rsidRDefault="005C2807" w:rsidP="005C2807">
      <w:pPr>
        <w:pStyle w:val="Sinespaciado"/>
        <w:tabs>
          <w:tab w:val="left" w:pos="720"/>
        </w:tabs>
        <w:spacing w:line="360" w:lineRule="auto"/>
        <w:jc w:val="both"/>
        <w:rPr>
          <w:sz w:val="24"/>
          <w:szCs w:val="24"/>
          <w:lang w:val="es-ES_tradnl"/>
        </w:rPr>
      </w:pPr>
    </w:p>
    <w:p w:rsidR="005C2807" w:rsidRDefault="005C2807" w:rsidP="005C2807">
      <w:pPr>
        <w:pStyle w:val="Sinespaciado"/>
        <w:tabs>
          <w:tab w:val="left" w:pos="720"/>
        </w:tabs>
        <w:spacing w:line="360" w:lineRule="auto"/>
        <w:jc w:val="both"/>
        <w:rPr>
          <w:sz w:val="24"/>
          <w:szCs w:val="24"/>
          <w:lang w:val="es-ES_tradnl"/>
        </w:rPr>
      </w:pPr>
      <w:r>
        <w:rPr>
          <w:sz w:val="24"/>
          <w:szCs w:val="24"/>
          <w:lang w:val="es-ES_tradnl"/>
        </w:rPr>
        <w:t xml:space="preserve">Suponiendo una herramienta de consola y una configuración de texto plano, se recomienda utilizar </w:t>
      </w:r>
      <w:r w:rsidRPr="00F957E1">
        <w:rPr>
          <w:b/>
          <w:bCs/>
          <w:sz w:val="24"/>
          <w:szCs w:val="24"/>
          <w:lang w:val="es-ES_tradnl"/>
        </w:rPr>
        <w:t>Shorewall</w:t>
      </w:r>
      <w:r>
        <w:rPr>
          <w:sz w:val="24"/>
          <w:szCs w:val="24"/>
          <w:lang w:val="es-ES_tradnl"/>
        </w:rPr>
        <w:t xml:space="preserve"> (</w:t>
      </w:r>
      <w:r w:rsidRPr="00F957E1">
        <w:rPr>
          <w:sz w:val="24"/>
          <w:szCs w:val="24"/>
          <w:lang w:val="es-ES_tradnl"/>
        </w:rPr>
        <w:t>http://www.shorewall.net/</w:t>
      </w:r>
      <w:r>
        <w:rPr>
          <w:sz w:val="24"/>
          <w:szCs w:val="24"/>
          <w:lang w:val="es-ES_tradnl"/>
        </w:rPr>
        <w:t>) como herramienta para configurar un Firewall.</w:t>
      </w:r>
    </w:p>
    <w:p w:rsidR="005C2807" w:rsidRDefault="005C2807" w:rsidP="005C2807">
      <w:pPr>
        <w:pStyle w:val="Sinespaciado"/>
        <w:tabs>
          <w:tab w:val="left" w:pos="720"/>
        </w:tabs>
        <w:spacing w:line="360" w:lineRule="auto"/>
        <w:jc w:val="both"/>
        <w:rPr>
          <w:sz w:val="24"/>
          <w:szCs w:val="24"/>
          <w:lang w:val="es-ES_tradnl"/>
        </w:rPr>
      </w:pPr>
    </w:p>
    <w:p w:rsidR="005C2807" w:rsidRDefault="005C2807" w:rsidP="005C2807">
      <w:pPr>
        <w:pStyle w:val="Sinespaciado"/>
        <w:tabs>
          <w:tab w:val="left" w:pos="720"/>
        </w:tabs>
        <w:spacing w:line="360" w:lineRule="auto"/>
        <w:jc w:val="both"/>
        <w:rPr>
          <w:sz w:val="24"/>
          <w:szCs w:val="24"/>
          <w:lang w:val="es-ES_tradnl"/>
        </w:rPr>
      </w:pPr>
      <w:r>
        <w:rPr>
          <w:sz w:val="24"/>
          <w:szCs w:val="24"/>
          <w:lang w:val="es-ES_tradnl"/>
        </w:rPr>
        <w:t xml:space="preserve">Sino, también se puede utilizar </w:t>
      </w:r>
      <w:r w:rsidRPr="00F957E1">
        <w:rPr>
          <w:b/>
          <w:bCs/>
          <w:sz w:val="24"/>
          <w:szCs w:val="24"/>
          <w:lang w:val="es-ES_tradnl"/>
        </w:rPr>
        <w:t>ipkungfu</w:t>
      </w:r>
      <w:r>
        <w:rPr>
          <w:b/>
          <w:bCs/>
          <w:sz w:val="24"/>
          <w:szCs w:val="24"/>
          <w:lang w:val="es-ES_tradnl"/>
        </w:rPr>
        <w:t xml:space="preserve"> </w:t>
      </w:r>
      <w:r w:rsidRPr="00F957E1">
        <w:rPr>
          <w:sz w:val="24"/>
          <w:szCs w:val="24"/>
          <w:lang w:val="es-ES_tradnl"/>
        </w:rPr>
        <w:t>(http://freshmeat.net/projects/ipkungfu/)</w:t>
      </w:r>
      <w:r>
        <w:rPr>
          <w:sz w:val="24"/>
          <w:szCs w:val="24"/>
          <w:lang w:val="es-ES_tradnl"/>
        </w:rPr>
        <w:t>, que provee un Firewall preconfigurado (“Out of the Box”) que le permitirá configurar fácilmente las reglas del mismo, en archivos de configuración sencillos y bien documentados.</w:t>
      </w:r>
    </w:p>
    <w:p w:rsidR="005C2807" w:rsidRPr="000555C7" w:rsidRDefault="005C2807" w:rsidP="005C2807">
      <w:pPr>
        <w:pStyle w:val="Sinespaciado"/>
        <w:tabs>
          <w:tab w:val="left" w:pos="720"/>
        </w:tabs>
        <w:spacing w:line="360" w:lineRule="auto"/>
        <w:jc w:val="both"/>
        <w:rPr>
          <w:sz w:val="24"/>
          <w:szCs w:val="24"/>
          <w:lang w:val="es-ES_tradnl"/>
        </w:rPr>
      </w:pPr>
    </w:p>
    <w:p w:rsidR="005C2807" w:rsidRPr="000555C7" w:rsidRDefault="005C2807" w:rsidP="005C2807">
      <w:pPr>
        <w:pStyle w:val="Sinespaciado"/>
        <w:tabs>
          <w:tab w:val="left" w:pos="720"/>
        </w:tabs>
        <w:spacing w:line="360" w:lineRule="auto"/>
        <w:jc w:val="both"/>
        <w:rPr>
          <w:sz w:val="24"/>
          <w:szCs w:val="24"/>
          <w:lang w:val="es-ES_tradnl"/>
        </w:rPr>
      </w:pPr>
      <w:r w:rsidRPr="000555C7">
        <w:rPr>
          <w:sz w:val="24"/>
          <w:szCs w:val="24"/>
          <w:lang w:val="es-ES_tradnl"/>
        </w:rPr>
        <w:t>Recuerde NO bloquear los puertos de Tomcat (8080 por defecto), y MySQL (3306)</w:t>
      </w:r>
      <w:r>
        <w:rPr>
          <w:sz w:val="24"/>
          <w:szCs w:val="24"/>
          <w:lang w:val="es-ES_tradnl"/>
        </w:rPr>
        <w:t>.</w:t>
      </w:r>
    </w:p>
    <w:p w:rsidR="00443A73" w:rsidRPr="005C2807" w:rsidRDefault="00443A73" w:rsidP="00443A73">
      <w:pPr>
        <w:pStyle w:val="Sinespaciado"/>
        <w:tabs>
          <w:tab w:val="left" w:pos="720"/>
        </w:tabs>
        <w:spacing w:line="360" w:lineRule="auto"/>
        <w:rPr>
          <w:sz w:val="24"/>
          <w:szCs w:val="24"/>
          <w:lang w:val="es-ES_tradnl"/>
        </w:rPr>
      </w:pPr>
    </w:p>
    <w:p w:rsidR="007E0E35" w:rsidRDefault="007E0E35" w:rsidP="00443A73">
      <w:pPr>
        <w:pStyle w:val="Sinespaciado"/>
        <w:tabs>
          <w:tab w:val="left" w:pos="720"/>
        </w:tabs>
        <w:spacing w:line="360" w:lineRule="auto"/>
        <w:rPr>
          <w:sz w:val="24"/>
          <w:szCs w:val="24"/>
        </w:rPr>
      </w:pPr>
    </w:p>
    <w:p w:rsidR="005C2807" w:rsidRDefault="005C2807" w:rsidP="00443A73">
      <w:pPr>
        <w:pStyle w:val="Sinespaciado"/>
        <w:tabs>
          <w:tab w:val="left" w:pos="720"/>
        </w:tabs>
        <w:spacing w:line="360" w:lineRule="auto"/>
        <w:rPr>
          <w:sz w:val="24"/>
          <w:szCs w:val="24"/>
        </w:rPr>
      </w:pPr>
    </w:p>
    <w:p w:rsidR="005C2807" w:rsidRDefault="005C2807" w:rsidP="00443A73">
      <w:pPr>
        <w:pStyle w:val="Sinespaciado"/>
        <w:tabs>
          <w:tab w:val="left" w:pos="720"/>
        </w:tabs>
        <w:spacing w:line="360" w:lineRule="auto"/>
        <w:rPr>
          <w:sz w:val="24"/>
          <w:szCs w:val="24"/>
        </w:rPr>
      </w:pPr>
    </w:p>
    <w:p w:rsidR="005C2807" w:rsidRDefault="005C2807" w:rsidP="00443A73">
      <w:pPr>
        <w:pStyle w:val="Sinespaciado"/>
        <w:tabs>
          <w:tab w:val="left" w:pos="720"/>
        </w:tabs>
        <w:spacing w:line="360" w:lineRule="auto"/>
        <w:rPr>
          <w:sz w:val="24"/>
          <w:szCs w:val="24"/>
        </w:rPr>
      </w:pPr>
    </w:p>
    <w:p w:rsidR="005C2807" w:rsidRDefault="005C2807" w:rsidP="00443A73">
      <w:pPr>
        <w:pStyle w:val="Sinespaciado"/>
        <w:tabs>
          <w:tab w:val="left" w:pos="720"/>
        </w:tabs>
        <w:spacing w:line="360" w:lineRule="auto"/>
        <w:rPr>
          <w:sz w:val="24"/>
          <w:szCs w:val="24"/>
        </w:rPr>
      </w:pPr>
    </w:p>
    <w:p w:rsidR="004D0AC7" w:rsidRDefault="00443A73" w:rsidP="00B32425">
      <w:pPr>
        <w:pStyle w:val="Ttulo2"/>
      </w:pPr>
      <w:bookmarkStart w:id="52" w:name="_Toc238897839"/>
      <w:r w:rsidRPr="00443A73">
        <w:lastRenderedPageBreak/>
        <w:t>Diccionario de datos</w:t>
      </w:r>
      <w:bookmarkEnd w:id="52"/>
      <w:r w:rsidRPr="00443A73">
        <w:t xml:space="preserve"> </w:t>
      </w:r>
    </w:p>
    <w:p w:rsidR="00EF1393" w:rsidRDefault="00EF1393" w:rsidP="00EF1393">
      <w:pPr>
        <w:pStyle w:val="Sinespaciado"/>
        <w:tabs>
          <w:tab w:val="left" w:pos="720"/>
        </w:tabs>
        <w:rPr>
          <w:sz w:val="24"/>
          <w:szCs w:val="24"/>
        </w:rPr>
      </w:pPr>
    </w:p>
    <w:p w:rsidR="00EF1393" w:rsidRDefault="00EF1393" w:rsidP="00EF1393">
      <w:pPr>
        <w:shd w:val="clear" w:color="auto" w:fill="E4EFFF"/>
        <w:spacing w:after="0"/>
        <w:rPr>
          <w:rFonts w:ascii="Verdana" w:eastAsia="Times New Roman" w:hAnsi="Verdana"/>
          <w:b/>
          <w:bCs/>
          <w:color w:val="000000"/>
          <w:sz w:val="21"/>
          <w:szCs w:val="21"/>
        </w:rPr>
      </w:pPr>
      <w:r>
        <w:rPr>
          <w:rFonts w:ascii="Verdana" w:eastAsia="Times New Roman" w:hAnsi="Verdana"/>
          <w:b/>
          <w:bCs/>
          <w:color w:val="000000"/>
          <w:sz w:val="21"/>
          <w:szCs w:val="21"/>
        </w:rPr>
        <w:t>1. Información de la Base de Datos</w:t>
      </w:r>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2197"/>
        <w:gridCol w:w="6761"/>
      </w:tblGrid>
      <w:tr w:rsidR="00EF1393" w:rsidRP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53" w:name="&lt;%Database%&gt;"/>
            <w:bookmarkEnd w:id="53"/>
            <w:r>
              <w:rPr>
                <w:rFonts w:ascii="Verdana" w:eastAsia="Times New Roman" w:hAnsi="Verdana"/>
                <w:b/>
                <w:bCs/>
                <w:color w:val="000000"/>
                <w:sz w:val="15"/>
                <w:szCs w:val="15"/>
              </w:rPr>
              <w:t>Descripción</w:t>
            </w:r>
          </w:p>
        </w:tc>
        <w:tc>
          <w:tcPr>
            <w:tcW w:w="3774"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lang w:val="en-US"/>
              </w:rPr>
            </w:pPr>
            <w:r w:rsidRPr="00A4094C">
              <w:rPr>
                <w:color w:val="000000"/>
                <w:sz w:val="18"/>
                <w:szCs w:val="18"/>
              </w:rPr>
              <w:t xml:space="preserve">Base de datos para JHard. </w:t>
            </w:r>
            <w:r w:rsidRPr="00A4094C">
              <w:rPr>
                <w:color w:val="000000"/>
                <w:sz w:val="18"/>
                <w:szCs w:val="18"/>
                <w:lang w:val="en-US"/>
              </w:rPr>
              <w:t>UES-FMOcc </w:t>
            </w:r>
          </w:p>
        </w:tc>
      </w:tr>
      <w:tr w:rsidR="00EF1393" w:rsidRP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Pr="00EF1393" w:rsidRDefault="00EF1393" w:rsidP="00EF1393">
            <w:pPr>
              <w:spacing w:after="0"/>
              <w:rPr>
                <w:rFonts w:ascii="Verdana" w:eastAsia="Times New Roman" w:hAnsi="Verdana"/>
                <w:b/>
                <w:bCs/>
                <w:color w:val="000000"/>
                <w:sz w:val="15"/>
                <w:szCs w:val="15"/>
                <w:lang w:val="en-US"/>
              </w:rPr>
            </w:pPr>
            <w:r>
              <w:rPr>
                <w:rFonts w:ascii="Verdana" w:eastAsia="Times New Roman" w:hAnsi="Verdana"/>
                <w:b/>
                <w:bCs/>
                <w:color w:val="000000"/>
                <w:sz w:val="15"/>
                <w:szCs w:val="15"/>
                <w:lang w:val="en-US"/>
              </w:rPr>
              <w:t>Nombre</w:t>
            </w:r>
          </w:p>
        </w:tc>
        <w:tc>
          <w:tcPr>
            <w:tcW w:w="3774" w:type="pct"/>
            <w:tcBorders>
              <w:bottom w:val="single" w:sz="6" w:space="0" w:color="C0C0C0"/>
            </w:tcBorders>
            <w:shd w:val="clear" w:color="auto" w:fill="D0DFFF"/>
            <w:tcMar>
              <w:top w:w="60" w:type="dxa"/>
              <w:left w:w="150" w:type="dxa"/>
              <w:bottom w:w="60" w:type="dxa"/>
              <w:right w:w="60" w:type="dxa"/>
            </w:tcMar>
            <w:hideMark/>
          </w:tcPr>
          <w:p w:rsidR="00EF1393" w:rsidRPr="00EF1393" w:rsidRDefault="00EF1393" w:rsidP="00EF1393">
            <w:pPr>
              <w:spacing w:after="0"/>
              <w:rPr>
                <w:rFonts w:ascii="Verdana" w:eastAsia="Times New Roman" w:hAnsi="Verdana"/>
                <w:color w:val="000000"/>
                <w:sz w:val="15"/>
                <w:szCs w:val="15"/>
                <w:lang w:val="en-US"/>
              </w:rPr>
            </w:pPr>
            <w:r>
              <w:rPr>
                <w:rFonts w:ascii="Verdana" w:eastAsia="Times New Roman" w:hAnsi="Verdana"/>
                <w:color w:val="000000"/>
                <w:sz w:val="15"/>
                <w:szCs w:val="15"/>
                <w:lang w:val="en-US"/>
              </w:rPr>
              <w:t>jhard</w:t>
            </w:r>
          </w:p>
        </w:tc>
      </w:tr>
      <w:tr w:rsidR="00EF1393" w:rsidRP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Pr="00EF1393" w:rsidRDefault="00EF1393" w:rsidP="00EF1393">
            <w:pPr>
              <w:spacing w:after="0"/>
              <w:rPr>
                <w:rFonts w:ascii="Verdana" w:eastAsia="Times New Roman" w:hAnsi="Verdana"/>
                <w:b/>
                <w:bCs/>
                <w:color w:val="000000"/>
                <w:sz w:val="15"/>
                <w:szCs w:val="15"/>
                <w:lang w:val="en-US"/>
              </w:rPr>
            </w:pPr>
            <w:r w:rsidRPr="00EF1393">
              <w:rPr>
                <w:rFonts w:ascii="Verdana" w:eastAsia="Times New Roman" w:hAnsi="Verdana"/>
                <w:b/>
                <w:bCs/>
                <w:color w:val="000000"/>
                <w:sz w:val="15"/>
                <w:szCs w:val="15"/>
                <w:lang w:val="en-US"/>
              </w:rPr>
              <w:t>Character Set</w:t>
            </w:r>
          </w:p>
        </w:tc>
        <w:tc>
          <w:tcPr>
            <w:tcW w:w="3774" w:type="pct"/>
            <w:tcBorders>
              <w:bottom w:val="single" w:sz="6" w:space="0" w:color="C0C0C0"/>
            </w:tcBorders>
            <w:shd w:val="clear" w:color="auto" w:fill="D0DFFF"/>
            <w:tcMar>
              <w:top w:w="60" w:type="dxa"/>
              <w:left w:w="150" w:type="dxa"/>
              <w:bottom w:w="60" w:type="dxa"/>
              <w:right w:w="60" w:type="dxa"/>
            </w:tcMar>
            <w:hideMark/>
          </w:tcPr>
          <w:p w:rsidR="00EF1393" w:rsidRPr="00EF1393" w:rsidRDefault="00EF1393" w:rsidP="00EF1393">
            <w:pPr>
              <w:spacing w:after="0"/>
              <w:rPr>
                <w:rFonts w:ascii="Verdana" w:eastAsia="Times New Roman" w:hAnsi="Verdana"/>
                <w:color w:val="000000"/>
                <w:sz w:val="15"/>
                <w:szCs w:val="15"/>
                <w:lang w:val="en-US"/>
              </w:rPr>
            </w:pPr>
            <w:r w:rsidRPr="00EF1393">
              <w:rPr>
                <w:rFonts w:ascii="Verdana" w:eastAsia="Times New Roman" w:hAnsi="Verdana"/>
                <w:color w:val="000000"/>
                <w:sz w:val="15"/>
                <w:szCs w:val="15"/>
                <w:lang w:val="en-US"/>
              </w:rPr>
              <w:t> </w:t>
            </w:r>
            <w:r>
              <w:rPr>
                <w:rFonts w:ascii="Verdana" w:eastAsia="Times New Roman" w:hAnsi="Verdana"/>
                <w:color w:val="000000"/>
                <w:sz w:val="15"/>
                <w:szCs w:val="15"/>
                <w:lang w:val="en-US"/>
              </w:rPr>
              <w:t>Latin1</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sidRPr="00EF1393">
              <w:rPr>
                <w:rFonts w:ascii="Verdana" w:eastAsia="Times New Roman" w:hAnsi="Verdana"/>
                <w:b/>
                <w:bCs/>
                <w:color w:val="000000"/>
                <w:sz w:val="15"/>
                <w:szCs w:val="15"/>
              </w:rPr>
              <w:t>SQ</w:t>
            </w:r>
            <w:r>
              <w:rPr>
                <w:rFonts w:ascii="Verdana" w:eastAsia="Times New Roman" w:hAnsi="Verdana"/>
                <w:b/>
                <w:bCs/>
                <w:color w:val="000000"/>
                <w:sz w:val="15"/>
                <w:szCs w:val="15"/>
              </w:rPr>
              <w:t>L para crear la DB</w:t>
            </w:r>
          </w:p>
        </w:tc>
        <w:tc>
          <w:tcPr>
            <w:tcW w:w="3774"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lang w:val="en-US"/>
              </w:rPr>
            </w:pPr>
            <w:r w:rsidRPr="00A4094C">
              <w:rPr>
                <w:color w:val="000000"/>
                <w:sz w:val="18"/>
                <w:szCs w:val="18"/>
                <w:lang w:val="en-US"/>
              </w:rPr>
              <w:t>CREATE DATABASE IF NOT EXISTS `jhard`;</w:t>
            </w:r>
          </w:p>
          <w:p w:rsidR="00EF1393" w:rsidRPr="00A4094C" w:rsidRDefault="00EF1393" w:rsidP="00EF1393">
            <w:pPr>
              <w:pStyle w:val="HTMLconformatoprevio"/>
              <w:rPr>
                <w:color w:val="000000"/>
                <w:sz w:val="18"/>
                <w:szCs w:val="18"/>
                <w:lang w:val="en-US"/>
              </w:rPr>
            </w:pPr>
          </w:p>
          <w:p w:rsidR="00EF1393" w:rsidRPr="00A4094C" w:rsidRDefault="00EF1393" w:rsidP="00EF1393">
            <w:pPr>
              <w:pStyle w:val="HTMLconformatoprevio"/>
              <w:rPr>
                <w:color w:val="000000"/>
                <w:sz w:val="18"/>
                <w:szCs w:val="18"/>
              </w:rPr>
            </w:pPr>
            <w:r w:rsidRPr="00A4094C">
              <w:rPr>
                <w:color w:val="000000"/>
                <w:sz w:val="18"/>
                <w:szCs w:val="18"/>
              </w:rPr>
              <w:t>USE `jhard`;</w:t>
            </w:r>
          </w:p>
        </w:tc>
      </w:tr>
    </w:tbl>
    <w:p w:rsidR="00EF1393" w:rsidRDefault="00EF1393" w:rsidP="00EF1393">
      <w:pPr>
        <w:shd w:val="clear" w:color="auto" w:fill="E4EFFF"/>
        <w:spacing w:after="0"/>
        <w:rPr>
          <w:rFonts w:ascii="Verdana" w:eastAsia="Times New Roman" w:hAnsi="Verdana"/>
          <w:b/>
          <w:bCs/>
          <w:color w:val="000000"/>
          <w:sz w:val="21"/>
          <w:szCs w:val="21"/>
        </w:rPr>
      </w:pPr>
      <w:bookmarkStart w:id="54" w:name="Domains"/>
      <w:bookmarkStart w:id="55" w:name="Tables"/>
      <w:bookmarkEnd w:id="54"/>
      <w:bookmarkEnd w:id="55"/>
      <w:r>
        <w:rPr>
          <w:rFonts w:ascii="Verdana" w:eastAsia="Times New Roman" w:hAnsi="Verdana"/>
          <w:b/>
          <w:bCs/>
          <w:color w:val="000000"/>
          <w:sz w:val="21"/>
          <w:szCs w:val="21"/>
        </w:rPr>
        <w:t>2. Tablas</w:t>
      </w:r>
    </w:p>
    <w:p w:rsidR="00EF1393" w:rsidRDefault="00EF1393" w:rsidP="00EF1393">
      <w:pPr>
        <w:shd w:val="clear" w:color="auto" w:fill="E4EFFF"/>
        <w:spacing w:after="0"/>
        <w:rPr>
          <w:rFonts w:ascii="Verdana" w:eastAsia="Times New Roman" w:hAnsi="Verdana"/>
          <w:b/>
          <w:bCs/>
          <w:i/>
          <w:iCs/>
          <w:color w:val="000000"/>
          <w:sz w:val="21"/>
          <w:szCs w:val="21"/>
        </w:rPr>
      </w:pPr>
      <w:bookmarkStart w:id="56" w:name="accesorio"/>
      <w:bookmarkEnd w:id="56"/>
      <w:r>
        <w:rPr>
          <w:rFonts w:ascii="Verdana" w:eastAsia="Times New Roman" w:hAnsi="Verdana"/>
          <w:b/>
          <w:bCs/>
          <w:i/>
          <w:iCs/>
          <w:color w:val="000000"/>
          <w:sz w:val="21"/>
          <w:szCs w:val="21"/>
        </w:rPr>
        <w:t>2.1 accesorio</w:t>
      </w:r>
    </w:p>
    <w:tbl>
      <w:tblPr>
        <w:tblW w:w="4727" w:type="pct"/>
        <w:tblCellSpacing w:w="0" w:type="dxa"/>
        <w:tblInd w:w="90" w:type="dxa"/>
        <w:tblBorders>
          <w:bottom w:val="single" w:sz="6" w:space="0" w:color="000000"/>
        </w:tblBorders>
        <w:shd w:val="clear" w:color="auto" w:fill="D0DFFF"/>
        <w:tblCellMar>
          <w:left w:w="0" w:type="dxa"/>
          <w:right w:w="0" w:type="dxa"/>
        </w:tblCellMar>
        <w:tblLook w:val="04A0"/>
      </w:tblPr>
      <w:tblGrid>
        <w:gridCol w:w="2217"/>
        <w:gridCol w:w="6422"/>
      </w:tblGrid>
      <w:tr w:rsidR="00EF1393" w:rsidTr="00EF1393">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41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57" w:name="accesorio_Columns"/>
      <w:bookmarkEnd w:id="57"/>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07"/>
        <w:gridCol w:w="1057"/>
        <w:gridCol w:w="864"/>
        <w:gridCol w:w="474"/>
        <w:gridCol w:w="538"/>
        <w:gridCol w:w="562"/>
        <w:gridCol w:w="298"/>
        <w:gridCol w:w="255"/>
        <w:gridCol w:w="406"/>
        <w:gridCol w:w="1072"/>
        <w:gridCol w:w="3325"/>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idaccesorio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accesorio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accesorio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idmarca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marca del accesorio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modelo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Modelo del accesorio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idclasificacion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clasificacion en la que se encuentra este accesorio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idexistencia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4"/>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58" w:name="accesorio_Indexes"/>
            <w:bookmarkEnd w:id="58"/>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idaccesorio</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fkidmarca_accesorio</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idmarca</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fkidclasificacion_accesorio</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idclasificacion</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fkidexistencia_accesorio</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idexistencia</w:t>
            </w:r>
          </w:p>
        </w:tc>
      </w:tr>
    </w:tbl>
    <w:p w:rsidR="00EF1393" w:rsidRDefault="00EF1393" w:rsidP="00EF1393">
      <w:pPr>
        <w:spacing w:after="0"/>
        <w:textAlignment w:val="top"/>
        <w:rPr>
          <w:rFonts w:ascii="Verdana" w:eastAsia="Times New Roman" w:hAnsi="Verdana"/>
          <w:vanish/>
          <w:color w:val="000000"/>
        </w:rPr>
      </w:pPr>
      <w:bookmarkStart w:id="59" w:name="accesorio_Triggers"/>
      <w:bookmarkEnd w:id="59"/>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6F0FFD" w:rsidTr="00EF1393">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`accesorio` (</w:t>
            </w:r>
          </w:p>
          <w:p w:rsidR="00EF1393" w:rsidRPr="00A4094C" w:rsidRDefault="00EF1393" w:rsidP="00EF1393">
            <w:pPr>
              <w:pStyle w:val="HTMLconformatoprevio"/>
              <w:rPr>
                <w:color w:val="000000"/>
                <w:sz w:val="18"/>
                <w:szCs w:val="18"/>
              </w:rPr>
            </w:pPr>
            <w:r w:rsidRPr="00A4094C">
              <w:rPr>
                <w:color w:val="000000"/>
                <w:sz w:val="18"/>
                <w:szCs w:val="18"/>
              </w:rPr>
              <w:t xml:space="preserve">  `idaccesorio` int(11) NOT NULL AUTO_INCREMENT COMENTARIO 'Id correlativo unico de cada accesorio',</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varchar(100) NOT NULL COMENTARIO 'Nombre del accesorio',</w:t>
            </w:r>
          </w:p>
          <w:p w:rsidR="00EF1393" w:rsidRPr="00A4094C" w:rsidRDefault="00EF1393" w:rsidP="00EF1393">
            <w:pPr>
              <w:pStyle w:val="HTMLconformatoprevio"/>
              <w:rPr>
                <w:color w:val="000000"/>
                <w:sz w:val="18"/>
                <w:szCs w:val="18"/>
              </w:rPr>
            </w:pPr>
            <w:r w:rsidRPr="00A4094C">
              <w:rPr>
                <w:color w:val="000000"/>
                <w:sz w:val="18"/>
                <w:szCs w:val="18"/>
              </w:rPr>
              <w:t xml:space="preserve">  `idmarca` int(11) NOT NULL COMENTARIO 'Referencia a la marca del accesorio',</w:t>
            </w:r>
          </w:p>
          <w:p w:rsidR="00EF1393" w:rsidRPr="00A4094C" w:rsidRDefault="00EF1393" w:rsidP="00EF1393">
            <w:pPr>
              <w:pStyle w:val="HTMLconformatoprevio"/>
              <w:rPr>
                <w:color w:val="000000"/>
                <w:sz w:val="18"/>
                <w:szCs w:val="18"/>
              </w:rPr>
            </w:pPr>
            <w:r w:rsidRPr="00A4094C">
              <w:rPr>
                <w:color w:val="000000"/>
                <w:sz w:val="18"/>
                <w:szCs w:val="18"/>
              </w:rPr>
              <w:t xml:space="preserve">  `modelo` varchar(15) NOT NULL COMENTARIO 'Modelo del accesorio',</w:t>
            </w:r>
          </w:p>
          <w:p w:rsidR="00EF1393" w:rsidRPr="00A4094C" w:rsidRDefault="00EF1393" w:rsidP="00EF1393">
            <w:pPr>
              <w:pStyle w:val="HTMLconformatoprevio"/>
              <w:rPr>
                <w:color w:val="000000"/>
                <w:sz w:val="18"/>
                <w:szCs w:val="18"/>
              </w:rPr>
            </w:pPr>
            <w:r w:rsidRPr="00A4094C">
              <w:rPr>
                <w:color w:val="000000"/>
                <w:sz w:val="18"/>
                <w:szCs w:val="18"/>
              </w:rPr>
              <w:t xml:space="preserve">  `idclasificacion` int(11) NOT NULL COMENTARIO 'Referencia a la clasificacion en la que se encuentra este accesorio',</w:t>
            </w:r>
          </w:p>
          <w:p w:rsidR="00EF1393" w:rsidRPr="00A4094C" w:rsidRDefault="00EF1393" w:rsidP="00EF1393">
            <w:pPr>
              <w:pStyle w:val="HTMLconformatoprevio"/>
              <w:rPr>
                <w:color w:val="000000"/>
                <w:sz w:val="18"/>
                <w:szCs w:val="18"/>
              </w:rPr>
            </w:pPr>
            <w:r w:rsidRPr="00A4094C">
              <w:rPr>
                <w:color w:val="000000"/>
                <w:sz w:val="18"/>
                <w:szCs w:val="18"/>
              </w:rPr>
              <w:t xml:space="preserve">  `idexistencia` int(11),</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PRIMARIA(`idaccesorio`),</w:t>
            </w:r>
          </w:p>
          <w:p w:rsidR="00EF1393" w:rsidRPr="00A4094C" w:rsidRDefault="00EF1393" w:rsidP="00EF1393">
            <w:pPr>
              <w:pStyle w:val="HTMLconformatoprevio"/>
              <w:rPr>
                <w:color w:val="000000"/>
                <w:sz w:val="18"/>
                <w:szCs w:val="18"/>
              </w:rPr>
            </w:pPr>
            <w:r w:rsidRPr="00A4094C">
              <w:rPr>
                <w:color w:val="000000"/>
                <w:sz w:val="18"/>
                <w:szCs w:val="18"/>
              </w:rPr>
              <w:lastRenderedPageBreak/>
              <w:t xml:space="preserve">  INDEX `fkidmarca_accesorio`(`idmarca`),</w:t>
            </w:r>
          </w:p>
          <w:p w:rsidR="00EF1393" w:rsidRPr="00A4094C" w:rsidRDefault="00EF1393" w:rsidP="00EF1393">
            <w:pPr>
              <w:pStyle w:val="HTMLconformatoprevio"/>
              <w:rPr>
                <w:color w:val="000000"/>
                <w:sz w:val="18"/>
                <w:szCs w:val="18"/>
              </w:rPr>
            </w:pPr>
            <w:r w:rsidRPr="00A4094C">
              <w:rPr>
                <w:color w:val="000000"/>
                <w:sz w:val="18"/>
                <w:szCs w:val="18"/>
              </w:rPr>
              <w:t xml:space="preserve">  INDEX `fkidclasificacion_accesorio`(`idclasificacion`),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INDEX `fkidexistencia_accesorio`(`idexistencia`),</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`fkidclasificacion_accesorio` FOREIGN KEY (`idclasificacion`)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REFERENCES `clasificacion`(`idclasificacion`)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`fkidexistencia_accesorio` FOREIGN KEY (`idexistencia`)</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`existencia`(`idexistencia`)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`fkidmarca_accesorio` FOREIGN KEY (`idmarca`)</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`marca`(`idmarca`)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(`idclasificacion`) REFER `jhard/clasificacion`(`idclasifi';</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60" w:name="administrador"/>
      <w:bookmarkEnd w:id="60"/>
      <w:r>
        <w:rPr>
          <w:rFonts w:ascii="Verdana" w:eastAsia="Times New Roman" w:hAnsi="Verdana"/>
          <w:b/>
          <w:bCs/>
          <w:i/>
          <w:iCs/>
          <w:color w:val="000000"/>
          <w:sz w:val="21"/>
          <w:szCs w:val="21"/>
        </w:rPr>
        <w:lastRenderedPageBreak/>
        <w:t>2.2 administrador</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EF1393">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61" w:name="administrador_Columns"/>
      <w:bookmarkEnd w:id="61"/>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93"/>
        <w:gridCol w:w="1125"/>
        <w:gridCol w:w="917"/>
        <w:gridCol w:w="499"/>
        <w:gridCol w:w="555"/>
        <w:gridCol w:w="594"/>
        <w:gridCol w:w="584"/>
        <w:gridCol w:w="426"/>
        <w:gridCol w:w="1140"/>
        <w:gridCol w:w="3025"/>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idadministrador</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administrador</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clave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varchar(45)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Clave del administrador</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usuario relacionado con este admnistrador</w:t>
            </w:r>
          </w:p>
        </w:tc>
      </w:tr>
      <w:tr w:rsidR="00EF1393" w:rsidTr="00EF1393">
        <w:trPr>
          <w:gridAfter w:val="3"/>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62" w:name="administrador_Indexes"/>
            <w:bookmarkEnd w:id="62"/>
            <w:r>
              <w:rPr>
                <w:rFonts w:ascii="Verdana" w:eastAsia="Times New Roman" w:hAnsi="Verdana"/>
                <w:b/>
                <w:bCs/>
                <w:color w:val="000000"/>
                <w:sz w:val="15"/>
                <w:szCs w:val="15"/>
              </w:rPr>
              <w:t>Index</w:t>
            </w:r>
          </w:p>
        </w:tc>
        <w:tc>
          <w:tcPr>
            <w:tcW w:w="968" w:type="pct"/>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968" w:type="pct"/>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idadministrador</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fkidusuario_administrador</w:t>
            </w:r>
          </w:p>
        </w:tc>
        <w:tc>
          <w:tcPr>
            <w:tcW w:w="968" w:type="pct"/>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r>
    </w:tbl>
    <w:p w:rsidR="00EF1393" w:rsidRDefault="00EF1393" w:rsidP="00EF1393">
      <w:pPr>
        <w:spacing w:after="0"/>
        <w:textAlignment w:val="top"/>
        <w:rPr>
          <w:rFonts w:ascii="Verdana" w:eastAsia="Times New Roman" w:hAnsi="Verdana"/>
          <w:vanish/>
          <w:color w:val="000000"/>
        </w:rPr>
      </w:pPr>
      <w:bookmarkStart w:id="63" w:name="administrador_Triggers"/>
      <w:bookmarkEnd w:id="63"/>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6F0FFD" w:rsidTr="00EF1393">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`administrador` (</w:t>
            </w:r>
          </w:p>
          <w:p w:rsidR="00EF1393" w:rsidRPr="00A4094C" w:rsidRDefault="00EF1393" w:rsidP="00EF1393">
            <w:pPr>
              <w:pStyle w:val="HTMLconformatoprevio"/>
              <w:rPr>
                <w:color w:val="000000"/>
                <w:sz w:val="18"/>
                <w:szCs w:val="18"/>
              </w:rPr>
            </w:pPr>
            <w:r w:rsidRPr="00A4094C">
              <w:rPr>
                <w:color w:val="000000"/>
                <w:sz w:val="18"/>
                <w:szCs w:val="18"/>
              </w:rPr>
              <w:t xml:space="preserve">  `idadministrador` int(11) NOT NULL COMENTARIO 'Id correlativo unico de cada administrador',</w:t>
            </w:r>
          </w:p>
          <w:p w:rsidR="00EF1393" w:rsidRPr="00A4094C" w:rsidRDefault="00EF1393" w:rsidP="00EF1393">
            <w:pPr>
              <w:pStyle w:val="HTMLconformatoprevio"/>
              <w:rPr>
                <w:color w:val="000000"/>
                <w:sz w:val="18"/>
                <w:szCs w:val="18"/>
              </w:rPr>
            </w:pPr>
            <w:r w:rsidRPr="00A4094C">
              <w:rPr>
                <w:color w:val="000000"/>
                <w:sz w:val="18"/>
                <w:szCs w:val="18"/>
              </w:rPr>
              <w:t xml:space="preserve">  `clave` varchar(45) NOT NULL COMENTARIO 'Clave del administrador',</w:t>
            </w:r>
          </w:p>
          <w:p w:rsidR="00EF1393" w:rsidRPr="00A4094C" w:rsidRDefault="00EF1393" w:rsidP="00EF1393">
            <w:pPr>
              <w:pStyle w:val="HTMLconformatoprevio"/>
              <w:rPr>
                <w:color w:val="000000"/>
                <w:sz w:val="18"/>
                <w:szCs w:val="18"/>
              </w:rPr>
            </w:pPr>
            <w:r w:rsidRPr="00A4094C">
              <w:rPr>
                <w:color w:val="000000"/>
                <w:sz w:val="18"/>
                <w:szCs w:val="18"/>
              </w:rPr>
              <w:t xml:space="preserve">  `idusuario` int(11) NOT NULL COMENTARIO 'referencia al usuario relacionado con este admnistrador',</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PRIMARIA(`idadministrador`),</w:t>
            </w:r>
          </w:p>
          <w:p w:rsidR="00EF1393" w:rsidRPr="00A4094C" w:rsidRDefault="00EF1393" w:rsidP="00EF1393">
            <w:pPr>
              <w:pStyle w:val="HTMLconformatoprevio"/>
              <w:rPr>
                <w:color w:val="000000"/>
                <w:sz w:val="18"/>
                <w:szCs w:val="18"/>
              </w:rPr>
            </w:pPr>
            <w:r w:rsidRPr="00A4094C">
              <w:rPr>
                <w:color w:val="000000"/>
                <w:sz w:val="18"/>
                <w:szCs w:val="18"/>
              </w:rPr>
              <w:t xml:space="preserve">  INDEX `fkidusuario_administrador`(`idusuario`),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`fkidusuario_administrador` FOREIGN KEY (`idusuario`)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lastRenderedPageBreak/>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(`idusuario`) REFER `jhard/usuario`(`idusuario`) ON DELETE';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64" w:name="adquisicion"/>
      <w:bookmarkEnd w:id="64"/>
      <w:r>
        <w:rPr>
          <w:rFonts w:ascii="Verdana" w:eastAsia="Times New Roman" w:hAnsi="Verdana"/>
          <w:b/>
          <w:bCs/>
          <w:i/>
          <w:iCs/>
          <w:color w:val="000000"/>
          <w:sz w:val="21"/>
          <w:szCs w:val="21"/>
        </w:rPr>
        <w:lastRenderedPageBreak/>
        <w:t>2.3 adquisicion</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EF1393">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65" w:name="adquisicion_Columns"/>
      <w:bookmarkEnd w:id="65"/>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46"/>
        <w:gridCol w:w="865"/>
        <w:gridCol w:w="385"/>
        <w:gridCol w:w="473"/>
        <w:gridCol w:w="744"/>
        <w:gridCol w:w="265"/>
        <w:gridCol w:w="207"/>
        <w:gridCol w:w="464"/>
        <w:gridCol w:w="347"/>
        <w:gridCol w:w="877"/>
        <w:gridCol w:w="4185"/>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idadquisicion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la adquisicion</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en la que se adquirio el equipo o software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precio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double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Precio de compra del equipo o software (dejar a cero si fue una donacion)</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Detalles de la adquisicion</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proveedor</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varchar(100)</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proveedor o tienda donde se compro el equipo o software (en caso de haber sido comprado)</w:t>
            </w:r>
          </w:p>
        </w:tc>
      </w:tr>
      <w:tr w:rsidR="00EF1393" w:rsidTr="00EF1393">
        <w:trPr>
          <w:gridAfter w:val="5"/>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66" w:name="adquisicion_Indexes"/>
            <w:bookmarkEnd w:id="66"/>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5"/>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idadquisicion</w:t>
            </w:r>
          </w:p>
        </w:tc>
      </w:tr>
    </w:tbl>
    <w:p w:rsidR="00EF1393" w:rsidRDefault="00EF1393" w:rsidP="00EF1393">
      <w:pPr>
        <w:spacing w:after="0"/>
        <w:textAlignment w:val="top"/>
        <w:rPr>
          <w:rFonts w:ascii="Verdana" w:eastAsia="Times New Roman" w:hAnsi="Verdana"/>
          <w:vanish/>
          <w:color w:val="000000"/>
        </w:rPr>
      </w:pPr>
      <w:bookmarkStart w:id="67" w:name="adquisicion_Triggers"/>
      <w:bookmarkEnd w:id="67"/>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6F0FFD" w:rsidTr="00EF1393">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`adquisicion` (</w:t>
            </w:r>
          </w:p>
          <w:p w:rsidR="00EF1393" w:rsidRPr="00A4094C" w:rsidRDefault="00EF1393" w:rsidP="00EF1393">
            <w:pPr>
              <w:pStyle w:val="HTMLconformatoprevio"/>
              <w:rPr>
                <w:color w:val="000000"/>
                <w:sz w:val="18"/>
                <w:szCs w:val="18"/>
              </w:rPr>
            </w:pPr>
            <w:r w:rsidRPr="00A4094C">
              <w:rPr>
                <w:color w:val="000000"/>
                <w:sz w:val="18"/>
                <w:szCs w:val="18"/>
              </w:rPr>
              <w:t xml:space="preserve">  `idadquisicion` int(11) NOT NULL AUTO_INCREMENT COMENTARIO 'Id correlativo unico de la adquisicion',</w:t>
            </w:r>
          </w:p>
          <w:p w:rsidR="00EF1393" w:rsidRPr="00A4094C" w:rsidRDefault="00EF1393" w:rsidP="00EF1393">
            <w:pPr>
              <w:pStyle w:val="HTMLconformatoprevio"/>
              <w:rPr>
                <w:color w:val="000000"/>
                <w:sz w:val="18"/>
                <w:szCs w:val="18"/>
              </w:rPr>
            </w:pPr>
            <w:r w:rsidRPr="00A4094C">
              <w:rPr>
                <w:color w:val="000000"/>
                <w:sz w:val="18"/>
                <w:szCs w:val="18"/>
              </w:rPr>
              <w:t xml:space="preserve">  `fecha` date NOT NULL COMENTARIO 'Fecha en la que se adquirio el equipo o software',</w:t>
            </w:r>
          </w:p>
          <w:p w:rsidR="00EF1393" w:rsidRPr="00A4094C" w:rsidRDefault="00EF1393" w:rsidP="00EF1393">
            <w:pPr>
              <w:pStyle w:val="HTMLconformatoprevio"/>
              <w:rPr>
                <w:color w:val="000000"/>
                <w:sz w:val="18"/>
                <w:szCs w:val="18"/>
              </w:rPr>
            </w:pPr>
            <w:r w:rsidRPr="00A4094C">
              <w:rPr>
                <w:color w:val="000000"/>
                <w:sz w:val="18"/>
                <w:szCs w:val="18"/>
              </w:rPr>
              <w:t xml:space="preserve">  `precio` double NOT NULL COMENTARIO 'Precio de compra del equipo o software (dejar a cero si fue una donacion)',</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text COMENTARIO 'Detalles de la adquisicion',</w:t>
            </w:r>
          </w:p>
          <w:p w:rsidR="00EF1393" w:rsidRPr="00A4094C" w:rsidRDefault="00EF1393" w:rsidP="00EF1393">
            <w:pPr>
              <w:pStyle w:val="HTMLconformatoprevio"/>
              <w:rPr>
                <w:color w:val="000000"/>
                <w:sz w:val="18"/>
                <w:szCs w:val="18"/>
              </w:rPr>
            </w:pPr>
            <w:r w:rsidRPr="00A4094C">
              <w:rPr>
                <w:color w:val="000000"/>
                <w:sz w:val="18"/>
                <w:szCs w:val="18"/>
              </w:rPr>
              <w:t xml:space="preserve">  `proveedor` varchar(100) COMENTARIO 'Nombre del proveedor o tienda donde se compro el equipo o software (en caso de haber sido comprado)',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LLAVE PRIMARIA(`idadquisicion`)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68" w:name="articulos"/>
      <w:bookmarkEnd w:id="68"/>
      <w:r>
        <w:rPr>
          <w:rFonts w:ascii="Verdana" w:eastAsia="Times New Roman" w:hAnsi="Verdana"/>
          <w:b/>
          <w:bCs/>
          <w:i/>
          <w:iCs/>
          <w:color w:val="000000"/>
          <w:sz w:val="21"/>
          <w:szCs w:val="21"/>
        </w:rPr>
        <w:t>2.4 articulos</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EF1393">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EF1393">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69" w:name="articulos_Columns"/>
      <w:bookmarkEnd w:id="69"/>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501"/>
        <w:gridCol w:w="607"/>
        <w:gridCol w:w="617"/>
        <w:gridCol w:w="637"/>
        <w:gridCol w:w="630"/>
        <w:gridCol w:w="766"/>
        <w:gridCol w:w="753"/>
        <w:gridCol w:w="899"/>
        <w:gridCol w:w="1510"/>
        <w:gridCol w:w="1038"/>
      </w:tblGrid>
      <w:tr w:rsidR="00EF1393" w:rsidTr="00EF1393">
        <w:trPr>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idarticulo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UNSIGNE</w:t>
            </w:r>
            <w:r>
              <w:rPr>
                <w:rFonts w:ascii="Verdana" w:eastAsia="Times New Roman" w:hAnsi="Verdana"/>
                <w:color w:val="000000"/>
                <w:sz w:val="15"/>
                <w:szCs w:val="15"/>
              </w:rPr>
              <w:lastRenderedPageBreak/>
              <w:t xml:space="preserv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lastRenderedPageBreak/>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titulo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varchar(50)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fechahora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datetime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6"/>
          <w:tblCellSpacing w:w="0" w:type="dxa"/>
        </w:trPr>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70" w:name="articulos_Indexes"/>
            <w:bookmarkEnd w:id="70"/>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idarticulo</w:t>
            </w:r>
          </w:p>
        </w:tc>
      </w:tr>
      <w:tr w:rsidR="00EF1393" w:rsidTr="00EF1393">
        <w:trPr>
          <w:gridAfter w:val="6"/>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fk_articulo_usuario</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r>
      <w:tr w:rsidR="00EF1393" w:rsidTr="00EF1393">
        <w:trPr>
          <w:gridAfter w:val="6"/>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idxArtTitulo</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titulo</w:t>
            </w:r>
          </w:p>
        </w:tc>
      </w:tr>
      <w:tr w:rsidR="00EF1393" w:rsidTr="00EF1393">
        <w:trPr>
          <w:gridAfter w:val="6"/>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idxArtFecha</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fechahora</w:t>
            </w:r>
          </w:p>
        </w:tc>
      </w:tr>
    </w:tbl>
    <w:p w:rsidR="00EF1393" w:rsidRDefault="00EF1393" w:rsidP="00EF1393">
      <w:pPr>
        <w:spacing w:after="0"/>
        <w:textAlignment w:val="top"/>
        <w:rPr>
          <w:rFonts w:ascii="Verdana" w:eastAsia="Times New Roman" w:hAnsi="Verdana"/>
          <w:vanish/>
          <w:color w:val="000000"/>
        </w:rPr>
      </w:pPr>
      <w:bookmarkStart w:id="71" w:name="articulos_Triggers"/>
      <w:bookmarkEnd w:id="71"/>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EF1393"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lang w:val="en-US"/>
              </w:rPr>
            </w:pPr>
            <w:r w:rsidRPr="00A4094C">
              <w:rPr>
                <w:color w:val="000000"/>
                <w:sz w:val="18"/>
                <w:szCs w:val="18"/>
                <w:lang w:val="en-US"/>
              </w:rPr>
              <w:t>CREATE TABLE `articulos` (</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`idarticulo` int(10) UNSIGNED NOT NULL AUTO_INCREMENT,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`titulo` varchar(50) NOT NULL,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`descripcion` text NOT NULL,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`fechahora` datetime NOT NULL,</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`idusuario` int(11) NOT NULL,</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PRIMARIA(`idarticulo`),</w:t>
            </w:r>
          </w:p>
          <w:p w:rsidR="00EF1393" w:rsidRPr="00A4094C" w:rsidRDefault="00EF1393" w:rsidP="00EF1393">
            <w:pPr>
              <w:pStyle w:val="HTMLconformatoprevio"/>
              <w:rPr>
                <w:color w:val="000000"/>
                <w:sz w:val="18"/>
                <w:szCs w:val="18"/>
              </w:rPr>
            </w:pPr>
            <w:r w:rsidRPr="00A4094C">
              <w:rPr>
                <w:color w:val="000000"/>
                <w:sz w:val="18"/>
                <w:szCs w:val="18"/>
              </w:rPr>
              <w:t xml:space="preserve">  INDEX `fk_articulo_usuario`(`idusuario`),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INDEX `idxArtTitulo`(`titulo`),</w:t>
            </w:r>
          </w:p>
          <w:p w:rsidR="00EF1393" w:rsidRPr="00A4094C" w:rsidRDefault="00EF1393" w:rsidP="00EF1393">
            <w:pPr>
              <w:pStyle w:val="HTMLconformatoprevio"/>
              <w:rPr>
                <w:color w:val="000000"/>
                <w:sz w:val="18"/>
                <w:szCs w:val="18"/>
              </w:rPr>
            </w:pPr>
            <w:r w:rsidRPr="00A4094C">
              <w:rPr>
                <w:color w:val="000000"/>
                <w:sz w:val="18"/>
                <w:szCs w:val="18"/>
              </w:rPr>
              <w:t xml:space="preserve">  INDEX `idxArtFecha`(`fechahora`),</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`fkarticulousuario` FOREIGN KEY (`idusuario`)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rPr>
            </w:pPr>
            <w:r w:rsidRPr="00A4094C">
              <w:rPr>
                <w:color w:val="000000"/>
                <w:sz w:val="18"/>
                <w:szCs w:val="18"/>
              </w:rPr>
              <w:t>COMENTARIO = 'Articulos de jwiki; InnoDB free: 5120 kB; (`idusuario`) REFER `jhard/usuario`(`i';</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72" w:name="asistencia"/>
      <w:bookmarkEnd w:id="72"/>
      <w:r>
        <w:rPr>
          <w:rFonts w:ascii="Verdana" w:eastAsia="Times New Roman" w:hAnsi="Verdana"/>
          <w:b/>
          <w:bCs/>
          <w:i/>
          <w:iCs/>
          <w:color w:val="000000"/>
          <w:sz w:val="21"/>
          <w:szCs w:val="21"/>
        </w:rPr>
        <w:t>2.5 asistencia</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E67896">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73" w:name="asistencia_Columns"/>
      <w:bookmarkEnd w:id="73"/>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20"/>
        <w:gridCol w:w="993"/>
        <w:gridCol w:w="813"/>
        <w:gridCol w:w="851"/>
        <w:gridCol w:w="290"/>
        <w:gridCol w:w="362"/>
        <w:gridCol w:w="523"/>
        <w:gridCol w:w="386"/>
        <w:gridCol w:w="527"/>
        <w:gridCol w:w="479"/>
        <w:gridCol w:w="3614"/>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idasistencia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asistencia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idestudiante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estudiante que asistio al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clase a la cual pertenece esta asistencia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equipo de hardware que se utilizo en dicha asistencia a la clase</w:t>
            </w:r>
          </w:p>
        </w:tc>
      </w:tr>
      <w:tr w:rsidR="00EF1393" w:rsidTr="00EF1393">
        <w:trPr>
          <w:gridAfter w:val="2"/>
          <w:tblCellSpacing w:w="0" w:type="dxa"/>
        </w:trPr>
        <w:tc>
          <w:tcPr>
            <w:tcW w:w="0" w:type="auto"/>
            <w:gridSpan w:val="5"/>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74" w:name="asistencia_Indexes"/>
            <w:bookmarkEnd w:id="74"/>
            <w:r>
              <w:rPr>
                <w:rFonts w:ascii="Verdana" w:eastAsia="Times New Roman" w:hAnsi="Verdana"/>
                <w:b/>
                <w:bCs/>
                <w:color w:val="000000"/>
                <w:sz w:val="15"/>
                <w:szCs w:val="15"/>
              </w:rPr>
              <w:t>Index</w:t>
            </w:r>
          </w:p>
        </w:tc>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idasistencia</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fkidestudiante_asistencia</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idestudiante</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fkidclase_asistencia</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idclase</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fkidequipoexistente_asistencia</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r>
    </w:tbl>
    <w:p w:rsidR="00EF1393" w:rsidRDefault="00EF1393" w:rsidP="00EF1393">
      <w:pPr>
        <w:spacing w:after="0"/>
        <w:textAlignment w:val="top"/>
        <w:rPr>
          <w:rFonts w:ascii="Verdana" w:eastAsia="Times New Roman" w:hAnsi="Verdana"/>
          <w:vanish/>
          <w:color w:val="000000"/>
        </w:rPr>
      </w:pPr>
      <w:bookmarkStart w:id="75" w:name="asistencia_Triggers"/>
      <w:bookmarkEnd w:id="75"/>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6F0FFD"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`asistencia` (</w:t>
            </w:r>
          </w:p>
          <w:p w:rsidR="00EF1393" w:rsidRPr="00A4094C" w:rsidRDefault="00EF1393" w:rsidP="00EF1393">
            <w:pPr>
              <w:pStyle w:val="HTMLconformatoprevio"/>
              <w:rPr>
                <w:color w:val="000000"/>
                <w:sz w:val="18"/>
                <w:szCs w:val="18"/>
              </w:rPr>
            </w:pPr>
            <w:r w:rsidRPr="00A4094C">
              <w:rPr>
                <w:color w:val="000000"/>
                <w:sz w:val="18"/>
                <w:szCs w:val="18"/>
              </w:rPr>
              <w:t xml:space="preserve">  `idasistencia` int(11) NOT NULL AUTO_INCREMENT COMENTARIO 'Id correlativo unico para cada asistencia',</w:t>
            </w:r>
          </w:p>
          <w:p w:rsidR="00EF1393" w:rsidRPr="00A4094C" w:rsidRDefault="00EF1393" w:rsidP="00EF1393">
            <w:pPr>
              <w:pStyle w:val="HTMLconformatoprevio"/>
              <w:rPr>
                <w:color w:val="000000"/>
                <w:sz w:val="18"/>
                <w:szCs w:val="18"/>
              </w:rPr>
            </w:pPr>
            <w:r w:rsidRPr="00A4094C">
              <w:rPr>
                <w:color w:val="000000"/>
                <w:sz w:val="18"/>
                <w:szCs w:val="18"/>
              </w:rPr>
              <w:t xml:space="preserve">  `idestudiante` int(11) NOT NULL COMENTARIO 'Referencia al estudiante que asistio al curso',</w:t>
            </w:r>
          </w:p>
          <w:p w:rsidR="00EF1393" w:rsidRPr="00A4094C" w:rsidRDefault="00EF1393" w:rsidP="00EF1393">
            <w:pPr>
              <w:pStyle w:val="HTMLconformatoprevio"/>
              <w:rPr>
                <w:color w:val="000000"/>
                <w:sz w:val="18"/>
                <w:szCs w:val="18"/>
              </w:rPr>
            </w:pPr>
            <w:r w:rsidRPr="00A4094C">
              <w:rPr>
                <w:color w:val="000000"/>
                <w:sz w:val="18"/>
                <w:szCs w:val="18"/>
              </w:rPr>
              <w:t xml:space="preserve">  `idclase` int(11) NOT NULL COMENTARIO 'Referencia a la clase a la cual pertenece esta asistencia',</w:t>
            </w:r>
          </w:p>
          <w:p w:rsidR="00EF1393" w:rsidRPr="00A4094C" w:rsidRDefault="00EF1393" w:rsidP="00EF1393">
            <w:pPr>
              <w:pStyle w:val="HTMLconformatoprevio"/>
              <w:rPr>
                <w:color w:val="000000"/>
                <w:sz w:val="18"/>
                <w:szCs w:val="18"/>
              </w:rPr>
            </w:pPr>
            <w:r w:rsidRPr="00A4094C">
              <w:rPr>
                <w:color w:val="000000"/>
                <w:sz w:val="18"/>
                <w:szCs w:val="18"/>
              </w:rPr>
              <w:t xml:space="preserve">  `idequipoexistente` int(11) COMENTARIO 'Referencia al equipo de hardware que se utilizo en dicha asistencia a la clase',</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PRIMARIA(`idasistencia`),</w:t>
            </w:r>
          </w:p>
          <w:p w:rsidR="00EF1393" w:rsidRPr="00A4094C" w:rsidRDefault="00EF1393" w:rsidP="00EF1393">
            <w:pPr>
              <w:pStyle w:val="HTMLconformatoprevio"/>
              <w:rPr>
                <w:color w:val="000000"/>
                <w:sz w:val="18"/>
                <w:szCs w:val="18"/>
              </w:rPr>
            </w:pPr>
            <w:r w:rsidRPr="00A4094C">
              <w:rPr>
                <w:color w:val="000000"/>
                <w:sz w:val="18"/>
                <w:szCs w:val="18"/>
              </w:rPr>
              <w:t xml:space="preserve">  INDEX `fkidestudiante_asistencia`(`idestudiante`),</w:t>
            </w:r>
          </w:p>
          <w:p w:rsidR="00EF1393" w:rsidRPr="00A4094C" w:rsidRDefault="00EF1393" w:rsidP="00EF1393">
            <w:pPr>
              <w:pStyle w:val="HTMLconformatoprevio"/>
              <w:rPr>
                <w:color w:val="000000"/>
                <w:sz w:val="18"/>
                <w:szCs w:val="18"/>
              </w:rPr>
            </w:pPr>
            <w:r w:rsidRPr="00A4094C">
              <w:rPr>
                <w:color w:val="000000"/>
                <w:sz w:val="18"/>
                <w:szCs w:val="18"/>
              </w:rPr>
              <w:t xml:space="preserve">  INDEX `fkidclase_asistencia`(`idclase`),</w:t>
            </w:r>
          </w:p>
          <w:p w:rsidR="00EF1393" w:rsidRPr="00A4094C" w:rsidRDefault="00EF1393" w:rsidP="00EF1393">
            <w:pPr>
              <w:pStyle w:val="HTMLconformatoprevio"/>
              <w:rPr>
                <w:color w:val="000000"/>
                <w:sz w:val="18"/>
                <w:szCs w:val="18"/>
              </w:rPr>
            </w:pPr>
            <w:r w:rsidRPr="00A4094C">
              <w:rPr>
                <w:color w:val="000000"/>
                <w:sz w:val="18"/>
                <w:szCs w:val="18"/>
              </w:rPr>
              <w:t xml:space="preserve">  INDEX `fkidequipoexistente_asistencia`(`idequipoexistente`),</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`fkidclase_asistencia` FOREIGN KEY (`idclase`)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`clase`(`idclase`)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`fkidequipoexistente_asistencia` FOREIGN KEY (`idequipoexistente`)</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`existencia`(`idexistencia`)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`fkidestudiante_asistencia` FOREIGN KEY (`idestudiante`)</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`estudiante`(`idestudiante`)</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(`idclase`) REFER `jhard/clase`(`idclase`) ON DELETE NO AC';</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76" w:name="atributohardware"/>
      <w:bookmarkEnd w:id="76"/>
      <w:r>
        <w:rPr>
          <w:rFonts w:ascii="Verdana" w:eastAsia="Times New Roman" w:hAnsi="Verdana"/>
          <w:b/>
          <w:bCs/>
          <w:i/>
          <w:iCs/>
          <w:color w:val="000000"/>
          <w:sz w:val="21"/>
          <w:szCs w:val="21"/>
        </w:rPr>
        <w:t>2.6 atributohardware</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E67896">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77" w:name="atributohardware_Columns"/>
      <w:bookmarkEnd w:id="77"/>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755"/>
        <w:gridCol w:w="754"/>
        <w:gridCol w:w="789"/>
        <w:gridCol w:w="275"/>
        <w:gridCol w:w="357"/>
        <w:gridCol w:w="489"/>
        <w:gridCol w:w="363"/>
        <w:gridCol w:w="493"/>
        <w:gridCol w:w="438"/>
        <w:gridCol w:w="3945"/>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idatributohardware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del atributo de hardware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varchar(45)</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atributo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valor</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varchar(45)</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Valor del atributo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unidadmedida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varchar(45)</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Unidad de medida del atributo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idhardwar</w:t>
            </w:r>
            <w:r>
              <w:rPr>
                <w:rFonts w:ascii="Verdana" w:eastAsia="Times New Roman" w:hAnsi="Verdana"/>
                <w:color w:val="000000"/>
                <w:sz w:val="15"/>
                <w:szCs w:val="15"/>
              </w:rPr>
              <w:lastRenderedPageBreak/>
              <w: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Referencia al elemento de hardware (equipo, </w:t>
            </w:r>
            <w:r>
              <w:rPr>
                <w:rFonts w:ascii="Verdana" w:eastAsia="Times New Roman" w:hAnsi="Verdana"/>
                <w:color w:val="000000"/>
                <w:sz w:val="15"/>
                <w:szCs w:val="15"/>
              </w:rPr>
              <w:lastRenderedPageBreak/>
              <w:t>pieza o accesorio) al que pertenece el atributo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idpieza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idaccesorio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2"/>
          <w:tblCellSpacing w:w="0" w:type="dxa"/>
        </w:trPr>
        <w:tc>
          <w:tcPr>
            <w:tcW w:w="0" w:type="auto"/>
            <w:gridSpan w:val="5"/>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78" w:name="atributohardware_Indexes"/>
            <w:bookmarkEnd w:id="78"/>
            <w:r>
              <w:rPr>
                <w:rFonts w:ascii="Verdana" w:eastAsia="Times New Roman" w:hAnsi="Verdana"/>
                <w:b/>
                <w:bCs/>
                <w:color w:val="000000"/>
                <w:sz w:val="15"/>
                <w:szCs w:val="15"/>
              </w:rPr>
              <w:t>Index</w:t>
            </w:r>
          </w:p>
        </w:tc>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idatributohardware</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fkidequipo_atributohardware</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idhardware</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fkidpieza_atributohardware</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idpieza</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fkidaccesorio_atributohardware</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idaccesorio</w:t>
            </w:r>
          </w:p>
        </w:tc>
      </w:tr>
    </w:tbl>
    <w:p w:rsidR="00EF1393" w:rsidRDefault="00EF1393" w:rsidP="00EF1393">
      <w:pPr>
        <w:spacing w:after="0"/>
        <w:textAlignment w:val="top"/>
        <w:rPr>
          <w:rFonts w:ascii="Verdana" w:eastAsia="Times New Roman" w:hAnsi="Verdana"/>
          <w:vanish/>
          <w:color w:val="000000"/>
        </w:rPr>
      </w:pPr>
      <w:bookmarkStart w:id="79" w:name="atributohardware_Triggers"/>
      <w:bookmarkEnd w:id="79"/>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`atributohardware` (</w:t>
            </w:r>
          </w:p>
          <w:p w:rsidR="00EF1393" w:rsidRPr="00A4094C" w:rsidRDefault="00EF1393" w:rsidP="00EF1393">
            <w:pPr>
              <w:pStyle w:val="HTMLconformatoprevio"/>
              <w:rPr>
                <w:color w:val="000000"/>
                <w:sz w:val="18"/>
                <w:szCs w:val="18"/>
              </w:rPr>
            </w:pPr>
            <w:r w:rsidRPr="00A4094C">
              <w:rPr>
                <w:color w:val="000000"/>
                <w:sz w:val="18"/>
                <w:szCs w:val="18"/>
              </w:rPr>
              <w:t xml:space="preserve">  `idatributohardware` int(11) NOT NULL AUTO_INCREMENT COMENTARIO 'Id correlativo unico del atributo de hardware',</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varchar(45) NOT NULL COMENTARIO 'Nombre del atributo',</w:t>
            </w:r>
          </w:p>
          <w:p w:rsidR="00EF1393" w:rsidRPr="00A4094C" w:rsidRDefault="00EF1393" w:rsidP="00EF1393">
            <w:pPr>
              <w:pStyle w:val="HTMLconformatoprevio"/>
              <w:rPr>
                <w:color w:val="000000"/>
                <w:sz w:val="18"/>
                <w:szCs w:val="18"/>
              </w:rPr>
            </w:pPr>
            <w:r w:rsidRPr="00A4094C">
              <w:rPr>
                <w:color w:val="000000"/>
                <w:sz w:val="18"/>
                <w:szCs w:val="18"/>
              </w:rPr>
              <w:t xml:space="preserve">  `valor` varchar(45) NOT NULL COMENTARIO 'Valor del atributo',</w:t>
            </w:r>
          </w:p>
          <w:p w:rsidR="00EF1393" w:rsidRPr="00A4094C" w:rsidRDefault="00EF1393" w:rsidP="00EF1393">
            <w:pPr>
              <w:pStyle w:val="HTMLconformatoprevio"/>
              <w:rPr>
                <w:color w:val="000000"/>
                <w:sz w:val="18"/>
                <w:szCs w:val="18"/>
              </w:rPr>
            </w:pPr>
            <w:r w:rsidRPr="00A4094C">
              <w:rPr>
                <w:color w:val="000000"/>
                <w:sz w:val="18"/>
                <w:szCs w:val="18"/>
              </w:rPr>
              <w:t xml:space="preserve">  `unidadmedida` varchar(45) NOT NULL COMENTARIO 'Unidad de medida del atributo',</w:t>
            </w:r>
          </w:p>
          <w:p w:rsidR="00EF1393" w:rsidRPr="00A4094C" w:rsidRDefault="00EF1393" w:rsidP="00EF1393">
            <w:pPr>
              <w:pStyle w:val="HTMLconformatoprevio"/>
              <w:rPr>
                <w:color w:val="000000"/>
                <w:sz w:val="18"/>
                <w:szCs w:val="18"/>
              </w:rPr>
            </w:pPr>
            <w:r w:rsidRPr="00A4094C">
              <w:rPr>
                <w:color w:val="000000"/>
                <w:sz w:val="18"/>
                <w:szCs w:val="18"/>
              </w:rPr>
              <w:t xml:space="preserve">  `idhardware` int(11) COMENTARIO 'Referencia al elemento de hardware (equipo, pieza o accesorio) al que pertenece el atributo',</w:t>
            </w:r>
          </w:p>
          <w:p w:rsidR="00EF1393" w:rsidRPr="00A4094C" w:rsidRDefault="00EF1393" w:rsidP="00EF1393">
            <w:pPr>
              <w:pStyle w:val="HTMLconformatoprevio"/>
              <w:rPr>
                <w:color w:val="000000"/>
                <w:sz w:val="18"/>
                <w:szCs w:val="18"/>
              </w:rPr>
            </w:pPr>
            <w:r w:rsidRPr="00A4094C">
              <w:rPr>
                <w:color w:val="000000"/>
                <w:sz w:val="18"/>
                <w:szCs w:val="18"/>
              </w:rPr>
              <w:t xml:space="preserve">  `idpieza` int(11),</w:t>
            </w:r>
          </w:p>
          <w:p w:rsidR="00EF1393" w:rsidRPr="00A4094C" w:rsidRDefault="00EF1393" w:rsidP="00EF1393">
            <w:pPr>
              <w:pStyle w:val="HTMLconformatoprevio"/>
              <w:rPr>
                <w:color w:val="000000"/>
                <w:sz w:val="18"/>
                <w:szCs w:val="18"/>
              </w:rPr>
            </w:pPr>
            <w:r w:rsidRPr="00A4094C">
              <w:rPr>
                <w:color w:val="000000"/>
                <w:sz w:val="18"/>
                <w:szCs w:val="18"/>
              </w:rPr>
              <w:t xml:space="preserve">  `idaccesorio` int(11),</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PRIMARIA(`idatributohardware`),</w:t>
            </w:r>
          </w:p>
          <w:p w:rsidR="00EF1393" w:rsidRPr="00A4094C" w:rsidRDefault="00EF1393" w:rsidP="00EF1393">
            <w:pPr>
              <w:pStyle w:val="HTMLconformatoprevio"/>
              <w:rPr>
                <w:color w:val="000000"/>
                <w:sz w:val="18"/>
                <w:szCs w:val="18"/>
              </w:rPr>
            </w:pPr>
            <w:r w:rsidRPr="00A4094C">
              <w:rPr>
                <w:color w:val="000000"/>
                <w:sz w:val="18"/>
                <w:szCs w:val="18"/>
              </w:rPr>
              <w:t xml:space="preserve">  INDEX `fkidequipo_atributohardware`(`idhardware`),</w:t>
            </w:r>
          </w:p>
          <w:p w:rsidR="00EF1393" w:rsidRPr="00A4094C" w:rsidRDefault="00EF1393" w:rsidP="00EF1393">
            <w:pPr>
              <w:pStyle w:val="HTMLconformatoprevio"/>
              <w:rPr>
                <w:color w:val="000000"/>
                <w:sz w:val="18"/>
                <w:szCs w:val="18"/>
              </w:rPr>
            </w:pPr>
            <w:r w:rsidRPr="00A4094C">
              <w:rPr>
                <w:color w:val="000000"/>
                <w:sz w:val="18"/>
                <w:szCs w:val="18"/>
              </w:rPr>
              <w:t xml:space="preserve">  INDEX `fkidpieza_atributohardware`(`idpieza`),</w:t>
            </w:r>
          </w:p>
          <w:p w:rsidR="00EF1393" w:rsidRPr="00A4094C" w:rsidRDefault="00EF1393" w:rsidP="00EF1393">
            <w:pPr>
              <w:pStyle w:val="HTMLconformatoprevio"/>
              <w:rPr>
                <w:color w:val="000000"/>
                <w:sz w:val="18"/>
                <w:szCs w:val="18"/>
              </w:rPr>
            </w:pPr>
            <w:r w:rsidRPr="00A4094C">
              <w:rPr>
                <w:color w:val="000000"/>
                <w:sz w:val="18"/>
                <w:szCs w:val="18"/>
              </w:rPr>
              <w:t xml:space="preserve">  INDEX `fkidaccesorio_atributohardware`(`idaccesorio`),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`fkidaccesorio_atributohardware` FOREIGN KEY (`idaccesorio`)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`accesorio`(`idaccesorio`)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`fkidequipo_atributohardware` FOREIGN KEY (`idhardware`)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`equipo`(`idequipo`)</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`fkidpieza_atributohardware` FOREIGN KEY (`idpieza`)</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`pieza`(`idpieza`)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rPr>
            </w:pPr>
            <w:r w:rsidRPr="00A4094C">
              <w:rPr>
                <w:color w:val="000000"/>
                <w:sz w:val="18"/>
                <w:szCs w:val="18"/>
              </w:rPr>
              <w:t>COMENTARIO = 'InnoDB free: 5120 kB; (`idaccesorio`) REFER `jhard/accesorio`(`idaccesorio`) ON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80" w:name="autorizacion"/>
      <w:bookmarkEnd w:id="80"/>
      <w:r>
        <w:rPr>
          <w:rFonts w:ascii="Verdana" w:eastAsia="Times New Roman" w:hAnsi="Verdana"/>
          <w:b/>
          <w:bCs/>
          <w:i/>
          <w:iCs/>
          <w:color w:val="000000"/>
          <w:sz w:val="21"/>
          <w:szCs w:val="21"/>
        </w:rPr>
        <w:t>2.7 autorizacion</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E67896">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81" w:name="autorizacion_Columns"/>
      <w:bookmarkEnd w:id="81"/>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502"/>
        <w:gridCol w:w="1218"/>
        <w:gridCol w:w="637"/>
        <w:gridCol w:w="631"/>
        <w:gridCol w:w="767"/>
        <w:gridCol w:w="753"/>
        <w:gridCol w:w="900"/>
        <w:gridCol w:w="1511"/>
        <w:gridCol w:w="1039"/>
      </w:tblGrid>
      <w:tr w:rsidR="00EF1393" w:rsidTr="00EF1393">
        <w:trPr>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lastRenderedPageBreak/>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idautorizacion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codigo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cantmaxima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6"/>
          <w:tblCellSpacing w:w="0" w:type="dxa"/>
        </w:trPr>
        <w:tc>
          <w:tcPr>
            <w:tcW w:w="0" w:type="auto"/>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82" w:name="autorizacion_Indexes"/>
            <w:bookmarkEnd w:id="82"/>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idautorizacion</w:t>
            </w:r>
          </w:p>
        </w:tc>
      </w:tr>
    </w:tbl>
    <w:p w:rsidR="00EF1393" w:rsidRDefault="00EF1393" w:rsidP="00EF1393">
      <w:pPr>
        <w:spacing w:after="0"/>
        <w:textAlignment w:val="top"/>
        <w:rPr>
          <w:rFonts w:ascii="Verdana" w:eastAsia="Times New Roman" w:hAnsi="Verdana"/>
          <w:vanish/>
          <w:color w:val="000000"/>
        </w:rPr>
      </w:pPr>
      <w:bookmarkStart w:id="83" w:name="autorizacion_Triggers"/>
      <w:bookmarkEnd w:id="83"/>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EF1393"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lang w:val="en-US"/>
              </w:rPr>
            </w:pPr>
            <w:r w:rsidRPr="00A4094C">
              <w:rPr>
                <w:color w:val="000000"/>
                <w:sz w:val="18"/>
                <w:szCs w:val="18"/>
                <w:lang w:val="en-US"/>
              </w:rPr>
              <w:t>CREATE TABLE `autorizacion` (</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`idautorizacion` int(10) UNSIGNED NOT NULL AUTO_INCREMENT,</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`codigo` varchar(10),</w:t>
            </w:r>
          </w:p>
          <w:p w:rsidR="00EF1393" w:rsidRPr="00A4094C" w:rsidRDefault="00EF1393" w:rsidP="00EF1393">
            <w:pPr>
              <w:pStyle w:val="HTMLconformatoprevio"/>
              <w:rPr>
                <w:color w:val="000000"/>
                <w:sz w:val="18"/>
                <w:szCs w:val="18"/>
              </w:rPr>
            </w:pPr>
            <w:r w:rsidRPr="00A4094C">
              <w:rPr>
                <w:color w:val="000000"/>
                <w:sz w:val="18"/>
                <w:szCs w:val="18"/>
              </w:rPr>
              <w:t xml:space="preserve">  `cantmaxima` int(10) UNSIGNED,</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PRIMARIA(`idautorizacion`)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84" w:name="bitacoracambiosusuario"/>
      <w:bookmarkEnd w:id="84"/>
      <w:r>
        <w:rPr>
          <w:rFonts w:ascii="Verdana" w:eastAsia="Times New Roman" w:hAnsi="Verdana"/>
          <w:b/>
          <w:bCs/>
          <w:i/>
          <w:iCs/>
          <w:color w:val="000000"/>
          <w:sz w:val="21"/>
          <w:szCs w:val="21"/>
        </w:rPr>
        <w:t>2.8 bitacoracambiosusuario</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E67896">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E67896">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85" w:name="bitacoracambiosusuario_Columns"/>
      <w:bookmarkEnd w:id="85"/>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929"/>
        <w:gridCol w:w="927"/>
        <w:gridCol w:w="971"/>
        <w:gridCol w:w="318"/>
        <w:gridCol w:w="487"/>
        <w:gridCol w:w="426"/>
        <w:gridCol w:w="277"/>
        <w:gridCol w:w="430"/>
        <w:gridCol w:w="1153"/>
        <w:gridCol w:w="2740"/>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idbitacora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bitacora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usuario que realizo el cambio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 del cambio que realizo el usuario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fechahora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datetime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y hora a la que el usuario realizo el cambio</w:t>
            </w:r>
          </w:p>
        </w:tc>
      </w:tr>
      <w:tr w:rsidR="00EF1393" w:rsidTr="00EF1393">
        <w:trPr>
          <w:gridAfter w:val="4"/>
          <w:tblCellSpacing w:w="0" w:type="dxa"/>
        </w:trPr>
        <w:tc>
          <w:tcPr>
            <w:tcW w:w="0" w:type="auto"/>
            <w:gridSpan w:val="5"/>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86" w:name="bitacoracambiosusuario_Indexes"/>
            <w:bookmarkEnd w:id="86"/>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idbitacora</w:t>
            </w:r>
          </w:p>
        </w:tc>
      </w:tr>
      <w:tr w:rsidR="00EF1393" w:rsidTr="00EF1393">
        <w:trPr>
          <w:gridAfter w:val="4"/>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fkidusuario_bitacoracambiosusuario</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r>
    </w:tbl>
    <w:p w:rsidR="00EF1393" w:rsidRDefault="00EF1393" w:rsidP="00EF1393">
      <w:pPr>
        <w:spacing w:after="0"/>
        <w:textAlignment w:val="top"/>
        <w:rPr>
          <w:rFonts w:ascii="Verdana" w:eastAsia="Times New Roman" w:hAnsi="Verdana"/>
          <w:vanish/>
          <w:color w:val="000000"/>
        </w:rPr>
      </w:pPr>
      <w:bookmarkStart w:id="87" w:name="bitacoracambiosusuario_Triggers"/>
      <w:bookmarkEnd w:id="87"/>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6F0FFD"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`bitacoracambiosusuario` (</w:t>
            </w:r>
          </w:p>
          <w:p w:rsidR="00EF1393" w:rsidRPr="00A4094C" w:rsidRDefault="00EF1393" w:rsidP="00EF1393">
            <w:pPr>
              <w:pStyle w:val="HTMLconformatoprevio"/>
              <w:rPr>
                <w:color w:val="000000"/>
                <w:sz w:val="18"/>
                <w:szCs w:val="18"/>
              </w:rPr>
            </w:pPr>
            <w:r w:rsidRPr="00A4094C">
              <w:rPr>
                <w:color w:val="000000"/>
                <w:sz w:val="18"/>
                <w:szCs w:val="18"/>
              </w:rPr>
              <w:t xml:space="preserve">  `idbitacora` int(11) NOT NULL AUTO_INCREMENT COMENTARIO 'Id correlativo unico de cada bitacora',</w:t>
            </w:r>
          </w:p>
          <w:p w:rsidR="00EF1393" w:rsidRPr="00A4094C" w:rsidRDefault="00EF1393" w:rsidP="00EF1393">
            <w:pPr>
              <w:pStyle w:val="HTMLconformatoprevio"/>
              <w:rPr>
                <w:color w:val="000000"/>
                <w:sz w:val="18"/>
                <w:szCs w:val="18"/>
              </w:rPr>
            </w:pPr>
            <w:r w:rsidRPr="00A4094C">
              <w:rPr>
                <w:color w:val="000000"/>
                <w:sz w:val="18"/>
                <w:szCs w:val="18"/>
              </w:rPr>
              <w:t xml:space="preserve">  `idusuario` int(11) NOT NULL COMENTARIO 'Referencia al usuario que realizo el cambio',</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text NOT NULL COMENTARIO 'Descripcion del cambio que realizo el usuario',</w:t>
            </w:r>
          </w:p>
          <w:p w:rsidR="00EF1393" w:rsidRPr="00A4094C" w:rsidRDefault="00EF1393" w:rsidP="00EF1393">
            <w:pPr>
              <w:pStyle w:val="HTMLconformatoprevio"/>
              <w:rPr>
                <w:color w:val="000000"/>
                <w:sz w:val="18"/>
                <w:szCs w:val="18"/>
              </w:rPr>
            </w:pPr>
            <w:r w:rsidRPr="00A4094C">
              <w:rPr>
                <w:color w:val="000000"/>
                <w:sz w:val="18"/>
                <w:szCs w:val="18"/>
              </w:rPr>
              <w:t xml:space="preserve">  `fechahora` datetime NOT NULL COMENTARIO 'Fecha y hora a la que el usuario realizo el cambio',</w:t>
            </w:r>
          </w:p>
          <w:p w:rsidR="00EF1393" w:rsidRPr="00A4094C" w:rsidRDefault="00EF1393" w:rsidP="00EF1393">
            <w:pPr>
              <w:pStyle w:val="HTMLconformatoprevio"/>
              <w:rPr>
                <w:color w:val="000000"/>
                <w:sz w:val="18"/>
                <w:szCs w:val="18"/>
              </w:rPr>
            </w:pPr>
            <w:r w:rsidRPr="00A4094C">
              <w:rPr>
                <w:color w:val="000000"/>
                <w:sz w:val="18"/>
                <w:szCs w:val="18"/>
              </w:rPr>
              <w:lastRenderedPageBreak/>
              <w:t xml:space="preserve">  LLAVE PRIMARIA(`idbitacora`),</w:t>
            </w:r>
          </w:p>
          <w:p w:rsidR="00EF1393" w:rsidRPr="00A4094C" w:rsidRDefault="00EF1393" w:rsidP="00EF1393">
            <w:pPr>
              <w:pStyle w:val="HTMLconformatoprevio"/>
              <w:rPr>
                <w:color w:val="000000"/>
                <w:sz w:val="18"/>
                <w:szCs w:val="18"/>
              </w:rPr>
            </w:pPr>
            <w:r w:rsidRPr="00A4094C">
              <w:rPr>
                <w:color w:val="000000"/>
                <w:sz w:val="18"/>
                <w:szCs w:val="18"/>
              </w:rPr>
              <w:t xml:space="preserve">  INDEX `fkidusuario_bitacoracambiosusuario`(`idusuario`),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`fkidusuario_bitacoracambiosusuario` FOREIGN KEY (`idusuario`)</w:t>
            </w:r>
          </w:p>
          <w:p w:rsidR="00EF1393" w:rsidRPr="00A4094C" w:rsidRDefault="00EF1393" w:rsidP="00EF1393">
            <w:pPr>
              <w:pStyle w:val="HTMLconformatoprevio"/>
              <w:rPr>
                <w:color w:val="000000"/>
                <w:sz w:val="18"/>
                <w:szCs w:val="18"/>
              </w:rPr>
            </w:pPr>
            <w:r w:rsidRPr="00A4094C">
              <w:rPr>
                <w:color w:val="000000"/>
                <w:sz w:val="18"/>
                <w:szCs w:val="18"/>
              </w:rPr>
              <w:t xml:space="preserve">    REFERENCES `usuario`(`idusuario`)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(`idusuario`) REFER `jhard/usuario`(`idusuario`) ON DELETE';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88" w:name="bitacoraestados"/>
      <w:bookmarkEnd w:id="88"/>
      <w:r>
        <w:rPr>
          <w:rFonts w:ascii="Verdana" w:eastAsia="Times New Roman" w:hAnsi="Verdana"/>
          <w:b/>
          <w:bCs/>
          <w:i/>
          <w:iCs/>
          <w:color w:val="000000"/>
          <w:sz w:val="21"/>
          <w:szCs w:val="21"/>
        </w:rPr>
        <w:lastRenderedPageBreak/>
        <w:t>2.9 bitacoraestados</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89" w:name="bitacoraestados_Columns"/>
      <w:bookmarkEnd w:id="89"/>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87"/>
        <w:gridCol w:w="1154"/>
        <w:gridCol w:w="940"/>
        <w:gridCol w:w="985"/>
        <w:gridCol w:w="321"/>
        <w:gridCol w:w="373"/>
        <w:gridCol w:w="598"/>
        <w:gridCol w:w="435"/>
        <w:gridCol w:w="602"/>
        <w:gridCol w:w="567"/>
        <w:gridCol w:w="2896"/>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idbitacora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bitacora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en la que ocurrio el cambio de estado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estado al cual cambio el equipo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 del cambio realizado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equipo que sufrio el cambio de estado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idequiposimple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2"/>
          <w:tblCellSpacing w:w="0" w:type="dxa"/>
        </w:trPr>
        <w:tc>
          <w:tcPr>
            <w:tcW w:w="0" w:type="auto"/>
            <w:gridSpan w:val="5"/>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90" w:name="bitacoraestados_Indexes"/>
            <w:bookmarkEnd w:id="90"/>
            <w:r>
              <w:rPr>
                <w:rFonts w:ascii="Verdana" w:eastAsia="Times New Roman" w:hAnsi="Verdana"/>
                <w:b/>
                <w:bCs/>
                <w:color w:val="000000"/>
                <w:sz w:val="15"/>
                <w:szCs w:val="15"/>
              </w:rPr>
              <w:t>Index</w:t>
            </w:r>
          </w:p>
        </w:tc>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idbitacora</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fkidestado_bitacoraestados</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fkidequipoexistente_bitacoraestados</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fkidequiposimple_bitacoraestados</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idequiposimple</w:t>
            </w:r>
          </w:p>
        </w:tc>
      </w:tr>
    </w:tbl>
    <w:p w:rsidR="00EF1393" w:rsidRDefault="00EF1393" w:rsidP="00EF1393">
      <w:pPr>
        <w:spacing w:after="0"/>
        <w:textAlignment w:val="top"/>
        <w:rPr>
          <w:rFonts w:ascii="Verdana" w:eastAsia="Times New Roman" w:hAnsi="Verdana"/>
          <w:vanish/>
          <w:color w:val="000000"/>
        </w:rPr>
      </w:pPr>
      <w:bookmarkStart w:id="91" w:name="bitacoraestados_Triggers"/>
      <w:bookmarkEnd w:id="91"/>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6F0FFD"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`bitacoraestados` (</w:t>
            </w:r>
          </w:p>
          <w:p w:rsidR="00EF1393" w:rsidRPr="00A4094C" w:rsidRDefault="00EF1393" w:rsidP="00EF1393">
            <w:pPr>
              <w:pStyle w:val="HTMLconformatoprevio"/>
              <w:rPr>
                <w:color w:val="000000"/>
                <w:sz w:val="18"/>
                <w:szCs w:val="18"/>
              </w:rPr>
            </w:pPr>
            <w:r w:rsidRPr="00A4094C">
              <w:rPr>
                <w:color w:val="000000"/>
                <w:sz w:val="18"/>
                <w:szCs w:val="18"/>
              </w:rPr>
              <w:t xml:space="preserve">  `idbitacora` int(11) NOT NULL AUTO_INCREMENT COMENTARIO 'Id correlativo unico de cada bitacora',</w:t>
            </w:r>
          </w:p>
          <w:p w:rsidR="00EF1393" w:rsidRPr="00A4094C" w:rsidRDefault="00EF1393" w:rsidP="00EF1393">
            <w:pPr>
              <w:pStyle w:val="HTMLconformatoprevio"/>
              <w:rPr>
                <w:color w:val="000000"/>
                <w:sz w:val="18"/>
                <w:szCs w:val="18"/>
              </w:rPr>
            </w:pPr>
            <w:r w:rsidRPr="00A4094C">
              <w:rPr>
                <w:color w:val="000000"/>
                <w:sz w:val="18"/>
                <w:szCs w:val="18"/>
              </w:rPr>
              <w:t xml:space="preserve">  `fecha` date NOT NULL COMENTARIO 'Fecha en la que ocurrio el cambio de estado',</w:t>
            </w:r>
          </w:p>
          <w:p w:rsidR="00EF1393" w:rsidRPr="00A4094C" w:rsidRDefault="00EF1393" w:rsidP="00EF1393">
            <w:pPr>
              <w:pStyle w:val="HTMLconformatoprevio"/>
              <w:rPr>
                <w:color w:val="000000"/>
                <w:sz w:val="18"/>
                <w:szCs w:val="18"/>
              </w:rPr>
            </w:pPr>
            <w:r w:rsidRPr="00A4094C">
              <w:rPr>
                <w:color w:val="000000"/>
                <w:sz w:val="18"/>
                <w:szCs w:val="18"/>
              </w:rPr>
              <w:t xml:space="preserve">  `idestado` int(11) NOT NULL COMENTARIO 'Referencia al estado al cual cambio el equipo',</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text NOT NULL COMENTARIO 'Descripcion del cambio realizado',</w:t>
            </w:r>
          </w:p>
          <w:p w:rsidR="00EF1393" w:rsidRPr="00A4094C" w:rsidRDefault="00EF1393" w:rsidP="00EF1393">
            <w:pPr>
              <w:pStyle w:val="HTMLconformatoprevio"/>
              <w:rPr>
                <w:color w:val="000000"/>
                <w:sz w:val="18"/>
                <w:szCs w:val="18"/>
              </w:rPr>
            </w:pPr>
            <w:r w:rsidRPr="00A4094C">
              <w:rPr>
                <w:color w:val="000000"/>
                <w:sz w:val="18"/>
                <w:szCs w:val="18"/>
              </w:rPr>
              <w:t xml:space="preserve">  `idequipoexistente` int(11) COMENTARIO 'Referencia al equipo que sufrio el cambio de estado',</w:t>
            </w:r>
          </w:p>
          <w:p w:rsidR="00EF1393" w:rsidRPr="00A4094C" w:rsidRDefault="00EF1393" w:rsidP="00EF1393">
            <w:pPr>
              <w:pStyle w:val="HTMLconformatoprevio"/>
              <w:rPr>
                <w:color w:val="000000"/>
                <w:sz w:val="18"/>
                <w:szCs w:val="18"/>
              </w:rPr>
            </w:pPr>
            <w:r w:rsidRPr="00A4094C">
              <w:rPr>
                <w:color w:val="000000"/>
                <w:sz w:val="18"/>
                <w:szCs w:val="18"/>
              </w:rPr>
              <w:t xml:space="preserve">  `idequiposimple` int(11),</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PRIMARIA(`idbitacora`),</w:t>
            </w:r>
          </w:p>
          <w:p w:rsidR="00EF1393" w:rsidRPr="00A4094C" w:rsidRDefault="00EF1393" w:rsidP="00EF1393">
            <w:pPr>
              <w:pStyle w:val="HTMLconformatoprevio"/>
              <w:rPr>
                <w:color w:val="000000"/>
                <w:sz w:val="18"/>
                <w:szCs w:val="18"/>
              </w:rPr>
            </w:pPr>
            <w:r w:rsidRPr="00A4094C">
              <w:rPr>
                <w:color w:val="000000"/>
                <w:sz w:val="18"/>
                <w:szCs w:val="18"/>
              </w:rPr>
              <w:t xml:space="preserve">  INDEX `fkidestado_bitacoraestados`(`idestado`),</w:t>
            </w:r>
          </w:p>
          <w:p w:rsidR="00EF1393" w:rsidRPr="00A4094C" w:rsidRDefault="00EF1393" w:rsidP="00EF1393">
            <w:pPr>
              <w:pStyle w:val="HTMLconformatoprevio"/>
              <w:rPr>
                <w:color w:val="000000"/>
                <w:sz w:val="18"/>
                <w:szCs w:val="18"/>
              </w:rPr>
            </w:pPr>
            <w:r w:rsidRPr="00A4094C">
              <w:rPr>
                <w:color w:val="000000"/>
                <w:sz w:val="18"/>
                <w:szCs w:val="18"/>
              </w:rPr>
              <w:lastRenderedPageBreak/>
              <w:t xml:space="preserve">  INDEX `fkidequipoexistente_bitacoraestados`(`idequipoexistente`),</w:t>
            </w:r>
          </w:p>
          <w:p w:rsidR="00EF1393" w:rsidRPr="00A4094C" w:rsidRDefault="00EF1393" w:rsidP="00EF1393">
            <w:pPr>
              <w:pStyle w:val="HTMLconformatoprevio"/>
              <w:rPr>
                <w:color w:val="000000"/>
                <w:sz w:val="18"/>
                <w:szCs w:val="18"/>
              </w:rPr>
            </w:pPr>
            <w:r w:rsidRPr="00A4094C">
              <w:rPr>
                <w:color w:val="000000"/>
                <w:sz w:val="18"/>
                <w:szCs w:val="18"/>
              </w:rPr>
              <w:t xml:space="preserve">  INDEX `fkidequiposimple_bitacoraestados`(`idequiposimple`),</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`fkidequipoexistente_bitacoraestados` FOREIGN KEY (`idequipoexistente`)</w:t>
            </w:r>
          </w:p>
          <w:p w:rsidR="00EF1393" w:rsidRPr="00A4094C" w:rsidRDefault="00EF1393" w:rsidP="00EF1393">
            <w:pPr>
              <w:pStyle w:val="HTMLconformatoprevio"/>
              <w:rPr>
                <w:color w:val="000000"/>
                <w:sz w:val="18"/>
                <w:szCs w:val="18"/>
              </w:rPr>
            </w:pPr>
            <w:r w:rsidRPr="00A4094C">
              <w:rPr>
                <w:color w:val="000000"/>
                <w:sz w:val="18"/>
                <w:szCs w:val="18"/>
              </w:rPr>
              <w:t xml:space="preserve">    REFERENCES `existencia`(`idexistencia`)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`fkidequiposimple_bitacoraestados` FOREIGN KEY (`idequiposimple`)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`equiposimple`(`idEquipoSimple`)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`fkidestado_bitacoraestados` FOREIGN KEY (`idestado`)</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`estadoequipo`(`idestado`)</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(`idequipoexistente`) REFER `jhard/existencia`(`idexistenc';</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92" w:name="carrera"/>
      <w:bookmarkEnd w:id="92"/>
      <w:r>
        <w:rPr>
          <w:rFonts w:ascii="Verdana" w:eastAsia="Times New Roman" w:hAnsi="Verdana"/>
          <w:b/>
          <w:bCs/>
          <w:i/>
          <w:iCs/>
          <w:color w:val="000000"/>
          <w:sz w:val="21"/>
          <w:szCs w:val="21"/>
        </w:rPr>
        <w:lastRenderedPageBreak/>
        <w:t>2.10 carrera</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93" w:name="carrera_Columns"/>
      <w:bookmarkEnd w:id="93"/>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93"/>
        <w:gridCol w:w="1123"/>
        <w:gridCol w:w="477"/>
        <w:gridCol w:w="533"/>
        <w:gridCol w:w="960"/>
        <w:gridCol w:w="315"/>
        <w:gridCol w:w="278"/>
        <w:gridCol w:w="584"/>
        <w:gridCol w:w="426"/>
        <w:gridCol w:w="1138"/>
        <w:gridCol w:w="3031"/>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idcarrera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carrera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codigo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varchar(7)</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Codigo de la carrera, distintivo en el sistema adacad</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 la carrera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idfacultad</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facultad a la cual pertenece esta carrera</w:t>
            </w:r>
          </w:p>
        </w:tc>
      </w:tr>
      <w:tr w:rsidR="00EF1393" w:rsidTr="00EF1393">
        <w:trPr>
          <w:gridAfter w:val="5"/>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94" w:name="carrera_Indexes"/>
            <w:bookmarkEnd w:id="94"/>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5"/>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idcarrera</w:t>
            </w:r>
          </w:p>
        </w:tc>
      </w:tr>
      <w:tr w:rsidR="00EF1393" w:rsidTr="00EF1393">
        <w:trPr>
          <w:gridAfter w:val="5"/>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fkidfacultad_carrera</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idfacultad</w:t>
            </w:r>
          </w:p>
        </w:tc>
      </w:tr>
    </w:tbl>
    <w:p w:rsidR="00EF1393" w:rsidRDefault="00EF1393" w:rsidP="00EF1393">
      <w:pPr>
        <w:spacing w:after="0"/>
        <w:textAlignment w:val="top"/>
        <w:rPr>
          <w:rFonts w:ascii="Verdana" w:eastAsia="Times New Roman" w:hAnsi="Verdana"/>
          <w:vanish/>
          <w:color w:val="000000"/>
        </w:rPr>
      </w:pPr>
      <w:bookmarkStart w:id="95" w:name="carrera_Triggers"/>
      <w:bookmarkEnd w:id="95"/>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6F0FFD"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`carrera` (</w:t>
            </w:r>
          </w:p>
          <w:p w:rsidR="00EF1393" w:rsidRPr="00A4094C" w:rsidRDefault="00EF1393" w:rsidP="00EF1393">
            <w:pPr>
              <w:pStyle w:val="HTMLconformatoprevio"/>
              <w:rPr>
                <w:color w:val="000000"/>
                <w:sz w:val="18"/>
                <w:szCs w:val="18"/>
              </w:rPr>
            </w:pPr>
            <w:r w:rsidRPr="00A4094C">
              <w:rPr>
                <w:color w:val="000000"/>
                <w:sz w:val="18"/>
                <w:szCs w:val="18"/>
              </w:rPr>
              <w:t xml:space="preserve">  `idcarrera` int(11) NOT NULL AUTO_INCREMENT COMENTARIO 'Id correlativo unico de cada carrera',</w:t>
            </w:r>
          </w:p>
          <w:p w:rsidR="00EF1393" w:rsidRPr="00A4094C" w:rsidRDefault="00EF1393" w:rsidP="00EF1393">
            <w:pPr>
              <w:pStyle w:val="HTMLconformatoprevio"/>
              <w:rPr>
                <w:color w:val="000000"/>
                <w:sz w:val="18"/>
                <w:szCs w:val="18"/>
              </w:rPr>
            </w:pPr>
            <w:r w:rsidRPr="00A4094C">
              <w:rPr>
                <w:color w:val="000000"/>
                <w:sz w:val="18"/>
                <w:szCs w:val="18"/>
              </w:rPr>
              <w:t xml:space="preserve">  `codigo` varchar(7) NOT NULL COMENTARIO 'Codigo de la carrera, distintivo en el sistema adacad',</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varchar(200) NOT NULL COMENTARIO 'Nombre de la carrera',</w:t>
            </w:r>
          </w:p>
          <w:p w:rsidR="00EF1393" w:rsidRPr="00A4094C" w:rsidRDefault="00EF1393" w:rsidP="00EF1393">
            <w:pPr>
              <w:pStyle w:val="HTMLconformatoprevio"/>
              <w:rPr>
                <w:color w:val="000000"/>
                <w:sz w:val="18"/>
                <w:szCs w:val="18"/>
              </w:rPr>
            </w:pPr>
            <w:r w:rsidRPr="00A4094C">
              <w:rPr>
                <w:color w:val="000000"/>
                <w:sz w:val="18"/>
                <w:szCs w:val="18"/>
              </w:rPr>
              <w:t xml:space="preserve">  `idfacultad` int(11) NOT NULL COMENTARIO 'Referencia a la facultad a la cual pertenece esta carrera',</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PRIMARIA(`idcarrera`),</w:t>
            </w:r>
          </w:p>
          <w:p w:rsidR="00EF1393" w:rsidRPr="00A4094C" w:rsidRDefault="00EF1393" w:rsidP="00EF1393">
            <w:pPr>
              <w:pStyle w:val="HTMLconformatoprevio"/>
              <w:rPr>
                <w:color w:val="000000"/>
                <w:sz w:val="18"/>
                <w:szCs w:val="18"/>
              </w:rPr>
            </w:pPr>
            <w:r w:rsidRPr="00A4094C">
              <w:rPr>
                <w:color w:val="000000"/>
                <w:sz w:val="18"/>
                <w:szCs w:val="18"/>
              </w:rPr>
              <w:t xml:space="preserve">  INDEX `fkidfacultad_carrera`(`idfacultad`),</w:t>
            </w:r>
          </w:p>
          <w:p w:rsidR="00EF1393" w:rsidRPr="00A4094C" w:rsidRDefault="00EF1393" w:rsidP="00EF1393">
            <w:pPr>
              <w:pStyle w:val="HTMLconformatoprevio"/>
              <w:rPr>
                <w:color w:val="000000"/>
                <w:sz w:val="18"/>
                <w:szCs w:val="18"/>
                <w:lang w:val="en-US"/>
              </w:rPr>
            </w:pPr>
            <w:r w:rsidRPr="00A4094C">
              <w:rPr>
                <w:color w:val="000000"/>
                <w:sz w:val="18"/>
                <w:szCs w:val="18"/>
              </w:rPr>
              <w:lastRenderedPageBreak/>
              <w:t xml:space="preserve">  </w:t>
            </w:r>
            <w:r w:rsidRPr="00A4094C">
              <w:rPr>
                <w:color w:val="000000"/>
                <w:sz w:val="18"/>
                <w:szCs w:val="18"/>
                <w:lang w:val="en-US"/>
              </w:rPr>
              <w:t>CONSTRAINT `fkidfacultad_carrera` FOREIGN KEY (`idfacultad`)</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`facultad`(`idfacultad`)</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(`idfacultad`) REFER `jhard/facultad`(`idfacultad`) ON DEL';</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96" w:name="cicloanyo"/>
      <w:bookmarkEnd w:id="96"/>
      <w:r>
        <w:rPr>
          <w:rFonts w:ascii="Verdana" w:eastAsia="Times New Roman" w:hAnsi="Verdana"/>
          <w:b/>
          <w:bCs/>
          <w:i/>
          <w:iCs/>
          <w:color w:val="000000"/>
          <w:sz w:val="21"/>
          <w:szCs w:val="21"/>
        </w:rPr>
        <w:lastRenderedPageBreak/>
        <w:t>2.11 cicloanyo</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97" w:name="cicloanyo_Columns"/>
      <w:bookmarkEnd w:id="97"/>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73"/>
        <w:gridCol w:w="1219"/>
        <w:gridCol w:w="510"/>
        <w:gridCol w:w="555"/>
        <w:gridCol w:w="535"/>
        <w:gridCol w:w="505"/>
        <w:gridCol w:w="638"/>
        <w:gridCol w:w="627"/>
        <w:gridCol w:w="745"/>
        <w:gridCol w:w="1235"/>
        <w:gridCol w:w="2316"/>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idcicloanyo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del ciclo año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 del ciclo y año ( I - 2009 )</w:t>
            </w:r>
          </w:p>
        </w:tc>
      </w:tr>
      <w:tr w:rsidR="00EF1393" w:rsidTr="00EF1393">
        <w:trPr>
          <w:gridAfter w:val="6"/>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98" w:name="cicloanyo_Indexes"/>
            <w:bookmarkEnd w:id="98"/>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idcicloanyo</w:t>
            </w:r>
          </w:p>
        </w:tc>
      </w:tr>
    </w:tbl>
    <w:p w:rsidR="00EF1393" w:rsidRDefault="00EF1393" w:rsidP="00EF1393">
      <w:pPr>
        <w:spacing w:after="0"/>
        <w:textAlignment w:val="top"/>
        <w:rPr>
          <w:rFonts w:ascii="Verdana" w:eastAsia="Times New Roman" w:hAnsi="Verdana"/>
          <w:vanish/>
          <w:color w:val="000000"/>
        </w:rPr>
      </w:pPr>
      <w:bookmarkStart w:id="99" w:name="cicloanyo_Triggers"/>
      <w:bookmarkEnd w:id="99"/>
    </w:p>
    <w:tbl>
      <w:tblPr>
        <w:tblW w:w="0" w:type="auto"/>
        <w:tblCellSpacing w:w="0" w:type="dxa"/>
        <w:tblBorders>
          <w:bottom w:val="single" w:sz="6" w:space="0" w:color="000000"/>
        </w:tblBorders>
        <w:shd w:val="clear" w:color="auto" w:fill="D0DFFF"/>
        <w:tblCellMar>
          <w:left w:w="0" w:type="dxa"/>
          <w:right w:w="0" w:type="dxa"/>
        </w:tblCellMar>
        <w:tblLook w:val="04A0"/>
      </w:tblPr>
      <w:tblGrid>
        <w:gridCol w:w="457"/>
        <w:gridCol w:w="839"/>
        <w:gridCol w:w="813"/>
        <w:gridCol w:w="735"/>
        <w:gridCol w:w="1537"/>
        <w:gridCol w:w="4757"/>
      </w:tblGrid>
      <w:tr w:rsidR="00EF1393" w:rsidTr="00EF1393">
        <w:trPr>
          <w:gridAfter w:val="1"/>
          <w:wAfter w:w="4450" w:type="dxa"/>
          <w:tblCellSpacing w:w="0" w:type="dxa"/>
        </w:trPr>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Trigger Name</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Trigger Time</w:t>
            </w:r>
          </w:p>
        </w:tc>
        <w:tc>
          <w:tcPr>
            <w:tcW w:w="0" w:type="auto"/>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Trigger Event</w:t>
            </w:r>
          </w:p>
        </w:tc>
      </w:tr>
      <w:tr w:rsidR="00EF1393" w:rsidTr="00EF1393">
        <w:trPr>
          <w:gridBefore w:val="1"/>
          <w:tblCellSpacing w:w="0" w:type="dxa"/>
        </w:trPr>
        <w:tc>
          <w:tcPr>
            <w:tcW w:w="0" w:type="auto"/>
            <w:gridSpan w:val="2"/>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5000" w:type="pct"/>
            <w:gridSpan w:val="3"/>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`cicloanyo` (</w:t>
            </w:r>
          </w:p>
          <w:p w:rsidR="00EF1393" w:rsidRPr="00A4094C" w:rsidRDefault="00EF1393" w:rsidP="00EF1393">
            <w:pPr>
              <w:pStyle w:val="HTMLconformatoprevio"/>
              <w:rPr>
                <w:color w:val="000000"/>
                <w:sz w:val="18"/>
                <w:szCs w:val="18"/>
              </w:rPr>
            </w:pPr>
            <w:r w:rsidRPr="00A4094C">
              <w:rPr>
                <w:color w:val="000000"/>
                <w:sz w:val="18"/>
                <w:szCs w:val="18"/>
              </w:rPr>
              <w:t xml:space="preserve">  `idcicloanyo` int(10) UNSIGNED NOT NULL COMENTARIO 'Id del ciclo año',</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varchar(10) NOT NULL COMENTARIO 'Descripcion del ciclo y año ( I - 2009 )',</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PRIMARIA(`idcicloanyo`)</w:t>
            </w:r>
          </w:p>
          <w:p w:rsidR="00EF1393" w:rsidRPr="00A4094C" w:rsidRDefault="00EF1393" w:rsidP="00EF1393">
            <w:pPr>
              <w:pStyle w:val="HTMLconformatoprevio"/>
              <w:rPr>
                <w:color w:val="000000"/>
                <w:sz w:val="18"/>
                <w:szCs w:val="18"/>
              </w:rPr>
            </w:pPr>
            <w:r w:rsidRPr="00A4094C">
              <w:rPr>
                <w:color w:val="000000"/>
                <w:sz w:val="18"/>
                <w:szCs w:val="18"/>
              </w:rPr>
              <w:t>)</w:t>
            </w:r>
          </w:p>
          <w:p w:rsidR="00EF1393" w:rsidRPr="00A4094C" w:rsidRDefault="00EF1393" w:rsidP="00EF1393">
            <w:pPr>
              <w:pStyle w:val="HTMLconformatoprevio"/>
              <w:rPr>
                <w:color w:val="000000"/>
                <w:sz w:val="18"/>
                <w:szCs w:val="18"/>
              </w:rPr>
            </w:pPr>
            <w:r w:rsidRPr="00A4094C">
              <w:rPr>
                <w:color w:val="000000"/>
                <w:sz w:val="18"/>
                <w:szCs w:val="18"/>
              </w:rPr>
              <w:t>ENGINE=INNODB</w:t>
            </w:r>
          </w:p>
          <w:p w:rsidR="00EF1393" w:rsidRPr="00A4094C" w:rsidRDefault="00EF1393" w:rsidP="00EF1393">
            <w:pPr>
              <w:pStyle w:val="HTMLconformatoprevio"/>
              <w:rPr>
                <w:color w:val="000000"/>
                <w:sz w:val="18"/>
                <w:szCs w:val="18"/>
              </w:rPr>
            </w:pPr>
            <w:r w:rsidRPr="00A4094C">
              <w:rPr>
                <w:color w:val="000000"/>
                <w:sz w:val="18"/>
                <w:szCs w:val="18"/>
              </w:rPr>
              <w:t>COMENTARIO = 'Tabla con lista de ciclo y año;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00" w:name="clase"/>
      <w:bookmarkEnd w:id="100"/>
      <w:r>
        <w:rPr>
          <w:rFonts w:ascii="Verdana" w:eastAsia="Times New Roman" w:hAnsi="Verdana"/>
          <w:b/>
          <w:bCs/>
          <w:i/>
          <w:iCs/>
          <w:color w:val="000000"/>
          <w:sz w:val="21"/>
          <w:szCs w:val="21"/>
        </w:rPr>
        <w:t>2.12 clase</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01" w:name="clase_Columns"/>
      <w:bookmarkEnd w:id="101"/>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762"/>
        <w:gridCol w:w="761"/>
        <w:gridCol w:w="425"/>
        <w:gridCol w:w="505"/>
        <w:gridCol w:w="501"/>
        <w:gridCol w:w="273"/>
        <w:gridCol w:w="220"/>
        <w:gridCol w:w="366"/>
        <w:gridCol w:w="940"/>
        <w:gridCol w:w="3905"/>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clase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en la que se llevo a cabo esta clase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idhorario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horario en el que se recibio esta clase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idinstructor</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instructor encargado de dar esta clase (en caso que haya sido un instructor)</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varchar(45)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Tema visto en esta clase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observaciones</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Observaciones obtenidas segun el resultado general de la clase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iddocente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docente encargado de dar esta clase (en caso que haya sido un docente)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horainicio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time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 de inicio de la clase (hora real)</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horafin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time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 "marcada" como fin de la clase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finalizada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tinyint(1)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4"/>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02" w:name="clase_Indexes"/>
            <w:bookmarkEnd w:id="102"/>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idclase</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fkidhorario_clase</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idhorario</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fkidinstructor_clase</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idinstructor</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fkiddocente_clase</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iddocente</w:t>
            </w:r>
          </w:p>
        </w:tc>
      </w:tr>
    </w:tbl>
    <w:p w:rsidR="00EF1393" w:rsidRDefault="00EF1393" w:rsidP="00EF1393">
      <w:pPr>
        <w:spacing w:after="0"/>
        <w:textAlignment w:val="top"/>
        <w:rPr>
          <w:rFonts w:ascii="Verdana" w:eastAsia="Times New Roman" w:hAnsi="Verdana"/>
          <w:vanish/>
          <w:color w:val="000000"/>
        </w:rPr>
      </w:pPr>
      <w:bookmarkStart w:id="103" w:name="clase_Triggers"/>
      <w:bookmarkEnd w:id="103"/>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6F0FFD"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`clase` (</w:t>
            </w:r>
          </w:p>
          <w:p w:rsidR="00EF1393" w:rsidRPr="00A4094C" w:rsidRDefault="00EF1393" w:rsidP="00EF1393">
            <w:pPr>
              <w:pStyle w:val="HTMLconformatoprevio"/>
              <w:rPr>
                <w:color w:val="000000"/>
                <w:sz w:val="18"/>
                <w:szCs w:val="18"/>
              </w:rPr>
            </w:pPr>
            <w:r w:rsidRPr="00A4094C">
              <w:rPr>
                <w:color w:val="000000"/>
                <w:sz w:val="18"/>
                <w:szCs w:val="18"/>
              </w:rPr>
              <w:t xml:space="preserve">  `idclase` int(11) NOT NULL AUTO_INCREMENT COMENTARIO 'Id correlativo unico para cada clase',</w:t>
            </w:r>
          </w:p>
          <w:p w:rsidR="00EF1393" w:rsidRPr="00A4094C" w:rsidRDefault="00EF1393" w:rsidP="00EF1393">
            <w:pPr>
              <w:pStyle w:val="HTMLconformatoprevio"/>
              <w:rPr>
                <w:color w:val="000000"/>
                <w:sz w:val="18"/>
                <w:szCs w:val="18"/>
              </w:rPr>
            </w:pPr>
            <w:r w:rsidRPr="00A4094C">
              <w:rPr>
                <w:color w:val="000000"/>
                <w:sz w:val="18"/>
                <w:szCs w:val="18"/>
              </w:rPr>
              <w:t xml:space="preserve">  `fecha` date NOT NULL COMENTARIO 'Fecha en la que se llevo a cabo esta clase',</w:t>
            </w:r>
          </w:p>
          <w:p w:rsidR="00EF1393" w:rsidRPr="00A4094C" w:rsidRDefault="00EF1393" w:rsidP="00EF1393">
            <w:pPr>
              <w:pStyle w:val="HTMLconformatoprevio"/>
              <w:rPr>
                <w:color w:val="000000"/>
                <w:sz w:val="18"/>
                <w:szCs w:val="18"/>
              </w:rPr>
            </w:pPr>
            <w:r w:rsidRPr="00A4094C">
              <w:rPr>
                <w:color w:val="000000"/>
                <w:sz w:val="18"/>
                <w:szCs w:val="18"/>
              </w:rPr>
              <w:t xml:space="preserve">  `idhorario` int(11) NOT NULL COMENTARIO 'Referencia al horario en el que se recibio esta clase',</w:t>
            </w:r>
          </w:p>
          <w:p w:rsidR="00EF1393" w:rsidRPr="00A4094C" w:rsidRDefault="00EF1393" w:rsidP="00EF1393">
            <w:pPr>
              <w:pStyle w:val="HTMLconformatoprevio"/>
              <w:rPr>
                <w:color w:val="000000"/>
                <w:sz w:val="18"/>
                <w:szCs w:val="18"/>
              </w:rPr>
            </w:pPr>
            <w:r w:rsidRPr="00A4094C">
              <w:rPr>
                <w:color w:val="000000"/>
                <w:sz w:val="18"/>
                <w:szCs w:val="18"/>
              </w:rPr>
              <w:t xml:space="preserve">  `idinstructor` int(11) COMENTARIO 'Referencia al instructor encargado de dar esta clase (en caso que haya sido un instructor)',</w:t>
            </w:r>
          </w:p>
          <w:p w:rsidR="00EF1393" w:rsidRPr="00A4094C" w:rsidRDefault="00EF1393" w:rsidP="00EF1393">
            <w:pPr>
              <w:pStyle w:val="HTMLconformatoprevio"/>
              <w:rPr>
                <w:color w:val="000000"/>
                <w:sz w:val="18"/>
                <w:szCs w:val="18"/>
              </w:rPr>
            </w:pPr>
            <w:r w:rsidRPr="00A4094C">
              <w:rPr>
                <w:color w:val="000000"/>
                <w:sz w:val="18"/>
                <w:szCs w:val="18"/>
              </w:rPr>
              <w:t xml:space="preserve">  `tema` varchar(45) NOT NULL COMENTARIO 'Tema visto en esta clase',</w:t>
            </w:r>
          </w:p>
          <w:p w:rsidR="00EF1393" w:rsidRPr="00A4094C" w:rsidRDefault="00EF1393" w:rsidP="00EF1393">
            <w:pPr>
              <w:pStyle w:val="HTMLconformatoprevio"/>
              <w:rPr>
                <w:color w:val="000000"/>
                <w:sz w:val="18"/>
                <w:szCs w:val="18"/>
              </w:rPr>
            </w:pPr>
            <w:r w:rsidRPr="00A4094C">
              <w:rPr>
                <w:color w:val="000000"/>
                <w:sz w:val="18"/>
                <w:szCs w:val="18"/>
              </w:rPr>
              <w:t xml:space="preserve">  `observaciones` text COMENTARIO 'Observaciones obtenidas segun el resultado general de la clase',</w:t>
            </w:r>
          </w:p>
          <w:p w:rsidR="00EF1393" w:rsidRPr="00A4094C" w:rsidRDefault="00EF1393" w:rsidP="00EF1393">
            <w:pPr>
              <w:pStyle w:val="HTMLconformatoprevio"/>
              <w:rPr>
                <w:color w:val="000000"/>
                <w:sz w:val="18"/>
                <w:szCs w:val="18"/>
              </w:rPr>
            </w:pPr>
            <w:r w:rsidRPr="00A4094C">
              <w:rPr>
                <w:color w:val="000000"/>
                <w:sz w:val="18"/>
                <w:szCs w:val="18"/>
              </w:rPr>
              <w:t xml:space="preserve">  `iddocente` int(11) COMENTARIO 'Referencia al docente encargado de dar esta clase (en caso que haya sido un docente)',</w:t>
            </w:r>
          </w:p>
          <w:p w:rsidR="00EF1393" w:rsidRPr="00A4094C" w:rsidRDefault="00EF1393" w:rsidP="00EF1393">
            <w:pPr>
              <w:pStyle w:val="HTMLconformatoprevio"/>
              <w:rPr>
                <w:color w:val="000000"/>
                <w:sz w:val="18"/>
                <w:szCs w:val="18"/>
              </w:rPr>
            </w:pPr>
            <w:r w:rsidRPr="00A4094C">
              <w:rPr>
                <w:color w:val="000000"/>
                <w:sz w:val="18"/>
                <w:szCs w:val="18"/>
              </w:rPr>
              <w:t xml:space="preserve">  `horainicio` time NOT NULL COMENTARIO 'Hora de inicio de la clase (hora real)',</w:t>
            </w:r>
          </w:p>
          <w:p w:rsidR="00EF1393" w:rsidRPr="00A4094C" w:rsidRDefault="00EF1393" w:rsidP="00EF1393">
            <w:pPr>
              <w:pStyle w:val="HTMLconformatoprevio"/>
              <w:rPr>
                <w:color w:val="000000"/>
                <w:sz w:val="18"/>
                <w:szCs w:val="18"/>
              </w:rPr>
            </w:pPr>
            <w:r w:rsidRPr="00A4094C">
              <w:rPr>
                <w:color w:val="000000"/>
                <w:sz w:val="18"/>
                <w:szCs w:val="18"/>
              </w:rPr>
              <w:t xml:space="preserve">  `horafin` time NOT NULL COMENTARIO 'Hora \"marcada\" como fin de la clase',</w:t>
            </w:r>
          </w:p>
          <w:p w:rsidR="00EF1393" w:rsidRPr="00A4094C" w:rsidRDefault="00EF1393" w:rsidP="00EF1393">
            <w:pPr>
              <w:pStyle w:val="HTMLconformatoprevio"/>
              <w:rPr>
                <w:color w:val="000000"/>
                <w:sz w:val="18"/>
                <w:szCs w:val="18"/>
              </w:rPr>
            </w:pPr>
            <w:r w:rsidRPr="00A4094C">
              <w:rPr>
                <w:color w:val="000000"/>
                <w:sz w:val="18"/>
                <w:szCs w:val="18"/>
              </w:rPr>
              <w:t xml:space="preserve">  `finalizada` tinyint(1) NOT NULL,</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PRIMARIA(`idclase`),</w:t>
            </w:r>
          </w:p>
          <w:p w:rsidR="00EF1393" w:rsidRPr="00A4094C" w:rsidRDefault="00EF1393" w:rsidP="00EF1393">
            <w:pPr>
              <w:pStyle w:val="HTMLconformatoprevio"/>
              <w:rPr>
                <w:color w:val="000000"/>
                <w:sz w:val="18"/>
                <w:szCs w:val="18"/>
              </w:rPr>
            </w:pPr>
            <w:r w:rsidRPr="00A4094C">
              <w:rPr>
                <w:color w:val="000000"/>
                <w:sz w:val="18"/>
                <w:szCs w:val="18"/>
              </w:rPr>
              <w:t xml:space="preserve">  INDEX `fkidhorario_clase`(`idhorario`),</w:t>
            </w:r>
          </w:p>
          <w:p w:rsidR="00EF1393" w:rsidRPr="00A4094C" w:rsidRDefault="00EF1393" w:rsidP="00EF1393">
            <w:pPr>
              <w:pStyle w:val="HTMLconformatoprevio"/>
              <w:rPr>
                <w:color w:val="000000"/>
                <w:sz w:val="18"/>
                <w:szCs w:val="18"/>
              </w:rPr>
            </w:pPr>
            <w:r w:rsidRPr="00A4094C">
              <w:rPr>
                <w:color w:val="000000"/>
                <w:sz w:val="18"/>
                <w:szCs w:val="18"/>
              </w:rPr>
              <w:t xml:space="preserve">  INDEX `fkidinstructor_clase`(`idinstructor`),</w:t>
            </w:r>
          </w:p>
          <w:p w:rsidR="00EF1393" w:rsidRPr="00A4094C" w:rsidRDefault="00EF1393" w:rsidP="00EF1393">
            <w:pPr>
              <w:pStyle w:val="HTMLconformatoprevio"/>
              <w:rPr>
                <w:color w:val="000000"/>
                <w:sz w:val="18"/>
                <w:szCs w:val="18"/>
              </w:rPr>
            </w:pPr>
            <w:r w:rsidRPr="00A4094C">
              <w:rPr>
                <w:color w:val="000000"/>
                <w:sz w:val="18"/>
                <w:szCs w:val="18"/>
              </w:rPr>
              <w:t xml:space="preserve">  INDEX `fkiddocente_clase`(`iddocente`),</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`fkiddocente_clase` FOREIGN KEY (`iddocente`)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`docente`(`iddocente`)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`fkidhorario_clase` FOREIGN KEY (`idhorario`)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`horario`(`idhorario`)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lastRenderedPageBreak/>
              <w:t xml:space="preserve">  CONSTRAINT `fkidinstructor_clase` FOREIGN KEY (`idinstructor`)</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`instructor`(`idinstructor`)</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(`iddocente`) REFER `jhard/docente`(`iddocente`) ON DELETE';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04" w:name="clasificacion"/>
      <w:bookmarkEnd w:id="104"/>
      <w:r>
        <w:rPr>
          <w:rFonts w:ascii="Verdana" w:eastAsia="Times New Roman" w:hAnsi="Verdana"/>
          <w:b/>
          <w:bCs/>
          <w:i/>
          <w:iCs/>
          <w:color w:val="000000"/>
          <w:sz w:val="21"/>
          <w:szCs w:val="21"/>
        </w:rPr>
        <w:lastRenderedPageBreak/>
        <w:t>2.13 clasificacion</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05" w:name="clasificacion_Columns"/>
      <w:bookmarkEnd w:id="105"/>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40"/>
        <w:gridCol w:w="894"/>
        <w:gridCol w:w="395"/>
        <w:gridCol w:w="479"/>
        <w:gridCol w:w="768"/>
        <w:gridCol w:w="271"/>
        <w:gridCol w:w="215"/>
        <w:gridCol w:w="478"/>
        <w:gridCol w:w="356"/>
        <w:gridCol w:w="906"/>
        <w:gridCol w:w="4056"/>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idclasificacion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clasificacion</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varchar(100)</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 la clasificacion</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 de la clasificacion</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idsuperior</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clasificacion padre. Si este campo es nulo, indica que esta es una clasificacion raiz</w:t>
            </w:r>
          </w:p>
        </w:tc>
      </w:tr>
      <w:tr w:rsidR="00EF1393" w:rsidTr="00EF1393">
        <w:trPr>
          <w:gridAfter w:val="5"/>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06" w:name="clasificacion_Indexes"/>
            <w:bookmarkEnd w:id="106"/>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5"/>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idclasificacion</w:t>
            </w:r>
          </w:p>
        </w:tc>
      </w:tr>
    </w:tbl>
    <w:p w:rsidR="00EF1393" w:rsidRDefault="00EF1393" w:rsidP="00EF1393">
      <w:pPr>
        <w:spacing w:after="0"/>
        <w:textAlignment w:val="top"/>
        <w:rPr>
          <w:rFonts w:ascii="Verdana" w:eastAsia="Times New Roman" w:hAnsi="Verdana"/>
          <w:vanish/>
          <w:color w:val="000000"/>
        </w:rPr>
      </w:pPr>
      <w:bookmarkStart w:id="107" w:name="clasificacion_Triggers"/>
      <w:bookmarkEnd w:id="107"/>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6F0FFD"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`clasificacion` (</w:t>
            </w:r>
          </w:p>
          <w:p w:rsidR="00EF1393" w:rsidRPr="00A4094C" w:rsidRDefault="00EF1393" w:rsidP="00EF1393">
            <w:pPr>
              <w:pStyle w:val="HTMLconformatoprevio"/>
              <w:rPr>
                <w:color w:val="000000"/>
                <w:sz w:val="18"/>
                <w:szCs w:val="18"/>
              </w:rPr>
            </w:pPr>
            <w:r w:rsidRPr="00A4094C">
              <w:rPr>
                <w:color w:val="000000"/>
                <w:sz w:val="18"/>
                <w:szCs w:val="18"/>
              </w:rPr>
              <w:t xml:space="preserve">  `idclasificacion` int(11) NOT NULL AUTO_INCREMENT COMENTARIO 'Id correlativo unico de cada 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varchar(100) NOT NULL COMENTARIO 'Nombre de la 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text COMENTARIO 'Descripcion de la 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`idsuperior` int(11) COMENTARIO 'Referencia a la clasificacion padre. Si este campo es nulo, indica que esta es una clasificacion raiz',</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LLAVE PRIMARIA(`idclasificacion`)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08" w:name="comentarios"/>
      <w:bookmarkEnd w:id="108"/>
      <w:r>
        <w:rPr>
          <w:rFonts w:ascii="Verdana" w:eastAsia="Times New Roman" w:hAnsi="Verdana"/>
          <w:b/>
          <w:bCs/>
          <w:i/>
          <w:iCs/>
          <w:color w:val="000000"/>
          <w:sz w:val="21"/>
          <w:szCs w:val="21"/>
        </w:rPr>
        <w:t>2.14 comentarios</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09" w:name="comentarios_Columns"/>
      <w:bookmarkEnd w:id="109"/>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501"/>
        <w:gridCol w:w="607"/>
        <w:gridCol w:w="617"/>
        <w:gridCol w:w="637"/>
        <w:gridCol w:w="630"/>
        <w:gridCol w:w="766"/>
        <w:gridCol w:w="753"/>
        <w:gridCol w:w="899"/>
        <w:gridCol w:w="1510"/>
        <w:gridCol w:w="1038"/>
      </w:tblGrid>
      <w:tr w:rsidR="00EF1393" w:rsidTr="00EF1393">
        <w:trPr>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lastRenderedPageBreak/>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idcoment</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comentario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varchar(250)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fechahorara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datetime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identrada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firma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aprobado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tinyint(1)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6"/>
          <w:tblCellSpacing w:w="0" w:type="dxa"/>
        </w:trPr>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10" w:name="comentarios_Indexes"/>
            <w:bookmarkEnd w:id="110"/>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idcoment</w:t>
            </w:r>
          </w:p>
        </w:tc>
      </w:tr>
      <w:tr w:rsidR="00EF1393" w:rsidTr="00EF1393">
        <w:trPr>
          <w:gridAfter w:val="6"/>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fk_comentarios_entrada</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identrada</w:t>
            </w:r>
          </w:p>
        </w:tc>
      </w:tr>
    </w:tbl>
    <w:p w:rsidR="00EF1393" w:rsidRDefault="00EF1393" w:rsidP="00EF1393">
      <w:pPr>
        <w:spacing w:after="0"/>
        <w:textAlignment w:val="top"/>
        <w:rPr>
          <w:rFonts w:ascii="Verdana" w:eastAsia="Times New Roman" w:hAnsi="Verdana"/>
          <w:vanish/>
          <w:color w:val="000000"/>
        </w:rPr>
      </w:pPr>
      <w:bookmarkStart w:id="111" w:name="comentarios_Triggers"/>
      <w:bookmarkEnd w:id="111"/>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6F0FFD"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lang w:val="en-US"/>
              </w:rPr>
            </w:pPr>
            <w:r w:rsidRPr="00A4094C">
              <w:rPr>
                <w:color w:val="000000"/>
                <w:sz w:val="18"/>
                <w:szCs w:val="18"/>
                <w:lang w:val="en-US"/>
              </w:rPr>
              <w:t>CREATE TABLE `comentarios` (</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`idcoment` int(11) UNSIGNED NOT NULL AUTO_INCREMENT,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`comentario` varchar(250) NOT NULL,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`fechahorara` datetime NOT NULL,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`identrada` int(11) UNSIGNED NOT NULL,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`firma` varchar(25) NOT NULL,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`aprobado` tinyint(1) UNSIGNED NOT NULL,</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LLAVE PRIMARIA(`idcoment`),</w:t>
            </w:r>
          </w:p>
          <w:p w:rsidR="00EF1393" w:rsidRPr="00A4094C" w:rsidRDefault="00EF1393" w:rsidP="00EF1393">
            <w:pPr>
              <w:pStyle w:val="HTMLconformatoprevio"/>
              <w:rPr>
                <w:color w:val="000000"/>
                <w:sz w:val="18"/>
                <w:szCs w:val="18"/>
              </w:rPr>
            </w:pPr>
            <w:r w:rsidRPr="00A4094C">
              <w:rPr>
                <w:color w:val="000000"/>
                <w:sz w:val="18"/>
                <w:szCs w:val="18"/>
              </w:rPr>
              <w:t xml:space="preserve">  INDEX `fk_comentarios_entrada`(`identrada`),</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`fk_comentarios_entrada` FOREIGN KEY (`identrada`)</w:t>
            </w:r>
          </w:p>
          <w:p w:rsidR="00EF1393" w:rsidRPr="00A4094C" w:rsidRDefault="00EF1393" w:rsidP="00EF1393">
            <w:pPr>
              <w:pStyle w:val="HTMLconformatoprevio"/>
              <w:rPr>
                <w:color w:val="000000"/>
                <w:sz w:val="18"/>
                <w:szCs w:val="18"/>
              </w:rPr>
            </w:pPr>
            <w:r w:rsidRPr="00A4094C">
              <w:rPr>
                <w:color w:val="000000"/>
                <w:sz w:val="18"/>
                <w:szCs w:val="18"/>
              </w:rPr>
              <w:t xml:space="preserve">    REFERENCES `entrada`(`identrada`)</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(`identrada`) REFER `jhard/entrada`(`identrada`) ON DELETE';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12" w:name="curso"/>
      <w:bookmarkEnd w:id="112"/>
      <w:r>
        <w:rPr>
          <w:rFonts w:ascii="Verdana" w:eastAsia="Times New Roman" w:hAnsi="Verdana"/>
          <w:b/>
          <w:bCs/>
          <w:i/>
          <w:iCs/>
          <w:color w:val="000000"/>
          <w:sz w:val="21"/>
          <w:szCs w:val="21"/>
        </w:rPr>
        <w:t>2.15 curso</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13" w:name="curso_Columns"/>
      <w:bookmarkEnd w:id="113"/>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60"/>
        <w:gridCol w:w="797"/>
        <w:gridCol w:w="657"/>
        <w:gridCol w:w="376"/>
        <w:gridCol w:w="472"/>
        <w:gridCol w:w="439"/>
        <w:gridCol w:w="433"/>
        <w:gridCol w:w="285"/>
        <w:gridCol w:w="221"/>
        <w:gridCol w:w="807"/>
        <w:gridCol w:w="4311"/>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idcurso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curso (por si este difiere del nombre de la materia o por si no esta relacionado con una materia especifica)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cupomax</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Cantidad maxima de alumnos que pueden inscribirse a este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idmateri</w:t>
            </w:r>
            <w:r>
              <w:rPr>
                <w:rFonts w:ascii="Verdana" w:eastAsia="Times New Roman" w:hAnsi="Verdana"/>
                <w:color w:val="000000"/>
                <w:sz w:val="15"/>
                <w:szCs w:val="15"/>
              </w:rPr>
              <w:lastRenderedPageBreak/>
              <w:t>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Referencia a la materia relacionada con este curso (en </w:t>
            </w:r>
            <w:r>
              <w:rPr>
                <w:rFonts w:ascii="Verdana" w:eastAsia="Times New Roman" w:hAnsi="Verdana"/>
                <w:color w:val="000000"/>
                <w:sz w:val="15"/>
                <w:szCs w:val="15"/>
              </w:rPr>
              <w:lastRenderedPageBreak/>
              <w:t>caso que este relacionado con alguna)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idinstructor</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instructor asignado a impartir este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fechainicio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de inicio del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ciclo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Ciclo en el que se imparte este curso (1=ciclo impar, 2=ciclo par)</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anio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anio en el que se imparte este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iddocente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docente encargado de impartir este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idcicloanio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 al ciclo año al que pertenece el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habilinscrip</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tinyint(1)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esta habilitado el curso para inscripcion de alumnos?</w:t>
            </w:r>
          </w:p>
        </w:tc>
      </w:tr>
      <w:tr w:rsidR="00EF1393" w:rsidTr="00EF1393">
        <w:trPr>
          <w:gridAfter w:val="3"/>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14" w:name="curso_Indexes"/>
            <w:bookmarkEnd w:id="114"/>
            <w:r>
              <w:rPr>
                <w:rFonts w:ascii="Verdana" w:eastAsia="Times New Roman" w:hAnsi="Verdana"/>
                <w:b/>
                <w:bCs/>
                <w:color w:val="000000"/>
                <w:sz w:val="15"/>
                <w:szCs w:val="15"/>
              </w:rPr>
              <w:t>Index</w:t>
            </w:r>
          </w:p>
        </w:tc>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idcurso</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fkidmateria_curso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idmateria</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fkidinstructor_curso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idinstructor</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fkiddocente_curso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iddocente</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fkidestado_curso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fkciclo_curso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idcicloanio</w:t>
            </w:r>
          </w:p>
        </w:tc>
      </w:tr>
    </w:tbl>
    <w:p w:rsidR="00EF1393" w:rsidRDefault="00EF1393" w:rsidP="00EF1393">
      <w:pPr>
        <w:spacing w:after="0"/>
        <w:textAlignment w:val="top"/>
        <w:rPr>
          <w:rFonts w:ascii="Verdana" w:eastAsia="Times New Roman" w:hAnsi="Verdana"/>
          <w:vanish/>
          <w:color w:val="000000"/>
        </w:rPr>
      </w:pPr>
      <w:bookmarkStart w:id="115" w:name="curso_Triggers"/>
      <w:bookmarkEnd w:id="115"/>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`curso` (</w:t>
            </w:r>
          </w:p>
          <w:p w:rsidR="00EF1393" w:rsidRPr="00A4094C" w:rsidRDefault="00EF1393" w:rsidP="00EF1393">
            <w:pPr>
              <w:pStyle w:val="HTMLconformatoprevio"/>
              <w:rPr>
                <w:color w:val="000000"/>
                <w:sz w:val="18"/>
                <w:szCs w:val="18"/>
              </w:rPr>
            </w:pPr>
            <w:r w:rsidRPr="00A4094C">
              <w:rPr>
                <w:color w:val="000000"/>
                <w:sz w:val="18"/>
                <w:szCs w:val="18"/>
              </w:rPr>
              <w:t xml:space="preserve">  `idcurso` int(11) NOT NULL AUTO_INCREMENT COMENTARIO 'Id correlativo unico de cada curso',</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varchar(200) NOT NULL COMENTARIO 'Nombre del curso (por si este difiere del nombre de la materia o por si no esta relacionado con una materia especifica)',</w:t>
            </w:r>
          </w:p>
          <w:p w:rsidR="00EF1393" w:rsidRPr="00A4094C" w:rsidRDefault="00EF1393" w:rsidP="00EF1393">
            <w:pPr>
              <w:pStyle w:val="HTMLconformatoprevio"/>
              <w:rPr>
                <w:color w:val="000000"/>
                <w:sz w:val="18"/>
                <w:szCs w:val="18"/>
              </w:rPr>
            </w:pPr>
            <w:r w:rsidRPr="00A4094C">
              <w:rPr>
                <w:color w:val="000000"/>
                <w:sz w:val="18"/>
                <w:szCs w:val="18"/>
              </w:rPr>
              <w:t xml:space="preserve">  `cupomax` int(11) NOT NULL COMENTARIO 'Cantidad maxima de alumnos que pueden inscribirse a este curso',</w:t>
            </w:r>
          </w:p>
          <w:p w:rsidR="00EF1393" w:rsidRPr="00A4094C" w:rsidRDefault="00EF1393" w:rsidP="00EF1393">
            <w:pPr>
              <w:pStyle w:val="HTMLconformatoprevio"/>
              <w:rPr>
                <w:color w:val="000000"/>
                <w:sz w:val="18"/>
                <w:szCs w:val="18"/>
              </w:rPr>
            </w:pPr>
            <w:r w:rsidRPr="00A4094C">
              <w:rPr>
                <w:color w:val="000000"/>
                <w:sz w:val="18"/>
                <w:szCs w:val="18"/>
              </w:rPr>
              <w:t xml:space="preserve">  `idmateria` int(11) COMENTARIO 'Referencia a la materia relacionada con este curso (en caso que este relacionado con alguna)',</w:t>
            </w:r>
          </w:p>
          <w:p w:rsidR="00EF1393" w:rsidRPr="00A4094C" w:rsidRDefault="00EF1393" w:rsidP="00EF1393">
            <w:pPr>
              <w:pStyle w:val="HTMLconformatoprevio"/>
              <w:rPr>
                <w:color w:val="000000"/>
                <w:sz w:val="18"/>
                <w:szCs w:val="18"/>
              </w:rPr>
            </w:pPr>
            <w:r w:rsidRPr="00A4094C">
              <w:rPr>
                <w:color w:val="000000"/>
                <w:sz w:val="18"/>
                <w:szCs w:val="18"/>
              </w:rPr>
              <w:t xml:space="preserve">  `idinstructor` int(11) NOT NULL COMENTARIO 'Referencia al instructor asignado a impartir este curso',</w:t>
            </w:r>
          </w:p>
          <w:p w:rsidR="00EF1393" w:rsidRPr="00A4094C" w:rsidRDefault="00EF1393" w:rsidP="00EF1393">
            <w:pPr>
              <w:pStyle w:val="HTMLconformatoprevio"/>
              <w:rPr>
                <w:color w:val="000000"/>
                <w:sz w:val="18"/>
                <w:szCs w:val="18"/>
              </w:rPr>
            </w:pPr>
            <w:r w:rsidRPr="00A4094C">
              <w:rPr>
                <w:color w:val="000000"/>
                <w:sz w:val="18"/>
                <w:szCs w:val="18"/>
              </w:rPr>
              <w:t xml:space="preserve">  `fechainicio` date NOT NULL COMENTARIO 'Fecha de inicio del curso',</w:t>
            </w:r>
          </w:p>
          <w:p w:rsidR="00EF1393" w:rsidRPr="00A4094C" w:rsidRDefault="00EF1393" w:rsidP="00EF1393">
            <w:pPr>
              <w:pStyle w:val="HTMLconformatoprevio"/>
              <w:rPr>
                <w:color w:val="000000"/>
                <w:sz w:val="18"/>
                <w:szCs w:val="18"/>
              </w:rPr>
            </w:pPr>
            <w:r w:rsidRPr="00A4094C">
              <w:rPr>
                <w:color w:val="000000"/>
                <w:sz w:val="18"/>
                <w:szCs w:val="18"/>
              </w:rPr>
              <w:t xml:space="preserve">  `ciclo` int(11) COMENTARIO 'Ciclo en el que se imparte este curso (1=ciclo impar, 2=ciclo par)',</w:t>
            </w:r>
          </w:p>
          <w:p w:rsidR="00EF1393" w:rsidRPr="00A4094C" w:rsidRDefault="00EF1393" w:rsidP="00EF1393">
            <w:pPr>
              <w:pStyle w:val="HTMLconformatoprevio"/>
              <w:rPr>
                <w:color w:val="000000"/>
                <w:sz w:val="18"/>
                <w:szCs w:val="18"/>
              </w:rPr>
            </w:pPr>
            <w:r w:rsidRPr="00A4094C">
              <w:rPr>
                <w:color w:val="000000"/>
                <w:sz w:val="18"/>
                <w:szCs w:val="18"/>
              </w:rPr>
              <w:t xml:space="preserve">  `anio` int(11) COMENTARIO 'anio en el que se imparte este curso',</w:t>
            </w:r>
          </w:p>
          <w:p w:rsidR="00EF1393" w:rsidRPr="00A4094C" w:rsidRDefault="00EF1393" w:rsidP="00EF1393">
            <w:pPr>
              <w:pStyle w:val="HTMLconformatoprevio"/>
              <w:rPr>
                <w:color w:val="000000"/>
                <w:sz w:val="18"/>
                <w:szCs w:val="18"/>
              </w:rPr>
            </w:pPr>
            <w:r w:rsidRPr="00A4094C">
              <w:rPr>
                <w:color w:val="000000"/>
                <w:sz w:val="18"/>
                <w:szCs w:val="18"/>
              </w:rPr>
              <w:t xml:space="preserve">  `iddocente` int(11) NOT NULL COMENTARIO 'Referencia al docente encargado de impartir este curso',</w:t>
            </w:r>
          </w:p>
          <w:p w:rsidR="00EF1393" w:rsidRPr="00A4094C" w:rsidRDefault="00EF1393" w:rsidP="00EF1393">
            <w:pPr>
              <w:pStyle w:val="HTMLconformatoprevio"/>
              <w:rPr>
                <w:color w:val="000000"/>
                <w:sz w:val="18"/>
                <w:szCs w:val="18"/>
              </w:rPr>
            </w:pPr>
            <w:r w:rsidRPr="00A4094C">
              <w:rPr>
                <w:color w:val="000000"/>
                <w:sz w:val="18"/>
                <w:szCs w:val="18"/>
              </w:rPr>
              <w:t xml:space="preserve">  `idestado` int(11),</w:t>
            </w:r>
          </w:p>
          <w:p w:rsidR="00EF1393" w:rsidRPr="00A4094C" w:rsidRDefault="00EF1393" w:rsidP="00EF1393">
            <w:pPr>
              <w:pStyle w:val="HTMLconformatoprevio"/>
              <w:rPr>
                <w:color w:val="000000"/>
                <w:sz w:val="18"/>
                <w:szCs w:val="18"/>
              </w:rPr>
            </w:pPr>
            <w:r w:rsidRPr="00A4094C">
              <w:rPr>
                <w:color w:val="000000"/>
                <w:sz w:val="18"/>
                <w:szCs w:val="18"/>
              </w:rPr>
              <w:t xml:space="preserve">  `idcicloanio` int(10) UNSIGNED NOT NULL COMENTARIO 'fk al ciclo año al que pertenece el curso',</w:t>
            </w:r>
          </w:p>
          <w:p w:rsidR="00EF1393" w:rsidRPr="00A4094C" w:rsidRDefault="00EF1393" w:rsidP="00EF1393">
            <w:pPr>
              <w:pStyle w:val="HTMLconformatoprevio"/>
              <w:rPr>
                <w:color w:val="000000"/>
                <w:sz w:val="18"/>
                <w:szCs w:val="18"/>
              </w:rPr>
            </w:pPr>
            <w:r w:rsidRPr="00A4094C">
              <w:rPr>
                <w:color w:val="000000"/>
                <w:sz w:val="18"/>
                <w:szCs w:val="18"/>
              </w:rPr>
              <w:t xml:space="preserve">  `habilinscrip` tinyint(1) NOT NULL COMENTARIO 'esta habilitado el curso para inscripcion de alumnos?',</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PRIMARIA(`idcurso`),</w:t>
            </w:r>
          </w:p>
          <w:p w:rsidR="00EF1393" w:rsidRPr="00A4094C" w:rsidRDefault="00EF1393" w:rsidP="00EF1393">
            <w:pPr>
              <w:pStyle w:val="HTMLconformatoprevio"/>
              <w:rPr>
                <w:color w:val="000000"/>
                <w:sz w:val="18"/>
                <w:szCs w:val="18"/>
              </w:rPr>
            </w:pPr>
            <w:r w:rsidRPr="00A4094C">
              <w:rPr>
                <w:color w:val="000000"/>
                <w:sz w:val="18"/>
                <w:szCs w:val="18"/>
              </w:rPr>
              <w:t xml:space="preserve">  INDEX `fkidmateria_curso`(`idmateria`),</w:t>
            </w:r>
          </w:p>
          <w:p w:rsidR="00EF1393" w:rsidRPr="00A4094C" w:rsidRDefault="00EF1393" w:rsidP="00EF1393">
            <w:pPr>
              <w:pStyle w:val="HTMLconformatoprevio"/>
              <w:rPr>
                <w:color w:val="000000"/>
                <w:sz w:val="18"/>
                <w:szCs w:val="18"/>
              </w:rPr>
            </w:pPr>
            <w:r w:rsidRPr="00A4094C">
              <w:rPr>
                <w:color w:val="000000"/>
                <w:sz w:val="18"/>
                <w:szCs w:val="18"/>
              </w:rPr>
              <w:lastRenderedPageBreak/>
              <w:t xml:space="preserve">  INDEX `fkidinstructor_curso`(`idinstructor`),</w:t>
            </w:r>
          </w:p>
          <w:p w:rsidR="00EF1393" w:rsidRPr="00A4094C" w:rsidRDefault="00EF1393" w:rsidP="00EF1393">
            <w:pPr>
              <w:pStyle w:val="HTMLconformatoprevio"/>
              <w:rPr>
                <w:color w:val="000000"/>
                <w:sz w:val="18"/>
                <w:szCs w:val="18"/>
              </w:rPr>
            </w:pPr>
            <w:r w:rsidRPr="00A4094C">
              <w:rPr>
                <w:color w:val="000000"/>
                <w:sz w:val="18"/>
                <w:szCs w:val="18"/>
              </w:rPr>
              <w:t xml:space="preserve">  INDEX `fkiddocente_curso`(`iddocente`),</w:t>
            </w:r>
          </w:p>
          <w:p w:rsidR="00EF1393" w:rsidRPr="00A4094C" w:rsidRDefault="00EF1393" w:rsidP="00EF1393">
            <w:pPr>
              <w:pStyle w:val="HTMLconformatoprevio"/>
              <w:rPr>
                <w:color w:val="000000"/>
                <w:sz w:val="18"/>
                <w:szCs w:val="18"/>
              </w:rPr>
            </w:pPr>
            <w:r w:rsidRPr="00A4094C">
              <w:rPr>
                <w:color w:val="000000"/>
                <w:sz w:val="18"/>
                <w:szCs w:val="18"/>
              </w:rPr>
              <w:t xml:space="preserve">  INDEX `fkidestado_curso`(`idestado`),</w:t>
            </w:r>
          </w:p>
          <w:p w:rsidR="00EF1393" w:rsidRPr="00A4094C" w:rsidRDefault="00EF1393" w:rsidP="00EF1393">
            <w:pPr>
              <w:pStyle w:val="HTMLconformatoprevio"/>
              <w:rPr>
                <w:color w:val="000000"/>
                <w:sz w:val="18"/>
                <w:szCs w:val="18"/>
              </w:rPr>
            </w:pPr>
            <w:r w:rsidRPr="00A4094C">
              <w:rPr>
                <w:color w:val="000000"/>
                <w:sz w:val="18"/>
                <w:szCs w:val="18"/>
              </w:rPr>
              <w:t xml:space="preserve">  INDEX `fkciclo_curso`(`idcicloanio`),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`fkciclo_curso` FOREIGN KEY (`idcicloanio`)</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`cicloanyo`(`idcicloanyo`)</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`fkiddocente_curso` FOREIGN KEY (`iddocente`)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`docente`(`iddocente`)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`fkidestado_curso` FOREIGN KEY (`idestado`)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`estadocurso`(`idestadocurso`)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`fkidinstructor_curso` FOREIGN KEY (`idinstructor`)</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`instructor`(`idinstructor`)</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`fkidmateria_curso` FOREIGN KEY (`idmateria`)</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`materia`(`idmateria`)</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(`idcicloanio`) REFER `jhard/cicloanyo`(`idcicloanyo`) ON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16" w:name="docente"/>
      <w:bookmarkEnd w:id="116"/>
      <w:r>
        <w:rPr>
          <w:rFonts w:ascii="Verdana" w:eastAsia="Times New Roman" w:hAnsi="Verdana"/>
          <w:b/>
          <w:bCs/>
          <w:i/>
          <w:iCs/>
          <w:color w:val="000000"/>
          <w:sz w:val="21"/>
          <w:szCs w:val="21"/>
        </w:rPr>
        <w:lastRenderedPageBreak/>
        <w:t>2.16 docente</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17" w:name="docente_Columns"/>
      <w:bookmarkEnd w:id="117"/>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65"/>
        <w:gridCol w:w="775"/>
        <w:gridCol w:w="640"/>
        <w:gridCol w:w="367"/>
        <w:gridCol w:w="466"/>
        <w:gridCol w:w="429"/>
        <w:gridCol w:w="244"/>
        <w:gridCol w:w="178"/>
        <w:gridCol w:w="319"/>
        <w:gridCol w:w="785"/>
        <w:gridCol w:w="4590"/>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iddocente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docente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apellidos</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Apellidos del docente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nombres</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Nombres del docente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usuario con el que el docente ingresa al sistema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visible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 1 por defecto. Indica que el usuario esta activo. Al momento de borrar usuarios del sistema, nada mas cambiar este estado a 0.</w:t>
            </w:r>
          </w:p>
        </w:tc>
      </w:tr>
      <w:tr w:rsidR="00EF1393" w:rsidTr="00EF1393">
        <w:trPr>
          <w:gridAfter w:val="4"/>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18" w:name="docente_Indexes"/>
            <w:bookmarkEnd w:id="118"/>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iddocente</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fkidusuario_docente</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r>
    </w:tbl>
    <w:p w:rsidR="00EF1393" w:rsidRDefault="00EF1393" w:rsidP="00EF1393">
      <w:pPr>
        <w:spacing w:after="0"/>
        <w:textAlignment w:val="top"/>
        <w:rPr>
          <w:rFonts w:ascii="Verdana" w:eastAsia="Times New Roman" w:hAnsi="Verdana"/>
          <w:vanish/>
          <w:color w:val="000000"/>
        </w:rPr>
      </w:pPr>
      <w:bookmarkStart w:id="119" w:name="docente_Triggers"/>
      <w:bookmarkEnd w:id="119"/>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E67896">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`docente` (</w:t>
            </w:r>
          </w:p>
          <w:p w:rsidR="00EF1393" w:rsidRPr="00A4094C" w:rsidRDefault="00EF1393" w:rsidP="00EF1393">
            <w:pPr>
              <w:pStyle w:val="HTMLconformatoprevio"/>
              <w:rPr>
                <w:color w:val="000000"/>
                <w:sz w:val="18"/>
                <w:szCs w:val="18"/>
              </w:rPr>
            </w:pPr>
            <w:r w:rsidRPr="00A4094C">
              <w:rPr>
                <w:color w:val="000000"/>
                <w:sz w:val="18"/>
                <w:szCs w:val="18"/>
              </w:rPr>
              <w:t xml:space="preserve">  `iddocente` int(11) NOT NULL AUTO_INCREMENT COMENTARIO 'Id correlativo unico para cada docente',</w:t>
            </w:r>
          </w:p>
          <w:p w:rsidR="00EF1393" w:rsidRPr="00A4094C" w:rsidRDefault="00EF1393" w:rsidP="00EF1393">
            <w:pPr>
              <w:pStyle w:val="HTMLconformatoprevio"/>
              <w:rPr>
                <w:color w:val="000000"/>
                <w:sz w:val="18"/>
                <w:szCs w:val="18"/>
              </w:rPr>
            </w:pPr>
            <w:r w:rsidRPr="00A4094C">
              <w:rPr>
                <w:color w:val="000000"/>
                <w:sz w:val="18"/>
                <w:szCs w:val="18"/>
              </w:rPr>
              <w:t xml:space="preserve">  `apellidos` varchar(200) NOT NULL COMENTARIO 'Apellidos del docente',</w:t>
            </w:r>
          </w:p>
          <w:p w:rsidR="00EF1393" w:rsidRPr="00A4094C" w:rsidRDefault="00EF1393" w:rsidP="00EF1393">
            <w:pPr>
              <w:pStyle w:val="HTMLconformatoprevio"/>
              <w:rPr>
                <w:color w:val="000000"/>
                <w:sz w:val="18"/>
                <w:szCs w:val="18"/>
              </w:rPr>
            </w:pPr>
            <w:r w:rsidRPr="00A4094C">
              <w:rPr>
                <w:color w:val="000000"/>
                <w:sz w:val="18"/>
                <w:szCs w:val="18"/>
              </w:rPr>
              <w:t xml:space="preserve">  `nombres` varchar(200) NOT NULL COMENTARIO 'Nombres del docente',</w:t>
            </w:r>
          </w:p>
          <w:p w:rsidR="00EF1393" w:rsidRPr="00A4094C" w:rsidRDefault="00EF1393" w:rsidP="00EF1393">
            <w:pPr>
              <w:pStyle w:val="HTMLconformatoprevio"/>
              <w:rPr>
                <w:color w:val="000000"/>
                <w:sz w:val="18"/>
                <w:szCs w:val="18"/>
              </w:rPr>
            </w:pPr>
            <w:r w:rsidRPr="00A4094C">
              <w:rPr>
                <w:color w:val="000000"/>
                <w:sz w:val="18"/>
                <w:szCs w:val="18"/>
              </w:rPr>
              <w:t xml:space="preserve">  `idusuario` int(11) NOT NULL COMENTARIO 'Referencia al usuario con el que el docente ingresa al sistema',</w:t>
            </w:r>
          </w:p>
          <w:p w:rsidR="00EF1393" w:rsidRPr="00A4094C" w:rsidRDefault="00EF1393" w:rsidP="00EF1393">
            <w:pPr>
              <w:pStyle w:val="HTMLconformatoprevio"/>
              <w:rPr>
                <w:color w:val="000000"/>
                <w:sz w:val="18"/>
                <w:szCs w:val="18"/>
              </w:rPr>
            </w:pPr>
            <w:r w:rsidRPr="00A4094C">
              <w:rPr>
                <w:color w:val="000000"/>
                <w:sz w:val="18"/>
                <w:szCs w:val="18"/>
              </w:rPr>
              <w:t xml:space="preserve">  `visible` int(11) NOT NULL COMENTARIO 'Es 1 por defecto. Indica que el usuario esta activo. Al momento de borrar usuarios del sistema, nada mas cambiar este estado a 0.',</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PRIMARIA(`iddocente`),</w:t>
            </w:r>
          </w:p>
          <w:p w:rsidR="00EF1393" w:rsidRPr="00A4094C" w:rsidRDefault="00EF1393" w:rsidP="00EF1393">
            <w:pPr>
              <w:pStyle w:val="HTMLconformatoprevio"/>
              <w:rPr>
                <w:color w:val="000000"/>
                <w:sz w:val="18"/>
                <w:szCs w:val="18"/>
              </w:rPr>
            </w:pPr>
            <w:r w:rsidRPr="00A4094C">
              <w:rPr>
                <w:color w:val="000000"/>
                <w:sz w:val="18"/>
                <w:szCs w:val="18"/>
              </w:rPr>
              <w:t xml:space="preserve">  INDEX `fkidusuario_docente`(`idusuario`),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`fkidusuario_docente` FOREIGN KEY (`idusuario`)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(`idusuario`) REFER `jhard/usuario`(`idusuario`) ON DELETE';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20" w:name="entrada"/>
      <w:bookmarkEnd w:id="120"/>
      <w:r>
        <w:rPr>
          <w:rFonts w:ascii="Verdana" w:eastAsia="Times New Roman" w:hAnsi="Verdana"/>
          <w:b/>
          <w:bCs/>
          <w:i/>
          <w:iCs/>
          <w:color w:val="000000"/>
          <w:sz w:val="21"/>
          <w:szCs w:val="21"/>
        </w:rPr>
        <w:t>2.17 entrada</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21" w:name="entrada_Columns"/>
      <w:bookmarkEnd w:id="121"/>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501"/>
        <w:gridCol w:w="607"/>
        <w:gridCol w:w="617"/>
        <w:gridCol w:w="637"/>
        <w:gridCol w:w="630"/>
        <w:gridCol w:w="766"/>
        <w:gridCol w:w="753"/>
        <w:gridCol w:w="899"/>
        <w:gridCol w:w="1510"/>
        <w:gridCol w:w="1038"/>
      </w:tblGrid>
      <w:tr w:rsidR="00EF1393" w:rsidTr="00EF1393">
        <w:trPr>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identrada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titulo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varchar(50)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fechahora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datetime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6"/>
          <w:tblCellSpacing w:w="0" w:type="dxa"/>
        </w:trPr>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22" w:name="entrada_Indexes"/>
            <w:bookmarkEnd w:id="122"/>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identrada</w:t>
            </w:r>
          </w:p>
        </w:tc>
      </w:tr>
      <w:tr w:rsidR="00EF1393" w:rsidTr="00EF1393">
        <w:trPr>
          <w:gridAfter w:val="6"/>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fk_entrada_usuario</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r>
      <w:tr w:rsidR="00EF1393" w:rsidTr="00EF1393">
        <w:trPr>
          <w:gridAfter w:val="6"/>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idxEntrTitulo</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titulo</w:t>
            </w:r>
          </w:p>
        </w:tc>
      </w:tr>
      <w:tr w:rsidR="00EF1393" w:rsidTr="00EF1393">
        <w:trPr>
          <w:gridAfter w:val="6"/>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idxEntrFecha</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fechahora</w:t>
            </w:r>
          </w:p>
        </w:tc>
      </w:tr>
    </w:tbl>
    <w:p w:rsidR="00EF1393" w:rsidRDefault="00EF1393" w:rsidP="00EF1393">
      <w:pPr>
        <w:spacing w:after="0"/>
        <w:textAlignment w:val="top"/>
        <w:rPr>
          <w:rFonts w:ascii="Verdana" w:eastAsia="Times New Roman" w:hAnsi="Verdana"/>
          <w:vanish/>
          <w:color w:val="000000"/>
        </w:rPr>
      </w:pPr>
      <w:bookmarkStart w:id="123" w:name="entrada_Triggers"/>
      <w:bookmarkEnd w:id="123"/>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lang w:val="en-US"/>
              </w:rPr>
            </w:pPr>
            <w:r w:rsidRPr="00A4094C">
              <w:rPr>
                <w:color w:val="000000"/>
                <w:sz w:val="18"/>
                <w:szCs w:val="18"/>
                <w:lang w:val="en-US"/>
              </w:rPr>
              <w:t>CREATE TABLE `entrada` (</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`identrada` int(11) UNSIGNED NOT NULL AUTO_INCREMENT,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`titulo` varchar(50) NOT NULL,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`descripcion` text NOT NULL,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`fechahora` datetime NOT NULL,</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`idusuario` int(11) NOT NULL,</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PRIMARIA(`identrada`),</w:t>
            </w:r>
          </w:p>
          <w:p w:rsidR="00EF1393" w:rsidRPr="00A4094C" w:rsidRDefault="00EF1393" w:rsidP="00EF1393">
            <w:pPr>
              <w:pStyle w:val="HTMLconformatoprevio"/>
              <w:rPr>
                <w:color w:val="000000"/>
                <w:sz w:val="18"/>
                <w:szCs w:val="18"/>
              </w:rPr>
            </w:pPr>
            <w:r w:rsidRPr="00A4094C">
              <w:rPr>
                <w:color w:val="000000"/>
                <w:sz w:val="18"/>
                <w:szCs w:val="18"/>
              </w:rPr>
              <w:lastRenderedPageBreak/>
              <w:t xml:space="preserve">  INDEX `fk_entrada_usuario`(`idusuario`),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INDEX `idxEntrTitulo`(`titulo`),</w:t>
            </w:r>
          </w:p>
          <w:p w:rsidR="00EF1393" w:rsidRPr="00A4094C" w:rsidRDefault="00EF1393" w:rsidP="00EF1393">
            <w:pPr>
              <w:pStyle w:val="HTMLconformatoprevio"/>
              <w:rPr>
                <w:color w:val="000000"/>
                <w:sz w:val="18"/>
                <w:szCs w:val="18"/>
              </w:rPr>
            </w:pPr>
            <w:r w:rsidRPr="00A4094C">
              <w:rPr>
                <w:color w:val="000000"/>
                <w:sz w:val="18"/>
                <w:szCs w:val="18"/>
              </w:rPr>
              <w:t xml:space="preserve">  INDEX `idxEntrFecha`(`fechahora`),</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`fk_entrada_usuario` FOREIGN KEY (`idusuario`)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(`idusuario`) REFER `jhard/usuario`(`idusuario`) ON DELETE';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24" w:name="equipo"/>
      <w:bookmarkEnd w:id="124"/>
      <w:r>
        <w:rPr>
          <w:rFonts w:ascii="Verdana" w:eastAsia="Times New Roman" w:hAnsi="Verdana"/>
          <w:b/>
          <w:bCs/>
          <w:i/>
          <w:iCs/>
          <w:color w:val="000000"/>
          <w:sz w:val="21"/>
          <w:szCs w:val="21"/>
        </w:rPr>
        <w:lastRenderedPageBreak/>
        <w:t>2.18 equipo</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25" w:name="equipo_Columns"/>
      <w:bookmarkEnd w:id="125"/>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866"/>
        <w:gridCol w:w="864"/>
        <w:gridCol w:w="474"/>
        <w:gridCol w:w="538"/>
        <w:gridCol w:w="562"/>
        <w:gridCol w:w="298"/>
        <w:gridCol w:w="255"/>
        <w:gridCol w:w="406"/>
        <w:gridCol w:w="1072"/>
        <w:gridCol w:w="3323"/>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equipo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idmarca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marca que posee este equipo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varchar(45)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equipo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modelo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Modelo al cual pertenece el equipo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idclasificacion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clasificacion a la cual esta relacionado este equipo</w:t>
            </w:r>
          </w:p>
        </w:tc>
      </w:tr>
      <w:tr w:rsidR="00EF1393" w:rsidTr="00EF1393">
        <w:trPr>
          <w:gridAfter w:val="4"/>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26" w:name="equipo_Indexes"/>
            <w:bookmarkEnd w:id="126"/>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fkidmarca_equipo</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idmarca</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fkidclasificacion_equipo</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idclasificacion</w:t>
            </w:r>
          </w:p>
        </w:tc>
      </w:tr>
    </w:tbl>
    <w:p w:rsidR="00EF1393" w:rsidRDefault="00EF1393" w:rsidP="00EF1393">
      <w:pPr>
        <w:spacing w:after="0"/>
        <w:textAlignment w:val="top"/>
        <w:rPr>
          <w:rFonts w:ascii="Verdana" w:eastAsia="Times New Roman" w:hAnsi="Verdana"/>
          <w:vanish/>
          <w:color w:val="000000"/>
        </w:rPr>
      </w:pPr>
      <w:bookmarkStart w:id="127" w:name="equipo_Triggers"/>
      <w:bookmarkEnd w:id="127"/>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`equipo` (</w:t>
            </w:r>
          </w:p>
          <w:p w:rsidR="00EF1393" w:rsidRPr="00A4094C" w:rsidRDefault="00EF1393" w:rsidP="00EF1393">
            <w:pPr>
              <w:pStyle w:val="HTMLconformatoprevio"/>
              <w:rPr>
                <w:color w:val="000000"/>
                <w:sz w:val="18"/>
                <w:szCs w:val="18"/>
              </w:rPr>
            </w:pPr>
            <w:r w:rsidRPr="00A4094C">
              <w:rPr>
                <w:color w:val="000000"/>
                <w:sz w:val="18"/>
                <w:szCs w:val="18"/>
              </w:rPr>
              <w:t xml:space="preserve">  `idequipo` int(11) NOT NULL AUTO_INCREMENT COMENTARIO 'Id correlativo unico de cada equipo',</w:t>
            </w:r>
          </w:p>
          <w:p w:rsidR="00EF1393" w:rsidRPr="00A4094C" w:rsidRDefault="00EF1393" w:rsidP="00EF1393">
            <w:pPr>
              <w:pStyle w:val="HTMLconformatoprevio"/>
              <w:rPr>
                <w:color w:val="000000"/>
                <w:sz w:val="18"/>
                <w:szCs w:val="18"/>
              </w:rPr>
            </w:pPr>
            <w:r w:rsidRPr="00A4094C">
              <w:rPr>
                <w:color w:val="000000"/>
                <w:sz w:val="18"/>
                <w:szCs w:val="18"/>
              </w:rPr>
              <w:t xml:space="preserve">  `idmarca` int(11) NOT NULL COMENTARIO 'Referencia a la marca que posee este equipo',</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varchar(45) NOT NULL COMENTARIO 'Nombre del equipo',</w:t>
            </w:r>
          </w:p>
          <w:p w:rsidR="00EF1393" w:rsidRPr="00A4094C" w:rsidRDefault="00EF1393" w:rsidP="00EF1393">
            <w:pPr>
              <w:pStyle w:val="HTMLconformatoprevio"/>
              <w:rPr>
                <w:color w:val="000000"/>
                <w:sz w:val="18"/>
                <w:szCs w:val="18"/>
              </w:rPr>
            </w:pPr>
            <w:r w:rsidRPr="00A4094C">
              <w:rPr>
                <w:color w:val="000000"/>
                <w:sz w:val="18"/>
                <w:szCs w:val="18"/>
              </w:rPr>
              <w:t xml:space="preserve">  `modelo` varchar(15) NOT NULL COMENTARIO 'Modelo al cual pertenece el equipo',</w:t>
            </w:r>
          </w:p>
          <w:p w:rsidR="00EF1393" w:rsidRPr="00A4094C" w:rsidRDefault="00EF1393" w:rsidP="00EF1393">
            <w:pPr>
              <w:pStyle w:val="HTMLconformatoprevio"/>
              <w:rPr>
                <w:color w:val="000000"/>
                <w:sz w:val="18"/>
                <w:szCs w:val="18"/>
              </w:rPr>
            </w:pPr>
            <w:r w:rsidRPr="00A4094C">
              <w:rPr>
                <w:color w:val="000000"/>
                <w:sz w:val="18"/>
                <w:szCs w:val="18"/>
              </w:rPr>
              <w:t xml:space="preserve">  `idclasificacion` int(11) NOT NULL COMENTARIO 'Referencia a la clasificacion a la cual esta relacionado este equipo',</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PRIMARIA(`idequipo`),</w:t>
            </w:r>
          </w:p>
          <w:p w:rsidR="00EF1393" w:rsidRPr="00A4094C" w:rsidRDefault="00EF1393" w:rsidP="00EF1393">
            <w:pPr>
              <w:pStyle w:val="HTMLconformatoprevio"/>
              <w:rPr>
                <w:color w:val="000000"/>
                <w:sz w:val="18"/>
                <w:szCs w:val="18"/>
              </w:rPr>
            </w:pPr>
            <w:r w:rsidRPr="00A4094C">
              <w:rPr>
                <w:color w:val="000000"/>
                <w:sz w:val="18"/>
                <w:szCs w:val="18"/>
              </w:rPr>
              <w:t xml:space="preserve">  INDEX `fkidmarca_equipo`(`idmarca`),</w:t>
            </w:r>
          </w:p>
          <w:p w:rsidR="00EF1393" w:rsidRPr="00A4094C" w:rsidRDefault="00EF1393" w:rsidP="00EF1393">
            <w:pPr>
              <w:pStyle w:val="HTMLconformatoprevio"/>
              <w:rPr>
                <w:color w:val="000000"/>
                <w:sz w:val="18"/>
                <w:szCs w:val="18"/>
              </w:rPr>
            </w:pPr>
            <w:r w:rsidRPr="00A4094C">
              <w:rPr>
                <w:color w:val="000000"/>
                <w:sz w:val="18"/>
                <w:szCs w:val="18"/>
              </w:rPr>
              <w:t xml:space="preserve">  INDEX `fkidclasificacion_equipo`(`idclasificacion`),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`fkidclasificacion_equipo` FOREIGN KEY (`idclasificacion`)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REFERENCES `clasificacion`(`idclasificacion`)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`fkidmarca_equipo` FOREIGN KEY (`idmarca`)</w:t>
            </w:r>
          </w:p>
          <w:p w:rsidR="00EF1393" w:rsidRPr="00A4094C" w:rsidRDefault="00EF1393" w:rsidP="00EF1393">
            <w:pPr>
              <w:pStyle w:val="HTMLconformatoprevio"/>
              <w:rPr>
                <w:color w:val="000000"/>
                <w:sz w:val="18"/>
                <w:szCs w:val="18"/>
              </w:rPr>
            </w:pPr>
            <w:r w:rsidRPr="00A4094C">
              <w:rPr>
                <w:color w:val="000000"/>
                <w:sz w:val="18"/>
                <w:szCs w:val="18"/>
                <w:lang w:val="en-US"/>
              </w:rPr>
              <w:lastRenderedPageBreak/>
              <w:t xml:space="preserve">    </w:t>
            </w:r>
            <w:r w:rsidRPr="00A4094C">
              <w:rPr>
                <w:color w:val="000000"/>
                <w:sz w:val="18"/>
                <w:szCs w:val="18"/>
              </w:rPr>
              <w:t>REFERENCES `marca`(`idmarca`)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(`idclasificacion`) REFER `jhard/clasificacion`(`idclasifi';</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28" w:name="equiposimple"/>
      <w:bookmarkEnd w:id="128"/>
      <w:r>
        <w:rPr>
          <w:rFonts w:ascii="Verdana" w:eastAsia="Times New Roman" w:hAnsi="Verdana"/>
          <w:b/>
          <w:bCs/>
          <w:i/>
          <w:iCs/>
          <w:color w:val="000000"/>
          <w:sz w:val="21"/>
          <w:szCs w:val="21"/>
        </w:rPr>
        <w:lastRenderedPageBreak/>
        <w:t>2.19 equiposimple</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29" w:name="equiposimple_Columns"/>
      <w:bookmarkEnd w:id="129"/>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891"/>
        <w:gridCol w:w="889"/>
        <w:gridCol w:w="486"/>
        <w:gridCol w:w="546"/>
        <w:gridCol w:w="577"/>
        <w:gridCol w:w="304"/>
        <w:gridCol w:w="264"/>
        <w:gridCol w:w="415"/>
        <w:gridCol w:w="1104"/>
        <w:gridCol w:w="3182"/>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idEquipoSimple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equipo simple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 del equipo simple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propietario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propietario del equipo simple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estado en el que se encuentra el equipo simple</w:t>
            </w:r>
          </w:p>
        </w:tc>
      </w:tr>
      <w:tr w:rsidR="00EF1393" w:rsidTr="00EF1393">
        <w:trPr>
          <w:gridAfter w:val="4"/>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30" w:name="equiposimple_Indexes"/>
            <w:bookmarkEnd w:id="130"/>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idEquipoSimple</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fkidestado_equiposimple</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r>
    </w:tbl>
    <w:p w:rsidR="00EF1393" w:rsidRDefault="00EF1393" w:rsidP="00EF1393">
      <w:pPr>
        <w:spacing w:after="0"/>
        <w:textAlignment w:val="top"/>
        <w:rPr>
          <w:rFonts w:ascii="Verdana" w:eastAsia="Times New Roman" w:hAnsi="Verdana"/>
          <w:vanish/>
          <w:color w:val="000000"/>
        </w:rPr>
      </w:pPr>
      <w:bookmarkStart w:id="131" w:name="equiposimple_Triggers"/>
      <w:bookmarkEnd w:id="131"/>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EF1393"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`equiposimple` (</w:t>
            </w:r>
          </w:p>
          <w:p w:rsidR="00EF1393" w:rsidRPr="00A4094C" w:rsidRDefault="00EF1393" w:rsidP="00EF1393">
            <w:pPr>
              <w:pStyle w:val="HTMLconformatoprevio"/>
              <w:rPr>
                <w:color w:val="000000"/>
                <w:sz w:val="18"/>
                <w:szCs w:val="18"/>
              </w:rPr>
            </w:pPr>
            <w:r w:rsidRPr="00A4094C">
              <w:rPr>
                <w:color w:val="000000"/>
                <w:sz w:val="18"/>
                <w:szCs w:val="18"/>
              </w:rPr>
              <w:t xml:space="preserve">  `idEquipoSimple` int(11) NOT NULL AUTO_INCREMENT COMENTARIO 'Id correlativo unico de cada equipo simple',</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text NOT NULL COMENTARIO 'Descripcion del equipo simple',</w:t>
            </w:r>
          </w:p>
          <w:p w:rsidR="00EF1393" w:rsidRPr="00A4094C" w:rsidRDefault="00EF1393" w:rsidP="00EF1393">
            <w:pPr>
              <w:pStyle w:val="HTMLconformatoprevio"/>
              <w:rPr>
                <w:color w:val="000000"/>
                <w:sz w:val="18"/>
                <w:szCs w:val="18"/>
              </w:rPr>
            </w:pPr>
            <w:r w:rsidRPr="00A4094C">
              <w:rPr>
                <w:color w:val="000000"/>
                <w:sz w:val="18"/>
                <w:szCs w:val="18"/>
              </w:rPr>
              <w:t xml:space="preserve">  `propietario` varchar(200) NOT NULL COMENTARIO 'Nombre del propietario del equipo simple',</w:t>
            </w:r>
          </w:p>
          <w:p w:rsidR="00EF1393" w:rsidRPr="00A4094C" w:rsidRDefault="00EF1393" w:rsidP="00EF1393">
            <w:pPr>
              <w:pStyle w:val="HTMLconformatoprevio"/>
              <w:rPr>
                <w:color w:val="000000"/>
                <w:sz w:val="18"/>
                <w:szCs w:val="18"/>
              </w:rPr>
            </w:pPr>
            <w:r w:rsidRPr="00A4094C">
              <w:rPr>
                <w:color w:val="000000"/>
                <w:sz w:val="18"/>
                <w:szCs w:val="18"/>
              </w:rPr>
              <w:t xml:space="preserve">  `idestado` int(11) NOT NULL COMENTARIO 'Referencia al estado en el que se encuentra el equipo simple',</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PRIMARIA(`idEquipoSimple`),</w:t>
            </w:r>
          </w:p>
          <w:p w:rsidR="00EF1393" w:rsidRPr="00A4094C" w:rsidRDefault="00EF1393" w:rsidP="00EF1393">
            <w:pPr>
              <w:pStyle w:val="HTMLconformatoprevio"/>
              <w:rPr>
                <w:color w:val="000000"/>
                <w:sz w:val="18"/>
                <w:szCs w:val="18"/>
              </w:rPr>
            </w:pPr>
            <w:r w:rsidRPr="00A4094C">
              <w:rPr>
                <w:color w:val="000000"/>
                <w:sz w:val="18"/>
                <w:szCs w:val="18"/>
              </w:rPr>
              <w:t xml:space="preserve">  INDEX `fkidestado_equiposimple`(`idestado`),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`fkidestado_equiposimple` FOREIGN KEY (`idestado`)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`estadoequipo`(`idestado`)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rPr>
            </w:pPr>
            <w:r w:rsidRPr="00A4094C">
              <w:rPr>
                <w:color w:val="000000"/>
                <w:sz w:val="18"/>
                <w:szCs w:val="18"/>
              </w:rPr>
              <w:t>COMENTARIO = 'InnoDB free: 5120 kB; (`idestado`) REFER `jhard/estadoequipo`(`idestado`) ON DEL';</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32" w:name="estadocurso"/>
      <w:bookmarkEnd w:id="132"/>
      <w:r>
        <w:rPr>
          <w:rFonts w:ascii="Verdana" w:eastAsia="Times New Roman" w:hAnsi="Verdana"/>
          <w:b/>
          <w:bCs/>
          <w:i/>
          <w:iCs/>
          <w:color w:val="000000"/>
          <w:sz w:val="21"/>
          <w:szCs w:val="21"/>
        </w:rPr>
        <w:t>2.20 estadocurso</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33" w:name="estadocurso_Columns"/>
      <w:bookmarkEnd w:id="133"/>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80"/>
        <w:gridCol w:w="1187"/>
        <w:gridCol w:w="499"/>
        <w:gridCol w:w="560"/>
        <w:gridCol w:w="537"/>
        <w:gridCol w:w="491"/>
        <w:gridCol w:w="623"/>
        <w:gridCol w:w="613"/>
        <w:gridCol w:w="445"/>
        <w:gridCol w:w="1203"/>
        <w:gridCol w:w="2720"/>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idestadocurso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estado del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estado del curso</w:t>
            </w:r>
          </w:p>
        </w:tc>
      </w:tr>
      <w:tr w:rsidR="00EF1393" w:rsidTr="00EF1393">
        <w:trPr>
          <w:gridAfter w:val="6"/>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34" w:name="estadocurso_Indexes"/>
            <w:bookmarkEnd w:id="134"/>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idestadocurso</w:t>
            </w:r>
          </w:p>
        </w:tc>
      </w:tr>
    </w:tbl>
    <w:p w:rsidR="00EF1393" w:rsidRDefault="00EF1393" w:rsidP="00EF1393">
      <w:pPr>
        <w:spacing w:after="0"/>
        <w:textAlignment w:val="top"/>
        <w:rPr>
          <w:rFonts w:ascii="Verdana" w:eastAsia="Times New Roman" w:hAnsi="Verdana"/>
          <w:vanish/>
          <w:color w:val="000000"/>
        </w:rPr>
      </w:pPr>
      <w:bookmarkStart w:id="135" w:name="estadocurso_Triggers"/>
      <w:bookmarkEnd w:id="135"/>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EF1393"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`estadocurso` (</w:t>
            </w:r>
          </w:p>
          <w:p w:rsidR="00EF1393" w:rsidRPr="00A4094C" w:rsidRDefault="00EF1393" w:rsidP="00EF1393">
            <w:pPr>
              <w:pStyle w:val="HTMLconformatoprevio"/>
              <w:rPr>
                <w:color w:val="000000"/>
                <w:sz w:val="18"/>
                <w:szCs w:val="18"/>
              </w:rPr>
            </w:pPr>
            <w:r w:rsidRPr="00A4094C">
              <w:rPr>
                <w:color w:val="000000"/>
                <w:sz w:val="18"/>
                <w:szCs w:val="18"/>
              </w:rPr>
              <w:t xml:space="preserve">  `idestadocurso` int(11) NOT NULL AUTO_INCREMENT COMENTARIO 'Id correlativo unico para cada estado del curso',</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varchar(100) NOT NULL COMENTARIO 'Nombre del estado del curso',</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PRIMARIA(`idestadocurso`)</w:t>
            </w:r>
          </w:p>
          <w:p w:rsidR="00EF1393" w:rsidRPr="00A4094C" w:rsidRDefault="00EF1393" w:rsidP="00EF1393">
            <w:pPr>
              <w:pStyle w:val="HTMLconformatoprevio"/>
              <w:rPr>
                <w:color w:val="000000"/>
                <w:sz w:val="18"/>
                <w:szCs w:val="18"/>
              </w:rPr>
            </w:pPr>
            <w:r w:rsidRPr="00A4094C">
              <w:rPr>
                <w:color w:val="000000"/>
                <w:sz w:val="18"/>
                <w:szCs w:val="18"/>
              </w:rPr>
              <w:t>)</w:t>
            </w:r>
          </w:p>
          <w:p w:rsidR="00EF1393" w:rsidRPr="00A4094C" w:rsidRDefault="00EF1393" w:rsidP="00EF1393">
            <w:pPr>
              <w:pStyle w:val="HTMLconformatoprevio"/>
              <w:rPr>
                <w:color w:val="000000"/>
                <w:sz w:val="18"/>
                <w:szCs w:val="18"/>
              </w:rPr>
            </w:pPr>
            <w:r w:rsidRPr="00A4094C">
              <w:rPr>
                <w:color w:val="000000"/>
                <w:sz w:val="18"/>
                <w:szCs w:val="18"/>
              </w:rPr>
              <w:t>ENGINE=INNODB</w:t>
            </w:r>
          </w:p>
          <w:p w:rsidR="00EF1393" w:rsidRPr="00A4094C" w:rsidRDefault="00EF1393" w:rsidP="00EF1393">
            <w:pPr>
              <w:pStyle w:val="HTMLconformatoprevio"/>
              <w:rPr>
                <w:color w:val="000000"/>
                <w:sz w:val="18"/>
                <w:szCs w:val="18"/>
              </w:rPr>
            </w:pPr>
            <w:r w:rsidRPr="00A4094C">
              <w:rPr>
                <w:color w:val="000000"/>
                <w:sz w:val="18"/>
                <w:szCs w:val="18"/>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36" w:name="estadoequipo"/>
      <w:bookmarkEnd w:id="136"/>
      <w:r>
        <w:rPr>
          <w:rFonts w:ascii="Verdana" w:eastAsia="Times New Roman" w:hAnsi="Verdana"/>
          <w:b/>
          <w:bCs/>
          <w:i/>
          <w:iCs/>
          <w:color w:val="000000"/>
          <w:sz w:val="21"/>
          <w:szCs w:val="21"/>
        </w:rPr>
        <w:t>2.21 estadoequipo</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37" w:name="estadoequipo_Columns"/>
      <w:bookmarkEnd w:id="137"/>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58"/>
        <w:gridCol w:w="1295"/>
        <w:gridCol w:w="538"/>
        <w:gridCol w:w="572"/>
        <w:gridCol w:w="563"/>
        <w:gridCol w:w="540"/>
        <w:gridCol w:w="674"/>
        <w:gridCol w:w="663"/>
        <w:gridCol w:w="478"/>
        <w:gridCol w:w="1312"/>
        <w:gridCol w:w="2265"/>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estado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varchar(45)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estado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 del estado</w:t>
            </w:r>
          </w:p>
        </w:tc>
      </w:tr>
      <w:tr w:rsidR="00EF1393" w:rsidTr="00EF1393">
        <w:trPr>
          <w:gridAfter w:val="6"/>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38" w:name="estadoequipo_Indexes"/>
            <w:bookmarkEnd w:id="138"/>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r>
    </w:tbl>
    <w:p w:rsidR="00EF1393" w:rsidRDefault="00EF1393" w:rsidP="00EF1393">
      <w:pPr>
        <w:spacing w:after="0"/>
        <w:textAlignment w:val="top"/>
        <w:rPr>
          <w:rFonts w:ascii="Verdana" w:eastAsia="Times New Roman" w:hAnsi="Verdana"/>
          <w:vanish/>
          <w:color w:val="000000"/>
        </w:rPr>
      </w:pPr>
      <w:bookmarkStart w:id="139" w:name="estadoequipo_Triggers"/>
      <w:bookmarkEnd w:id="139"/>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`estadoequipo` (</w:t>
            </w:r>
          </w:p>
          <w:p w:rsidR="00EF1393" w:rsidRPr="00A4094C" w:rsidRDefault="00EF1393" w:rsidP="00EF1393">
            <w:pPr>
              <w:pStyle w:val="HTMLconformatoprevio"/>
              <w:rPr>
                <w:color w:val="000000"/>
                <w:sz w:val="18"/>
                <w:szCs w:val="18"/>
              </w:rPr>
            </w:pPr>
            <w:r w:rsidRPr="00A4094C">
              <w:rPr>
                <w:color w:val="000000"/>
                <w:sz w:val="18"/>
                <w:szCs w:val="18"/>
              </w:rPr>
              <w:t xml:space="preserve">  `idestado` int(11) NOT NULL AUTO_INCREMENT COMENTARIO 'Id correlativo unico de cada estado',</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varchar(45) NOT NULL COMENTARIO 'Nombre del estado',</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text COMENTARIO 'Descripcion del estado',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LLAVE PRIMARIA(`idestado`)</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40" w:name="estadoreserva"/>
      <w:bookmarkEnd w:id="140"/>
      <w:r>
        <w:rPr>
          <w:rFonts w:ascii="Verdana" w:eastAsia="Times New Roman" w:hAnsi="Verdana"/>
          <w:b/>
          <w:bCs/>
          <w:i/>
          <w:iCs/>
          <w:color w:val="000000"/>
          <w:sz w:val="21"/>
          <w:szCs w:val="21"/>
        </w:rPr>
        <w:t>2.22 estadoreserva</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41" w:name="estadoreserva_Columns"/>
      <w:bookmarkEnd w:id="141"/>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1028"/>
        <w:gridCol w:w="526"/>
        <w:gridCol w:w="639"/>
        <w:gridCol w:w="629"/>
        <w:gridCol w:w="526"/>
        <w:gridCol w:w="659"/>
        <w:gridCol w:w="648"/>
        <w:gridCol w:w="468"/>
        <w:gridCol w:w="1280"/>
        <w:gridCol w:w="2255"/>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idestadoreserva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reserva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estado de la reserva</w:t>
            </w:r>
          </w:p>
        </w:tc>
      </w:tr>
      <w:tr w:rsidR="00EF1393" w:rsidTr="00EF1393">
        <w:trPr>
          <w:gridAfter w:val="6"/>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42" w:name="estadoreserva_Indexes"/>
            <w:bookmarkEnd w:id="142"/>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idestadoreserva</w:t>
            </w:r>
          </w:p>
        </w:tc>
      </w:tr>
    </w:tbl>
    <w:p w:rsidR="00EF1393" w:rsidRDefault="00EF1393" w:rsidP="00EF1393">
      <w:pPr>
        <w:spacing w:after="0"/>
        <w:textAlignment w:val="top"/>
        <w:rPr>
          <w:rFonts w:ascii="Verdana" w:eastAsia="Times New Roman" w:hAnsi="Verdana"/>
          <w:vanish/>
          <w:color w:val="000000"/>
        </w:rPr>
      </w:pPr>
      <w:bookmarkStart w:id="143" w:name="estadoreserva_Triggers"/>
      <w:bookmarkEnd w:id="143"/>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EF1393"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`estadoreserva` (</w:t>
            </w:r>
          </w:p>
          <w:p w:rsidR="00EF1393" w:rsidRPr="00A4094C" w:rsidRDefault="00EF1393" w:rsidP="00EF1393">
            <w:pPr>
              <w:pStyle w:val="HTMLconformatoprevio"/>
              <w:rPr>
                <w:color w:val="000000"/>
                <w:sz w:val="18"/>
                <w:szCs w:val="18"/>
              </w:rPr>
            </w:pPr>
            <w:r w:rsidRPr="00A4094C">
              <w:rPr>
                <w:color w:val="000000"/>
                <w:sz w:val="18"/>
                <w:szCs w:val="18"/>
              </w:rPr>
              <w:t xml:space="preserve">  `idestadoreserva` int(11) NOT NULL AUTO_INCREMENT COMENTARIO 'Id correlativo unico de cada reserva',</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varchar(100) NOT NULL COMENTARIO 'Nombre del estado de la reserva',</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PRIMARIA(`idestadoreserva`)</w:t>
            </w:r>
          </w:p>
          <w:p w:rsidR="00EF1393" w:rsidRPr="00A4094C" w:rsidRDefault="00EF1393" w:rsidP="00EF1393">
            <w:pPr>
              <w:pStyle w:val="HTMLconformatoprevio"/>
              <w:rPr>
                <w:color w:val="000000"/>
                <w:sz w:val="18"/>
                <w:szCs w:val="18"/>
              </w:rPr>
            </w:pPr>
            <w:r w:rsidRPr="00A4094C">
              <w:rPr>
                <w:color w:val="000000"/>
                <w:sz w:val="18"/>
                <w:szCs w:val="18"/>
              </w:rPr>
              <w:t>)</w:t>
            </w:r>
          </w:p>
          <w:p w:rsidR="00EF1393" w:rsidRPr="00A4094C" w:rsidRDefault="00EF1393" w:rsidP="00EF1393">
            <w:pPr>
              <w:pStyle w:val="HTMLconformatoprevio"/>
              <w:rPr>
                <w:color w:val="000000"/>
                <w:sz w:val="18"/>
                <w:szCs w:val="18"/>
              </w:rPr>
            </w:pPr>
            <w:r w:rsidRPr="00A4094C">
              <w:rPr>
                <w:color w:val="000000"/>
                <w:sz w:val="18"/>
                <w:szCs w:val="18"/>
              </w:rPr>
              <w:t>ENGINE=INNODB</w:t>
            </w:r>
          </w:p>
          <w:p w:rsidR="00EF1393" w:rsidRPr="00A4094C" w:rsidRDefault="00EF1393" w:rsidP="00EF1393">
            <w:pPr>
              <w:pStyle w:val="HTMLconformatoprevio"/>
              <w:rPr>
                <w:color w:val="000000"/>
                <w:sz w:val="18"/>
                <w:szCs w:val="18"/>
              </w:rPr>
            </w:pPr>
            <w:r w:rsidRPr="00A4094C">
              <w:rPr>
                <w:color w:val="000000"/>
                <w:sz w:val="18"/>
                <w:szCs w:val="18"/>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44" w:name="estudiante"/>
      <w:bookmarkEnd w:id="144"/>
      <w:r>
        <w:rPr>
          <w:rFonts w:ascii="Verdana" w:eastAsia="Times New Roman" w:hAnsi="Verdana"/>
          <w:b/>
          <w:bCs/>
          <w:i/>
          <w:iCs/>
          <w:color w:val="000000"/>
          <w:sz w:val="21"/>
          <w:szCs w:val="21"/>
        </w:rPr>
        <w:t>2.23 estudiante</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45" w:name="estudiante_Columns"/>
      <w:bookmarkEnd w:id="145"/>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566"/>
        <w:gridCol w:w="565"/>
        <w:gridCol w:w="589"/>
        <w:gridCol w:w="229"/>
        <w:gridCol w:w="340"/>
        <w:gridCol w:w="379"/>
        <w:gridCol w:w="291"/>
        <w:gridCol w:w="381"/>
        <w:gridCol w:w="308"/>
        <w:gridCol w:w="5010"/>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idestudiante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estudiante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carnet</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varchar(7)</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Carnet del estudiante, representativo y distintivo en el registro de la facultad</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apellidos</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Apellidos del estudiante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nombres</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Nombres del estudiante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con la que el usuario ingresa al sistema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visible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Indica el estado de este estudiante. Es 1 por defecto. Indica que el usuario esta activo. Al momento de borrar usuarios del sistema, nada mas cambiar este estado a 0.</w:t>
            </w:r>
          </w:p>
        </w:tc>
      </w:tr>
      <w:tr w:rsidR="00EF1393" w:rsidTr="00EF1393">
        <w:trPr>
          <w:gridAfter w:val="2"/>
          <w:tblCellSpacing w:w="0" w:type="dxa"/>
        </w:trPr>
        <w:tc>
          <w:tcPr>
            <w:tcW w:w="0" w:type="auto"/>
            <w:gridSpan w:val="5"/>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46" w:name="estudiante_Indexes"/>
            <w:bookmarkEnd w:id="146"/>
            <w:r>
              <w:rPr>
                <w:rFonts w:ascii="Verdana" w:eastAsia="Times New Roman" w:hAnsi="Verdana"/>
                <w:b/>
                <w:bCs/>
                <w:color w:val="000000"/>
                <w:sz w:val="15"/>
                <w:szCs w:val="15"/>
              </w:rPr>
              <w:t>Index</w:t>
            </w:r>
          </w:p>
        </w:tc>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PRIMARY</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idestudiante</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fkidusuario_estudiante</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r>
    </w:tbl>
    <w:p w:rsidR="00EF1393" w:rsidRDefault="00EF1393" w:rsidP="00EF1393">
      <w:pPr>
        <w:spacing w:after="0"/>
        <w:textAlignment w:val="top"/>
        <w:rPr>
          <w:rFonts w:ascii="Verdana" w:eastAsia="Times New Roman" w:hAnsi="Verdana"/>
          <w:vanish/>
          <w:color w:val="000000"/>
        </w:rPr>
      </w:pPr>
      <w:bookmarkStart w:id="147" w:name="estudiante_Triggers"/>
      <w:bookmarkEnd w:id="147"/>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`estudiante` (</w:t>
            </w:r>
          </w:p>
          <w:p w:rsidR="00EF1393" w:rsidRPr="00A4094C" w:rsidRDefault="00EF1393" w:rsidP="00EF1393">
            <w:pPr>
              <w:pStyle w:val="HTMLconformatoprevio"/>
              <w:rPr>
                <w:color w:val="000000"/>
                <w:sz w:val="18"/>
                <w:szCs w:val="18"/>
              </w:rPr>
            </w:pPr>
            <w:r w:rsidRPr="00A4094C">
              <w:rPr>
                <w:color w:val="000000"/>
                <w:sz w:val="18"/>
                <w:szCs w:val="18"/>
              </w:rPr>
              <w:t xml:space="preserve">  `idestudiante` int(11) NOT NULL AUTO_INCREMENT COMENTARIO 'Id correlativo unico para cada estudiante',</w:t>
            </w:r>
          </w:p>
          <w:p w:rsidR="00EF1393" w:rsidRPr="00A4094C" w:rsidRDefault="00EF1393" w:rsidP="00EF1393">
            <w:pPr>
              <w:pStyle w:val="HTMLconformatoprevio"/>
              <w:rPr>
                <w:color w:val="000000"/>
                <w:sz w:val="18"/>
                <w:szCs w:val="18"/>
              </w:rPr>
            </w:pPr>
            <w:r w:rsidRPr="00A4094C">
              <w:rPr>
                <w:color w:val="000000"/>
                <w:sz w:val="18"/>
                <w:szCs w:val="18"/>
              </w:rPr>
              <w:t xml:space="preserve">  `carnet` varchar(7) NOT NULL COMENTARIO 'Carnet del estudiante, representativo y distintivo en el registro de la facultad',</w:t>
            </w:r>
          </w:p>
          <w:p w:rsidR="00EF1393" w:rsidRPr="00A4094C" w:rsidRDefault="00EF1393" w:rsidP="00EF1393">
            <w:pPr>
              <w:pStyle w:val="HTMLconformatoprevio"/>
              <w:rPr>
                <w:color w:val="000000"/>
                <w:sz w:val="18"/>
                <w:szCs w:val="18"/>
              </w:rPr>
            </w:pPr>
            <w:r w:rsidRPr="00A4094C">
              <w:rPr>
                <w:color w:val="000000"/>
                <w:sz w:val="18"/>
                <w:szCs w:val="18"/>
              </w:rPr>
              <w:t xml:space="preserve">  `apellidos` varchar(200) NOT NULL COMENTARIO 'Apellidos del estudiante',</w:t>
            </w:r>
          </w:p>
          <w:p w:rsidR="00EF1393" w:rsidRPr="00A4094C" w:rsidRDefault="00EF1393" w:rsidP="00EF1393">
            <w:pPr>
              <w:pStyle w:val="HTMLconformatoprevio"/>
              <w:rPr>
                <w:color w:val="000000"/>
                <w:sz w:val="18"/>
                <w:szCs w:val="18"/>
              </w:rPr>
            </w:pPr>
            <w:r w:rsidRPr="00A4094C">
              <w:rPr>
                <w:color w:val="000000"/>
                <w:sz w:val="18"/>
                <w:szCs w:val="18"/>
              </w:rPr>
              <w:t xml:space="preserve">  `nombres` varchar(200) NOT NULL COMENTARIO 'Nombres del estudiante',</w:t>
            </w:r>
          </w:p>
          <w:p w:rsidR="00EF1393" w:rsidRPr="00A4094C" w:rsidRDefault="00EF1393" w:rsidP="00EF1393">
            <w:pPr>
              <w:pStyle w:val="HTMLconformatoprevio"/>
              <w:rPr>
                <w:color w:val="000000"/>
                <w:sz w:val="18"/>
                <w:szCs w:val="18"/>
              </w:rPr>
            </w:pPr>
            <w:r w:rsidRPr="00A4094C">
              <w:rPr>
                <w:color w:val="000000"/>
                <w:sz w:val="18"/>
                <w:szCs w:val="18"/>
              </w:rPr>
              <w:t xml:space="preserve">  `idusuario` int(11) NOT NULL COMENTARIO 'Referencia con la que el usuario ingresa al sistema',</w:t>
            </w:r>
          </w:p>
          <w:p w:rsidR="00EF1393" w:rsidRPr="00A4094C" w:rsidRDefault="00EF1393" w:rsidP="00EF1393">
            <w:pPr>
              <w:pStyle w:val="HTMLconformatoprevio"/>
              <w:rPr>
                <w:color w:val="000000"/>
                <w:sz w:val="18"/>
                <w:szCs w:val="18"/>
              </w:rPr>
            </w:pPr>
            <w:r w:rsidRPr="00A4094C">
              <w:rPr>
                <w:color w:val="000000"/>
                <w:sz w:val="18"/>
                <w:szCs w:val="18"/>
              </w:rPr>
              <w:t xml:space="preserve">  `visible` int(11) NOT NULL DEFAULT '1' COMENTARIO 'Indica el estado de este estudiante. Es 1 por defecto. Indica que el usuario esta activo. Al momento de borrar usuarios del sistema, nada mas cambiar este estado a 0.',</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PRIMARIA(`idestudiante`),</w:t>
            </w:r>
          </w:p>
          <w:p w:rsidR="00EF1393" w:rsidRPr="00A4094C" w:rsidRDefault="00EF1393" w:rsidP="00EF1393">
            <w:pPr>
              <w:pStyle w:val="HTMLconformatoprevio"/>
              <w:rPr>
                <w:color w:val="000000"/>
                <w:sz w:val="18"/>
                <w:szCs w:val="18"/>
              </w:rPr>
            </w:pPr>
            <w:r w:rsidRPr="00A4094C">
              <w:rPr>
                <w:color w:val="000000"/>
                <w:sz w:val="18"/>
                <w:szCs w:val="18"/>
              </w:rPr>
              <w:t xml:space="preserve">  INDEX `fkidusuario_estudiante`(`idusuario`),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`fkidusuario_estudiante` FOREIGN KEY (`idusuario`)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(`idusuario`) REFER `jhard/usuario`(`idusuario`) ON DELETE';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48" w:name="existencia"/>
      <w:bookmarkEnd w:id="148"/>
      <w:r>
        <w:rPr>
          <w:rFonts w:ascii="Verdana" w:eastAsia="Times New Roman" w:hAnsi="Verdana"/>
          <w:b/>
          <w:bCs/>
          <w:i/>
          <w:iCs/>
          <w:color w:val="000000"/>
          <w:sz w:val="21"/>
          <w:szCs w:val="21"/>
        </w:rPr>
        <w:t>2.24 existencia</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9C4804">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9C4804">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49" w:name="existencia_Columns"/>
      <w:bookmarkEnd w:id="149"/>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13"/>
        <w:gridCol w:w="1025"/>
        <w:gridCol w:w="838"/>
        <w:gridCol w:w="462"/>
        <w:gridCol w:w="530"/>
        <w:gridCol w:w="547"/>
        <w:gridCol w:w="292"/>
        <w:gridCol w:w="247"/>
        <w:gridCol w:w="396"/>
        <w:gridCol w:w="1039"/>
        <w:gridCol w:w="3469"/>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idexistencia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existencia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idhardware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hardware al cual pertenece esta existencia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idubicacion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ubicacion donde se encuentra localizada esta existencia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estado en el que se encuentra esta existencia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codigo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varchar(45)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Codigo con el cual clasificar esta existencia en el inventario</w:t>
            </w:r>
          </w:p>
        </w:tc>
      </w:tr>
      <w:tr w:rsidR="00EF1393" w:rsidTr="00EF1393">
        <w:trPr>
          <w:gridAfter w:val="4"/>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50" w:name="existencia_Indexes"/>
            <w:bookmarkEnd w:id="150"/>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idexistencia</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fkidhardware_existencia</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idhardware</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fkidubicacion_existencia</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idubicacion</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fkidestado_existencia</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r>
    </w:tbl>
    <w:p w:rsidR="00EF1393" w:rsidRDefault="00EF1393" w:rsidP="00EF1393">
      <w:pPr>
        <w:spacing w:after="0"/>
        <w:textAlignment w:val="top"/>
        <w:rPr>
          <w:rFonts w:ascii="Verdana" w:eastAsia="Times New Roman" w:hAnsi="Verdana"/>
          <w:vanish/>
          <w:color w:val="000000"/>
        </w:rPr>
      </w:pPr>
      <w:bookmarkStart w:id="151" w:name="existencia_Triggers"/>
      <w:bookmarkEnd w:id="151"/>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`existencia` (</w:t>
            </w:r>
          </w:p>
          <w:p w:rsidR="00EF1393" w:rsidRPr="00A4094C" w:rsidRDefault="00EF1393" w:rsidP="00EF1393">
            <w:pPr>
              <w:pStyle w:val="HTMLconformatoprevio"/>
              <w:rPr>
                <w:color w:val="000000"/>
                <w:sz w:val="18"/>
                <w:szCs w:val="18"/>
              </w:rPr>
            </w:pPr>
            <w:r w:rsidRPr="00A4094C">
              <w:rPr>
                <w:color w:val="000000"/>
                <w:sz w:val="18"/>
                <w:szCs w:val="18"/>
              </w:rPr>
              <w:t xml:space="preserve">  `idexistencia` int(11) NOT NULL AUTO_INCREMENT COMENTARIO 'Id correlativo unico para cada existencia',</w:t>
            </w:r>
          </w:p>
          <w:p w:rsidR="00EF1393" w:rsidRPr="00A4094C" w:rsidRDefault="00EF1393" w:rsidP="00EF1393">
            <w:pPr>
              <w:pStyle w:val="HTMLconformatoprevio"/>
              <w:rPr>
                <w:color w:val="000000"/>
                <w:sz w:val="18"/>
                <w:szCs w:val="18"/>
              </w:rPr>
            </w:pPr>
            <w:r w:rsidRPr="00A4094C">
              <w:rPr>
                <w:color w:val="000000"/>
                <w:sz w:val="18"/>
                <w:szCs w:val="18"/>
              </w:rPr>
              <w:t xml:space="preserve">  `idhardware` int(11) NOT NULL COMENTARIO 'Referencia al hardware al cual pertenece esta existencia',</w:t>
            </w:r>
          </w:p>
          <w:p w:rsidR="00EF1393" w:rsidRPr="00A4094C" w:rsidRDefault="00EF1393" w:rsidP="00EF1393">
            <w:pPr>
              <w:pStyle w:val="HTMLconformatoprevio"/>
              <w:rPr>
                <w:color w:val="000000"/>
                <w:sz w:val="18"/>
                <w:szCs w:val="18"/>
              </w:rPr>
            </w:pPr>
            <w:r w:rsidRPr="00A4094C">
              <w:rPr>
                <w:color w:val="000000"/>
                <w:sz w:val="18"/>
                <w:szCs w:val="18"/>
              </w:rPr>
              <w:t xml:space="preserve">  `idubicacion` int(11) NOT NULL COMENTARIO 'Referencia a la ubicacion donde se encuentra localizada esta existencia',</w:t>
            </w:r>
          </w:p>
          <w:p w:rsidR="00EF1393" w:rsidRPr="00A4094C" w:rsidRDefault="00EF1393" w:rsidP="00EF1393">
            <w:pPr>
              <w:pStyle w:val="HTMLconformatoprevio"/>
              <w:rPr>
                <w:color w:val="000000"/>
                <w:sz w:val="18"/>
                <w:szCs w:val="18"/>
              </w:rPr>
            </w:pPr>
            <w:r w:rsidRPr="00A4094C">
              <w:rPr>
                <w:color w:val="000000"/>
                <w:sz w:val="18"/>
                <w:szCs w:val="18"/>
              </w:rPr>
              <w:t xml:space="preserve">  `idestado` int(11) NOT NULL COMENTARIO 'Referencia al estado en el que se encuentra esta existencia',</w:t>
            </w:r>
          </w:p>
          <w:p w:rsidR="00EF1393" w:rsidRPr="00A4094C" w:rsidRDefault="00EF1393" w:rsidP="00EF1393">
            <w:pPr>
              <w:pStyle w:val="HTMLconformatoprevio"/>
              <w:rPr>
                <w:color w:val="000000"/>
                <w:sz w:val="18"/>
                <w:szCs w:val="18"/>
              </w:rPr>
            </w:pPr>
            <w:r w:rsidRPr="00A4094C">
              <w:rPr>
                <w:color w:val="000000"/>
                <w:sz w:val="18"/>
                <w:szCs w:val="18"/>
              </w:rPr>
              <w:t xml:space="preserve">  `codigo` varchar(45) NOT NULL COMENTARIO 'Codigo con el cual clasificar esta existencia en el inventario',</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PRIMARIA(`idexistencia`),</w:t>
            </w:r>
          </w:p>
          <w:p w:rsidR="00EF1393" w:rsidRPr="00A4094C" w:rsidRDefault="00EF1393" w:rsidP="00EF1393">
            <w:pPr>
              <w:pStyle w:val="HTMLconformatoprevio"/>
              <w:rPr>
                <w:color w:val="000000"/>
                <w:sz w:val="18"/>
                <w:szCs w:val="18"/>
              </w:rPr>
            </w:pPr>
            <w:r w:rsidRPr="00A4094C">
              <w:rPr>
                <w:color w:val="000000"/>
                <w:sz w:val="18"/>
                <w:szCs w:val="18"/>
              </w:rPr>
              <w:t xml:space="preserve">  INDEX `fkidhardware_existencia`(`idhardware`),</w:t>
            </w:r>
          </w:p>
          <w:p w:rsidR="00EF1393" w:rsidRPr="00A4094C" w:rsidRDefault="00EF1393" w:rsidP="00EF1393">
            <w:pPr>
              <w:pStyle w:val="HTMLconformatoprevio"/>
              <w:rPr>
                <w:color w:val="000000"/>
                <w:sz w:val="18"/>
                <w:szCs w:val="18"/>
              </w:rPr>
            </w:pPr>
            <w:r w:rsidRPr="00A4094C">
              <w:rPr>
                <w:color w:val="000000"/>
                <w:sz w:val="18"/>
                <w:szCs w:val="18"/>
              </w:rPr>
              <w:t xml:space="preserve">  INDEX `fkidubicacion_existencia`(`idubicacion`),</w:t>
            </w:r>
          </w:p>
          <w:p w:rsidR="00EF1393" w:rsidRPr="00A4094C" w:rsidRDefault="00EF1393" w:rsidP="00EF1393">
            <w:pPr>
              <w:pStyle w:val="HTMLconformatoprevio"/>
              <w:rPr>
                <w:color w:val="000000"/>
                <w:sz w:val="18"/>
                <w:szCs w:val="18"/>
              </w:rPr>
            </w:pPr>
            <w:r w:rsidRPr="00A4094C">
              <w:rPr>
                <w:color w:val="000000"/>
                <w:sz w:val="18"/>
                <w:szCs w:val="18"/>
              </w:rPr>
              <w:t xml:space="preserve">  INDEX `fkidestado_existencia`(`idestado`),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`fkidestado_existencia` FOREIGN KEY (`idestado`)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`estadoequipo`(`idestado`)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`fkidhardware_existencia` FOREIGN KEY (`idhardware`)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`equipo`(`idequipo`)</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CONSTRAINT `fkidubicacion_existencia` FOREIGN KEY (`idubicacion`)</w:t>
            </w:r>
          </w:p>
          <w:p w:rsidR="00EF1393" w:rsidRPr="00A4094C" w:rsidRDefault="00EF1393" w:rsidP="00EF1393">
            <w:pPr>
              <w:pStyle w:val="HTMLconformatoprevio"/>
              <w:rPr>
                <w:color w:val="000000"/>
                <w:sz w:val="18"/>
                <w:szCs w:val="18"/>
              </w:rPr>
            </w:pPr>
            <w:r w:rsidRPr="00A4094C">
              <w:rPr>
                <w:color w:val="000000"/>
                <w:sz w:val="18"/>
                <w:szCs w:val="18"/>
              </w:rPr>
              <w:t xml:space="preserve">    REFERENCES `ubicacion`(`idubicacion`)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(`idestado`) REFER `jhard/estadoequipo`(`idestado`) ON DEL';</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52" w:name="facultad"/>
      <w:bookmarkEnd w:id="152"/>
      <w:r>
        <w:rPr>
          <w:rFonts w:ascii="Verdana" w:eastAsia="Times New Roman" w:hAnsi="Verdana"/>
          <w:b/>
          <w:bCs/>
          <w:i/>
          <w:iCs/>
          <w:color w:val="000000"/>
          <w:sz w:val="21"/>
          <w:szCs w:val="21"/>
        </w:rPr>
        <w:t>2.25 facultad</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53" w:name="facultad_Columns"/>
      <w:bookmarkEnd w:id="153"/>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60"/>
        <w:gridCol w:w="1283"/>
        <w:gridCol w:w="533"/>
        <w:gridCol w:w="569"/>
        <w:gridCol w:w="559"/>
        <w:gridCol w:w="535"/>
        <w:gridCol w:w="668"/>
        <w:gridCol w:w="657"/>
        <w:gridCol w:w="474"/>
        <w:gridCol w:w="1300"/>
        <w:gridCol w:w="2320"/>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idfacultad</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facultad</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 la facultad</w:t>
            </w:r>
          </w:p>
        </w:tc>
      </w:tr>
      <w:tr w:rsidR="00EF1393" w:rsidTr="00EF1393">
        <w:trPr>
          <w:gridAfter w:val="6"/>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54" w:name="facultad_Indexes"/>
            <w:bookmarkEnd w:id="154"/>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idfacultad</w:t>
            </w:r>
          </w:p>
        </w:tc>
      </w:tr>
    </w:tbl>
    <w:p w:rsidR="00EF1393" w:rsidRDefault="00EF1393" w:rsidP="00EF1393">
      <w:pPr>
        <w:spacing w:after="0"/>
        <w:textAlignment w:val="top"/>
        <w:rPr>
          <w:rFonts w:ascii="Verdana" w:eastAsia="Times New Roman" w:hAnsi="Verdana"/>
          <w:vanish/>
          <w:color w:val="000000"/>
        </w:rPr>
      </w:pPr>
      <w:bookmarkStart w:id="155" w:name="facultad_Triggers"/>
      <w:bookmarkEnd w:id="155"/>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`facultad` (</w:t>
            </w:r>
          </w:p>
          <w:p w:rsidR="00EF1393" w:rsidRPr="00A4094C" w:rsidRDefault="00EF1393" w:rsidP="00EF1393">
            <w:pPr>
              <w:pStyle w:val="HTMLconformatoprevio"/>
              <w:rPr>
                <w:color w:val="000000"/>
                <w:sz w:val="18"/>
                <w:szCs w:val="18"/>
              </w:rPr>
            </w:pPr>
            <w:r w:rsidRPr="00A4094C">
              <w:rPr>
                <w:color w:val="000000"/>
                <w:sz w:val="18"/>
                <w:szCs w:val="18"/>
              </w:rPr>
              <w:t xml:space="preserve">  `idfacultad` int(11) NOT NULL AUTO_INCREMENT COMENTARIO 'Id correlativo unico de cada facultad',</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varchar(200) NOT NULL COMENTARIO 'Nombre de la facultad',</w:t>
            </w:r>
          </w:p>
          <w:p w:rsidR="00EF1393" w:rsidRPr="00A4094C" w:rsidRDefault="00EF1393" w:rsidP="00EF1393">
            <w:pPr>
              <w:pStyle w:val="HTMLconformatoprevio"/>
              <w:rPr>
                <w:color w:val="000000"/>
                <w:sz w:val="18"/>
                <w:szCs w:val="18"/>
                <w:lang w:val="en-US"/>
              </w:rPr>
            </w:pPr>
            <w:r w:rsidRPr="00A4094C">
              <w:rPr>
                <w:color w:val="000000"/>
                <w:sz w:val="18"/>
                <w:szCs w:val="18"/>
              </w:rPr>
              <w:lastRenderedPageBreak/>
              <w:t xml:space="preserve">  </w:t>
            </w:r>
            <w:r w:rsidRPr="00A4094C">
              <w:rPr>
                <w:color w:val="000000"/>
                <w:sz w:val="18"/>
                <w:szCs w:val="18"/>
                <w:lang w:val="en-US"/>
              </w:rPr>
              <w:t>LLAVE PRIMARIA(`idfacultad`)</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56" w:name="horario"/>
      <w:bookmarkEnd w:id="156"/>
      <w:r>
        <w:rPr>
          <w:rFonts w:ascii="Verdana" w:eastAsia="Times New Roman" w:hAnsi="Verdana"/>
          <w:b/>
          <w:bCs/>
          <w:i/>
          <w:iCs/>
          <w:color w:val="000000"/>
          <w:sz w:val="21"/>
          <w:szCs w:val="21"/>
        </w:rPr>
        <w:lastRenderedPageBreak/>
        <w:t>2.26 horario</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57" w:name="horario_Columns"/>
      <w:bookmarkEnd w:id="157"/>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869"/>
        <w:gridCol w:w="455"/>
        <w:gridCol w:w="518"/>
        <w:gridCol w:w="908"/>
        <w:gridCol w:w="303"/>
        <w:gridCol w:w="261"/>
        <w:gridCol w:w="555"/>
        <w:gridCol w:w="407"/>
        <w:gridCol w:w="1076"/>
        <w:gridCol w:w="3306"/>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idhorario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horario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diasemana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Dia de la semana que se brinda el curso (1= lunes, 7= domingo)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horainicio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time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 a la que da inicio el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horafin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time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 a la que finaliza el curso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idcurso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curso relacionado con este horario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idaula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Aula en la que se imparte este curso en este horario</w:t>
            </w:r>
          </w:p>
        </w:tc>
      </w:tr>
      <w:tr w:rsidR="00EF1393" w:rsidTr="00EF1393">
        <w:trPr>
          <w:gridAfter w:val="5"/>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58" w:name="horario_Indexes"/>
            <w:bookmarkEnd w:id="158"/>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5"/>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idhorario</w:t>
            </w:r>
          </w:p>
        </w:tc>
      </w:tr>
      <w:tr w:rsidR="00EF1393" w:rsidTr="00EF1393">
        <w:trPr>
          <w:gridAfter w:val="5"/>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fkidcurso_horario</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idcurso</w:t>
            </w:r>
          </w:p>
        </w:tc>
      </w:tr>
      <w:tr w:rsidR="00EF1393" w:rsidTr="00EF1393">
        <w:trPr>
          <w:gridAfter w:val="5"/>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fkidaula_horario</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idaula</w:t>
            </w:r>
          </w:p>
        </w:tc>
      </w:tr>
    </w:tbl>
    <w:p w:rsidR="00EF1393" w:rsidRDefault="00EF1393" w:rsidP="00EF1393">
      <w:pPr>
        <w:spacing w:after="0"/>
        <w:textAlignment w:val="top"/>
        <w:rPr>
          <w:rFonts w:ascii="Verdana" w:eastAsia="Times New Roman" w:hAnsi="Verdana"/>
          <w:vanish/>
          <w:color w:val="000000"/>
        </w:rPr>
      </w:pPr>
      <w:bookmarkStart w:id="159" w:name="horario_Triggers"/>
      <w:bookmarkEnd w:id="159"/>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`horario` (</w:t>
            </w:r>
          </w:p>
          <w:p w:rsidR="00EF1393" w:rsidRPr="00A4094C" w:rsidRDefault="00EF1393" w:rsidP="00EF1393">
            <w:pPr>
              <w:pStyle w:val="HTMLconformatoprevio"/>
              <w:rPr>
                <w:color w:val="000000"/>
                <w:sz w:val="18"/>
                <w:szCs w:val="18"/>
              </w:rPr>
            </w:pPr>
            <w:r w:rsidRPr="00A4094C">
              <w:rPr>
                <w:color w:val="000000"/>
                <w:sz w:val="18"/>
                <w:szCs w:val="18"/>
              </w:rPr>
              <w:t xml:space="preserve">  `idhorario` int(11) NOT NULL AUTO_INCREMENT COMENTARIO 'Id correlativo unico para cada horario',</w:t>
            </w:r>
          </w:p>
          <w:p w:rsidR="00EF1393" w:rsidRPr="00A4094C" w:rsidRDefault="00EF1393" w:rsidP="00EF1393">
            <w:pPr>
              <w:pStyle w:val="HTMLconformatoprevio"/>
              <w:rPr>
                <w:color w:val="000000"/>
                <w:sz w:val="18"/>
                <w:szCs w:val="18"/>
              </w:rPr>
            </w:pPr>
            <w:r w:rsidRPr="00A4094C">
              <w:rPr>
                <w:color w:val="000000"/>
                <w:sz w:val="18"/>
                <w:szCs w:val="18"/>
              </w:rPr>
              <w:t xml:space="preserve">  `diasemana` int(11) NOT NULL COMENTARIO 'Dia de la semana que se brinda el curso (1= lunes, 7= domingo)',</w:t>
            </w:r>
          </w:p>
          <w:p w:rsidR="00EF1393" w:rsidRPr="00A4094C" w:rsidRDefault="00EF1393" w:rsidP="00EF1393">
            <w:pPr>
              <w:pStyle w:val="HTMLconformatoprevio"/>
              <w:rPr>
                <w:color w:val="000000"/>
                <w:sz w:val="18"/>
                <w:szCs w:val="18"/>
              </w:rPr>
            </w:pPr>
            <w:r w:rsidRPr="00A4094C">
              <w:rPr>
                <w:color w:val="000000"/>
                <w:sz w:val="18"/>
                <w:szCs w:val="18"/>
              </w:rPr>
              <w:t xml:space="preserve">  `horainicio` time NOT NULL COMENTARIO 'Hora a la que da inicio el curso',</w:t>
            </w:r>
          </w:p>
          <w:p w:rsidR="00EF1393" w:rsidRPr="00A4094C" w:rsidRDefault="00EF1393" w:rsidP="00EF1393">
            <w:pPr>
              <w:pStyle w:val="HTMLconformatoprevio"/>
              <w:rPr>
                <w:color w:val="000000"/>
                <w:sz w:val="18"/>
                <w:szCs w:val="18"/>
              </w:rPr>
            </w:pPr>
            <w:r w:rsidRPr="00A4094C">
              <w:rPr>
                <w:color w:val="000000"/>
                <w:sz w:val="18"/>
                <w:szCs w:val="18"/>
              </w:rPr>
              <w:t xml:space="preserve">  `horafin` time NOT NULL COMENTARIO 'Hora a la que finaliza el curso',</w:t>
            </w:r>
          </w:p>
          <w:p w:rsidR="00EF1393" w:rsidRPr="00A4094C" w:rsidRDefault="00EF1393" w:rsidP="00EF1393">
            <w:pPr>
              <w:pStyle w:val="HTMLconformatoprevio"/>
              <w:rPr>
                <w:color w:val="000000"/>
                <w:sz w:val="18"/>
                <w:szCs w:val="18"/>
              </w:rPr>
            </w:pPr>
            <w:r w:rsidRPr="00A4094C">
              <w:rPr>
                <w:color w:val="000000"/>
                <w:sz w:val="18"/>
                <w:szCs w:val="18"/>
              </w:rPr>
              <w:t xml:space="preserve">  `idcurso` int(11) NOT NULL COMENTARIO 'Referencia al curso relacionado con este horario',</w:t>
            </w:r>
          </w:p>
          <w:p w:rsidR="00EF1393" w:rsidRPr="00A4094C" w:rsidRDefault="00EF1393" w:rsidP="00EF1393">
            <w:pPr>
              <w:pStyle w:val="HTMLconformatoprevio"/>
              <w:rPr>
                <w:color w:val="000000"/>
                <w:sz w:val="18"/>
                <w:szCs w:val="18"/>
              </w:rPr>
            </w:pPr>
            <w:r w:rsidRPr="00A4094C">
              <w:rPr>
                <w:color w:val="000000"/>
                <w:sz w:val="18"/>
                <w:szCs w:val="18"/>
              </w:rPr>
              <w:t xml:space="preserve">  `idaula` int(11) NOT NULL COMENTARIO 'Aula en la que se imparte este curso en este horario',</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PRIMARIA(`idhorario`),</w:t>
            </w:r>
          </w:p>
          <w:p w:rsidR="00EF1393" w:rsidRPr="00A4094C" w:rsidRDefault="00EF1393" w:rsidP="00EF1393">
            <w:pPr>
              <w:pStyle w:val="HTMLconformatoprevio"/>
              <w:rPr>
                <w:color w:val="000000"/>
                <w:sz w:val="18"/>
                <w:szCs w:val="18"/>
              </w:rPr>
            </w:pPr>
            <w:r w:rsidRPr="00A4094C">
              <w:rPr>
                <w:color w:val="000000"/>
                <w:sz w:val="18"/>
                <w:szCs w:val="18"/>
              </w:rPr>
              <w:t xml:space="preserve">  INDEX `fkidcurso_horario`(`idcurso`),</w:t>
            </w:r>
          </w:p>
          <w:p w:rsidR="00EF1393" w:rsidRPr="00A4094C" w:rsidRDefault="00EF1393" w:rsidP="00EF1393">
            <w:pPr>
              <w:pStyle w:val="HTMLconformatoprevio"/>
              <w:rPr>
                <w:color w:val="000000"/>
                <w:sz w:val="18"/>
                <w:szCs w:val="18"/>
              </w:rPr>
            </w:pPr>
            <w:r w:rsidRPr="00A4094C">
              <w:rPr>
                <w:color w:val="000000"/>
                <w:sz w:val="18"/>
                <w:szCs w:val="18"/>
              </w:rPr>
              <w:t xml:space="preserve">  INDEX `fkidaula_horario`(`idaula`),</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`fkidaula_horario` FOREIGN KEY (`idaula`)</w:t>
            </w:r>
          </w:p>
          <w:p w:rsidR="00EF1393" w:rsidRPr="00A4094C" w:rsidRDefault="00EF1393" w:rsidP="00EF1393">
            <w:pPr>
              <w:pStyle w:val="HTMLconformatoprevio"/>
              <w:rPr>
                <w:color w:val="000000"/>
                <w:sz w:val="18"/>
                <w:szCs w:val="18"/>
              </w:rPr>
            </w:pPr>
            <w:r w:rsidRPr="00A4094C">
              <w:rPr>
                <w:color w:val="000000"/>
                <w:sz w:val="18"/>
                <w:szCs w:val="18"/>
              </w:rPr>
              <w:t xml:space="preserve">    REFERENCES `ubicacion`(`idubicacion`)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`fkidcurso_horario` FOREIGN KEY (`idcurso`)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`curso`(`idcurso`)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lastRenderedPageBreak/>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(`idaula`) REFER `jhard/ubicacion`(`idubicacion`) ON DELET';</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60" w:name="inscripcion"/>
      <w:bookmarkEnd w:id="160"/>
      <w:r>
        <w:rPr>
          <w:rFonts w:ascii="Verdana" w:eastAsia="Times New Roman" w:hAnsi="Verdana"/>
          <w:b/>
          <w:bCs/>
          <w:i/>
          <w:iCs/>
          <w:color w:val="000000"/>
          <w:sz w:val="21"/>
          <w:szCs w:val="21"/>
        </w:rPr>
        <w:lastRenderedPageBreak/>
        <w:t>2.27 inscripcion</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61" w:name="inscripcion_Columns"/>
      <w:bookmarkEnd w:id="161"/>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87"/>
        <w:gridCol w:w="1154"/>
        <w:gridCol w:w="941"/>
        <w:gridCol w:w="510"/>
        <w:gridCol w:w="562"/>
        <w:gridCol w:w="608"/>
        <w:gridCol w:w="316"/>
        <w:gridCol w:w="282"/>
        <w:gridCol w:w="435"/>
        <w:gridCol w:w="1170"/>
        <w:gridCol w:w="2893"/>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idinscripcion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inscripcion</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idcurso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curso al cual se inscribio el estudiante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idestudiante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estudiante inscrito en este curso</w:t>
            </w:r>
          </w:p>
        </w:tc>
      </w:tr>
      <w:tr w:rsidR="00EF1393" w:rsidTr="00EF1393">
        <w:trPr>
          <w:gridAfter w:val="4"/>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62" w:name="inscripcion_Indexes"/>
            <w:bookmarkEnd w:id="162"/>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idinscripcion</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fkidcurso_inscripcion</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idcurso</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fkidestudiante_inscripcion</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idestudiante</w:t>
            </w:r>
          </w:p>
        </w:tc>
      </w:tr>
    </w:tbl>
    <w:p w:rsidR="00EF1393" w:rsidRDefault="00EF1393" w:rsidP="00EF1393">
      <w:pPr>
        <w:spacing w:after="0"/>
        <w:textAlignment w:val="top"/>
        <w:rPr>
          <w:rFonts w:ascii="Verdana" w:eastAsia="Times New Roman" w:hAnsi="Verdana"/>
          <w:vanish/>
          <w:color w:val="000000"/>
        </w:rPr>
      </w:pPr>
      <w:bookmarkStart w:id="163" w:name="inscripcion_Triggers"/>
      <w:bookmarkEnd w:id="163"/>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`inscripcion` (</w:t>
            </w:r>
          </w:p>
          <w:p w:rsidR="00EF1393" w:rsidRPr="00A4094C" w:rsidRDefault="00EF1393" w:rsidP="00EF1393">
            <w:pPr>
              <w:pStyle w:val="HTMLconformatoprevio"/>
              <w:rPr>
                <w:color w:val="000000"/>
                <w:sz w:val="18"/>
                <w:szCs w:val="18"/>
              </w:rPr>
            </w:pPr>
            <w:r w:rsidRPr="00A4094C">
              <w:rPr>
                <w:color w:val="000000"/>
                <w:sz w:val="18"/>
                <w:szCs w:val="18"/>
              </w:rPr>
              <w:t xml:space="preserve">  `idinscripcion` int(11) NOT NULL AUTO_INCREMENT COMENTARIO 'Id correlativo unico para cada inscripcion',</w:t>
            </w:r>
          </w:p>
          <w:p w:rsidR="00EF1393" w:rsidRPr="00A4094C" w:rsidRDefault="00EF1393" w:rsidP="00EF1393">
            <w:pPr>
              <w:pStyle w:val="HTMLconformatoprevio"/>
              <w:rPr>
                <w:color w:val="000000"/>
                <w:sz w:val="18"/>
                <w:szCs w:val="18"/>
              </w:rPr>
            </w:pPr>
            <w:r w:rsidRPr="00A4094C">
              <w:rPr>
                <w:color w:val="000000"/>
                <w:sz w:val="18"/>
                <w:szCs w:val="18"/>
              </w:rPr>
              <w:t xml:space="preserve">  `idcurso` int(11) NOT NULL COMENTARIO 'Referencia al curso al cual se inscribio el estudiante',</w:t>
            </w:r>
          </w:p>
          <w:p w:rsidR="00EF1393" w:rsidRPr="00A4094C" w:rsidRDefault="00EF1393" w:rsidP="00EF1393">
            <w:pPr>
              <w:pStyle w:val="HTMLconformatoprevio"/>
              <w:rPr>
                <w:color w:val="000000"/>
                <w:sz w:val="18"/>
                <w:szCs w:val="18"/>
              </w:rPr>
            </w:pPr>
            <w:r w:rsidRPr="00A4094C">
              <w:rPr>
                <w:color w:val="000000"/>
                <w:sz w:val="18"/>
                <w:szCs w:val="18"/>
              </w:rPr>
              <w:t xml:space="preserve">  `idestudiante` int(11) NOT NULL COMENTARIO 'Referencia al estudiante inscrito en este curso',</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PRIMARIA(`idinscripcion`),</w:t>
            </w:r>
          </w:p>
          <w:p w:rsidR="00EF1393" w:rsidRPr="00A4094C" w:rsidRDefault="00EF1393" w:rsidP="00EF1393">
            <w:pPr>
              <w:pStyle w:val="HTMLconformatoprevio"/>
              <w:rPr>
                <w:color w:val="000000"/>
                <w:sz w:val="18"/>
                <w:szCs w:val="18"/>
              </w:rPr>
            </w:pPr>
            <w:r w:rsidRPr="00A4094C">
              <w:rPr>
                <w:color w:val="000000"/>
                <w:sz w:val="18"/>
                <w:szCs w:val="18"/>
              </w:rPr>
              <w:t xml:space="preserve">  INDEX `fkidcurso_inscripcion`(`idcurso`),</w:t>
            </w:r>
          </w:p>
          <w:p w:rsidR="00EF1393" w:rsidRPr="00A4094C" w:rsidRDefault="00EF1393" w:rsidP="00EF1393">
            <w:pPr>
              <w:pStyle w:val="HTMLconformatoprevio"/>
              <w:rPr>
                <w:color w:val="000000"/>
                <w:sz w:val="18"/>
                <w:szCs w:val="18"/>
              </w:rPr>
            </w:pPr>
            <w:r w:rsidRPr="00A4094C">
              <w:rPr>
                <w:color w:val="000000"/>
                <w:sz w:val="18"/>
                <w:szCs w:val="18"/>
              </w:rPr>
              <w:t xml:space="preserve">  INDEX `fkidestudiante_inscripcion`(`idestudiante`),</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`fkidcurso_inscripcion` FOREIGN KEY (`idcurso`)</w:t>
            </w:r>
          </w:p>
          <w:p w:rsidR="00EF1393" w:rsidRPr="00A4094C" w:rsidRDefault="00EF1393" w:rsidP="00EF1393">
            <w:pPr>
              <w:pStyle w:val="HTMLconformatoprevio"/>
              <w:rPr>
                <w:color w:val="000000"/>
                <w:sz w:val="18"/>
                <w:szCs w:val="18"/>
              </w:rPr>
            </w:pPr>
            <w:r w:rsidRPr="00A4094C">
              <w:rPr>
                <w:color w:val="000000"/>
                <w:sz w:val="18"/>
                <w:szCs w:val="18"/>
              </w:rPr>
              <w:t xml:space="preserve">    REFERENCES `curso`(`idcurso`)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`fkidestudiante_inscripcion` FOREIGN KEY (`idestudiante`)</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`estudiante`(`idestudiante`)</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(`idcurso`) REFER `jhard/curso`(`idcurso`) ON DELETE NO AC';</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64" w:name="instalacion"/>
      <w:bookmarkEnd w:id="164"/>
      <w:r>
        <w:rPr>
          <w:rFonts w:ascii="Verdana" w:eastAsia="Times New Roman" w:hAnsi="Verdana"/>
          <w:b/>
          <w:bCs/>
          <w:i/>
          <w:iCs/>
          <w:color w:val="000000"/>
          <w:sz w:val="21"/>
          <w:szCs w:val="21"/>
        </w:rPr>
        <w:t>2.28 instalacion</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65" w:name="instalacion_Columns"/>
      <w:bookmarkEnd w:id="165"/>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959"/>
        <w:gridCol w:w="956"/>
        <w:gridCol w:w="518"/>
        <w:gridCol w:w="567"/>
        <w:gridCol w:w="617"/>
        <w:gridCol w:w="607"/>
        <w:gridCol w:w="237"/>
        <w:gridCol w:w="204"/>
        <w:gridCol w:w="1190"/>
        <w:gridCol w:w="2803"/>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idinstalacion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instalacion</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idsoftware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software instalado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fechainstalacion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en la que se realizo la instalacion</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equipo donde se instalo el software</w:t>
            </w:r>
          </w:p>
        </w:tc>
      </w:tr>
      <w:tr w:rsidR="00EF1393" w:rsidTr="00EF1393">
        <w:trPr>
          <w:gridAfter w:val="3"/>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66" w:name="instalacion_Indexes"/>
            <w:bookmarkEnd w:id="166"/>
            <w:r>
              <w:rPr>
                <w:rFonts w:ascii="Verdana" w:eastAsia="Times New Roman" w:hAnsi="Verdana"/>
                <w:b/>
                <w:bCs/>
                <w:color w:val="000000"/>
                <w:sz w:val="15"/>
                <w:szCs w:val="15"/>
              </w:rPr>
              <w:t>Index</w:t>
            </w:r>
          </w:p>
        </w:tc>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idinstalacion</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fkidsoftware_instalacion</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idsoftware</w:t>
            </w:r>
          </w:p>
        </w:tc>
      </w:tr>
      <w:tr w:rsidR="00EF1393" w:rsidTr="00EF1393">
        <w:trPr>
          <w:gridAfter w:val="3"/>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fkidequipoexistente_instalacion</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r>
    </w:tbl>
    <w:p w:rsidR="00EF1393" w:rsidRDefault="00EF1393" w:rsidP="00EF1393">
      <w:pPr>
        <w:spacing w:after="0"/>
        <w:textAlignment w:val="top"/>
        <w:rPr>
          <w:rFonts w:ascii="Verdana" w:eastAsia="Times New Roman" w:hAnsi="Verdana"/>
          <w:vanish/>
          <w:color w:val="000000"/>
        </w:rPr>
      </w:pPr>
      <w:bookmarkStart w:id="167" w:name="instalacion_Triggers"/>
      <w:bookmarkEnd w:id="167"/>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`instalacion` (</w:t>
            </w:r>
          </w:p>
          <w:p w:rsidR="00EF1393" w:rsidRPr="00A4094C" w:rsidRDefault="00EF1393" w:rsidP="00EF1393">
            <w:pPr>
              <w:pStyle w:val="HTMLconformatoprevio"/>
              <w:rPr>
                <w:color w:val="000000"/>
                <w:sz w:val="18"/>
                <w:szCs w:val="18"/>
              </w:rPr>
            </w:pPr>
            <w:r w:rsidRPr="00A4094C">
              <w:rPr>
                <w:color w:val="000000"/>
                <w:sz w:val="18"/>
                <w:szCs w:val="18"/>
              </w:rPr>
              <w:t xml:space="preserve">  `idinstalacion` int(11) NOT NULL AUTO_INCREMENT COMENTARIO 'Id correlativo unico de cada instalacion',</w:t>
            </w:r>
          </w:p>
          <w:p w:rsidR="00EF1393" w:rsidRPr="00A4094C" w:rsidRDefault="00EF1393" w:rsidP="00EF1393">
            <w:pPr>
              <w:pStyle w:val="HTMLconformatoprevio"/>
              <w:rPr>
                <w:color w:val="000000"/>
                <w:sz w:val="18"/>
                <w:szCs w:val="18"/>
              </w:rPr>
            </w:pPr>
            <w:r w:rsidRPr="00A4094C">
              <w:rPr>
                <w:color w:val="000000"/>
                <w:sz w:val="18"/>
                <w:szCs w:val="18"/>
              </w:rPr>
              <w:t xml:space="preserve">  `idsoftware` int(11) NOT NULL COMENTARIO 'Referencia al software instalado',</w:t>
            </w:r>
          </w:p>
          <w:p w:rsidR="00EF1393" w:rsidRPr="00A4094C" w:rsidRDefault="00EF1393" w:rsidP="00EF1393">
            <w:pPr>
              <w:pStyle w:val="HTMLconformatoprevio"/>
              <w:rPr>
                <w:color w:val="000000"/>
                <w:sz w:val="18"/>
                <w:szCs w:val="18"/>
              </w:rPr>
            </w:pPr>
            <w:r w:rsidRPr="00A4094C">
              <w:rPr>
                <w:color w:val="000000"/>
                <w:sz w:val="18"/>
                <w:szCs w:val="18"/>
              </w:rPr>
              <w:t xml:space="preserve">  `fechainstalacion` date NOT NULL COMENTARIO 'Fecha en la que se realizo la instalacion',</w:t>
            </w:r>
          </w:p>
          <w:p w:rsidR="00EF1393" w:rsidRPr="00A4094C" w:rsidRDefault="00EF1393" w:rsidP="00EF1393">
            <w:pPr>
              <w:pStyle w:val="HTMLconformatoprevio"/>
              <w:rPr>
                <w:color w:val="000000"/>
                <w:sz w:val="18"/>
                <w:szCs w:val="18"/>
              </w:rPr>
            </w:pPr>
            <w:r w:rsidRPr="00A4094C">
              <w:rPr>
                <w:color w:val="000000"/>
                <w:sz w:val="18"/>
                <w:szCs w:val="18"/>
              </w:rPr>
              <w:t xml:space="preserve">  `idequipoexistente` int(11) NOT NULL COMENTARIO 'Referencia al equipo donde se instalo el software',</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PRIMARIA(`idinstalacion`),</w:t>
            </w:r>
          </w:p>
          <w:p w:rsidR="00EF1393" w:rsidRPr="00A4094C" w:rsidRDefault="00EF1393" w:rsidP="00EF1393">
            <w:pPr>
              <w:pStyle w:val="HTMLconformatoprevio"/>
              <w:rPr>
                <w:color w:val="000000"/>
                <w:sz w:val="18"/>
                <w:szCs w:val="18"/>
              </w:rPr>
            </w:pPr>
            <w:r w:rsidRPr="00A4094C">
              <w:rPr>
                <w:color w:val="000000"/>
                <w:sz w:val="18"/>
                <w:szCs w:val="18"/>
              </w:rPr>
              <w:t xml:space="preserve">  INDEX `fkidsoftware_instalacion`(`idsoftware`),</w:t>
            </w:r>
          </w:p>
          <w:p w:rsidR="00EF1393" w:rsidRPr="00A4094C" w:rsidRDefault="00EF1393" w:rsidP="00EF1393">
            <w:pPr>
              <w:pStyle w:val="HTMLconformatoprevio"/>
              <w:rPr>
                <w:color w:val="000000"/>
                <w:sz w:val="18"/>
                <w:szCs w:val="18"/>
              </w:rPr>
            </w:pPr>
            <w:r w:rsidRPr="00A4094C">
              <w:rPr>
                <w:color w:val="000000"/>
                <w:sz w:val="18"/>
                <w:szCs w:val="18"/>
              </w:rPr>
              <w:t xml:space="preserve">  INDEX `fkidequipoexistente_instalacion`(`idequipoexistente`),</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`fkidequipoexistente_instalacion` FOREIGN KEY (`idequipoexistente`)</w:t>
            </w:r>
          </w:p>
          <w:p w:rsidR="00EF1393" w:rsidRPr="00A4094C" w:rsidRDefault="00EF1393" w:rsidP="00EF1393">
            <w:pPr>
              <w:pStyle w:val="HTMLconformatoprevio"/>
              <w:rPr>
                <w:color w:val="000000"/>
                <w:sz w:val="18"/>
                <w:szCs w:val="18"/>
              </w:rPr>
            </w:pPr>
            <w:r w:rsidRPr="00A4094C">
              <w:rPr>
                <w:color w:val="000000"/>
                <w:sz w:val="18"/>
                <w:szCs w:val="18"/>
              </w:rPr>
              <w:t xml:space="preserve">    REFERENCES `existencia`(`idexistencia`)</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`fkidsoftware_instalacion` FOREIGN KEY (`idsoftware`)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`software`(`idsoftware`)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(`idequipoexistente`) REFER `jhard/existencia`(`idexistenc';</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68" w:name="instructor"/>
      <w:bookmarkEnd w:id="168"/>
      <w:r>
        <w:rPr>
          <w:rFonts w:ascii="Verdana" w:eastAsia="Times New Roman" w:hAnsi="Verdana"/>
          <w:b/>
          <w:bCs/>
          <w:i/>
          <w:iCs/>
          <w:color w:val="000000"/>
          <w:sz w:val="21"/>
          <w:szCs w:val="21"/>
        </w:rPr>
        <w:t>2.29 instructor</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69" w:name="instructor_Columns"/>
      <w:bookmarkEnd w:id="169"/>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74"/>
        <w:gridCol w:w="731"/>
        <w:gridCol w:w="604"/>
        <w:gridCol w:w="631"/>
        <w:gridCol w:w="239"/>
        <w:gridCol w:w="343"/>
        <w:gridCol w:w="402"/>
        <w:gridCol w:w="306"/>
        <w:gridCol w:w="405"/>
        <w:gridCol w:w="335"/>
        <w:gridCol w:w="4788"/>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idinstructor</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instructor</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carnet</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varchar(7)</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Carnet con el cual se encuentra registrado en adacad</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apellidos</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Apellidos del instructor</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nombres</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Nombres del instructor</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usuario con el que instructor accede al sistema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visible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Estado del instructor. Por defecto es 1, lo cual significa que esta en uso. Al momento de borrar un instructor, nada mas se cambia este campo a 0.</w:t>
            </w:r>
          </w:p>
        </w:tc>
      </w:tr>
      <w:tr w:rsidR="00EF1393" w:rsidTr="00EF1393">
        <w:trPr>
          <w:gridAfter w:val="2"/>
          <w:tblCellSpacing w:w="0" w:type="dxa"/>
        </w:trPr>
        <w:tc>
          <w:tcPr>
            <w:tcW w:w="0" w:type="auto"/>
            <w:gridSpan w:val="5"/>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70" w:name="instructor_Indexes"/>
            <w:bookmarkEnd w:id="170"/>
            <w:r>
              <w:rPr>
                <w:rFonts w:ascii="Verdana" w:eastAsia="Times New Roman" w:hAnsi="Verdana"/>
                <w:b/>
                <w:bCs/>
                <w:color w:val="000000"/>
                <w:sz w:val="15"/>
                <w:szCs w:val="15"/>
              </w:rPr>
              <w:t>Index</w:t>
            </w:r>
          </w:p>
        </w:tc>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idinstructor</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fkidusuario_instructor</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r>
    </w:tbl>
    <w:p w:rsidR="00EF1393" w:rsidRDefault="00EF1393" w:rsidP="00EF1393">
      <w:pPr>
        <w:spacing w:after="0"/>
        <w:textAlignment w:val="top"/>
        <w:rPr>
          <w:rFonts w:ascii="Verdana" w:eastAsia="Times New Roman" w:hAnsi="Verdana"/>
          <w:vanish/>
          <w:color w:val="000000"/>
        </w:rPr>
      </w:pPr>
      <w:bookmarkStart w:id="171" w:name="instructor_Triggers"/>
      <w:bookmarkEnd w:id="171"/>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`instructor` (</w:t>
            </w:r>
          </w:p>
          <w:p w:rsidR="00EF1393" w:rsidRPr="00A4094C" w:rsidRDefault="00EF1393" w:rsidP="00EF1393">
            <w:pPr>
              <w:pStyle w:val="HTMLconformatoprevio"/>
              <w:rPr>
                <w:color w:val="000000"/>
                <w:sz w:val="18"/>
                <w:szCs w:val="18"/>
              </w:rPr>
            </w:pPr>
            <w:r w:rsidRPr="00A4094C">
              <w:rPr>
                <w:color w:val="000000"/>
                <w:sz w:val="18"/>
                <w:szCs w:val="18"/>
              </w:rPr>
              <w:t xml:space="preserve">  `idinstructor` int(11) NOT NULL AUTO_INCREMENT COMENTARIO 'Id correlativo unico para cada instructor',</w:t>
            </w:r>
          </w:p>
          <w:p w:rsidR="00EF1393" w:rsidRPr="00A4094C" w:rsidRDefault="00EF1393" w:rsidP="00EF1393">
            <w:pPr>
              <w:pStyle w:val="HTMLconformatoprevio"/>
              <w:rPr>
                <w:color w:val="000000"/>
                <w:sz w:val="18"/>
                <w:szCs w:val="18"/>
              </w:rPr>
            </w:pPr>
            <w:r w:rsidRPr="00A4094C">
              <w:rPr>
                <w:color w:val="000000"/>
                <w:sz w:val="18"/>
                <w:szCs w:val="18"/>
              </w:rPr>
              <w:t xml:space="preserve">  `carnet` varchar(7) NOT NULL COMENTARIO 'Carnet con el cual se encuentra registrado en adacad',</w:t>
            </w:r>
          </w:p>
          <w:p w:rsidR="00EF1393" w:rsidRPr="00A4094C" w:rsidRDefault="00EF1393" w:rsidP="00EF1393">
            <w:pPr>
              <w:pStyle w:val="HTMLconformatoprevio"/>
              <w:rPr>
                <w:color w:val="000000"/>
                <w:sz w:val="18"/>
                <w:szCs w:val="18"/>
              </w:rPr>
            </w:pPr>
            <w:r w:rsidRPr="00A4094C">
              <w:rPr>
                <w:color w:val="000000"/>
                <w:sz w:val="18"/>
                <w:szCs w:val="18"/>
              </w:rPr>
              <w:t xml:space="preserve">  `apellidos` varchar(200) NOT NULL COMENTARIO 'Apellidos del instructor',</w:t>
            </w:r>
          </w:p>
          <w:p w:rsidR="00EF1393" w:rsidRPr="00A4094C" w:rsidRDefault="00EF1393" w:rsidP="00EF1393">
            <w:pPr>
              <w:pStyle w:val="HTMLconformatoprevio"/>
              <w:rPr>
                <w:color w:val="000000"/>
                <w:sz w:val="18"/>
                <w:szCs w:val="18"/>
              </w:rPr>
            </w:pPr>
            <w:r w:rsidRPr="00A4094C">
              <w:rPr>
                <w:color w:val="000000"/>
                <w:sz w:val="18"/>
                <w:szCs w:val="18"/>
              </w:rPr>
              <w:t xml:space="preserve">  `nombres` varchar(200) NOT NULL COMENTARIO 'Nombres del instructor',</w:t>
            </w:r>
          </w:p>
          <w:p w:rsidR="00EF1393" w:rsidRPr="00A4094C" w:rsidRDefault="00EF1393" w:rsidP="00EF1393">
            <w:pPr>
              <w:pStyle w:val="HTMLconformatoprevio"/>
              <w:rPr>
                <w:color w:val="000000"/>
                <w:sz w:val="18"/>
                <w:szCs w:val="18"/>
              </w:rPr>
            </w:pPr>
            <w:r w:rsidRPr="00A4094C">
              <w:rPr>
                <w:color w:val="000000"/>
                <w:sz w:val="18"/>
                <w:szCs w:val="18"/>
              </w:rPr>
              <w:t xml:space="preserve">  `idusuario` int(11) NOT NULL COMENTARIO 'Referencia al usuario con el que instructor accede al sistema',</w:t>
            </w:r>
          </w:p>
          <w:p w:rsidR="00EF1393" w:rsidRPr="00A4094C" w:rsidRDefault="00EF1393" w:rsidP="00EF1393">
            <w:pPr>
              <w:pStyle w:val="HTMLconformatoprevio"/>
              <w:rPr>
                <w:color w:val="000000"/>
                <w:sz w:val="18"/>
                <w:szCs w:val="18"/>
              </w:rPr>
            </w:pPr>
            <w:r w:rsidRPr="00A4094C">
              <w:rPr>
                <w:color w:val="000000"/>
                <w:sz w:val="18"/>
                <w:szCs w:val="18"/>
              </w:rPr>
              <w:t xml:space="preserve">  `visible` int(11) NOT NULL DEFAULT '1' COMENTARIO 'Estado del instructor. Por defecto es 1, lo cual significa que esta en uso. Al momento de borrar un instructor, nada mas se cambia este campo a 0.',</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PRIMARIA(`idinstructor`),</w:t>
            </w:r>
          </w:p>
          <w:p w:rsidR="00EF1393" w:rsidRPr="00A4094C" w:rsidRDefault="00EF1393" w:rsidP="00EF1393">
            <w:pPr>
              <w:pStyle w:val="HTMLconformatoprevio"/>
              <w:rPr>
                <w:color w:val="000000"/>
                <w:sz w:val="18"/>
                <w:szCs w:val="18"/>
              </w:rPr>
            </w:pPr>
            <w:r w:rsidRPr="00A4094C">
              <w:rPr>
                <w:color w:val="000000"/>
                <w:sz w:val="18"/>
                <w:szCs w:val="18"/>
              </w:rPr>
              <w:t xml:space="preserve">  INDEX `fkidusuario_instructor`(`idusuario`),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`fkidusuario_instructor` FOREIGN KEY (`idusuario`)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(`idusuario`) REFER `jhard/usuario`(`idusuario`) ON DELETE';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72" w:name="mantenimiento"/>
      <w:bookmarkEnd w:id="172"/>
      <w:r>
        <w:rPr>
          <w:rFonts w:ascii="Verdana" w:eastAsia="Times New Roman" w:hAnsi="Verdana"/>
          <w:b/>
          <w:bCs/>
          <w:i/>
          <w:iCs/>
          <w:color w:val="000000"/>
          <w:sz w:val="21"/>
          <w:szCs w:val="21"/>
        </w:rPr>
        <w:t>2.30 mantenimiento</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73" w:name="mantenimiento_Columns"/>
      <w:bookmarkEnd w:id="173"/>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821"/>
        <w:gridCol w:w="819"/>
        <w:gridCol w:w="857"/>
        <w:gridCol w:w="291"/>
        <w:gridCol w:w="362"/>
        <w:gridCol w:w="527"/>
        <w:gridCol w:w="388"/>
        <w:gridCol w:w="531"/>
        <w:gridCol w:w="483"/>
        <w:gridCol w:w="3579"/>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w:t>
            </w:r>
            <w:r>
              <w:rPr>
                <w:rFonts w:ascii="Verdana" w:eastAsia="Times New Roman" w:hAnsi="Verdana"/>
                <w:b/>
                <w:bCs/>
                <w:color w:val="000000"/>
                <w:sz w:val="15"/>
                <w:szCs w:val="15"/>
              </w:rPr>
              <w:lastRenderedPageBreak/>
              <w:t>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lastRenderedPageBreak/>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idmantenimiento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mantenimiento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en la que se efectuo el mantenimiento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 del mantenimiento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idtecnico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tecnico que efectuo el mantenimiento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idsolicitud</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solicitud de mantenimiento realizada, en caso de existir una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equipo al cual se efectuo el mantenimiento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idequiposimple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estado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2"/>
          <w:tblCellSpacing w:w="0" w:type="dxa"/>
        </w:trPr>
        <w:tc>
          <w:tcPr>
            <w:tcW w:w="0" w:type="auto"/>
            <w:gridSpan w:val="5"/>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74" w:name="mantenimiento_Indexes"/>
            <w:bookmarkEnd w:id="174"/>
            <w:r>
              <w:rPr>
                <w:rFonts w:ascii="Verdana" w:eastAsia="Times New Roman" w:hAnsi="Verdana"/>
                <w:b/>
                <w:bCs/>
                <w:color w:val="000000"/>
                <w:sz w:val="15"/>
                <w:szCs w:val="15"/>
              </w:rPr>
              <w:t>Index</w:t>
            </w:r>
          </w:p>
        </w:tc>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idmantenimiento</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fkidtecnico_mantenimiento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idtecnico</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fkidsolicitud_mantenimiento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idsolicitud</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fkidequipoexistente_mantenimiento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fkidequiposimple_mantenimiento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idequiposimple</w:t>
            </w:r>
          </w:p>
        </w:tc>
      </w:tr>
    </w:tbl>
    <w:p w:rsidR="00EF1393" w:rsidRDefault="00EF1393" w:rsidP="00EF1393">
      <w:pPr>
        <w:spacing w:after="0"/>
        <w:textAlignment w:val="top"/>
        <w:rPr>
          <w:rFonts w:ascii="Verdana" w:eastAsia="Times New Roman" w:hAnsi="Verdana"/>
          <w:vanish/>
          <w:color w:val="000000"/>
        </w:rPr>
      </w:pPr>
      <w:bookmarkStart w:id="175" w:name="mantenimiento_Triggers"/>
      <w:bookmarkEnd w:id="175"/>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`mantenimiento` (</w:t>
            </w:r>
          </w:p>
          <w:p w:rsidR="00EF1393" w:rsidRPr="00A4094C" w:rsidRDefault="00EF1393" w:rsidP="00EF1393">
            <w:pPr>
              <w:pStyle w:val="HTMLconformatoprevio"/>
              <w:rPr>
                <w:color w:val="000000"/>
                <w:sz w:val="18"/>
                <w:szCs w:val="18"/>
              </w:rPr>
            </w:pPr>
            <w:r w:rsidRPr="00A4094C">
              <w:rPr>
                <w:color w:val="000000"/>
                <w:sz w:val="18"/>
                <w:szCs w:val="18"/>
              </w:rPr>
              <w:t xml:space="preserve">  `idmantenimiento` int(11) NOT NULL AUTO_INCREMENT COMENTARIO 'Id correlativo unico de cada mantenimiento',</w:t>
            </w:r>
          </w:p>
          <w:p w:rsidR="00EF1393" w:rsidRPr="00A4094C" w:rsidRDefault="00EF1393" w:rsidP="00EF1393">
            <w:pPr>
              <w:pStyle w:val="HTMLconformatoprevio"/>
              <w:rPr>
                <w:color w:val="000000"/>
                <w:sz w:val="18"/>
                <w:szCs w:val="18"/>
              </w:rPr>
            </w:pPr>
            <w:r w:rsidRPr="00A4094C">
              <w:rPr>
                <w:color w:val="000000"/>
                <w:sz w:val="18"/>
                <w:szCs w:val="18"/>
              </w:rPr>
              <w:t xml:space="preserve">  `fecha` date NOT NULL COMENTARIO 'Fecha en la que se efectuo el mantenimiento',</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text NOT NULL COMENTARIO 'Descripcion del mantenimiento',</w:t>
            </w:r>
          </w:p>
          <w:p w:rsidR="00EF1393" w:rsidRPr="00A4094C" w:rsidRDefault="00EF1393" w:rsidP="00EF1393">
            <w:pPr>
              <w:pStyle w:val="HTMLconformatoprevio"/>
              <w:rPr>
                <w:color w:val="000000"/>
                <w:sz w:val="18"/>
                <w:szCs w:val="18"/>
              </w:rPr>
            </w:pPr>
            <w:r w:rsidRPr="00A4094C">
              <w:rPr>
                <w:color w:val="000000"/>
                <w:sz w:val="18"/>
                <w:szCs w:val="18"/>
              </w:rPr>
              <w:t xml:space="preserve">  `idtecnico` int(11) NOT NULL COMENTARIO 'Referencia al tecnico que efectuo el mantenimiento',</w:t>
            </w:r>
          </w:p>
          <w:p w:rsidR="00EF1393" w:rsidRPr="00A4094C" w:rsidRDefault="00EF1393" w:rsidP="00EF1393">
            <w:pPr>
              <w:pStyle w:val="HTMLconformatoprevio"/>
              <w:rPr>
                <w:color w:val="000000"/>
                <w:sz w:val="18"/>
                <w:szCs w:val="18"/>
              </w:rPr>
            </w:pPr>
            <w:r w:rsidRPr="00A4094C">
              <w:rPr>
                <w:color w:val="000000"/>
                <w:sz w:val="18"/>
                <w:szCs w:val="18"/>
              </w:rPr>
              <w:t xml:space="preserve">  `idsolicitud` int(11) COMENTARIO 'Referencia a la solicitud de mantenimiento realizada, en caso de existir una',</w:t>
            </w:r>
          </w:p>
          <w:p w:rsidR="00EF1393" w:rsidRPr="00A4094C" w:rsidRDefault="00EF1393" w:rsidP="00EF1393">
            <w:pPr>
              <w:pStyle w:val="HTMLconformatoprevio"/>
              <w:rPr>
                <w:color w:val="000000"/>
                <w:sz w:val="18"/>
                <w:szCs w:val="18"/>
              </w:rPr>
            </w:pPr>
            <w:r w:rsidRPr="00A4094C">
              <w:rPr>
                <w:color w:val="000000"/>
                <w:sz w:val="18"/>
                <w:szCs w:val="18"/>
              </w:rPr>
              <w:t xml:space="preserve">  `idequipoexistente` int(11) COMENTARIO 'Referencia al equipo al cual se efectuo el mantenimiento',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`idequiposimple` int(11),</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`estado` text NOT NULL,</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LLAVE PRIMARIA(`idmantenimiento`),</w:t>
            </w:r>
          </w:p>
          <w:p w:rsidR="00EF1393" w:rsidRPr="00A4094C" w:rsidRDefault="00EF1393" w:rsidP="00EF1393">
            <w:pPr>
              <w:pStyle w:val="HTMLconformatoprevio"/>
              <w:rPr>
                <w:color w:val="000000"/>
                <w:sz w:val="18"/>
                <w:szCs w:val="18"/>
              </w:rPr>
            </w:pPr>
            <w:r w:rsidRPr="00A4094C">
              <w:rPr>
                <w:color w:val="000000"/>
                <w:sz w:val="18"/>
                <w:szCs w:val="18"/>
              </w:rPr>
              <w:t xml:space="preserve">  INDEX `fkidtecnico_mantenimiento`(`idtecnico`),</w:t>
            </w:r>
          </w:p>
          <w:p w:rsidR="00EF1393" w:rsidRPr="00A4094C" w:rsidRDefault="00EF1393" w:rsidP="00EF1393">
            <w:pPr>
              <w:pStyle w:val="HTMLconformatoprevio"/>
              <w:rPr>
                <w:color w:val="000000"/>
                <w:sz w:val="18"/>
                <w:szCs w:val="18"/>
              </w:rPr>
            </w:pPr>
            <w:r w:rsidRPr="00A4094C">
              <w:rPr>
                <w:color w:val="000000"/>
                <w:sz w:val="18"/>
                <w:szCs w:val="18"/>
              </w:rPr>
              <w:t xml:space="preserve">  INDEX `fkidsolicitud_mantenimiento`(`idsolicitud`),</w:t>
            </w:r>
          </w:p>
          <w:p w:rsidR="00EF1393" w:rsidRPr="00A4094C" w:rsidRDefault="00EF1393" w:rsidP="00EF1393">
            <w:pPr>
              <w:pStyle w:val="HTMLconformatoprevio"/>
              <w:rPr>
                <w:color w:val="000000"/>
                <w:sz w:val="18"/>
                <w:szCs w:val="18"/>
              </w:rPr>
            </w:pPr>
            <w:r w:rsidRPr="00A4094C">
              <w:rPr>
                <w:color w:val="000000"/>
                <w:sz w:val="18"/>
                <w:szCs w:val="18"/>
              </w:rPr>
              <w:t xml:space="preserve">  INDEX `fkidequipoexistente_mantenimiento`(`idequipoexistente`),</w:t>
            </w:r>
          </w:p>
          <w:p w:rsidR="00EF1393" w:rsidRPr="00A4094C" w:rsidRDefault="00EF1393" w:rsidP="00EF1393">
            <w:pPr>
              <w:pStyle w:val="HTMLconformatoprevio"/>
              <w:rPr>
                <w:color w:val="000000"/>
                <w:sz w:val="18"/>
                <w:szCs w:val="18"/>
              </w:rPr>
            </w:pPr>
            <w:r w:rsidRPr="00A4094C">
              <w:rPr>
                <w:color w:val="000000"/>
                <w:sz w:val="18"/>
                <w:szCs w:val="18"/>
              </w:rPr>
              <w:t xml:space="preserve">  INDEX `fkidequiposimple_mantenimiento`(`idequiposimple`),</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`fkidequipoexistente_mantenimiento` FOREIGN KEY (`idequipoexistente`)</w:t>
            </w:r>
          </w:p>
          <w:p w:rsidR="00EF1393" w:rsidRPr="00A4094C" w:rsidRDefault="00EF1393" w:rsidP="00EF1393">
            <w:pPr>
              <w:pStyle w:val="HTMLconformatoprevio"/>
              <w:rPr>
                <w:color w:val="000000"/>
                <w:sz w:val="18"/>
                <w:szCs w:val="18"/>
              </w:rPr>
            </w:pPr>
            <w:r w:rsidRPr="00A4094C">
              <w:rPr>
                <w:color w:val="000000"/>
                <w:sz w:val="18"/>
                <w:szCs w:val="18"/>
              </w:rPr>
              <w:t xml:space="preserve">    REFERENCES `existencia`(`idexistencia`)</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`fkidequiposimple_mantenimiento` FOREIGN KEY (`idequiposimple`)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`equiposimple`(`idEquipoSimple`)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lastRenderedPageBreak/>
              <w:t xml:space="preserve">  CONSTRAINT `fkidsolicitud_mantenimiento` FOREIGN KEY (`idsolicitud`)</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`solicitud`(`idsolicitud`)</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CONSTRAINT `fkidtecnico_mantenimiento` FOREIGN KEY (`idtecnico`)</w:t>
            </w:r>
          </w:p>
          <w:p w:rsidR="00EF1393" w:rsidRPr="00A4094C" w:rsidRDefault="00EF1393" w:rsidP="00EF1393">
            <w:pPr>
              <w:pStyle w:val="HTMLconformatoprevio"/>
              <w:rPr>
                <w:color w:val="000000"/>
                <w:sz w:val="18"/>
                <w:szCs w:val="18"/>
              </w:rPr>
            </w:pPr>
            <w:r w:rsidRPr="00A4094C">
              <w:rPr>
                <w:color w:val="000000"/>
                <w:sz w:val="18"/>
                <w:szCs w:val="18"/>
              </w:rPr>
              <w:t xml:space="preserve">    REFERENCES `tecnico`(`idtecnico`)</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(`idequipoexistente`) REFER `jhard/existencia`(`idexistenc';</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76" w:name="marca"/>
      <w:bookmarkEnd w:id="176"/>
      <w:r>
        <w:rPr>
          <w:rFonts w:ascii="Verdana" w:eastAsia="Times New Roman" w:hAnsi="Verdana"/>
          <w:b/>
          <w:bCs/>
          <w:i/>
          <w:iCs/>
          <w:color w:val="000000"/>
          <w:sz w:val="21"/>
          <w:szCs w:val="21"/>
        </w:rPr>
        <w:lastRenderedPageBreak/>
        <w:t>2.31 marca</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77" w:name="marca_Columns"/>
      <w:bookmarkEnd w:id="177"/>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57"/>
        <w:gridCol w:w="1299"/>
        <w:gridCol w:w="539"/>
        <w:gridCol w:w="573"/>
        <w:gridCol w:w="565"/>
        <w:gridCol w:w="542"/>
        <w:gridCol w:w="676"/>
        <w:gridCol w:w="665"/>
        <w:gridCol w:w="479"/>
        <w:gridCol w:w="1317"/>
        <w:gridCol w:w="2246"/>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idmarca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marca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 la marca</w:t>
            </w:r>
          </w:p>
        </w:tc>
      </w:tr>
      <w:tr w:rsidR="00EF1393" w:rsidTr="00EF1393">
        <w:trPr>
          <w:gridAfter w:val="6"/>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78" w:name="marca_Indexes"/>
            <w:bookmarkEnd w:id="178"/>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idmarca</w:t>
            </w:r>
          </w:p>
        </w:tc>
      </w:tr>
    </w:tbl>
    <w:p w:rsidR="00EF1393" w:rsidRDefault="00EF1393" w:rsidP="00EF1393">
      <w:pPr>
        <w:spacing w:after="0"/>
        <w:textAlignment w:val="top"/>
        <w:rPr>
          <w:rFonts w:ascii="Verdana" w:eastAsia="Times New Roman" w:hAnsi="Verdana"/>
          <w:vanish/>
          <w:color w:val="000000"/>
        </w:rPr>
      </w:pPr>
      <w:bookmarkStart w:id="179" w:name="marca_Triggers"/>
      <w:bookmarkEnd w:id="179"/>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`marca` (</w:t>
            </w:r>
          </w:p>
          <w:p w:rsidR="00EF1393" w:rsidRPr="00A4094C" w:rsidRDefault="00EF1393" w:rsidP="00EF1393">
            <w:pPr>
              <w:pStyle w:val="HTMLconformatoprevio"/>
              <w:rPr>
                <w:color w:val="000000"/>
                <w:sz w:val="18"/>
                <w:szCs w:val="18"/>
              </w:rPr>
            </w:pPr>
            <w:r w:rsidRPr="00A4094C">
              <w:rPr>
                <w:color w:val="000000"/>
                <w:sz w:val="18"/>
                <w:szCs w:val="18"/>
              </w:rPr>
              <w:t xml:space="preserve">  `idmarca` int(11) NOT NULL AUTO_INCREMENT COMENTARIO 'Id correlativo unico de cada marca',</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varchar(100) NOT NULL COMENTARIO 'Nombre de la marca',</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LLAVE PRIMARIA(`idmarca`)</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80" w:name="materia"/>
      <w:bookmarkEnd w:id="180"/>
      <w:r>
        <w:rPr>
          <w:rFonts w:ascii="Verdana" w:eastAsia="Times New Roman" w:hAnsi="Verdana"/>
          <w:b/>
          <w:bCs/>
          <w:i/>
          <w:iCs/>
          <w:color w:val="000000"/>
          <w:sz w:val="21"/>
          <w:szCs w:val="21"/>
        </w:rPr>
        <w:t>2.32 materia</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81" w:name="materia_Columns"/>
      <w:bookmarkEnd w:id="181"/>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94"/>
        <w:gridCol w:w="1119"/>
        <w:gridCol w:w="475"/>
        <w:gridCol w:w="532"/>
        <w:gridCol w:w="957"/>
        <w:gridCol w:w="315"/>
        <w:gridCol w:w="277"/>
        <w:gridCol w:w="582"/>
        <w:gridCol w:w="425"/>
        <w:gridCol w:w="1135"/>
        <w:gridCol w:w="3047"/>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idmateria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materia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codigo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varchar(7)</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Codigo de la materia, con el cual se identifica en adacad</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nombre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 la materia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idcarrera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carrera a la cual pertenece esta materia</w:t>
            </w:r>
          </w:p>
        </w:tc>
      </w:tr>
      <w:tr w:rsidR="00EF1393" w:rsidTr="00EF1393">
        <w:trPr>
          <w:gridAfter w:val="5"/>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82" w:name="materia_Indexes"/>
            <w:bookmarkEnd w:id="182"/>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5"/>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idmateria</w:t>
            </w:r>
          </w:p>
        </w:tc>
      </w:tr>
      <w:tr w:rsidR="00EF1393" w:rsidTr="00EF1393">
        <w:trPr>
          <w:gridAfter w:val="5"/>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fkidcarrera_materia</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idcarrera</w:t>
            </w:r>
          </w:p>
        </w:tc>
      </w:tr>
    </w:tbl>
    <w:p w:rsidR="00EF1393" w:rsidRDefault="00EF1393" w:rsidP="00EF1393">
      <w:pPr>
        <w:spacing w:after="0"/>
        <w:textAlignment w:val="top"/>
        <w:rPr>
          <w:rFonts w:ascii="Verdana" w:eastAsia="Times New Roman" w:hAnsi="Verdana"/>
          <w:vanish/>
          <w:color w:val="000000"/>
        </w:rPr>
      </w:pPr>
      <w:bookmarkStart w:id="183" w:name="materia_Triggers"/>
      <w:bookmarkEnd w:id="183"/>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`materia` (</w:t>
            </w:r>
          </w:p>
          <w:p w:rsidR="00EF1393" w:rsidRPr="00A4094C" w:rsidRDefault="00EF1393" w:rsidP="00EF1393">
            <w:pPr>
              <w:pStyle w:val="HTMLconformatoprevio"/>
              <w:rPr>
                <w:color w:val="000000"/>
                <w:sz w:val="18"/>
                <w:szCs w:val="18"/>
              </w:rPr>
            </w:pPr>
            <w:r w:rsidRPr="00A4094C">
              <w:rPr>
                <w:color w:val="000000"/>
                <w:sz w:val="18"/>
                <w:szCs w:val="18"/>
              </w:rPr>
              <w:t xml:space="preserve">  `idmateria` int(11) NOT NULL AUTO_INCREMENT COMENTARIO 'Id correlativo unico de cada materia',</w:t>
            </w:r>
          </w:p>
          <w:p w:rsidR="00EF1393" w:rsidRPr="00A4094C" w:rsidRDefault="00EF1393" w:rsidP="00EF1393">
            <w:pPr>
              <w:pStyle w:val="HTMLconformatoprevio"/>
              <w:rPr>
                <w:color w:val="000000"/>
                <w:sz w:val="18"/>
                <w:szCs w:val="18"/>
              </w:rPr>
            </w:pPr>
            <w:r w:rsidRPr="00A4094C">
              <w:rPr>
                <w:color w:val="000000"/>
                <w:sz w:val="18"/>
                <w:szCs w:val="18"/>
              </w:rPr>
              <w:t xml:space="preserve">  `codigo` varchar(7) NOT NULL COMENTARIO 'Codigo de la materia, con el cual se identifica en adacad',</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varchar(200) NOT NULL COMENTARIO 'Nombre de la materia',</w:t>
            </w:r>
          </w:p>
          <w:p w:rsidR="00EF1393" w:rsidRPr="00A4094C" w:rsidRDefault="00EF1393" w:rsidP="00EF1393">
            <w:pPr>
              <w:pStyle w:val="HTMLconformatoprevio"/>
              <w:rPr>
                <w:color w:val="000000"/>
                <w:sz w:val="18"/>
                <w:szCs w:val="18"/>
              </w:rPr>
            </w:pPr>
            <w:r w:rsidRPr="00A4094C">
              <w:rPr>
                <w:color w:val="000000"/>
                <w:sz w:val="18"/>
                <w:szCs w:val="18"/>
              </w:rPr>
              <w:t xml:space="preserve">  `idcarrera` int(11) NOT NULL COMENTARIO 'Referencia a la carrera a la cual pertenece esta materia',</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PRIMARIA(`idmateria`),</w:t>
            </w:r>
          </w:p>
          <w:p w:rsidR="00EF1393" w:rsidRPr="00A4094C" w:rsidRDefault="00EF1393" w:rsidP="00EF1393">
            <w:pPr>
              <w:pStyle w:val="HTMLconformatoprevio"/>
              <w:rPr>
                <w:color w:val="000000"/>
                <w:sz w:val="18"/>
                <w:szCs w:val="18"/>
              </w:rPr>
            </w:pPr>
            <w:r w:rsidRPr="00A4094C">
              <w:rPr>
                <w:color w:val="000000"/>
                <w:sz w:val="18"/>
                <w:szCs w:val="18"/>
              </w:rPr>
              <w:t xml:space="preserve">  INDEX `fkidcarrera_materia`(`idcarrera`),</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`fkidcarrera_materia` FOREIGN KEY (`idcarrera`)</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`carrera`(`idcarrera`)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(`idcarrera`) REFER `jhard/carrera`(`idcarrera`) ON DELETE';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84" w:name="pieza"/>
      <w:bookmarkEnd w:id="184"/>
      <w:r>
        <w:rPr>
          <w:rFonts w:ascii="Verdana" w:eastAsia="Times New Roman" w:hAnsi="Verdana"/>
          <w:b/>
          <w:bCs/>
          <w:i/>
          <w:iCs/>
          <w:color w:val="000000"/>
          <w:sz w:val="21"/>
          <w:szCs w:val="21"/>
        </w:rPr>
        <w:t>2.33 pieza</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85" w:name="pieza_Columns"/>
      <w:bookmarkEnd w:id="185"/>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882"/>
        <w:gridCol w:w="879"/>
        <w:gridCol w:w="481"/>
        <w:gridCol w:w="649"/>
        <w:gridCol w:w="370"/>
        <w:gridCol w:w="265"/>
        <w:gridCol w:w="562"/>
        <w:gridCol w:w="412"/>
        <w:gridCol w:w="1091"/>
        <w:gridCol w:w="3067"/>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idpieza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pieza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 la pieza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idmarca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marca de la pieza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modelo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Modelo de la pieza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idclasificacion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clasificacion en la que se encuentra la pieza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idexistencia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5"/>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86" w:name="pieza_Indexes"/>
            <w:bookmarkEnd w:id="186"/>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5"/>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idpieza</w:t>
            </w:r>
          </w:p>
        </w:tc>
      </w:tr>
      <w:tr w:rsidR="00EF1393" w:rsidTr="00EF1393">
        <w:trPr>
          <w:gridAfter w:val="5"/>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fkidclasificacion_pieza</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idclasificacion</w:t>
            </w:r>
          </w:p>
        </w:tc>
      </w:tr>
      <w:tr w:rsidR="00EF1393" w:rsidTr="00EF1393">
        <w:trPr>
          <w:gridAfter w:val="5"/>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fkidmarca_pieza</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idmarca</w:t>
            </w:r>
          </w:p>
        </w:tc>
      </w:tr>
      <w:tr w:rsidR="00EF1393" w:rsidTr="00EF1393">
        <w:trPr>
          <w:gridAfter w:val="5"/>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fkidexistencia_pieza</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idexistencia</w:t>
            </w:r>
          </w:p>
        </w:tc>
      </w:tr>
    </w:tbl>
    <w:p w:rsidR="00EF1393" w:rsidRDefault="00EF1393" w:rsidP="00EF1393">
      <w:pPr>
        <w:spacing w:after="0"/>
        <w:textAlignment w:val="top"/>
        <w:rPr>
          <w:rFonts w:ascii="Verdana" w:eastAsia="Times New Roman" w:hAnsi="Verdana"/>
          <w:vanish/>
          <w:color w:val="000000"/>
        </w:rPr>
      </w:pPr>
      <w:bookmarkStart w:id="187" w:name="pieza_Triggers"/>
      <w:bookmarkEnd w:id="187"/>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`pieza` (</w:t>
            </w:r>
          </w:p>
          <w:p w:rsidR="00EF1393" w:rsidRPr="00A4094C" w:rsidRDefault="00EF1393" w:rsidP="00EF1393">
            <w:pPr>
              <w:pStyle w:val="HTMLconformatoprevio"/>
              <w:rPr>
                <w:color w:val="000000"/>
                <w:sz w:val="18"/>
                <w:szCs w:val="18"/>
              </w:rPr>
            </w:pPr>
            <w:r w:rsidRPr="00A4094C">
              <w:rPr>
                <w:color w:val="000000"/>
                <w:sz w:val="18"/>
                <w:szCs w:val="18"/>
              </w:rPr>
              <w:t xml:space="preserve">  `idpieza` int(11) NOT NULL AUTO_INCREMENT COMENTARIO 'Id correlativo unico de cada pieza',</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varchar(100) NOT NULL COMENTARIO 'Nombre de la pieza',</w:t>
            </w:r>
          </w:p>
          <w:p w:rsidR="00EF1393" w:rsidRPr="00A4094C" w:rsidRDefault="00EF1393" w:rsidP="00EF1393">
            <w:pPr>
              <w:pStyle w:val="HTMLconformatoprevio"/>
              <w:rPr>
                <w:color w:val="000000"/>
                <w:sz w:val="18"/>
                <w:szCs w:val="18"/>
              </w:rPr>
            </w:pPr>
            <w:r w:rsidRPr="00A4094C">
              <w:rPr>
                <w:color w:val="000000"/>
                <w:sz w:val="18"/>
                <w:szCs w:val="18"/>
              </w:rPr>
              <w:t xml:space="preserve">  `idmarca` int(11) NOT NULL COMENTARIO 'Referencia a la marca de la pieza',</w:t>
            </w:r>
          </w:p>
          <w:p w:rsidR="00EF1393" w:rsidRPr="00A4094C" w:rsidRDefault="00EF1393" w:rsidP="00EF1393">
            <w:pPr>
              <w:pStyle w:val="HTMLconformatoprevio"/>
              <w:rPr>
                <w:color w:val="000000"/>
                <w:sz w:val="18"/>
                <w:szCs w:val="18"/>
              </w:rPr>
            </w:pPr>
            <w:r w:rsidRPr="00A4094C">
              <w:rPr>
                <w:color w:val="000000"/>
                <w:sz w:val="18"/>
                <w:szCs w:val="18"/>
              </w:rPr>
              <w:t xml:space="preserve">  `modelo` varchar(15) NOT NULL COMENTARIO 'Modelo de la pieza',</w:t>
            </w:r>
          </w:p>
          <w:p w:rsidR="00EF1393" w:rsidRPr="00A4094C" w:rsidRDefault="00EF1393" w:rsidP="00EF1393">
            <w:pPr>
              <w:pStyle w:val="HTMLconformatoprevio"/>
              <w:rPr>
                <w:color w:val="000000"/>
                <w:sz w:val="18"/>
                <w:szCs w:val="18"/>
              </w:rPr>
            </w:pPr>
            <w:r w:rsidRPr="00A4094C">
              <w:rPr>
                <w:color w:val="000000"/>
                <w:sz w:val="18"/>
                <w:szCs w:val="18"/>
              </w:rPr>
              <w:t xml:space="preserve">  `idclasificacion` int(11) NOT NULL COMENTARIO 'Referencia a la clasificacion en la que se encuentra la pieza',</w:t>
            </w:r>
          </w:p>
          <w:p w:rsidR="00EF1393" w:rsidRPr="00A4094C" w:rsidRDefault="00EF1393" w:rsidP="00EF1393">
            <w:pPr>
              <w:pStyle w:val="HTMLconformatoprevio"/>
              <w:rPr>
                <w:color w:val="000000"/>
                <w:sz w:val="18"/>
                <w:szCs w:val="18"/>
              </w:rPr>
            </w:pPr>
            <w:r w:rsidRPr="00A4094C">
              <w:rPr>
                <w:color w:val="000000"/>
                <w:sz w:val="18"/>
                <w:szCs w:val="18"/>
              </w:rPr>
              <w:t xml:space="preserve">  `idexistencia` int(11),</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PRIMARIA(`idpieza`),</w:t>
            </w:r>
          </w:p>
          <w:p w:rsidR="00EF1393" w:rsidRPr="00A4094C" w:rsidRDefault="00EF1393" w:rsidP="00EF1393">
            <w:pPr>
              <w:pStyle w:val="HTMLconformatoprevio"/>
              <w:rPr>
                <w:color w:val="000000"/>
                <w:sz w:val="18"/>
                <w:szCs w:val="18"/>
              </w:rPr>
            </w:pPr>
            <w:r w:rsidRPr="00A4094C">
              <w:rPr>
                <w:color w:val="000000"/>
                <w:sz w:val="18"/>
                <w:szCs w:val="18"/>
              </w:rPr>
              <w:t xml:space="preserve">  INDEX `fkidclasificacion_pieza`(`idclasificacion`),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INDEX `fkidmarca_pieza`(`idmarca`),</w:t>
            </w:r>
          </w:p>
          <w:p w:rsidR="00EF1393" w:rsidRPr="00A4094C" w:rsidRDefault="00EF1393" w:rsidP="00EF1393">
            <w:pPr>
              <w:pStyle w:val="HTMLconformatoprevio"/>
              <w:rPr>
                <w:color w:val="000000"/>
                <w:sz w:val="18"/>
                <w:szCs w:val="18"/>
              </w:rPr>
            </w:pPr>
            <w:r w:rsidRPr="00A4094C">
              <w:rPr>
                <w:color w:val="000000"/>
                <w:sz w:val="18"/>
                <w:szCs w:val="18"/>
              </w:rPr>
              <w:t xml:space="preserve">  INDEX `fkidexistencia_pieza`(`idexistencia`),</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`fkidclasificacion_pieza` FOREIGN KEY (`idclasificacion`)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REFERENCES `clasificacion`(`idclasificacion`)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`fkidexistencia_pieza` FOREIGN KEY (`idexistencia`)</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`existencia`(`idexistencia`)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`fkidmarca_pieza` FOREIGN KEY (`idmarca`)</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`marca`(`idmarca`)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(`idclasificacion`) REFER `jhard/clasificacion`(`idclasifi';</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88" w:name="reserva"/>
      <w:bookmarkEnd w:id="188"/>
      <w:r>
        <w:rPr>
          <w:rFonts w:ascii="Verdana" w:eastAsia="Times New Roman" w:hAnsi="Verdana"/>
          <w:b/>
          <w:bCs/>
          <w:i/>
          <w:iCs/>
          <w:color w:val="000000"/>
          <w:sz w:val="21"/>
          <w:szCs w:val="21"/>
        </w:rPr>
        <w:t>2.34 reserva</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89" w:name="reserva_Columns"/>
      <w:bookmarkEnd w:id="189"/>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02"/>
        <w:gridCol w:w="1339"/>
        <w:gridCol w:w="883"/>
        <w:gridCol w:w="483"/>
        <w:gridCol w:w="544"/>
        <w:gridCol w:w="574"/>
        <w:gridCol w:w="302"/>
        <w:gridCol w:w="262"/>
        <w:gridCol w:w="413"/>
        <w:gridCol w:w="1096"/>
        <w:gridCol w:w="2960"/>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idreserva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reserva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fechareserva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en la que se reservo el equipo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fechahorainicioprestamo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datetime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y hora inicial a la que se utilizara el equipo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fechahorafinprestamo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datetime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y hora final a la que se utilizara el equipo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idubicacion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aula donde se utilizara el equipo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equipo que se utilizara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usuario que registro la reserva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estado en el que se encuentra esta reserva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 y justificacion de la reserva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iddocente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4"/>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90" w:name="reserva_Indexes"/>
            <w:bookmarkEnd w:id="190"/>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idreserva</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fkidestado_reserva</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idestado</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fkidequipoexistente_reserva</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fkidubicacion_reserva</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idubicacion</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fkidusuario_reserva</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fkiddocente_reserva</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iddocente</w:t>
            </w:r>
          </w:p>
        </w:tc>
      </w:tr>
    </w:tbl>
    <w:p w:rsidR="00EF1393" w:rsidRDefault="00EF1393" w:rsidP="00EF1393">
      <w:pPr>
        <w:spacing w:after="0"/>
        <w:textAlignment w:val="top"/>
        <w:rPr>
          <w:rFonts w:ascii="Verdana" w:eastAsia="Times New Roman" w:hAnsi="Verdana"/>
          <w:vanish/>
          <w:color w:val="000000"/>
        </w:rPr>
      </w:pPr>
      <w:bookmarkStart w:id="191" w:name="reserva_Triggers"/>
      <w:bookmarkEnd w:id="191"/>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`reserva` (</w:t>
            </w:r>
          </w:p>
          <w:p w:rsidR="00EF1393" w:rsidRPr="00A4094C" w:rsidRDefault="00EF1393" w:rsidP="00EF1393">
            <w:pPr>
              <w:pStyle w:val="HTMLconformatoprevio"/>
              <w:rPr>
                <w:color w:val="000000"/>
                <w:sz w:val="18"/>
                <w:szCs w:val="18"/>
              </w:rPr>
            </w:pPr>
            <w:r w:rsidRPr="00A4094C">
              <w:rPr>
                <w:color w:val="000000"/>
                <w:sz w:val="18"/>
                <w:szCs w:val="18"/>
              </w:rPr>
              <w:t xml:space="preserve">  `idreserva` int(11) NOT NULL AUTO_INCREMENT COMENTARIO 'Id correlativo unico de cada reserva',</w:t>
            </w:r>
          </w:p>
          <w:p w:rsidR="00EF1393" w:rsidRPr="00A4094C" w:rsidRDefault="00EF1393" w:rsidP="00EF1393">
            <w:pPr>
              <w:pStyle w:val="HTMLconformatoprevio"/>
              <w:rPr>
                <w:color w:val="000000"/>
                <w:sz w:val="18"/>
                <w:szCs w:val="18"/>
              </w:rPr>
            </w:pPr>
            <w:r w:rsidRPr="00A4094C">
              <w:rPr>
                <w:color w:val="000000"/>
                <w:sz w:val="18"/>
                <w:szCs w:val="18"/>
              </w:rPr>
              <w:t xml:space="preserve">  `fechareserva` date NOT NULL COMENTARIO 'fecha en la que se reservo el equipo',</w:t>
            </w:r>
          </w:p>
          <w:p w:rsidR="00EF1393" w:rsidRPr="00A4094C" w:rsidRDefault="00EF1393" w:rsidP="00EF1393">
            <w:pPr>
              <w:pStyle w:val="HTMLconformatoprevio"/>
              <w:rPr>
                <w:color w:val="000000"/>
                <w:sz w:val="18"/>
                <w:szCs w:val="18"/>
              </w:rPr>
            </w:pPr>
            <w:r w:rsidRPr="00A4094C">
              <w:rPr>
                <w:color w:val="000000"/>
                <w:sz w:val="18"/>
                <w:szCs w:val="18"/>
              </w:rPr>
              <w:t xml:space="preserve">  `fechahorainicioprestamo` datetime NOT NULL COMENTARIO 'Fecha y hora inicial a la que se utilizara el equipo',</w:t>
            </w:r>
          </w:p>
          <w:p w:rsidR="00EF1393" w:rsidRPr="00A4094C" w:rsidRDefault="00EF1393" w:rsidP="00EF1393">
            <w:pPr>
              <w:pStyle w:val="HTMLconformatoprevio"/>
              <w:rPr>
                <w:color w:val="000000"/>
                <w:sz w:val="18"/>
                <w:szCs w:val="18"/>
              </w:rPr>
            </w:pPr>
            <w:r w:rsidRPr="00A4094C">
              <w:rPr>
                <w:color w:val="000000"/>
                <w:sz w:val="18"/>
                <w:szCs w:val="18"/>
              </w:rPr>
              <w:t xml:space="preserve">  `fechahorafinprestamo` datetime NOT NULL COMENTARIO 'Fecha y hora final a la que se utilizara el equipo',</w:t>
            </w:r>
          </w:p>
          <w:p w:rsidR="00EF1393" w:rsidRPr="00A4094C" w:rsidRDefault="00EF1393" w:rsidP="00EF1393">
            <w:pPr>
              <w:pStyle w:val="HTMLconformatoprevio"/>
              <w:rPr>
                <w:color w:val="000000"/>
                <w:sz w:val="18"/>
                <w:szCs w:val="18"/>
              </w:rPr>
            </w:pPr>
            <w:r w:rsidRPr="00A4094C">
              <w:rPr>
                <w:color w:val="000000"/>
                <w:sz w:val="18"/>
                <w:szCs w:val="18"/>
              </w:rPr>
              <w:t xml:space="preserve">  `idubicacion` int(11) NOT NULL COMENTARIO 'Referencia al aula donde se utilizara el equipo',</w:t>
            </w:r>
          </w:p>
          <w:p w:rsidR="00EF1393" w:rsidRPr="00A4094C" w:rsidRDefault="00EF1393" w:rsidP="00EF1393">
            <w:pPr>
              <w:pStyle w:val="HTMLconformatoprevio"/>
              <w:rPr>
                <w:color w:val="000000"/>
                <w:sz w:val="18"/>
                <w:szCs w:val="18"/>
              </w:rPr>
            </w:pPr>
            <w:r w:rsidRPr="00A4094C">
              <w:rPr>
                <w:color w:val="000000"/>
                <w:sz w:val="18"/>
                <w:szCs w:val="18"/>
              </w:rPr>
              <w:t xml:space="preserve">  `idequipoexistente` int(11) NOT NULL COMENTARIO 'Referencia al equipo que se utilizara',</w:t>
            </w:r>
          </w:p>
          <w:p w:rsidR="00EF1393" w:rsidRPr="00A4094C" w:rsidRDefault="00EF1393" w:rsidP="00EF1393">
            <w:pPr>
              <w:pStyle w:val="HTMLconformatoprevio"/>
              <w:rPr>
                <w:color w:val="000000"/>
                <w:sz w:val="18"/>
                <w:szCs w:val="18"/>
              </w:rPr>
            </w:pPr>
            <w:r w:rsidRPr="00A4094C">
              <w:rPr>
                <w:color w:val="000000"/>
                <w:sz w:val="18"/>
                <w:szCs w:val="18"/>
              </w:rPr>
              <w:t xml:space="preserve">  `idusuario` int(11) NOT NULL COMENTARIO 'Referencia al usuario que registro la reserva',</w:t>
            </w:r>
          </w:p>
          <w:p w:rsidR="00EF1393" w:rsidRPr="00A4094C" w:rsidRDefault="00EF1393" w:rsidP="00EF1393">
            <w:pPr>
              <w:pStyle w:val="HTMLconformatoprevio"/>
              <w:rPr>
                <w:color w:val="000000"/>
                <w:sz w:val="18"/>
                <w:szCs w:val="18"/>
              </w:rPr>
            </w:pPr>
            <w:r w:rsidRPr="00A4094C">
              <w:rPr>
                <w:color w:val="000000"/>
                <w:sz w:val="18"/>
                <w:szCs w:val="18"/>
              </w:rPr>
              <w:t xml:space="preserve">  `idestado` int(11) NOT NULL COMENTARIO 'Referencia al estado en el que se encuentra esta reserva',</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text NOT NULL COMENTARIO 'Descripcion y justificacion de la reserva',</w:t>
            </w:r>
          </w:p>
          <w:p w:rsidR="00EF1393" w:rsidRPr="00A4094C" w:rsidRDefault="00EF1393" w:rsidP="00EF1393">
            <w:pPr>
              <w:pStyle w:val="HTMLconformatoprevio"/>
              <w:rPr>
                <w:color w:val="000000"/>
                <w:sz w:val="18"/>
                <w:szCs w:val="18"/>
              </w:rPr>
            </w:pPr>
            <w:r w:rsidRPr="00A4094C">
              <w:rPr>
                <w:color w:val="000000"/>
                <w:sz w:val="18"/>
                <w:szCs w:val="18"/>
              </w:rPr>
              <w:t xml:space="preserve">  `iddocente` int(11) NOT NULL,</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PRIMARIA(`idreserva`),</w:t>
            </w:r>
          </w:p>
          <w:p w:rsidR="00EF1393" w:rsidRPr="00A4094C" w:rsidRDefault="00EF1393" w:rsidP="00EF1393">
            <w:pPr>
              <w:pStyle w:val="HTMLconformatoprevio"/>
              <w:rPr>
                <w:color w:val="000000"/>
                <w:sz w:val="18"/>
                <w:szCs w:val="18"/>
              </w:rPr>
            </w:pPr>
            <w:r w:rsidRPr="00A4094C">
              <w:rPr>
                <w:color w:val="000000"/>
                <w:sz w:val="18"/>
                <w:szCs w:val="18"/>
              </w:rPr>
              <w:t xml:space="preserve">  INDEX `fkidestado_reserva`(`idestado`),</w:t>
            </w:r>
          </w:p>
          <w:p w:rsidR="00EF1393" w:rsidRPr="00A4094C" w:rsidRDefault="00EF1393" w:rsidP="00EF1393">
            <w:pPr>
              <w:pStyle w:val="HTMLconformatoprevio"/>
              <w:rPr>
                <w:color w:val="000000"/>
                <w:sz w:val="18"/>
                <w:szCs w:val="18"/>
              </w:rPr>
            </w:pPr>
            <w:r w:rsidRPr="00A4094C">
              <w:rPr>
                <w:color w:val="000000"/>
                <w:sz w:val="18"/>
                <w:szCs w:val="18"/>
              </w:rPr>
              <w:t xml:space="preserve">  INDEX `fkidequipoexistente_reserva`(`idequipoexistente`),</w:t>
            </w:r>
          </w:p>
          <w:p w:rsidR="00EF1393" w:rsidRPr="00A4094C" w:rsidRDefault="00EF1393" w:rsidP="00EF1393">
            <w:pPr>
              <w:pStyle w:val="HTMLconformatoprevio"/>
              <w:rPr>
                <w:color w:val="000000"/>
                <w:sz w:val="18"/>
                <w:szCs w:val="18"/>
              </w:rPr>
            </w:pPr>
            <w:r w:rsidRPr="00A4094C">
              <w:rPr>
                <w:color w:val="000000"/>
                <w:sz w:val="18"/>
                <w:szCs w:val="18"/>
              </w:rPr>
              <w:t xml:space="preserve">  INDEX `fkidubicacion_reserva`(`idubicacion`),</w:t>
            </w:r>
          </w:p>
          <w:p w:rsidR="00EF1393" w:rsidRPr="00A4094C" w:rsidRDefault="00EF1393" w:rsidP="00EF1393">
            <w:pPr>
              <w:pStyle w:val="HTMLconformatoprevio"/>
              <w:rPr>
                <w:color w:val="000000"/>
                <w:sz w:val="18"/>
                <w:szCs w:val="18"/>
              </w:rPr>
            </w:pPr>
            <w:r w:rsidRPr="00A4094C">
              <w:rPr>
                <w:color w:val="000000"/>
                <w:sz w:val="18"/>
                <w:szCs w:val="18"/>
              </w:rPr>
              <w:t xml:space="preserve">  INDEX `fkidusuario_reserva`(`idusuario`),</w:t>
            </w:r>
          </w:p>
          <w:p w:rsidR="00EF1393" w:rsidRPr="00A4094C" w:rsidRDefault="00EF1393" w:rsidP="00EF1393">
            <w:pPr>
              <w:pStyle w:val="HTMLconformatoprevio"/>
              <w:rPr>
                <w:color w:val="000000"/>
                <w:sz w:val="18"/>
                <w:szCs w:val="18"/>
              </w:rPr>
            </w:pPr>
            <w:r w:rsidRPr="00A4094C">
              <w:rPr>
                <w:color w:val="000000"/>
                <w:sz w:val="18"/>
                <w:szCs w:val="18"/>
              </w:rPr>
              <w:t xml:space="preserve">  INDEX `fkiddocente_reserva`(`iddocente`),</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`fkiddocente_reserva` FOREIGN KEY (`iddocente`)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`docente`(`iddocente`)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`fkidequipoexistente_reserva` FOREIGN KEY (`idequipoexistente`)</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`existencia`(`idexistencia`)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lastRenderedPageBreak/>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`fkidestado_reserva` FOREIGN KEY (`idestado`)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`estadoreserva`(`idestadoreserva`)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`fkidubicacion_reserva` FOREIGN KEY (`idubicacion`)</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`ubicacion`(`idubicacion`)</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`fkidusuario_reserva` FOREIGN KEY (`idusuario`)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(`iddocente`) REFER `jhard/docente`(`iddocente`) ON DELETE';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92" w:name="rol"/>
      <w:bookmarkEnd w:id="192"/>
      <w:r>
        <w:rPr>
          <w:rFonts w:ascii="Verdana" w:eastAsia="Times New Roman" w:hAnsi="Verdana"/>
          <w:b/>
          <w:bCs/>
          <w:i/>
          <w:iCs/>
          <w:color w:val="000000"/>
          <w:sz w:val="21"/>
          <w:szCs w:val="21"/>
        </w:rPr>
        <w:lastRenderedPageBreak/>
        <w:t>2.35 rol</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93" w:name="rol_Columns"/>
      <w:bookmarkEnd w:id="193"/>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54"/>
        <w:gridCol w:w="1314"/>
        <w:gridCol w:w="545"/>
        <w:gridCol w:w="577"/>
        <w:gridCol w:w="571"/>
        <w:gridCol w:w="549"/>
        <w:gridCol w:w="683"/>
        <w:gridCol w:w="672"/>
        <w:gridCol w:w="484"/>
        <w:gridCol w:w="1332"/>
        <w:gridCol w:w="2177"/>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idrol</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rol</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rol</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 del rol</w:t>
            </w:r>
          </w:p>
        </w:tc>
      </w:tr>
      <w:tr w:rsidR="00EF1393" w:rsidTr="00EF1393">
        <w:trPr>
          <w:gridAfter w:val="6"/>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94" w:name="rol_Indexes"/>
            <w:bookmarkEnd w:id="194"/>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9C4804">
        <w:trPr>
          <w:gridAfter w:val="6"/>
          <w:tblCellSpacing w:w="0" w:type="dxa"/>
        </w:trPr>
        <w:tc>
          <w:tcPr>
            <w:tcW w:w="0" w:type="auto"/>
            <w:gridSpan w:val="3"/>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idrol</w:t>
            </w:r>
          </w:p>
        </w:tc>
      </w:tr>
      <w:tr w:rsidR="009C4804" w:rsidTr="00EF1393">
        <w:trPr>
          <w:gridAfter w:val="6"/>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9C4804" w:rsidRDefault="009C4804" w:rsidP="00EF1393">
            <w:pPr>
              <w:spacing w:after="0"/>
              <w:rPr>
                <w:rFonts w:ascii="Verdana" w:eastAsia="Times New Roman" w:hAnsi="Verdana"/>
                <w:color w:val="000000"/>
                <w:sz w:val="15"/>
                <w:szCs w:val="15"/>
              </w:rPr>
            </w:pP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9C4804" w:rsidRDefault="009C4804" w:rsidP="00EF1393">
            <w:pPr>
              <w:spacing w:after="0"/>
              <w:rPr>
                <w:rFonts w:ascii="Verdana" w:eastAsia="Times New Roman" w:hAnsi="Verdana"/>
                <w:color w:val="000000"/>
                <w:sz w:val="15"/>
                <w:szCs w:val="15"/>
              </w:rPr>
            </w:pPr>
          </w:p>
        </w:tc>
      </w:tr>
    </w:tbl>
    <w:p w:rsidR="00EF1393" w:rsidRDefault="00EF1393" w:rsidP="00EF1393">
      <w:pPr>
        <w:spacing w:after="0"/>
        <w:textAlignment w:val="top"/>
        <w:rPr>
          <w:rFonts w:ascii="Verdana" w:eastAsia="Times New Roman" w:hAnsi="Verdana"/>
          <w:vanish/>
          <w:color w:val="000000"/>
        </w:rPr>
      </w:pPr>
      <w:bookmarkStart w:id="195" w:name="rol_Triggers"/>
      <w:bookmarkEnd w:id="195"/>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`rol` (</w:t>
            </w:r>
          </w:p>
          <w:p w:rsidR="00EF1393" w:rsidRPr="00A4094C" w:rsidRDefault="00EF1393" w:rsidP="00EF1393">
            <w:pPr>
              <w:pStyle w:val="HTMLconformatoprevio"/>
              <w:rPr>
                <w:color w:val="000000"/>
                <w:sz w:val="18"/>
                <w:szCs w:val="18"/>
              </w:rPr>
            </w:pPr>
            <w:r w:rsidRPr="00A4094C">
              <w:rPr>
                <w:color w:val="000000"/>
                <w:sz w:val="18"/>
                <w:szCs w:val="18"/>
              </w:rPr>
              <w:t xml:space="preserve">  `idrol` int(11) NOT NULL AUTO_INCREMENT COMENTARIO 'Id correlativo unico para cada rol',</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varchar(100) NOT NULL COMENTARIO 'Nombre del rol',</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text NOT NULL COMENTARIO 'Descripcion del rol',</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LLAVE PRIMARIA(`idrol`)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rPr>
            </w:pPr>
            <w:r w:rsidRPr="00A4094C">
              <w:rPr>
                <w:color w:val="000000"/>
                <w:sz w:val="18"/>
                <w:szCs w:val="18"/>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196" w:name="software"/>
      <w:bookmarkEnd w:id="196"/>
      <w:r>
        <w:rPr>
          <w:rFonts w:ascii="Verdana" w:eastAsia="Times New Roman" w:hAnsi="Verdana"/>
          <w:b/>
          <w:bCs/>
          <w:i/>
          <w:iCs/>
          <w:color w:val="000000"/>
          <w:sz w:val="21"/>
          <w:szCs w:val="21"/>
        </w:rPr>
        <w:t>2.36 software</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197" w:name="software_Columns"/>
      <w:bookmarkEnd w:id="197"/>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820"/>
        <w:gridCol w:w="818"/>
        <w:gridCol w:w="452"/>
        <w:gridCol w:w="523"/>
        <w:gridCol w:w="535"/>
        <w:gridCol w:w="287"/>
        <w:gridCol w:w="240"/>
        <w:gridCol w:w="388"/>
        <w:gridCol w:w="1013"/>
        <w:gridCol w:w="3582"/>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 xml:space="preserve">Nombre </w:t>
            </w:r>
            <w:r>
              <w:rPr>
                <w:rFonts w:ascii="Verdana" w:eastAsia="Times New Roman" w:hAnsi="Verdana"/>
                <w:b/>
                <w:bCs/>
                <w:color w:val="000000"/>
                <w:sz w:val="15"/>
                <w:szCs w:val="15"/>
              </w:rPr>
              <w:lastRenderedPageBreak/>
              <w:t>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lastRenderedPageBreak/>
              <w:t xml:space="preserve">Tipo de </w:t>
            </w:r>
            <w:r>
              <w:rPr>
                <w:rFonts w:ascii="Verdana" w:eastAsia="Times New Roman" w:hAnsi="Verdana"/>
                <w:b/>
                <w:bCs/>
                <w:color w:val="000000"/>
                <w:sz w:val="15"/>
                <w:szCs w:val="15"/>
              </w:rPr>
              <w:lastRenderedPageBreak/>
              <w:t>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lastRenderedPageBreak/>
              <w:t xml:space="preserve">Llave </w:t>
            </w:r>
            <w:r>
              <w:rPr>
                <w:rFonts w:ascii="Verdana" w:eastAsia="Times New Roman" w:hAnsi="Verdana"/>
                <w:b/>
                <w:bCs/>
                <w:color w:val="000000"/>
                <w:sz w:val="15"/>
                <w:szCs w:val="15"/>
              </w:rPr>
              <w:lastRenderedPageBreak/>
              <w:t>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lastRenderedPageBreak/>
              <w:t xml:space="preserve">Not </w:t>
            </w:r>
            <w:r>
              <w:rPr>
                <w:rFonts w:ascii="Verdana" w:eastAsia="Times New Roman" w:hAnsi="Verdana"/>
                <w:b/>
                <w:bCs/>
                <w:color w:val="000000"/>
                <w:sz w:val="15"/>
                <w:szCs w:val="15"/>
              </w:rPr>
              <w:lastRenderedPageBreak/>
              <w:t>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lastRenderedPageBreak/>
              <w:t>Auto</w:t>
            </w:r>
            <w:r>
              <w:rPr>
                <w:rFonts w:ascii="Verdana" w:eastAsia="Times New Roman" w:hAnsi="Verdana"/>
                <w:b/>
                <w:bCs/>
                <w:color w:val="000000"/>
                <w:sz w:val="15"/>
                <w:szCs w:val="15"/>
              </w:rPr>
              <w:lastRenderedPageBreak/>
              <w:t>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lastRenderedPageBreak/>
              <w:t>Fla</w:t>
            </w:r>
            <w:r>
              <w:rPr>
                <w:rFonts w:ascii="Verdana" w:eastAsia="Times New Roman" w:hAnsi="Verdana"/>
                <w:b/>
                <w:bCs/>
                <w:color w:val="000000"/>
                <w:sz w:val="15"/>
                <w:szCs w:val="15"/>
              </w:rPr>
              <w:lastRenderedPageBreak/>
              <w:t>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lastRenderedPageBreak/>
              <w:t xml:space="preserve">Valor por </w:t>
            </w:r>
            <w:r>
              <w:rPr>
                <w:rFonts w:ascii="Verdana" w:eastAsia="Times New Roman" w:hAnsi="Verdana"/>
                <w:b/>
                <w:bCs/>
                <w:color w:val="000000"/>
                <w:sz w:val="15"/>
                <w:szCs w:val="15"/>
              </w:rPr>
              <w:lastRenderedPageBreak/>
              <w:t>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lastRenderedPageBreak/>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idsoftware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software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software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version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varchar(15)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Version del software</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codigolicencia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varchar(45)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codigo de la licencia del software (en caso de poseer alguno)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cantidadlicencias</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Cantidad de licencias disponibles para instalar (en caso de poseer licencias)</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idclasificacion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 la clasificacion que posee este software</w:t>
            </w:r>
          </w:p>
        </w:tc>
      </w:tr>
      <w:tr w:rsidR="00EF1393" w:rsidTr="00EF1393">
        <w:trPr>
          <w:gridAfter w:val="4"/>
          <w:tblCellSpacing w:w="0" w:type="dxa"/>
        </w:trPr>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198" w:name="software_Indexes"/>
            <w:bookmarkEnd w:id="198"/>
            <w:r>
              <w:rPr>
                <w:rFonts w:ascii="Verdana" w:eastAsia="Times New Roman" w:hAnsi="Verdana"/>
                <w:b/>
                <w:bCs/>
                <w:color w:val="000000"/>
                <w:sz w:val="15"/>
                <w:szCs w:val="15"/>
              </w:rPr>
              <w:t>Index</w:t>
            </w:r>
          </w:p>
        </w:tc>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idsoftware</w:t>
            </w:r>
          </w:p>
        </w:tc>
      </w:tr>
      <w:tr w:rsidR="00EF1393" w:rsidTr="00EF1393">
        <w:trPr>
          <w:gridAfter w:val="4"/>
          <w:tblCellSpacing w:w="0" w:type="dxa"/>
        </w:trPr>
        <w:tc>
          <w:tcPr>
            <w:tcW w:w="0" w:type="auto"/>
            <w:gridSpan w:val="4"/>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fkidclasificacion_software</w:t>
            </w:r>
          </w:p>
        </w:tc>
        <w:tc>
          <w:tcPr>
            <w:tcW w:w="0" w:type="auto"/>
            <w:gridSpan w:val="3"/>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idclasificacion</w:t>
            </w:r>
          </w:p>
        </w:tc>
      </w:tr>
    </w:tbl>
    <w:p w:rsidR="00EF1393" w:rsidRDefault="00EF1393" w:rsidP="00EF1393">
      <w:pPr>
        <w:spacing w:after="0"/>
        <w:textAlignment w:val="top"/>
        <w:rPr>
          <w:rFonts w:ascii="Verdana" w:eastAsia="Times New Roman" w:hAnsi="Verdana"/>
          <w:vanish/>
          <w:color w:val="000000"/>
        </w:rPr>
      </w:pPr>
      <w:bookmarkStart w:id="199" w:name="software_Triggers"/>
      <w:bookmarkEnd w:id="199"/>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`software` (</w:t>
            </w:r>
          </w:p>
          <w:p w:rsidR="00EF1393" w:rsidRPr="00A4094C" w:rsidRDefault="00EF1393" w:rsidP="00EF1393">
            <w:pPr>
              <w:pStyle w:val="HTMLconformatoprevio"/>
              <w:rPr>
                <w:color w:val="000000"/>
                <w:sz w:val="18"/>
                <w:szCs w:val="18"/>
              </w:rPr>
            </w:pPr>
            <w:r w:rsidRPr="00A4094C">
              <w:rPr>
                <w:color w:val="000000"/>
                <w:sz w:val="18"/>
                <w:szCs w:val="18"/>
              </w:rPr>
              <w:t xml:space="preserve">  `idsoftware` int(11) NOT NULL AUTO_INCREMENT COMENTARIO 'Id correlativo unico de cada software',</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varchar(100) NOT NULL COMENTARIO 'Nombre del software',</w:t>
            </w:r>
          </w:p>
          <w:p w:rsidR="00EF1393" w:rsidRPr="00A4094C" w:rsidRDefault="00EF1393" w:rsidP="00EF1393">
            <w:pPr>
              <w:pStyle w:val="HTMLconformatoprevio"/>
              <w:rPr>
                <w:color w:val="000000"/>
                <w:sz w:val="18"/>
                <w:szCs w:val="18"/>
              </w:rPr>
            </w:pPr>
            <w:r w:rsidRPr="00A4094C">
              <w:rPr>
                <w:color w:val="000000"/>
                <w:sz w:val="18"/>
                <w:szCs w:val="18"/>
              </w:rPr>
              <w:t xml:space="preserve">  `version` varchar(15) NOT NULL COMENTARIO 'Version del software',</w:t>
            </w:r>
          </w:p>
          <w:p w:rsidR="00EF1393" w:rsidRPr="00A4094C" w:rsidRDefault="00EF1393" w:rsidP="00EF1393">
            <w:pPr>
              <w:pStyle w:val="HTMLconformatoprevio"/>
              <w:rPr>
                <w:color w:val="000000"/>
                <w:sz w:val="18"/>
                <w:szCs w:val="18"/>
              </w:rPr>
            </w:pPr>
            <w:r w:rsidRPr="00A4094C">
              <w:rPr>
                <w:color w:val="000000"/>
                <w:sz w:val="18"/>
                <w:szCs w:val="18"/>
              </w:rPr>
              <w:t xml:space="preserve">  `codigolicencia` varchar(45) COMENTARIO 'codigo de la licencia del software (en caso de poseer alguno)',</w:t>
            </w:r>
          </w:p>
          <w:p w:rsidR="00EF1393" w:rsidRPr="00A4094C" w:rsidRDefault="00EF1393" w:rsidP="00EF1393">
            <w:pPr>
              <w:pStyle w:val="HTMLconformatoprevio"/>
              <w:rPr>
                <w:color w:val="000000"/>
                <w:sz w:val="18"/>
                <w:szCs w:val="18"/>
              </w:rPr>
            </w:pPr>
            <w:r w:rsidRPr="00A4094C">
              <w:rPr>
                <w:color w:val="000000"/>
                <w:sz w:val="18"/>
                <w:szCs w:val="18"/>
              </w:rPr>
              <w:t xml:space="preserve">  `cantidadlicencias` int(11) COMENTARIO 'Cantidad de licencias disponibles para instalar (en caso de poseer licencias)',</w:t>
            </w:r>
          </w:p>
          <w:p w:rsidR="00EF1393" w:rsidRPr="00A4094C" w:rsidRDefault="00EF1393" w:rsidP="00EF1393">
            <w:pPr>
              <w:pStyle w:val="HTMLconformatoprevio"/>
              <w:rPr>
                <w:color w:val="000000"/>
                <w:sz w:val="18"/>
                <w:szCs w:val="18"/>
              </w:rPr>
            </w:pPr>
            <w:r w:rsidRPr="00A4094C">
              <w:rPr>
                <w:color w:val="000000"/>
                <w:sz w:val="18"/>
                <w:szCs w:val="18"/>
              </w:rPr>
              <w:t xml:space="preserve">  `idclasificacion` int(11) NOT NULL COMENTARIO 'Referencia a la clasificacion que posee este software',</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PRIMARIA(`idsoftware`),</w:t>
            </w:r>
          </w:p>
          <w:p w:rsidR="00EF1393" w:rsidRPr="00A4094C" w:rsidRDefault="00EF1393" w:rsidP="00EF1393">
            <w:pPr>
              <w:pStyle w:val="HTMLconformatoprevio"/>
              <w:rPr>
                <w:color w:val="000000"/>
                <w:sz w:val="18"/>
                <w:szCs w:val="18"/>
              </w:rPr>
            </w:pPr>
            <w:r w:rsidRPr="00A4094C">
              <w:rPr>
                <w:color w:val="000000"/>
                <w:sz w:val="18"/>
                <w:szCs w:val="18"/>
              </w:rPr>
              <w:t xml:space="preserve">  INDEX `fkidclasificacion_software`(`idclasificacion`),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`fkidclasificacion_software` FOREIGN KEY (`idclasificacion`)</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`clasificacion`(`idclasificacion`)</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(`idclasificacion`) REFER `jhard/clasificacion`(`idclasifi';</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00" w:name="solicitud"/>
      <w:bookmarkEnd w:id="200"/>
      <w:r>
        <w:rPr>
          <w:rFonts w:ascii="Verdana" w:eastAsia="Times New Roman" w:hAnsi="Verdana"/>
          <w:b/>
          <w:bCs/>
          <w:i/>
          <w:iCs/>
          <w:color w:val="000000"/>
          <w:sz w:val="21"/>
          <w:szCs w:val="21"/>
        </w:rPr>
        <w:t>2.37 solicitud</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201" w:name="solicitud_Columns"/>
      <w:bookmarkEnd w:id="201"/>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57"/>
        <w:gridCol w:w="815"/>
        <w:gridCol w:w="671"/>
        <w:gridCol w:w="701"/>
        <w:gridCol w:w="255"/>
        <w:gridCol w:w="349"/>
        <w:gridCol w:w="441"/>
        <w:gridCol w:w="332"/>
        <w:gridCol w:w="825"/>
        <w:gridCol w:w="2237"/>
        <w:gridCol w:w="2175"/>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idsolicitud</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solicitud</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date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Fecha en la que se registro la solicitud</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prioridad</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varchar(25)</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prioridad en la cual se clasifican las solicitudes de mantenimiento. Sus posibles valores son: Alta, Media y Baja</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text</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 de la solicitud</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 que registro la solicitud</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Equipo al cual se desea efectuar un mantenimiento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idequiposimple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1"/>
          <w:tblCellSpacing w:w="0" w:type="dxa"/>
        </w:trPr>
        <w:tc>
          <w:tcPr>
            <w:tcW w:w="0" w:type="auto"/>
            <w:gridSpan w:val="5"/>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202" w:name="solicitud_Indexes"/>
            <w:bookmarkEnd w:id="202"/>
            <w:r>
              <w:rPr>
                <w:rFonts w:ascii="Verdana" w:eastAsia="Times New Roman" w:hAnsi="Verdana"/>
                <w:b/>
                <w:bCs/>
                <w:color w:val="000000"/>
                <w:sz w:val="15"/>
                <w:szCs w:val="15"/>
              </w:rPr>
              <w:t>Index</w:t>
            </w:r>
          </w:p>
        </w:tc>
        <w:tc>
          <w:tcPr>
            <w:tcW w:w="0" w:type="auto"/>
            <w:gridSpan w:val="5"/>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1"/>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5"/>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idsolicitud</w:t>
            </w:r>
          </w:p>
        </w:tc>
      </w:tr>
      <w:tr w:rsidR="00EF1393" w:rsidTr="00EF1393">
        <w:trPr>
          <w:gridAfter w:val="1"/>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fkidequipoexistente_solicitud</w:t>
            </w:r>
          </w:p>
        </w:tc>
        <w:tc>
          <w:tcPr>
            <w:tcW w:w="0" w:type="auto"/>
            <w:gridSpan w:val="5"/>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idequipoexistente</w:t>
            </w:r>
          </w:p>
        </w:tc>
      </w:tr>
      <w:tr w:rsidR="00EF1393" w:rsidTr="00EF1393">
        <w:trPr>
          <w:gridAfter w:val="1"/>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fkidequiposimple_solicitud</w:t>
            </w:r>
          </w:p>
        </w:tc>
        <w:tc>
          <w:tcPr>
            <w:tcW w:w="0" w:type="auto"/>
            <w:gridSpan w:val="5"/>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idequiposimple</w:t>
            </w:r>
          </w:p>
        </w:tc>
      </w:tr>
      <w:tr w:rsidR="00EF1393" w:rsidTr="00EF1393">
        <w:trPr>
          <w:gridAfter w:val="1"/>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fkidusuario_solicitud</w:t>
            </w:r>
          </w:p>
        </w:tc>
        <w:tc>
          <w:tcPr>
            <w:tcW w:w="0" w:type="auto"/>
            <w:gridSpan w:val="5"/>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r>
    </w:tbl>
    <w:p w:rsidR="00EF1393" w:rsidRDefault="00EF1393" w:rsidP="00EF1393">
      <w:pPr>
        <w:spacing w:after="0"/>
        <w:textAlignment w:val="top"/>
        <w:rPr>
          <w:rFonts w:ascii="Verdana" w:eastAsia="Times New Roman" w:hAnsi="Verdana"/>
          <w:vanish/>
          <w:color w:val="000000"/>
        </w:rPr>
      </w:pPr>
      <w:bookmarkStart w:id="203" w:name="solicitud_Triggers"/>
      <w:bookmarkEnd w:id="203"/>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`solicitud` (</w:t>
            </w:r>
          </w:p>
          <w:p w:rsidR="00EF1393" w:rsidRPr="00A4094C" w:rsidRDefault="00EF1393" w:rsidP="00EF1393">
            <w:pPr>
              <w:pStyle w:val="HTMLconformatoprevio"/>
              <w:rPr>
                <w:color w:val="000000"/>
                <w:sz w:val="18"/>
                <w:szCs w:val="18"/>
              </w:rPr>
            </w:pPr>
            <w:r w:rsidRPr="00A4094C">
              <w:rPr>
                <w:color w:val="000000"/>
                <w:sz w:val="18"/>
                <w:szCs w:val="18"/>
              </w:rPr>
              <w:t xml:space="preserve">  `idsolicitud` int(11) NOT NULL AUTO_INCREMENT COMENTARIO 'Id correlativo unico de cada solicitud',</w:t>
            </w:r>
          </w:p>
          <w:p w:rsidR="00EF1393" w:rsidRPr="00A4094C" w:rsidRDefault="00EF1393" w:rsidP="00EF1393">
            <w:pPr>
              <w:pStyle w:val="HTMLconformatoprevio"/>
              <w:rPr>
                <w:color w:val="000000"/>
                <w:sz w:val="18"/>
                <w:szCs w:val="18"/>
              </w:rPr>
            </w:pPr>
            <w:r w:rsidRPr="00A4094C">
              <w:rPr>
                <w:color w:val="000000"/>
                <w:sz w:val="18"/>
                <w:szCs w:val="18"/>
              </w:rPr>
              <w:t xml:space="preserve">  `fecha` date NOT NULL COMENTARIO 'Fecha en la que se registro la solicitud',</w:t>
            </w:r>
          </w:p>
          <w:p w:rsidR="00EF1393" w:rsidRPr="00A4094C" w:rsidRDefault="00EF1393" w:rsidP="00EF1393">
            <w:pPr>
              <w:pStyle w:val="HTMLconformatoprevio"/>
              <w:rPr>
                <w:color w:val="000000"/>
                <w:sz w:val="18"/>
                <w:szCs w:val="18"/>
              </w:rPr>
            </w:pPr>
            <w:r w:rsidRPr="00A4094C">
              <w:rPr>
                <w:color w:val="000000"/>
                <w:sz w:val="18"/>
                <w:szCs w:val="18"/>
              </w:rPr>
              <w:t xml:space="preserve">  `prioridad` varchar(25) NOT NULL COMENTARIO 'Tipo de prioridad en la cual se clasifican las solicitudes de mantenimiento. Sus posibles valores son: Alta, Media y Baja',</w:t>
            </w:r>
          </w:p>
          <w:p w:rsidR="00EF1393" w:rsidRPr="00A4094C" w:rsidRDefault="00EF1393" w:rsidP="00EF1393">
            <w:pPr>
              <w:pStyle w:val="HTMLconformatoprevio"/>
              <w:rPr>
                <w:color w:val="000000"/>
                <w:sz w:val="18"/>
                <w:szCs w:val="18"/>
              </w:rPr>
            </w:pPr>
            <w:r w:rsidRPr="00A4094C">
              <w:rPr>
                <w:color w:val="000000"/>
                <w:sz w:val="18"/>
                <w:szCs w:val="18"/>
              </w:rPr>
              <w:t xml:space="preserve">  `descripcion` text NOT NULL COMENTARIO 'Descripcion de la solicitud',</w:t>
            </w:r>
          </w:p>
          <w:p w:rsidR="00EF1393" w:rsidRPr="00A4094C" w:rsidRDefault="00EF1393" w:rsidP="00EF1393">
            <w:pPr>
              <w:pStyle w:val="HTMLconformatoprevio"/>
              <w:rPr>
                <w:color w:val="000000"/>
                <w:sz w:val="18"/>
                <w:szCs w:val="18"/>
              </w:rPr>
            </w:pPr>
            <w:r w:rsidRPr="00A4094C">
              <w:rPr>
                <w:color w:val="000000"/>
                <w:sz w:val="18"/>
                <w:szCs w:val="18"/>
              </w:rPr>
              <w:t xml:space="preserve">  `idusuario` int(11) NOT NULL COMENTARIO 'Usuario que registro la solicitud',</w:t>
            </w:r>
          </w:p>
          <w:p w:rsidR="00EF1393" w:rsidRPr="00A4094C" w:rsidRDefault="00EF1393" w:rsidP="00EF1393">
            <w:pPr>
              <w:pStyle w:val="HTMLconformatoprevio"/>
              <w:rPr>
                <w:color w:val="000000"/>
                <w:sz w:val="18"/>
                <w:szCs w:val="18"/>
              </w:rPr>
            </w:pPr>
            <w:r w:rsidRPr="00A4094C">
              <w:rPr>
                <w:color w:val="000000"/>
                <w:sz w:val="18"/>
                <w:szCs w:val="18"/>
              </w:rPr>
              <w:t xml:space="preserve">  `idequipoexistente` int(11) COMENTARIO 'Equipo al cual se desea efectuar un mantenimiento',</w:t>
            </w:r>
          </w:p>
          <w:p w:rsidR="00EF1393" w:rsidRPr="00A4094C" w:rsidRDefault="00EF1393" w:rsidP="00EF1393">
            <w:pPr>
              <w:pStyle w:val="HTMLconformatoprevio"/>
              <w:rPr>
                <w:color w:val="000000"/>
                <w:sz w:val="18"/>
                <w:szCs w:val="18"/>
              </w:rPr>
            </w:pPr>
            <w:r w:rsidRPr="00A4094C">
              <w:rPr>
                <w:color w:val="000000"/>
                <w:sz w:val="18"/>
                <w:szCs w:val="18"/>
              </w:rPr>
              <w:t xml:space="preserve">  `idequiposimple` int(11),</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PRIMARIA(`idsolicitud`),</w:t>
            </w:r>
          </w:p>
          <w:p w:rsidR="00EF1393" w:rsidRPr="00A4094C" w:rsidRDefault="00EF1393" w:rsidP="00EF1393">
            <w:pPr>
              <w:pStyle w:val="HTMLconformatoprevio"/>
              <w:rPr>
                <w:color w:val="000000"/>
                <w:sz w:val="18"/>
                <w:szCs w:val="18"/>
              </w:rPr>
            </w:pPr>
            <w:r w:rsidRPr="00A4094C">
              <w:rPr>
                <w:color w:val="000000"/>
                <w:sz w:val="18"/>
                <w:szCs w:val="18"/>
              </w:rPr>
              <w:t xml:space="preserve">  INDEX `fkidequipoexistente_solicitud`(`idequipoexistente`),</w:t>
            </w:r>
          </w:p>
          <w:p w:rsidR="00EF1393" w:rsidRPr="00A4094C" w:rsidRDefault="00EF1393" w:rsidP="00EF1393">
            <w:pPr>
              <w:pStyle w:val="HTMLconformatoprevio"/>
              <w:rPr>
                <w:color w:val="000000"/>
                <w:sz w:val="18"/>
                <w:szCs w:val="18"/>
              </w:rPr>
            </w:pPr>
            <w:r w:rsidRPr="00A4094C">
              <w:rPr>
                <w:color w:val="000000"/>
                <w:sz w:val="18"/>
                <w:szCs w:val="18"/>
              </w:rPr>
              <w:t xml:space="preserve">  INDEX `fkidequiposimple_solicitud`(`idequiposimple`),</w:t>
            </w:r>
          </w:p>
          <w:p w:rsidR="00EF1393" w:rsidRPr="00A4094C" w:rsidRDefault="00EF1393" w:rsidP="00EF1393">
            <w:pPr>
              <w:pStyle w:val="HTMLconformatoprevio"/>
              <w:rPr>
                <w:color w:val="000000"/>
                <w:sz w:val="18"/>
                <w:szCs w:val="18"/>
              </w:rPr>
            </w:pPr>
            <w:r w:rsidRPr="00A4094C">
              <w:rPr>
                <w:color w:val="000000"/>
                <w:sz w:val="18"/>
                <w:szCs w:val="18"/>
              </w:rPr>
              <w:t xml:space="preserve">  INDEX `fkidusuario_solicitud`(`idusuario`),</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`fkidequipoexistente_solicitud` FOREIGN KEY (`idequipoexistente`)</w:t>
            </w:r>
          </w:p>
          <w:p w:rsidR="00EF1393" w:rsidRPr="00A4094C" w:rsidRDefault="00EF1393" w:rsidP="00EF1393">
            <w:pPr>
              <w:pStyle w:val="HTMLconformatoprevio"/>
              <w:rPr>
                <w:color w:val="000000"/>
                <w:sz w:val="18"/>
                <w:szCs w:val="18"/>
              </w:rPr>
            </w:pPr>
            <w:r w:rsidRPr="00A4094C">
              <w:rPr>
                <w:color w:val="000000"/>
                <w:sz w:val="18"/>
                <w:szCs w:val="18"/>
              </w:rPr>
              <w:t xml:space="preserve">    REFERENCES `existencia`(`idexistencia`)</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rPr>
            </w:pPr>
            <w:r w:rsidRPr="00A4094C">
              <w:rPr>
                <w:color w:val="000000"/>
                <w:sz w:val="18"/>
                <w:szCs w:val="18"/>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CONSTRAINT `fkidequiposimple_solicitud` FOREIGN KEY (`idequiposimple`)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`equiposimple`(`idEquipoSimple`)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`fkidusuario_solicitud` FOREIGN KEY (`idusuario`)</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REFERENCES `usuario`(`idusuario`)</w:t>
            </w:r>
          </w:p>
          <w:p w:rsidR="00EF1393" w:rsidRPr="00A4094C" w:rsidRDefault="00EF1393" w:rsidP="00EF1393">
            <w:pPr>
              <w:pStyle w:val="HTMLconformatoprevio"/>
              <w:rPr>
                <w:color w:val="000000"/>
                <w:sz w:val="18"/>
                <w:szCs w:val="18"/>
              </w:rPr>
            </w:pPr>
            <w:r w:rsidRPr="00A4094C">
              <w:rPr>
                <w:color w:val="000000"/>
                <w:sz w:val="18"/>
                <w:szCs w:val="18"/>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COMENTARIO = 'InnoDB free: 5120 kB; (`idequipoexistente`) REFER </w:t>
            </w:r>
            <w:r w:rsidRPr="00A4094C">
              <w:rPr>
                <w:color w:val="000000"/>
                <w:sz w:val="18"/>
                <w:szCs w:val="18"/>
                <w:lang w:val="en-US"/>
              </w:rPr>
              <w:lastRenderedPageBreak/>
              <w:t>`jhard/existencia`(`idexistenc';</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04" w:name="tag"/>
      <w:bookmarkEnd w:id="204"/>
      <w:r>
        <w:rPr>
          <w:rFonts w:ascii="Verdana" w:eastAsia="Times New Roman" w:hAnsi="Verdana"/>
          <w:b/>
          <w:bCs/>
          <w:i/>
          <w:iCs/>
          <w:color w:val="000000"/>
          <w:sz w:val="21"/>
          <w:szCs w:val="21"/>
        </w:rPr>
        <w:lastRenderedPageBreak/>
        <w:t>2.38 tag</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205" w:name="tag_Columns"/>
      <w:bookmarkEnd w:id="205"/>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430"/>
        <w:gridCol w:w="300"/>
        <w:gridCol w:w="761"/>
        <w:gridCol w:w="564"/>
        <w:gridCol w:w="1198"/>
        <w:gridCol w:w="728"/>
        <w:gridCol w:w="715"/>
        <w:gridCol w:w="852"/>
        <w:gridCol w:w="1427"/>
        <w:gridCol w:w="983"/>
      </w:tblGrid>
      <w:tr w:rsidR="00EF1393" w:rsidTr="00EF1393">
        <w:trPr>
          <w:tblCellSpacing w:w="0" w:type="dxa"/>
        </w:trPr>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tblCellSpacing w:w="0" w:type="dxa"/>
        </w:trPr>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idtag</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varchar(25)</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7"/>
          <w:tblCellSpacing w:w="0" w:type="dxa"/>
        </w:trPr>
        <w:tc>
          <w:tcPr>
            <w:tcW w:w="0" w:type="auto"/>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206" w:name="tag_Indexes"/>
            <w:bookmarkEnd w:id="206"/>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7"/>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idtag</w:t>
            </w:r>
          </w:p>
        </w:tc>
      </w:tr>
      <w:tr w:rsidR="00EF1393" w:rsidTr="00EF1393">
        <w:trPr>
          <w:gridAfter w:val="7"/>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idxTagDesc</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descripcion</w:t>
            </w:r>
          </w:p>
        </w:tc>
      </w:tr>
    </w:tbl>
    <w:p w:rsidR="00EF1393" w:rsidRDefault="00EF1393" w:rsidP="00EF1393">
      <w:pPr>
        <w:spacing w:after="0"/>
        <w:textAlignment w:val="top"/>
        <w:rPr>
          <w:rFonts w:ascii="Verdana" w:eastAsia="Times New Roman" w:hAnsi="Verdana"/>
          <w:vanish/>
          <w:color w:val="000000"/>
        </w:rPr>
      </w:pPr>
      <w:bookmarkStart w:id="207" w:name="tag_Triggers"/>
      <w:bookmarkEnd w:id="207"/>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lang w:val="en-US"/>
              </w:rPr>
            </w:pPr>
            <w:r w:rsidRPr="00A4094C">
              <w:rPr>
                <w:color w:val="000000"/>
                <w:sz w:val="18"/>
                <w:szCs w:val="18"/>
                <w:lang w:val="en-US"/>
              </w:rPr>
              <w:t>CREATE TABLE `tag` (</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`idtag` int(11) UNSIGNED NOT NULL AUTO_INCREMENT,</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`descripcion` varchar(25) NOT NULL,</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PRIMARIA(`idtag`),</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INDEX `idxTagDesc`(`descripcion`)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08" w:name="tag_entrada"/>
      <w:bookmarkEnd w:id="208"/>
      <w:r>
        <w:rPr>
          <w:rFonts w:ascii="Verdana" w:eastAsia="Times New Roman" w:hAnsi="Verdana"/>
          <w:b/>
          <w:bCs/>
          <w:i/>
          <w:iCs/>
          <w:color w:val="000000"/>
          <w:sz w:val="21"/>
          <w:szCs w:val="21"/>
        </w:rPr>
        <w:t>2.39 tag_entrada</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209" w:name="tag_entrada_Columns"/>
      <w:bookmarkEnd w:id="209"/>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1502"/>
        <w:gridCol w:w="607"/>
        <w:gridCol w:w="617"/>
        <w:gridCol w:w="1266"/>
        <w:gridCol w:w="766"/>
        <w:gridCol w:w="380"/>
        <w:gridCol w:w="373"/>
        <w:gridCol w:w="899"/>
        <w:gridCol w:w="1510"/>
        <w:gridCol w:w="1038"/>
      </w:tblGrid>
      <w:tr w:rsidR="00EF1393" w:rsidTr="00EF1393">
        <w:trPr>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idtagentrada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int(10)</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idtag</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identrada</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4"/>
          <w:tblCellSpacing w:w="0" w:type="dxa"/>
        </w:trPr>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210" w:name="tag_entrada_Indexes"/>
            <w:bookmarkEnd w:id="210"/>
            <w:r>
              <w:rPr>
                <w:rFonts w:ascii="Verdana" w:eastAsia="Times New Roman" w:hAnsi="Verdana"/>
                <w:b/>
                <w:bCs/>
                <w:color w:val="000000"/>
                <w:sz w:val="15"/>
                <w:szCs w:val="15"/>
              </w:rPr>
              <w:t>Index</w:t>
            </w:r>
          </w:p>
        </w:tc>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4"/>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idtagentrada,idtag,identrada</w:t>
            </w:r>
          </w:p>
        </w:tc>
      </w:tr>
      <w:tr w:rsidR="00EF1393" w:rsidTr="00EF1393">
        <w:trPr>
          <w:gridAfter w:val="4"/>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fk_tag_entrada_tag</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idtag</w:t>
            </w:r>
          </w:p>
        </w:tc>
      </w:tr>
      <w:tr w:rsidR="00EF1393" w:rsidTr="00EF1393">
        <w:trPr>
          <w:gridAfter w:val="4"/>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fk_tag_entrada_entrada</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identrada</w:t>
            </w:r>
          </w:p>
        </w:tc>
      </w:tr>
      <w:tr w:rsidR="00EF1393" w:rsidTr="00EF1393">
        <w:trPr>
          <w:gridAfter w:val="4"/>
          <w:tblCellSpacing w:w="0" w:type="dxa"/>
        </w:trPr>
        <w:tc>
          <w:tcPr>
            <w:tcW w:w="0" w:type="auto"/>
            <w:gridSpan w:val="2"/>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idxTagEntrada</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idtag,identrada</w:t>
            </w:r>
          </w:p>
        </w:tc>
      </w:tr>
    </w:tbl>
    <w:p w:rsidR="00EF1393" w:rsidRDefault="00EF1393" w:rsidP="00EF1393">
      <w:pPr>
        <w:spacing w:after="0"/>
        <w:textAlignment w:val="top"/>
        <w:rPr>
          <w:rFonts w:ascii="Verdana" w:eastAsia="Times New Roman" w:hAnsi="Verdana"/>
          <w:vanish/>
          <w:color w:val="000000"/>
        </w:rPr>
      </w:pPr>
      <w:bookmarkStart w:id="211" w:name="tag_entrada_Triggers"/>
      <w:bookmarkEnd w:id="211"/>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lang w:val="en-US"/>
              </w:rPr>
            </w:pPr>
            <w:r w:rsidRPr="00A4094C">
              <w:rPr>
                <w:color w:val="000000"/>
                <w:sz w:val="18"/>
                <w:szCs w:val="18"/>
                <w:lang w:val="en-US"/>
              </w:rPr>
              <w:t>CREATE TABLE `tag_entrada` (</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`idtagentrada` int(10) UNSIGNED NOT NULL AUTO_INCREMENT,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`idtag` int(11) UNSIGNED NOT NULL,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`identrada` int(11) UNSIGNED NOT NULL,</w:t>
            </w:r>
          </w:p>
          <w:p w:rsidR="00EF1393" w:rsidRPr="00A4094C" w:rsidRDefault="00EF1393" w:rsidP="00EF1393">
            <w:pPr>
              <w:pStyle w:val="HTMLconformatoprevio"/>
              <w:rPr>
                <w:color w:val="000000"/>
                <w:sz w:val="18"/>
                <w:szCs w:val="18"/>
              </w:rPr>
            </w:pPr>
            <w:r w:rsidRPr="00A4094C">
              <w:rPr>
                <w:color w:val="000000"/>
                <w:sz w:val="18"/>
                <w:szCs w:val="18"/>
                <w:lang w:val="en-US"/>
              </w:rPr>
              <w:t xml:space="preserve">  </w:t>
            </w:r>
            <w:r w:rsidRPr="00A4094C">
              <w:rPr>
                <w:color w:val="000000"/>
                <w:sz w:val="18"/>
                <w:szCs w:val="18"/>
              </w:rPr>
              <w:t>LLAVE PRIMARIA(`idtagentrada`, `idtag`, `identrada`),</w:t>
            </w:r>
          </w:p>
          <w:p w:rsidR="00EF1393" w:rsidRPr="00A4094C" w:rsidRDefault="00EF1393" w:rsidP="00EF1393">
            <w:pPr>
              <w:pStyle w:val="HTMLconformatoprevio"/>
              <w:rPr>
                <w:color w:val="000000"/>
                <w:sz w:val="18"/>
                <w:szCs w:val="18"/>
              </w:rPr>
            </w:pPr>
            <w:r w:rsidRPr="00A4094C">
              <w:rPr>
                <w:color w:val="000000"/>
                <w:sz w:val="18"/>
                <w:szCs w:val="18"/>
              </w:rPr>
              <w:t xml:space="preserve">  INDEX `fk_tag_entrada_tag`(`idtag`),</w:t>
            </w:r>
          </w:p>
          <w:p w:rsidR="00EF1393" w:rsidRPr="00A4094C" w:rsidRDefault="00EF1393" w:rsidP="00EF1393">
            <w:pPr>
              <w:pStyle w:val="HTMLconformatoprevio"/>
              <w:rPr>
                <w:color w:val="000000"/>
                <w:sz w:val="18"/>
                <w:szCs w:val="18"/>
              </w:rPr>
            </w:pPr>
            <w:r w:rsidRPr="00A4094C">
              <w:rPr>
                <w:color w:val="000000"/>
                <w:sz w:val="18"/>
                <w:szCs w:val="18"/>
              </w:rPr>
              <w:t xml:space="preserve">  INDEX `fk_tag_entrada_entrada`(`identrada`),</w:t>
            </w:r>
          </w:p>
          <w:p w:rsidR="00EF1393" w:rsidRPr="00A4094C" w:rsidRDefault="00EF1393" w:rsidP="00EF1393">
            <w:pPr>
              <w:pStyle w:val="HTMLconformatoprevio"/>
              <w:rPr>
                <w:color w:val="000000"/>
                <w:sz w:val="18"/>
                <w:szCs w:val="18"/>
              </w:rPr>
            </w:pPr>
            <w:r w:rsidRPr="00A4094C">
              <w:rPr>
                <w:color w:val="000000"/>
                <w:sz w:val="18"/>
                <w:szCs w:val="18"/>
              </w:rPr>
              <w:t xml:space="preserve">  INDEX `idxTagEntrada`(`idtag`, `identrada`),</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`fk_tag_entrada_entrada` FOREIGN KEY (`identrada`)</w:t>
            </w:r>
          </w:p>
          <w:p w:rsidR="00EF1393" w:rsidRPr="00A4094C" w:rsidRDefault="00EF1393" w:rsidP="00EF1393">
            <w:pPr>
              <w:pStyle w:val="HTMLconformatoprevio"/>
              <w:rPr>
                <w:color w:val="000000"/>
                <w:sz w:val="18"/>
                <w:szCs w:val="18"/>
              </w:rPr>
            </w:pPr>
            <w:r w:rsidRPr="00A4094C">
              <w:rPr>
                <w:color w:val="000000"/>
                <w:sz w:val="18"/>
                <w:szCs w:val="18"/>
              </w:rPr>
              <w:t xml:space="preserve">    REFERENCES `entrada`(`identrada`)</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DELETE CASCADE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CASCADE,</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`fk_tag_entrada_tag` FOREIGN KEY (`idtag`)</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`tag`(`idtag`)</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 (`identrada`) REFER `jhard/entrada`(`identrada`) ON UPDATE';</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12" w:name="tecnico"/>
      <w:bookmarkEnd w:id="212"/>
      <w:r>
        <w:rPr>
          <w:rFonts w:ascii="Verdana" w:eastAsia="Times New Roman" w:hAnsi="Verdana"/>
          <w:b/>
          <w:bCs/>
          <w:i/>
          <w:iCs/>
          <w:color w:val="000000"/>
          <w:sz w:val="21"/>
          <w:szCs w:val="21"/>
        </w:rPr>
        <w:t>2.40 tecnico</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213" w:name="tecnico_Columns"/>
      <w:bookmarkEnd w:id="213"/>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62"/>
        <w:gridCol w:w="1271"/>
        <w:gridCol w:w="529"/>
        <w:gridCol w:w="567"/>
        <w:gridCol w:w="555"/>
        <w:gridCol w:w="530"/>
        <w:gridCol w:w="663"/>
        <w:gridCol w:w="652"/>
        <w:gridCol w:w="471"/>
        <w:gridCol w:w="1289"/>
        <w:gridCol w:w="2369"/>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idtecnico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tecnico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apellidos</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Apellidos del tecnico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nombres</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Nombres del tecnico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cargo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varchar(200)</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Cargo que desempenia el tecnico</w:t>
            </w:r>
          </w:p>
        </w:tc>
      </w:tr>
      <w:tr w:rsidR="00EF1393" w:rsidTr="00EF1393">
        <w:trPr>
          <w:gridAfter w:val="6"/>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214" w:name="tecnico_Indexes"/>
            <w:bookmarkEnd w:id="214"/>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idtecnico</w:t>
            </w:r>
          </w:p>
        </w:tc>
      </w:tr>
    </w:tbl>
    <w:p w:rsidR="00EF1393" w:rsidRDefault="00EF1393" w:rsidP="00EF1393">
      <w:pPr>
        <w:spacing w:after="0"/>
        <w:textAlignment w:val="top"/>
        <w:rPr>
          <w:rFonts w:ascii="Verdana" w:eastAsia="Times New Roman" w:hAnsi="Verdana"/>
          <w:vanish/>
          <w:color w:val="000000"/>
        </w:rPr>
      </w:pPr>
      <w:bookmarkStart w:id="215" w:name="tecnico_Triggers"/>
      <w:bookmarkEnd w:id="215"/>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EF1393"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`tecnico` (</w:t>
            </w:r>
          </w:p>
          <w:p w:rsidR="00EF1393" w:rsidRPr="00A4094C" w:rsidRDefault="00EF1393" w:rsidP="00EF1393">
            <w:pPr>
              <w:pStyle w:val="HTMLconformatoprevio"/>
              <w:rPr>
                <w:color w:val="000000"/>
                <w:sz w:val="18"/>
                <w:szCs w:val="18"/>
              </w:rPr>
            </w:pPr>
            <w:r w:rsidRPr="00A4094C">
              <w:rPr>
                <w:color w:val="000000"/>
                <w:sz w:val="18"/>
                <w:szCs w:val="18"/>
              </w:rPr>
              <w:t xml:space="preserve">  `idtecnico` int(11) NOT NULL AUTO_INCREMENT COMENTARIO 'Id correlativo unico para cada tecnico',</w:t>
            </w:r>
          </w:p>
          <w:p w:rsidR="00EF1393" w:rsidRPr="00A4094C" w:rsidRDefault="00EF1393" w:rsidP="00EF1393">
            <w:pPr>
              <w:pStyle w:val="HTMLconformatoprevio"/>
              <w:rPr>
                <w:color w:val="000000"/>
                <w:sz w:val="18"/>
                <w:szCs w:val="18"/>
              </w:rPr>
            </w:pPr>
            <w:r w:rsidRPr="00A4094C">
              <w:rPr>
                <w:color w:val="000000"/>
                <w:sz w:val="18"/>
                <w:szCs w:val="18"/>
              </w:rPr>
              <w:t xml:space="preserve">  `apellidos` varchar(200) NOT NULL COMENTARIO 'Apellidos del tecnico',</w:t>
            </w:r>
          </w:p>
          <w:p w:rsidR="00EF1393" w:rsidRPr="00A4094C" w:rsidRDefault="00EF1393" w:rsidP="00EF1393">
            <w:pPr>
              <w:pStyle w:val="HTMLconformatoprevio"/>
              <w:rPr>
                <w:color w:val="000000"/>
                <w:sz w:val="18"/>
                <w:szCs w:val="18"/>
              </w:rPr>
            </w:pPr>
            <w:r w:rsidRPr="00A4094C">
              <w:rPr>
                <w:color w:val="000000"/>
                <w:sz w:val="18"/>
                <w:szCs w:val="18"/>
              </w:rPr>
              <w:t xml:space="preserve">  `nombres` varchar(200) NOT NULL COMENTARIO 'Nombres del tecnico',</w:t>
            </w:r>
          </w:p>
          <w:p w:rsidR="00EF1393" w:rsidRPr="00A4094C" w:rsidRDefault="00EF1393" w:rsidP="00EF1393">
            <w:pPr>
              <w:pStyle w:val="HTMLconformatoprevio"/>
              <w:rPr>
                <w:color w:val="000000"/>
                <w:sz w:val="18"/>
                <w:szCs w:val="18"/>
              </w:rPr>
            </w:pPr>
            <w:r w:rsidRPr="00A4094C">
              <w:rPr>
                <w:color w:val="000000"/>
                <w:sz w:val="18"/>
                <w:szCs w:val="18"/>
              </w:rPr>
              <w:t xml:space="preserve">  `cargo` varchar(200) NOT NULL COMENTARIO 'Cargo que desempenia el tecnico',</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PRIMARIA(`idtecnico`)</w:t>
            </w:r>
          </w:p>
          <w:p w:rsidR="00EF1393" w:rsidRPr="00A4094C" w:rsidRDefault="00EF1393" w:rsidP="00EF1393">
            <w:pPr>
              <w:pStyle w:val="HTMLconformatoprevio"/>
              <w:rPr>
                <w:color w:val="000000"/>
                <w:sz w:val="18"/>
                <w:szCs w:val="18"/>
              </w:rPr>
            </w:pPr>
            <w:r w:rsidRPr="00A4094C">
              <w:rPr>
                <w:color w:val="000000"/>
                <w:sz w:val="18"/>
                <w:szCs w:val="18"/>
              </w:rPr>
              <w:t>)</w:t>
            </w:r>
          </w:p>
          <w:p w:rsidR="00EF1393" w:rsidRPr="00A4094C" w:rsidRDefault="00EF1393" w:rsidP="00EF1393">
            <w:pPr>
              <w:pStyle w:val="HTMLconformatoprevio"/>
              <w:rPr>
                <w:color w:val="000000"/>
                <w:sz w:val="18"/>
                <w:szCs w:val="18"/>
              </w:rPr>
            </w:pPr>
            <w:r w:rsidRPr="00A4094C">
              <w:rPr>
                <w:color w:val="000000"/>
                <w:sz w:val="18"/>
                <w:szCs w:val="18"/>
              </w:rPr>
              <w:t>ENGINE=INNODB</w:t>
            </w:r>
          </w:p>
          <w:p w:rsidR="00EF1393" w:rsidRPr="00A4094C" w:rsidRDefault="00EF1393" w:rsidP="00EF1393">
            <w:pPr>
              <w:pStyle w:val="HTMLconformatoprevio"/>
              <w:rPr>
                <w:color w:val="000000"/>
                <w:sz w:val="18"/>
                <w:szCs w:val="18"/>
              </w:rPr>
            </w:pPr>
            <w:r w:rsidRPr="00A4094C">
              <w:rPr>
                <w:color w:val="000000"/>
                <w:sz w:val="18"/>
                <w:szCs w:val="18"/>
              </w:rPr>
              <w:lastRenderedPageBreak/>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16" w:name="ubicacion"/>
      <w:bookmarkEnd w:id="216"/>
      <w:r>
        <w:rPr>
          <w:rFonts w:ascii="Verdana" w:eastAsia="Times New Roman" w:hAnsi="Verdana"/>
          <w:b/>
          <w:bCs/>
          <w:i/>
          <w:iCs/>
          <w:color w:val="000000"/>
          <w:sz w:val="21"/>
          <w:szCs w:val="21"/>
        </w:rPr>
        <w:lastRenderedPageBreak/>
        <w:t>2.41 ubicacion</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217" w:name="ubicacion_Columns"/>
      <w:bookmarkEnd w:id="217"/>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63"/>
        <w:gridCol w:w="1270"/>
        <w:gridCol w:w="529"/>
        <w:gridCol w:w="566"/>
        <w:gridCol w:w="554"/>
        <w:gridCol w:w="529"/>
        <w:gridCol w:w="662"/>
        <w:gridCol w:w="651"/>
        <w:gridCol w:w="470"/>
        <w:gridCol w:w="1286"/>
        <w:gridCol w:w="2378"/>
      </w:tblGrid>
      <w:tr w:rsidR="00EF1393" w:rsidTr="00EF1393">
        <w:trPr>
          <w:gridBefore w:val="1"/>
          <w:tblCellSpacing w:w="0" w:type="dxa"/>
        </w:trPr>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idubicacion</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de cada ubicacion</w:t>
            </w:r>
          </w:p>
        </w:tc>
      </w:tr>
      <w:tr w:rsidR="00EF1393" w:rsidTr="00EF1393">
        <w:trPr>
          <w:gridBefore w:val="1"/>
          <w:tblCellSpacing w:w="0" w:type="dxa"/>
        </w:trPr>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varchar(45)</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 la ubicacion</w:t>
            </w:r>
          </w:p>
        </w:tc>
      </w:tr>
      <w:tr w:rsidR="00EF1393" w:rsidTr="00EF1393">
        <w:trPr>
          <w:gridAfter w:val="6"/>
          <w:tblCellSpacing w:w="0" w:type="dxa"/>
        </w:trPr>
        <w:tc>
          <w:tcPr>
            <w:tcW w:w="0" w:type="auto"/>
            <w:gridSpan w:val="3"/>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218" w:name="ubicacion_Indexes"/>
            <w:bookmarkEnd w:id="218"/>
            <w:r>
              <w:rPr>
                <w:rFonts w:ascii="Verdana" w:eastAsia="Times New Roman" w:hAnsi="Verdana"/>
                <w:b/>
                <w:bCs/>
                <w:color w:val="000000"/>
                <w:sz w:val="15"/>
                <w:szCs w:val="15"/>
              </w:rPr>
              <w:t>Index</w:t>
            </w:r>
          </w:p>
        </w:tc>
        <w:tc>
          <w:tcPr>
            <w:tcW w:w="0" w:type="auto"/>
            <w:gridSpan w:val="2"/>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6"/>
          <w:tblCellSpacing w:w="0" w:type="dxa"/>
        </w:trPr>
        <w:tc>
          <w:tcPr>
            <w:tcW w:w="0" w:type="auto"/>
            <w:gridSpan w:val="3"/>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2"/>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idubicacion</w:t>
            </w:r>
          </w:p>
        </w:tc>
      </w:tr>
    </w:tbl>
    <w:p w:rsidR="00EF1393" w:rsidRDefault="00EF1393" w:rsidP="00EF1393">
      <w:pPr>
        <w:spacing w:after="0"/>
        <w:textAlignment w:val="top"/>
        <w:rPr>
          <w:rFonts w:ascii="Verdana" w:eastAsia="Times New Roman" w:hAnsi="Verdana"/>
          <w:vanish/>
          <w:color w:val="000000"/>
        </w:rPr>
      </w:pPr>
      <w:bookmarkStart w:id="219" w:name="ubicacion_Triggers"/>
      <w:bookmarkEnd w:id="219"/>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A467D9"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`ubicacion` (</w:t>
            </w:r>
          </w:p>
          <w:p w:rsidR="00EF1393" w:rsidRPr="00A4094C" w:rsidRDefault="00EF1393" w:rsidP="00EF1393">
            <w:pPr>
              <w:pStyle w:val="HTMLconformatoprevio"/>
              <w:rPr>
                <w:color w:val="000000"/>
                <w:sz w:val="18"/>
                <w:szCs w:val="18"/>
              </w:rPr>
            </w:pPr>
            <w:r w:rsidRPr="00A4094C">
              <w:rPr>
                <w:color w:val="000000"/>
                <w:sz w:val="18"/>
                <w:szCs w:val="18"/>
              </w:rPr>
              <w:t xml:space="preserve">  `idubicacion` int(11) NOT NULL AUTO_INCREMENT COMENTARIO 'Id correlativo unico de cada ubicacion',</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varchar(45) COMENTARIO 'Nombre de la ubicacion',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LLAVE PRIMARIA(`idubicacion`)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COMENTARIO = 'InnoDB free: 5120 kB';</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20" w:name="usuario"/>
      <w:bookmarkEnd w:id="220"/>
      <w:r>
        <w:rPr>
          <w:rFonts w:ascii="Verdana" w:eastAsia="Times New Roman" w:hAnsi="Verdana"/>
          <w:b/>
          <w:bCs/>
          <w:i/>
          <w:iCs/>
          <w:color w:val="000000"/>
          <w:sz w:val="21"/>
          <w:szCs w:val="21"/>
        </w:rPr>
        <w:t>2.42 usuario</w:t>
      </w:r>
    </w:p>
    <w:tbl>
      <w:tblPr>
        <w:tblW w:w="4902" w:type="pct"/>
        <w:tblCellSpacing w:w="0" w:type="dxa"/>
        <w:tblInd w:w="90" w:type="dxa"/>
        <w:tblBorders>
          <w:bottom w:val="single" w:sz="6" w:space="0" w:color="000000"/>
        </w:tblBorders>
        <w:shd w:val="clear" w:color="auto" w:fill="D0DFFF"/>
        <w:tblCellMar>
          <w:left w:w="0" w:type="dxa"/>
          <w:right w:w="0" w:type="dxa"/>
        </w:tblCellMar>
        <w:tblLook w:val="04A0"/>
      </w:tblPr>
      <w:tblGrid>
        <w:gridCol w:w="2216"/>
        <w:gridCol w:w="6743"/>
      </w:tblGrid>
      <w:tr w:rsidR="00EF1393" w:rsidTr="00FA1E0F">
        <w:trPr>
          <w:tblCellSpacing w:w="0" w:type="dxa"/>
        </w:trPr>
        <w:tc>
          <w:tcPr>
            <w:tcW w:w="0" w:type="auto"/>
            <w:tcBorders>
              <w:bottom w:val="single" w:sz="6" w:space="0" w:color="60606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del Parámetro</w:t>
            </w:r>
          </w:p>
        </w:tc>
        <w:tc>
          <w:tcPr>
            <w:tcW w:w="3763" w:type="pct"/>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Valor del Parámetro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Tipo de Tabla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INNODB</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Formato de la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DEFAULT</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Temporal</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r w:rsidR="00EF1393" w:rsidTr="00FA1E0F">
        <w:trPr>
          <w:tblCellSpacing w:w="0" w:type="dxa"/>
        </w:trPr>
        <w:tc>
          <w:tcPr>
            <w:tcW w:w="0" w:type="auto"/>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Checksum de Fila</w:t>
            </w:r>
          </w:p>
        </w:tc>
        <w:tc>
          <w:tcPr>
            <w:tcW w:w="0" w:type="auto"/>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w:t>
            </w:r>
          </w:p>
        </w:tc>
      </w:tr>
    </w:tbl>
    <w:p w:rsidR="00EF1393" w:rsidRDefault="00EF1393" w:rsidP="00EF1393">
      <w:pPr>
        <w:spacing w:after="0"/>
        <w:textAlignment w:val="top"/>
        <w:rPr>
          <w:rFonts w:ascii="Verdana" w:eastAsia="Times New Roman" w:hAnsi="Verdana"/>
          <w:vanish/>
          <w:color w:val="000000"/>
        </w:rPr>
      </w:pPr>
      <w:bookmarkStart w:id="221" w:name="usuario_Columns"/>
      <w:bookmarkEnd w:id="221"/>
    </w:p>
    <w:tbl>
      <w:tblPr>
        <w:tblW w:w="5000" w:type="pct"/>
        <w:tblCellSpacing w:w="0" w:type="dxa"/>
        <w:tblBorders>
          <w:bottom w:val="single" w:sz="6" w:space="0" w:color="000000"/>
        </w:tblBorders>
        <w:shd w:val="clear" w:color="auto" w:fill="D0DFFF"/>
        <w:tblCellMar>
          <w:left w:w="0" w:type="dxa"/>
          <w:right w:w="0" w:type="dxa"/>
        </w:tblCellMar>
        <w:tblLook w:val="04A0"/>
      </w:tblPr>
      <w:tblGrid>
        <w:gridCol w:w="300"/>
        <w:gridCol w:w="656"/>
        <w:gridCol w:w="655"/>
        <w:gridCol w:w="684"/>
        <w:gridCol w:w="251"/>
        <w:gridCol w:w="348"/>
        <w:gridCol w:w="431"/>
        <w:gridCol w:w="503"/>
        <w:gridCol w:w="434"/>
        <w:gridCol w:w="370"/>
        <w:gridCol w:w="4326"/>
      </w:tblGrid>
      <w:tr w:rsidR="00EF1393" w:rsidTr="00B85B8A">
        <w:trPr>
          <w:gridBefore w:val="1"/>
          <w:tblCellSpacing w:w="0" w:type="dxa"/>
        </w:trPr>
        <w:tc>
          <w:tcPr>
            <w:tcW w:w="500" w:type="pct"/>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Nombre Columna</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Tipo de Datos</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Llave Primaria</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Not Null</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AutoInc</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Flags</w:t>
            </w:r>
          </w:p>
        </w:tc>
        <w:tc>
          <w:tcPr>
            <w:tcW w:w="0" w:type="auto"/>
            <w:gridSpan w:val="2"/>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b/>
                <w:bCs/>
                <w:color w:val="000000"/>
                <w:sz w:val="15"/>
                <w:szCs w:val="15"/>
              </w:rPr>
            </w:pPr>
            <w:r>
              <w:rPr>
                <w:rFonts w:ascii="Verdana" w:eastAsia="Times New Roman" w:hAnsi="Verdana"/>
                <w:b/>
                <w:bCs/>
                <w:color w:val="000000"/>
                <w:sz w:val="15"/>
                <w:szCs w:val="15"/>
              </w:rPr>
              <w:t>Valor por Defecto</w:t>
            </w:r>
          </w:p>
        </w:tc>
        <w:tc>
          <w:tcPr>
            <w:tcW w:w="0" w:type="auto"/>
            <w:tcBorders>
              <w:bottom w:val="single" w:sz="6" w:space="0" w:color="60606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Comentario</w:t>
            </w:r>
          </w:p>
        </w:tc>
      </w:tr>
      <w:tr w:rsidR="00EF1393" w:rsidTr="00B85B8A">
        <w:trPr>
          <w:gridBefore w:val="1"/>
          <w:tblCellSpacing w:w="0" w:type="dxa"/>
        </w:trPr>
        <w:tc>
          <w:tcPr>
            <w:tcW w:w="500" w:type="pct"/>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 correlativo unico para cada usuario</w:t>
            </w:r>
          </w:p>
        </w:tc>
      </w:tr>
      <w:tr w:rsidR="00EF1393" w:rsidTr="00B85B8A">
        <w:trPr>
          <w:gridBefore w:val="1"/>
          <w:tblCellSpacing w:w="0" w:type="dxa"/>
        </w:trPr>
        <w:tc>
          <w:tcPr>
            <w:tcW w:w="500" w:type="pct"/>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varchar(25)</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Nombre del usuario</w:t>
            </w:r>
          </w:p>
        </w:tc>
      </w:tr>
      <w:tr w:rsidR="00EF1393" w:rsidTr="00B85B8A">
        <w:trPr>
          <w:gridBefore w:val="1"/>
          <w:tblCellSpacing w:w="0" w:type="dxa"/>
        </w:trPr>
        <w:tc>
          <w:tcPr>
            <w:tcW w:w="500" w:type="pct"/>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clave</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varchar(35)</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SI</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Clave de acceso del usuario</w:t>
            </w:r>
          </w:p>
        </w:tc>
      </w:tr>
      <w:tr w:rsidR="00EF1393" w:rsidTr="00B85B8A">
        <w:trPr>
          <w:gridBefore w:val="1"/>
          <w:tblCellSpacing w:w="0" w:type="dxa"/>
        </w:trPr>
        <w:tc>
          <w:tcPr>
            <w:tcW w:w="500" w:type="pct"/>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idrol</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int(11)</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Referencia al rol que juega este usuario dentro del sistema, el cual define los modulos y acciones a las que tiene acceso</w:t>
            </w:r>
          </w:p>
        </w:tc>
      </w:tr>
      <w:tr w:rsidR="00EF1393" w:rsidTr="00B85B8A">
        <w:trPr>
          <w:gridBefore w:val="1"/>
          <w:tblCellSpacing w:w="0" w:type="dxa"/>
        </w:trPr>
        <w:tc>
          <w:tcPr>
            <w:tcW w:w="500" w:type="pct"/>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idautorizacion</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int(10)</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NO</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xml:space="preserve">UNSIGNED </w:t>
            </w:r>
          </w:p>
        </w:tc>
        <w:tc>
          <w:tcPr>
            <w:tcW w:w="0" w:type="auto"/>
            <w:gridSpan w:val="2"/>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jc w:val="center"/>
              <w:rPr>
                <w:rFonts w:ascii="Verdana" w:eastAsia="Times New Roman" w:hAnsi="Verdana"/>
                <w:color w:val="000000"/>
                <w:sz w:val="15"/>
                <w:szCs w:val="15"/>
              </w:rPr>
            </w:pPr>
            <w:r>
              <w:rPr>
                <w:rFonts w:ascii="Verdana" w:eastAsia="Times New Roman" w:hAnsi="Verdana"/>
                <w:color w:val="000000"/>
                <w:sz w:val="15"/>
                <w:szCs w:val="15"/>
              </w:rPr>
              <w:t> </w:t>
            </w:r>
          </w:p>
        </w:tc>
        <w:tc>
          <w:tcPr>
            <w:tcW w:w="0" w:type="auto"/>
            <w:tcBorders>
              <w:bottom w:val="single" w:sz="6" w:space="0" w:color="C0C0C0"/>
            </w:tcBorders>
            <w:shd w:val="clear" w:color="auto" w:fill="D0DFFF"/>
            <w:noWrap/>
            <w:tcMar>
              <w:top w:w="60" w:type="dxa"/>
              <w:left w:w="60" w:type="dxa"/>
              <w:bottom w:w="60" w:type="dxa"/>
              <w:right w:w="6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w:t>
            </w:r>
          </w:p>
        </w:tc>
      </w:tr>
      <w:tr w:rsidR="00EF1393" w:rsidTr="00EF1393">
        <w:trPr>
          <w:gridAfter w:val="2"/>
          <w:tblCellSpacing w:w="0" w:type="dxa"/>
        </w:trPr>
        <w:tc>
          <w:tcPr>
            <w:tcW w:w="0" w:type="auto"/>
            <w:gridSpan w:val="5"/>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bookmarkStart w:id="222" w:name="usuario_Indexes"/>
            <w:bookmarkEnd w:id="222"/>
            <w:r>
              <w:rPr>
                <w:rFonts w:ascii="Verdana" w:eastAsia="Times New Roman" w:hAnsi="Verdana"/>
                <w:b/>
                <w:bCs/>
                <w:color w:val="000000"/>
                <w:sz w:val="15"/>
                <w:szCs w:val="15"/>
              </w:rPr>
              <w:lastRenderedPageBreak/>
              <w:t>Index</w:t>
            </w:r>
          </w:p>
        </w:tc>
        <w:tc>
          <w:tcPr>
            <w:tcW w:w="0" w:type="auto"/>
            <w:gridSpan w:val="4"/>
            <w:tcBorders>
              <w:bottom w:val="single" w:sz="6" w:space="0" w:color="60606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Columnas</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PRIMARY</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fkidrol_usuario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idrol</w:t>
            </w:r>
          </w:p>
        </w:tc>
      </w:tr>
      <w:tr w:rsidR="00EF1393" w:rsidTr="00EF1393">
        <w:trPr>
          <w:gridAfter w:val="2"/>
          <w:tblCellSpacing w:w="0" w:type="dxa"/>
        </w:trPr>
        <w:tc>
          <w:tcPr>
            <w:tcW w:w="0" w:type="auto"/>
            <w:gridSpan w:val="5"/>
            <w:tcBorders>
              <w:bottom w:val="single" w:sz="6" w:space="0" w:color="C0C0C0"/>
            </w:tcBorders>
            <w:shd w:val="clear" w:color="auto" w:fill="D0DFFF"/>
            <w:noWrap/>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fkidautorizacion_usuario</w:t>
            </w:r>
          </w:p>
        </w:tc>
        <w:tc>
          <w:tcPr>
            <w:tcW w:w="0" w:type="auto"/>
            <w:gridSpan w:val="4"/>
            <w:tcBorders>
              <w:bottom w:val="single" w:sz="6" w:space="0" w:color="C0C0C0"/>
            </w:tcBorders>
            <w:shd w:val="clear" w:color="auto" w:fill="D0DFFF"/>
            <w:tcMar>
              <w:top w:w="60" w:type="dxa"/>
              <w:left w:w="150" w:type="dxa"/>
              <w:bottom w:w="60" w:type="dxa"/>
              <w:right w:w="15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idautorizacion</w:t>
            </w:r>
          </w:p>
        </w:tc>
      </w:tr>
    </w:tbl>
    <w:p w:rsidR="00EF1393" w:rsidRDefault="00EF1393" w:rsidP="00EF1393">
      <w:pPr>
        <w:spacing w:after="0"/>
        <w:textAlignment w:val="top"/>
        <w:rPr>
          <w:rFonts w:ascii="Verdana" w:eastAsia="Times New Roman" w:hAnsi="Verdana"/>
          <w:vanish/>
          <w:color w:val="000000"/>
        </w:rPr>
      </w:pPr>
      <w:bookmarkStart w:id="223" w:name="usuario_Triggers"/>
      <w:bookmarkEnd w:id="223"/>
    </w:p>
    <w:tbl>
      <w:tblPr>
        <w:tblW w:w="4845" w:type="pct"/>
        <w:tblCellSpacing w:w="0" w:type="dxa"/>
        <w:tblInd w:w="367" w:type="dxa"/>
        <w:tblBorders>
          <w:bottom w:val="single" w:sz="6" w:space="0" w:color="000000"/>
        </w:tblBorders>
        <w:shd w:val="clear" w:color="auto" w:fill="D0DFFF"/>
        <w:tblCellMar>
          <w:left w:w="0" w:type="dxa"/>
          <w:right w:w="0" w:type="dxa"/>
        </w:tblCellMar>
        <w:tblLook w:val="04A0"/>
      </w:tblPr>
      <w:tblGrid>
        <w:gridCol w:w="1653"/>
        <w:gridCol w:w="7027"/>
      </w:tblGrid>
      <w:tr w:rsidR="00EF1393" w:rsidRPr="00EF1393" w:rsidTr="009C4804">
        <w:trPr>
          <w:tblCellSpacing w:w="0" w:type="dxa"/>
        </w:trPr>
        <w:tc>
          <w:tcPr>
            <w:tcW w:w="0" w:type="auto"/>
            <w:tcBorders>
              <w:bottom w:val="single" w:sz="6" w:space="0" w:color="C0C0C0"/>
            </w:tcBorders>
            <w:shd w:val="clear" w:color="auto" w:fill="D0DFFF"/>
            <w:noWrap/>
            <w:tcMar>
              <w:top w:w="60" w:type="dxa"/>
              <w:left w:w="60" w:type="dxa"/>
              <w:bottom w:w="60" w:type="dxa"/>
              <w:right w:w="15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Table Create SQL</w:t>
            </w:r>
          </w:p>
        </w:tc>
        <w:tc>
          <w:tcPr>
            <w:tcW w:w="4048" w:type="pct"/>
            <w:tcBorders>
              <w:bottom w:val="single" w:sz="6" w:space="0" w:color="C0C0C0"/>
            </w:tcBorders>
            <w:shd w:val="clear" w:color="auto" w:fill="D0DFFF"/>
            <w:tcMar>
              <w:top w:w="60" w:type="dxa"/>
              <w:left w:w="150" w:type="dxa"/>
              <w:bottom w:w="60" w:type="dxa"/>
              <w:right w:w="60" w:type="dxa"/>
            </w:tcMar>
            <w:hideMark/>
          </w:tcPr>
          <w:p w:rsidR="00EF1393" w:rsidRPr="00A4094C" w:rsidRDefault="00EF1393" w:rsidP="00EF1393">
            <w:pPr>
              <w:pStyle w:val="HTMLconformatoprevio"/>
              <w:rPr>
                <w:color w:val="000000"/>
                <w:sz w:val="18"/>
                <w:szCs w:val="18"/>
              </w:rPr>
            </w:pPr>
            <w:r w:rsidRPr="00A4094C">
              <w:rPr>
                <w:color w:val="000000"/>
                <w:sz w:val="18"/>
                <w:szCs w:val="18"/>
              </w:rPr>
              <w:t>CREATE TABLE `usuario` (</w:t>
            </w:r>
          </w:p>
          <w:p w:rsidR="00EF1393" w:rsidRPr="00A4094C" w:rsidRDefault="00EF1393" w:rsidP="00EF1393">
            <w:pPr>
              <w:pStyle w:val="HTMLconformatoprevio"/>
              <w:rPr>
                <w:color w:val="000000"/>
                <w:sz w:val="18"/>
                <w:szCs w:val="18"/>
              </w:rPr>
            </w:pPr>
            <w:r w:rsidRPr="00A4094C">
              <w:rPr>
                <w:color w:val="000000"/>
                <w:sz w:val="18"/>
                <w:szCs w:val="18"/>
              </w:rPr>
              <w:t xml:space="preserve">  `idusuario` int(11) NOT NULL AUTO_INCREMENT COMENTARIO 'Id correlativo unico para cada usuario',</w:t>
            </w:r>
          </w:p>
          <w:p w:rsidR="00EF1393" w:rsidRPr="00A4094C" w:rsidRDefault="00EF1393" w:rsidP="00EF1393">
            <w:pPr>
              <w:pStyle w:val="HTMLconformatoprevio"/>
              <w:rPr>
                <w:color w:val="000000"/>
                <w:sz w:val="18"/>
                <w:szCs w:val="18"/>
              </w:rPr>
            </w:pPr>
            <w:r w:rsidRPr="00A4094C">
              <w:rPr>
                <w:color w:val="000000"/>
                <w:sz w:val="18"/>
                <w:szCs w:val="18"/>
              </w:rPr>
              <w:t xml:space="preserve">  `nombre` varchar(25) NOT NULL COMENTARIO 'Nombre del usuario',</w:t>
            </w:r>
          </w:p>
          <w:p w:rsidR="00EF1393" w:rsidRPr="00A4094C" w:rsidRDefault="00EF1393" w:rsidP="00EF1393">
            <w:pPr>
              <w:pStyle w:val="HTMLconformatoprevio"/>
              <w:rPr>
                <w:color w:val="000000"/>
                <w:sz w:val="18"/>
                <w:szCs w:val="18"/>
              </w:rPr>
            </w:pPr>
            <w:r w:rsidRPr="00A4094C">
              <w:rPr>
                <w:color w:val="000000"/>
                <w:sz w:val="18"/>
                <w:szCs w:val="18"/>
              </w:rPr>
              <w:t xml:space="preserve">  `clave` varchar(35) NOT NULL COMENTARIO 'Clave de acceso del usuario',</w:t>
            </w:r>
          </w:p>
          <w:p w:rsidR="00EF1393" w:rsidRPr="00A4094C" w:rsidRDefault="00EF1393" w:rsidP="00EF1393">
            <w:pPr>
              <w:pStyle w:val="HTMLconformatoprevio"/>
              <w:rPr>
                <w:color w:val="000000"/>
                <w:sz w:val="18"/>
                <w:szCs w:val="18"/>
              </w:rPr>
            </w:pPr>
            <w:r w:rsidRPr="00A4094C">
              <w:rPr>
                <w:color w:val="000000"/>
                <w:sz w:val="18"/>
                <w:szCs w:val="18"/>
              </w:rPr>
              <w:t xml:space="preserve">  `idrol` int(11) COMENTARIO 'Referencia al rol que juega este usuario dentro del sistema, el cual define los modulos y acciones a las que tiene acceso',</w:t>
            </w:r>
          </w:p>
          <w:p w:rsidR="00EF1393" w:rsidRPr="00A4094C" w:rsidRDefault="00EF1393" w:rsidP="00EF1393">
            <w:pPr>
              <w:pStyle w:val="HTMLconformatoprevio"/>
              <w:rPr>
                <w:color w:val="000000"/>
                <w:sz w:val="18"/>
                <w:szCs w:val="18"/>
              </w:rPr>
            </w:pPr>
            <w:r w:rsidRPr="00A4094C">
              <w:rPr>
                <w:color w:val="000000"/>
                <w:sz w:val="18"/>
                <w:szCs w:val="18"/>
              </w:rPr>
              <w:t xml:space="preserve">  `idautorizacion` int(10) UNSIGNED,</w:t>
            </w:r>
          </w:p>
          <w:p w:rsidR="00EF1393" w:rsidRPr="00A4094C" w:rsidRDefault="00EF1393" w:rsidP="00EF1393">
            <w:pPr>
              <w:pStyle w:val="HTMLconformatoprevio"/>
              <w:rPr>
                <w:color w:val="000000"/>
                <w:sz w:val="18"/>
                <w:szCs w:val="18"/>
              </w:rPr>
            </w:pPr>
            <w:r w:rsidRPr="00A4094C">
              <w:rPr>
                <w:color w:val="000000"/>
                <w:sz w:val="18"/>
                <w:szCs w:val="18"/>
              </w:rPr>
              <w:t xml:space="preserve">  LLAVE PRIMARIA(`idusuario`),</w:t>
            </w:r>
          </w:p>
          <w:p w:rsidR="00EF1393" w:rsidRPr="00A4094C" w:rsidRDefault="00EF1393" w:rsidP="00EF1393">
            <w:pPr>
              <w:pStyle w:val="HTMLconformatoprevio"/>
              <w:rPr>
                <w:color w:val="000000"/>
                <w:sz w:val="18"/>
                <w:szCs w:val="18"/>
              </w:rPr>
            </w:pPr>
            <w:r w:rsidRPr="00A4094C">
              <w:rPr>
                <w:color w:val="000000"/>
                <w:sz w:val="18"/>
                <w:szCs w:val="18"/>
              </w:rPr>
              <w:t xml:space="preserve">  INDEX `fkidrol_usuario`(`idrol`),</w:t>
            </w:r>
          </w:p>
          <w:p w:rsidR="00EF1393" w:rsidRPr="00A4094C" w:rsidRDefault="00EF1393" w:rsidP="00EF1393">
            <w:pPr>
              <w:pStyle w:val="HTMLconformatoprevio"/>
              <w:rPr>
                <w:color w:val="000000"/>
                <w:sz w:val="18"/>
                <w:szCs w:val="18"/>
              </w:rPr>
            </w:pPr>
            <w:r w:rsidRPr="00A4094C">
              <w:rPr>
                <w:color w:val="000000"/>
                <w:sz w:val="18"/>
                <w:szCs w:val="18"/>
              </w:rPr>
              <w:t xml:space="preserve">  INDEX `fkidautorizacion_usuario`(`idautorizacion`),</w:t>
            </w:r>
          </w:p>
          <w:p w:rsidR="00EF1393" w:rsidRPr="00A4094C" w:rsidRDefault="00EF1393" w:rsidP="00EF1393">
            <w:pPr>
              <w:pStyle w:val="HTMLconformatoprevio"/>
              <w:rPr>
                <w:color w:val="000000"/>
                <w:sz w:val="18"/>
                <w:szCs w:val="18"/>
              </w:rPr>
            </w:pPr>
            <w:r w:rsidRPr="00A4094C">
              <w:rPr>
                <w:color w:val="000000"/>
                <w:sz w:val="18"/>
                <w:szCs w:val="18"/>
              </w:rPr>
              <w:t xml:space="preserve">  CONSTRAINT `fkidautorizacion_usuario` FOREIGN KEY (`idautorizacion`)</w:t>
            </w:r>
          </w:p>
          <w:p w:rsidR="00EF1393" w:rsidRPr="00A4094C" w:rsidRDefault="00EF1393" w:rsidP="00EF1393">
            <w:pPr>
              <w:pStyle w:val="HTMLconformatoprevio"/>
              <w:rPr>
                <w:color w:val="000000"/>
                <w:sz w:val="18"/>
                <w:szCs w:val="18"/>
              </w:rPr>
            </w:pPr>
            <w:r w:rsidRPr="00A4094C">
              <w:rPr>
                <w:color w:val="000000"/>
                <w:sz w:val="18"/>
                <w:szCs w:val="18"/>
              </w:rPr>
              <w:t xml:space="preserve">    REFERENCES `autorizacion`(`idautorizacion`)</w:t>
            </w:r>
          </w:p>
          <w:p w:rsidR="00EF1393" w:rsidRPr="00A4094C" w:rsidRDefault="00EF1393" w:rsidP="00EF1393">
            <w:pPr>
              <w:pStyle w:val="HTMLconformatoprevio"/>
              <w:rPr>
                <w:color w:val="000000"/>
                <w:sz w:val="18"/>
                <w:szCs w:val="18"/>
                <w:lang w:val="en-US"/>
              </w:rPr>
            </w:pPr>
            <w:r w:rsidRPr="00A4094C">
              <w:rPr>
                <w:color w:val="000000"/>
                <w:sz w:val="18"/>
                <w:szCs w:val="18"/>
              </w:rPr>
              <w:t xml:space="preserve">    </w:t>
            </w:r>
            <w:r w:rsidRPr="00A4094C">
              <w:rPr>
                <w:color w:val="000000"/>
                <w:sz w:val="18"/>
                <w:szCs w:val="18"/>
                <w:lang w:val="en-US"/>
              </w:rPr>
              <w:t>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CONSTRAINT `fkidrol_usuario` FOREIGN KEY (`idrol`)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REFERENCES `rol`(`idrol`)</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DELETE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 xml:space="preserve">    ON UPDATE NO ACTION</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w:t>
            </w:r>
          </w:p>
          <w:p w:rsidR="00EF1393" w:rsidRPr="00A4094C" w:rsidRDefault="00EF1393" w:rsidP="00EF1393">
            <w:pPr>
              <w:pStyle w:val="HTMLconformatoprevio"/>
              <w:rPr>
                <w:color w:val="000000"/>
                <w:sz w:val="18"/>
                <w:szCs w:val="18"/>
                <w:lang w:val="en-US"/>
              </w:rPr>
            </w:pPr>
            <w:r w:rsidRPr="00A4094C">
              <w:rPr>
                <w:color w:val="000000"/>
                <w:sz w:val="18"/>
                <w:szCs w:val="18"/>
                <w:lang w:val="en-US"/>
              </w:rPr>
              <w:t>ENGINE=INNODB</w:t>
            </w:r>
          </w:p>
          <w:p w:rsidR="00EF1393" w:rsidRPr="00A4094C" w:rsidRDefault="00EF1393" w:rsidP="00EF1393">
            <w:pPr>
              <w:pStyle w:val="HTMLconformatoprevio"/>
              <w:rPr>
                <w:color w:val="000000"/>
                <w:sz w:val="18"/>
                <w:szCs w:val="18"/>
              </w:rPr>
            </w:pPr>
            <w:r w:rsidRPr="00A4094C">
              <w:rPr>
                <w:color w:val="000000"/>
                <w:sz w:val="18"/>
                <w:szCs w:val="18"/>
              </w:rPr>
              <w:t>COMENTARIO = 'InnoDB free: 5120 kB; (`idautorizacion`) REFER `jhard/autorizacion`(`idautorizac';</w:t>
            </w:r>
          </w:p>
        </w:tc>
      </w:tr>
    </w:tbl>
    <w:p w:rsidR="00EF1393" w:rsidRDefault="00EF1393" w:rsidP="00EF1393">
      <w:pPr>
        <w:shd w:val="clear" w:color="auto" w:fill="E4EFFF"/>
        <w:spacing w:after="0"/>
        <w:rPr>
          <w:rFonts w:ascii="Verdana" w:eastAsia="Times New Roman" w:hAnsi="Verdana"/>
          <w:b/>
          <w:bCs/>
          <w:color w:val="000000"/>
          <w:sz w:val="21"/>
          <w:szCs w:val="21"/>
        </w:rPr>
      </w:pPr>
      <w:bookmarkStart w:id="224" w:name="References"/>
      <w:bookmarkEnd w:id="224"/>
      <w:r>
        <w:rPr>
          <w:rFonts w:ascii="Verdana" w:eastAsia="Times New Roman" w:hAnsi="Verdana"/>
          <w:b/>
          <w:bCs/>
          <w:color w:val="000000"/>
          <w:sz w:val="21"/>
          <w:szCs w:val="21"/>
        </w:rPr>
        <w:t xml:space="preserve">5. </w:t>
      </w:r>
      <w:r w:rsidR="00FA1E0F">
        <w:rPr>
          <w:rFonts w:ascii="Verdana" w:eastAsia="Times New Roman" w:hAnsi="Verdana"/>
          <w:b/>
          <w:bCs/>
          <w:color w:val="000000"/>
          <w:sz w:val="21"/>
          <w:szCs w:val="21"/>
        </w:rPr>
        <w:t>Referencias</w:t>
      </w:r>
    </w:p>
    <w:p w:rsidR="00EF1393" w:rsidRDefault="00EF1393" w:rsidP="00EF1393">
      <w:pPr>
        <w:shd w:val="clear" w:color="auto" w:fill="E4EFFF"/>
        <w:spacing w:after="0"/>
        <w:rPr>
          <w:rFonts w:ascii="Verdana" w:eastAsia="Times New Roman" w:hAnsi="Verdana"/>
          <w:b/>
          <w:bCs/>
          <w:i/>
          <w:iCs/>
          <w:color w:val="000000"/>
          <w:sz w:val="21"/>
          <w:szCs w:val="21"/>
        </w:rPr>
      </w:pPr>
      <w:bookmarkStart w:id="225" w:name="fkidclasificacion_accesorio"/>
      <w:bookmarkEnd w:id="225"/>
      <w:r>
        <w:rPr>
          <w:rFonts w:ascii="Verdana" w:eastAsia="Times New Roman" w:hAnsi="Verdana"/>
          <w:b/>
          <w:bCs/>
          <w:i/>
          <w:iCs/>
          <w:color w:val="000000"/>
          <w:sz w:val="21"/>
          <w:szCs w:val="21"/>
        </w:rPr>
        <w:t>5.1 fkidclasificacion_accesorio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56"/>
        <w:gridCol w:w="1563"/>
        <w:gridCol w:w="1809"/>
        <w:gridCol w:w="2050"/>
        <w:gridCol w:w="232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19"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clasificacion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accesorio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idclasificacion=idclasificacion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26" w:name="fkidexistencia_accesorio"/>
      <w:bookmarkEnd w:id="226"/>
      <w:r>
        <w:rPr>
          <w:rFonts w:ascii="Verdana" w:eastAsia="Times New Roman" w:hAnsi="Verdana"/>
          <w:b/>
          <w:bCs/>
          <w:i/>
          <w:iCs/>
          <w:color w:val="000000"/>
          <w:sz w:val="21"/>
          <w:szCs w:val="21"/>
        </w:rPr>
        <w:t>5.2 fkidexistencia_accesorio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90"/>
        <w:gridCol w:w="1600"/>
        <w:gridCol w:w="1855"/>
        <w:gridCol w:w="2106"/>
        <w:gridCol w:w="2147"/>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321"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accesorio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idexistencia=idexistencia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27" w:name="fkidmarca_accesorio"/>
      <w:bookmarkEnd w:id="227"/>
      <w:r>
        <w:rPr>
          <w:rFonts w:ascii="Verdana" w:eastAsia="Times New Roman" w:hAnsi="Verdana"/>
          <w:b/>
          <w:bCs/>
          <w:i/>
          <w:iCs/>
          <w:color w:val="000000"/>
          <w:sz w:val="21"/>
          <w:szCs w:val="21"/>
        </w:rPr>
        <w:t>5.3 fkidmarca_accesorio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61"/>
        <w:gridCol w:w="1680"/>
        <w:gridCol w:w="1956"/>
        <w:gridCol w:w="2227"/>
        <w:gridCol w:w="177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077"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marca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accesorio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idmarca=idmarca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28" w:name="fkidusuario_administrador"/>
      <w:bookmarkEnd w:id="228"/>
      <w:r>
        <w:rPr>
          <w:rFonts w:ascii="Verdana" w:eastAsia="Times New Roman" w:hAnsi="Verdana"/>
          <w:b/>
          <w:bCs/>
          <w:i/>
          <w:iCs/>
          <w:color w:val="000000"/>
          <w:sz w:val="21"/>
          <w:szCs w:val="21"/>
        </w:rPr>
        <w:t>5.4 fkidusuario_administrador</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8"/>
        <w:gridCol w:w="1654"/>
        <w:gridCol w:w="1924"/>
        <w:gridCol w:w="2188"/>
        <w:gridCol w:w="189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72"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administrador</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idusuario=idusu</w:t>
            </w:r>
            <w:r>
              <w:rPr>
                <w:rFonts w:ascii="Verdana" w:eastAsia="Times New Roman" w:hAnsi="Verdana"/>
                <w:color w:val="000000"/>
                <w:sz w:val="15"/>
                <w:szCs w:val="15"/>
              </w:rPr>
              <w:lastRenderedPageBreak/>
              <w:t xml:space="preserve">ario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29" w:name="fkarticulousuario"/>
      <w:bookmarkEnd w:id="229"/>
      <w:r>
        <w:rPr>
          <w:rFonts w:ascii="Verdana" w:eastAsia="Times New Roman" w:hAnsi="Verdana"/>
          <w:b/>
          <w:bCs/>
          <w:i/>
          <w:iCs/>
          <w:color w:val="000000"/>
          <w:sz w:val="21"/>
          <w:szCs w:val="21"/>
        </w:rPr>
        <w:lastRenderedPageBreak/>
        <w:t>5.5 fkarticulousuario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8"/>
        <w:gridCol w:w="1654"/>
        <w:gridCol w:w="1924"/>
        <w:gridCol w:w="2188"/>
        <w:gridCol w:w="189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72"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articulos</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idusuario=idusuario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30" w:name="fkidclase_asistencia"/>
      <w:bookmarkEnd w:id="230"/>
      <w:r>
        <w:rPr>
          <w:rFonts w:ascii="Verdana" w:eastAsia="Times New Roman" w:hAnsi="Verdana"/>
          <w:b/>
          <w:bCs/>
          <w:i/>
          <w:iCs/>
          <w:color w:val="000000"/>
          <w:sz w:val="21"/>
          <w:szCs w:val="21"/>
        </w:rPr>
        <w:t>5.6 fkidclase_asistencia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87"/>
        <w:gridCol w:w="1709"/>
        <w:gridCol w:w="1993"/>
        <w:gridCol w:w="2270"/>
        <w:gridCol w:w="1639"/>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975"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clase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asistencia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idclase=idclase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31" w:name="fkidequipoexistente_asistencia"/>
      <w:bookmarkEnd w:id="231"/>
      <w:r>
        <w:rPr>
          <w:rFonts w:ascii="Verdana" w:eastAsia="Times New Roman" w:hAnsi="Verdana"/>
          <w:b/>
          <w:bCs/>
          <w:i/>
          <w:iCs/>
          <w:color w:val="000000"/>
          <w:sz w:val="21"/>
          <w:szCs w:val="21"/>
        </w:rPr>
        <w:t>5.7 fkidequipoexistente_asistencia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41"/>
        <w:gridCol w:w="1545"/>
        <w:gridCol w:w="1786"/>
        <w:gridCol w:w="2023"/>
        <w:gridCol w:w="240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66"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asistencia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idexistencia=idequipoexistente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32" w:name="fkidestudiante_asistencia"/>
      <w:bookmarkEnd w:id="232"/>
      <w:r>
        <w:rPr>
          <w:rFonts w:ascii="Verdana" w:eastAsia="Times New Roman" w:hAnsi="Verdana"/>
          <w:b/>
          <w:bCs/>
          <w:i/>
          <w:iCs/>
          <w:color w:val="000000"/>
          <w:sz w:val="21"/>
          <w:szCs w:val="21"/>
        </w:rPr>
        <w:t>5.8 fkidestudiante_asistencia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81"/>
        <w:gridCol w:w="1589"/>
        <w:gridCol w:w="1843"/>
        <w:gridCol w:w="2090"/>
        <w:gridCol w:w="2195"/>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349"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estudiante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asistencia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idestudiante=idestudiante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33" w:name="fkidaccesorio_atributohardware"/>
      <w:bookmarkEnd w:id="233"/>
      <w:r>
        <w:rPr>
          <w:rFonts w:ascii="Verdana" w:eastAsia="Times New Roman" w:hAnsi="Verdana"/>
          <w:b/>
          <w:bCs/>
          <w:i/>
          <w:iCs/>
          <w:color w:val="000000"/>
          <w:sz w:val="21"/>
          <w:szCs w:val="21"/>
        </w:rPr>
        <w:t>5.9 fkidaccesorio_atributohardware</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92"/>
        <w:gridCol w:w="1667"/>
        <w:gridCol w:w="1859"/>
        <w:gridCol w:w="2109"/>
        <w:gridCol w:w="2071"/>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247"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accesorio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atributohardware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idaccesorio=idaccesorio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34" w:name="fkidequipo_atributohardware"/>
      <w:bookmarkEnd w:id="234"/>
      <w:r>
        <w:rPr>
          <w:rFonts w:ascii="Verdana" w:eastAsia="Times New Roman" w:hAnsi="Verdana"/>
          <w:b/>
          <w:bCs/>
          <w:i/>
          <w:iCs/>
          <w:color w:val="000000"/>
          <w:sz w:val="21"/>
          <w:szCs w:val="21"/>
        </w:rPr>
        <w:t>5.10 fkidequipo_atributohardware</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16"/>
        <w:gridCol w:w="1694"/>
        <w:gridCol w:w="1891"/>
        <w:gridCol w:w="2148"/>
        <w:gridCol w:w="1949"/>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77"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equipo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atributohardware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idequipo=idhardware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35" w:name="fkidpieza_atributohardware"/>
      <w:bookmarkEnd w:id="235"/>
      <w:r>
        <w:rPr>
          <w:rFonts w:ascii="Verdana" w:eastAsia="Times New Roman" w:hAnsi="Verdana"/>
          <w:b/>
          <w:bCs/>
          <w:i/>
          <w:iCs/>
          <w:color w:val="000000"/>
          <w:sz w:val="21"/>
          <w:szCs w:val="21"/>
        </w:rPr>
        <w:t>5.11 fkidpieza_atributohardware</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72"/>
        <w:gridCol w:w="1762"/>
        <w:gridCol w:w="1970"/>
        <w:gridCol w:w="2243"/>
        <w:gridCol w:w="1651"/>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992"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pieza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atributohardware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idpieza=idpieza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36" w:name="fkidusuario_bitacoracambiosusuario"/>
      <w:bookmarkEnd w:id="236"/>
      <w:r>
        <w:rPr>
          <w:rFonts w:ascii="Verdana" w:eastAsia="Times New Roman" w:hAnsi="Verdana"/>
          <w:b/>
          <w:bCs/>
          <w:i/>
          <w:iCs/>
          <w:color w:val="000000"/>
          <w:sz w:val="21"/>
          <w:szCs w:val="21"/>
        </w:rPr>
        <w:t>5.12 fkidusuario_bitacoracambiosusuario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70"/>
        <w:gridCol w:w="2024"/>
        <w:gridCol w:w="1829"/>
        <w:gridCol w:w="2074"/>
        <w:gridCol w:w="1801"/>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076"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bitacoracambiosusuario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idusuario=idusuario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37" w:name="fkidequipoexistente_bitacoraestados"/>
      <w:bookmarkEnd w:id="237"/>
      <w:r>
        <w:rPr>
          <w:rFonts w:ascii="Verdana" w:eastAsia="Times New Roman" w:hAnsi="Verdana"/>
          <w:b/>
          <w:bCs/>
          <w:i/>
          <w:iCs/>
          <w:color w:val="000000"/>
          <w:sz w:val="21"/>
          <w:szCs w:val="21"/>
        </w:rPr>
        <w:t>5.13 fkidequipoexistente_bitacoraestados</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41"/>
        <w:gridCol w:w="1545"/>
        <w:gridCol w:w="1786"/>
        <w:gridCol w:w="2023"/>
        <w:gridCol w:w="240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45"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bitacoraesta</w:t>
            </w:r>
            <w:r>
              <w:rPr>
                <w:rFonts w:ascii="Verdana" w:eastAsia="Times New Roman" w:hAnsi="Verdana"/>
                <w:color w:val="000000"/>
                <w:sz w:val="15"/>
                <w:szCs w:val="15"/>
              </w:rPr>
              <w:lastRenderedPageBreak/>
              <w:t>dos</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lastRenderedPageBreak/>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idexistencia=idequipoe</w:t>
            </w:r>
            <w:r>
              <w:rPr>
                <w:rFonts w:ascii="Verdana" w:eastAsia="Times New Roman" w:hAnsi="Verdana"/>
                <w:color w:val="000000"/>
                <w:sz w:val="15"/>
                <w:szCs w:val="15"/>
              </w:rPr>
              <w:lastRenderedPageBreak/>
              <w:t xml:space="preserve">xistente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38" w:name="fkidequiposimple_bitacoraestados"/>
      <w:bookmarkEnd w:id="238"/>
      <w:r>
        <w:rPr>
          <w:rFonts w:ascii="Verdana" w:eastAsia="Times New Roman" w:hAnsi="Verdana"/>
          <w:b/>
          <w:bCs/>
          <w:i/>
          <w:iCs/>
          <w:color w:val="000000"/>
          <w:sz w:val="21"/>
          <w:szCs w:val="21"/>
        </w:rPr>
        <w:lastRenderedPageBreak/>
        <w:t>5.14 fkidequiposimple_bitacoraestados</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33"/>
        <w:gridCol w:w="1536"/>
        <w:gridCol w:w="1776"/>
        <w:gridCol w:w="2010"/>
        <w:gridCol w:w="244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66"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equiposimple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bitacoraestados</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idEquipoSimple=idequiposimple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39" w:name="fkidestado_bitacoraestados"/>
      <w:bookmarkEnd w:id="239"/>
      <w:r>
        <w:rPr>
          <w:rFonts w:ascii="Verdana" w:eastAsia="Times New Roman" w:hAnsi="Verdana"/>
          <w:b/>
          <w:bCs/>
          <w:i/>
          <w:iCs/>
          <w:color w:val="000000"/>
          <w:sz w:val="21"/>
          <w:szCs w:val="21"/>
        </w:rPr>
        <w:t>5.15 fkidestado_bitacoraestados</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53"/>
        <w:gridCol w:w="1670"/>
        <w:gridCol w:w="1944"/>
        <w:gridCol w:w="2211"/>
        <w:gridCol w:w="182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10"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estadoequipo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bitacoraestados</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idestado=idestado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40" w:name="fkidfacultad_carrera"/>
      <w:bookmarkEnd w:id="240"/>
      <w:r>
        <w:rPr>
          <w:rFonts w:ascii="Verdana" w:eastAsia="Times New Roman" w:hAnsi="Verdana"/>
          <w:b/>
          <w:bCs/>
          <w:i/>
          <w:iCs/>
          <w:color w:val="000000"/>
          <w:sz w:val="21"/>
          <w:szCs w:val="21"/>
        </w:rPr>
        <w:t>5.16 fkidfacultad_carrera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27"/>
        <w:gridCol w:w="1641"/>
        <w:gridCol w:w="1907"/>
        <w:gridCol w:w="2168"/>
        <w:gridCol w:w="1955"/>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51"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facultad</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carrera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idfacultad=idfacultad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41" w:name="fkiddocente_clase"/>
      <w:bookmarkEnd w:id="241"/>
      <w:r>
        <w:rPr>
          <w:rFonts w:ascii="Verdana" w:eastAsia="Times New Roman" w:hAnsi="Verdana"/>
          <w:b/>
          <w:bCs/>
          <w:i/>
          <w:iCs/>
          <w:color w:val="000000"/>
          <w:sz w:val="21"/>
          <w:szCs w:val="21"/>
        </w:rPr>
        <w:t>5.17 fkiddocente_clase</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28"/>
        <w:gridCol w:w="1642"/>
        <w:gridCol w:w="1909"/>
        <w:gridCol w:w="2170"/>
        <w:gridCol w:w="1949"/>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48"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docente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clase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iddocente=iddocente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42" w:name="fkidhorario_clase"/>
      <w:bookmarkEnd w:id="242"/>
      <w:r>
        <w:rPr>
          <w:rFonts w:ascii="Verdana" w:eastAsia="Times New Roman" w:hAnsi="Verdana"/>
          <w:b/>
          <w:bCs/>
          <w:i/>
          <w:iCs/>
          <w:color w:val="000000"/>
          <w:sz w:val="21"/>
          <w:szCs w:val="21"/>
        </w:rPr>
        <w:t>5.18 fkidhorario_clase</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43"/>
        <w:gridCol w:w="1659"/>
        <w:gridCol w:w="1931"/>
        <w:gridCol w:w="2196"/>
        <w:gridCol w:w="1869"/>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53"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clase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idhorario=idhorario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43" w:name="fkidinstructor_clase"/>
      <w:bookmarkEnd w:id="243"/>
      <w:r>
        <w:rPr>
          <w:rFonts w:ascii="Verdana" w:eastAsia="Times New Roman" w:hAnsi="Verdana"/>
          <w:b/>
          <w:bCs/>
          <w:i/>
          <w:iCs/>
          <w:color w:val="000000"/>
          <w:sz w:val="21"/>
          <w:szCs w:val="21"/>
        </w:rPr>
        <w:t>5.19 fkidinstructor_clase</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96"/>
        <w:gridCol w:w="1606"/>
        <w:gridCol w:w="1864"/>
        <w:gridCol w:w="2116"/>
        <w:gridCol w:w="2116"/>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303"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instructor</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clase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idinstructor=idinstructor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44" w:name="fk_comentarios_entrada"/>
      <w:bookmarkEnd w:id="244"/>
      <w:r>
        <w:rPr>
          <w:rFonts w:ascii="Verdana" w:eastAsia="Times New Roman" w:hAnsi="Verdana"/>
          <w:b/>
          <w:bCs/>
          <w:i/>
          <w:iCs/>
          <w:color w:val="000000"/>
          <w:sz w:val="21"/>
          <w:szCs w:val="21"/>
        </w:rPr>
        <w:t>5.20 fk_comentarios_entrada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2"/>
        <w:gridCol w:w="1646"/>
        <w:gridCol w:w="1914"/>
        <w:gridCol w:w="2176"/>
        <w:gridCol w:w="193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38"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entrada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comentarios</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identrada=identrada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45" w:name="fkciclo_curso"/>
      <w:bookmarkEnd w:id="245"/>
      <w:r>
        <w:rPr>
          <w:rFonts w:ascii="Verdana" w:eastAsia="Times New Roman" w:hAnsi="Verdana"/>
          <w:b/>
          <w:bCs/>
          <w:i/>
          <w:iCs/>
          <w:color w:val="000000"/>
          <w:sz w:val="21"/>
          <w:szCs w:val="21"/>
        </w:rPr>
        <w:t>5.21 fkciclo_curso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09"/>
        <w:gridCol w:w="1621"/>
        <w:gridCol w:w="1882"/>
        <w:gridCol w:w="2138"/>
        <w:gridCol w:w="2048"/>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263"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cicloanyo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curso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idcicloanyo=idcicloanio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46" w:name="fkiddocente_curso"/>
      <w:bookmarkEnd w:id="246"/>
      <w:r>
        <w:rPr>
          <w:rFonts w:ascii="Verdana" w:eastAsia="Times New Roman" w:hAnsi="Verdana"/>
          <w:b/>
          <w:bCs/>
          <w:i/>
          <w:iCs/>
          <w:color w:val="000000"/>
          <w:sz w:val="21"/>
          <w:szCs w:val="21"/>
        </w:rPr>
        <w:t>5.22 fkiddocente_curso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28"/>
        <w:gridCol w:w="1642"/>
        <w:gridCol w:w="1909"/>
        <w:gridCol w:w="2170"/>
        <w:gridCol w:w="1949"/>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48"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docente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curso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iddocente=iddoce</w:t>
            </w:r>
            <w:r>
              <w:rPr>
                <w:rFonts w:ascii="Verdana" w:eastAsia="Times New Roman" w:hAnsi="Verdana"/>
                <w:color w:val="000000"/>
                <w:sz w:val="15"/>
                <w:szCs w:val="15"/>
              </w:rPr>
              <w:lastRenderedPageBreak/>
              <w:t xml:space="preserve">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47" w:name="fkidestado_curso"/>
      <w:bookmarkEnd w:id="247"/>
      <w:r>
        <w:rPr>
          <w:rFonts w:ascii="Verdana" w:eastAsia="Times New Roman" w:hAnsi="Verdana"/>
          <w:b/>
          <w:bCs/>
          <w:i/>
          <w:iCs/>
          <w:color w:val="000000"/>
          <w:sz w:val="21"/>
          <w:szCs w:val="21"/>
        </w:rPr>
        <w:lastRenderedPageBreak/>
        <w:t>5.23 fkidestado_curso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01"/>
        <w:gridCol w:w="1612"/>
        <w:gridCol w:w="1871"/>
        <w:gridCol w:w="2124"/>
        <w:gridCol w:w="209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288"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estadocurso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curso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idestadocurso=idestado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48" w:name="fkidinstructor_curso"/>
      <w:bookmarkEnd w:id="248"/>
      <w:r>
        <w:rPr>
          <w:rFonts w:ascii="Verdana" w:eastAsia="Times New Roman" w:hAnsi="Verdana"/>
          <w:b/>
          <w:bCs/>
          <w:i/>
          <w:iCs/>
          <w:color w:val="000000"/>
          <w:sz w:val="21"/>
          <w:szCs w:val="21"/>
        </w:rPr>
        <w:t>5.24 fkidinstructor_curso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96"/>
        <w:gridCol w:w="1606"/>
        <w:gridCol w:w="1864"/>
        <w:gridCol w:w="2116"/>
        <w:gridCol w:w="2116"/>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303"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instructor</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curso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idinstructor=idinstructor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49" w:name="fkidmateria_curso"/>
      <w:bookmarkEnd w:id="249"/>
      <w:r>
        <w:rPr>
          <w:rFonts w:ascii="Verdana" w:eastAsia="Times New Roman" w:hAnsi="Verdana"/>
          <w:b/>
          <w:bCs/>
          <w:i/>
          <w:iCs/>
          <w:color w:val="000000"/>
          <w:sz w:val="21"/>
          <w:szCs w:val="21"/>
        </w:rPr>
        <w:t>5.25 fkidmateria_curso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2"/>
        <w:gridCol w:w="1647"/>
        <w:gridCol w:w="1915"/>
        <w:gridCol w:w="2176"/>
        <w:gridCol w:w="1928"/>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92"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materia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curso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idmateria=idmateria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50" w:name="fkidusuario_docente"/>
      <w:bookmarkEnd w:id="250"/>
      <w:r>
        <w:rPr>
          <w:rFonts w:ascii="Verdana" w:eastAsia="Times New Roman" w:hAnsi="Verdana"/>
          <w:b/>
          <w:bCs/>
          <w:i/>
          <w:iCs/>
          <w:color w:val="000000"/>
          <w:sz w:val="21"/>
          <w:szCs w:val="21"/>
        </w:rPr>
        <w:t>5.26 fkidusuario_docente</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8"/>
        <w:gridCol w:w="1654"/>
        <w:gridCol w:w="1924"/>
        <w:gridCol w:w="2188"/>
        <w:gridCol w:w="189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72"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docente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idusuario=idusuario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51" w:name="fk_entrada_usuario"/>
      <w:bookmarkEnd w:id="251"/>
      <w:r>
        <w:rPr>
          <w:rFonts w:ascii="Verdana" w:eastAsia="Times New Roman" w:hAnsi="Verdana"/>
          <w:b/>
          <w:bCs/>
          <w:i/>
          <w:iCs/>
          <w:color w:val="000000"/>
          <w:sz w:val="21"/>
          <w:szCs w:val="21"/>
        </w:rPr>
        <w:t>5.27 fk_entrada_usuario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8"/>
        <w:gridCol w:w="1654"/>
        <w:gridCol w:w="1924"/>
        <w:gridCol w:w="2188"/>
        <w:gridCol w:w="189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72"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entrada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idusuario=idusuario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52" w:name="fkidclasificacion_equipo"/>
      <w:bookmarkEnd w:id="252"/>
      <w:r>
        <w:rPr>
          <w:rFonts w:ascii="Verdana" w:eastAsia="Times New Roman" w:hAnsi="Verdana"/>
          <w:b/>
          <w:bCs/>
          <w:i/>
          <w:iCs/>
          <w:color w:val="000000"/>
          <w:sz w:val="21"/>
          <w:szCs w:val="21"/>
        </w:rPr>
        <w:t>5.28 fkidclasificacion_equipo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56"/>
        <w:gridCol w:w="1563"/>
        <w:gridCol w:w="1809"/>
        <w:gridCol w:w="2050"/>
        <w:gridCol w:w="232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19"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clasificacion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equipo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idclasificacion=idclasificacion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53" w:name="fkidmarca_equipo"/>
      <w:bookmarkEnd w:id="253"/>
      <w:r>
        <w:rPr>
          <w:rFonts w:ascii="Verdana" w:eastAsia="Times New Roman" w:hAnsi="Verdana"/>
          <w:b/>
          <w:bCs/>
          <w:i/>
          <w:iCs/>
          <w:color w:val="000000"/>
          <w:sz w:val="21"/>
          <w:szCs w:val="21"/>
        </w:rPr>
        <w:t>5.29 fkidmarca_equipo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61"/>
        <w:gridCol w:w="1680"/>
        <w:gridCol w:w="1956"/>
        <w:gridCol w:w="2227"/>
        <w:gridCol w:w="177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077"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marca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equipo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idmarca=idmarca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54" w:name="fkidestado_equiposimple"/>
      <w:bookmarkEnd w:id="254"/>
      <w:r>
        <w:rPr>
          <w:rFonts w:ascii="Verdana" w:eastAsia="Times New Roman" w:hAnsi="Verdana"/>
          <w:b/>
          <w:bCs/>
          <w:i/>
          <w:iCs/>
          <w:color w:val="000000"/>
          <w:sz w:val="21"/>
          <w:szCs w:val="21"/>
        </w:rPr>
        <w:t>5.30 fkidestado_equiposimple</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53"/>
        <w:gridCol w:w="1670"/>
        <w:gridCol w:w="1944"/>
        <w:gridCol w:w="2211"/>
        <w:gridCol w:w="182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14"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estadoequipo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equiposimple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idestado=idestado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55" w:name="fkidusuario_estudiante"/>
      <w:bookmarkEnd w:id="255"/>
      <w:r>
        <w:rPr>
          <w:rFonts w:ascii="Verdana" w:eastAsia="Times New Roman" w:hAnsi="Verdana"/>
          <w:b/>
          <w:bCs/>
          <w:i/>
          <w:iCs/>
          <w:color w:val="000000"/>
          <w:sz w:val="21"/>
          <w:szCs w:val="21"/>
        </w:rPr>
        <w:t>5.31 fkidusuario_estudiante</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8"/>
        <w:gridCol w:w="1654"/>
        <w:gridCol w:w="1924"/>
        <w:gridCol w:w="2188"/>
        <w:gridCol w:w="189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72"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estudiante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idusuario=idusu</w:t>
            </w:r>
            <w:r>
              <w:rPr>
                <w:rFonts w:ascii="Verdana" w:eastAsia="Times New Roman" w:hAnsi="Verdana"/>
                <w:color w:val="000000"/>
                <w:sz w:val="15"/>
                <w:szCs w:val="15"/>
              </w:rPr>
              <w:lastRenderedPageBreak/>
              <w:t xml:space="preserve">ario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56" w:name="fkidestado_existencia"/>
      <w:bookmarkEnd w:id="256"/>
      <w:r>
        <w:rPr>
          <w:rFonts w:ascii="Verdana" w:eastAsia="Times New Roman" w:hAnsi="Verdana"/>
          <w:b/>
          <w:bCs/>
          <w:i/>
          <w:iCs/>
          <w:color w:val="000000"/>
          <w:sz w:val="21"/>
          <w:szCs w:val="21"/>
        </w:rPr>
        <w:lastRenderedPageBreak/>
        <w:t>5.32 fkidestado_existencia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53"/>
        <w:gridCol w:w="1670"/>
        <w:gridCol w:w="1944"/>
        <w:gridCol w:w="2211"/>
        <w:gridCol w:w="182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14"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estadoequipo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idestado=idestado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57" w:name="fkidhardware_existencia"/>
      <w:bookmarkEnd w:id="257"/>
      <w:r>
        <w:rPr>
          <w:rFonts w:ascii="Verdana" w:eastAsia="Times New Roman" w:hAnsi="Verdana"/>
          <w:b/>
          <w:bCs/>
          <w:i/>
          <w:iCs/>
          <w:color w:val="000000"/>
          <w:sz w:val="21"/>
          <w:szCs w:val="21"/>
        </w:rPr>
        <w:t>5.33 fkidhardware_existencia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25"/>
        <w:gridCol w:w="1639"/>
        <w:gridCol w:w="1905"/>
        <w:gridCol w:w="2165"/>
        <w:gridCol w:w="196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213"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equipo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idequipo=idhardware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58" w:name="fkidubicacion_existencia"/>
      <w:bookmarkEnd w:id="258"/>
      <w:r>
        <w:rPr>
          <w:rFonts w:ascii="Verdana" w:eastAsia="Times New Roman" w:hAnsi="Verdana"/>
          <w:b/>
          <w:bCs/>
          <w:i/>
          <w:iCs/>
          <w:color w:val="000000"/>
          <w:sz w:val="21"/>
          <w:szCs w:val="21"/>
        </w:rPr>
        <w:t>5.34 fkidubicacion_existencia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02"/>
        <w:gridCol w:w="1612"/>
        <w:gridCol w:w="1871"/>
        <w:gridCol w:w="2124"/>
        <w:gridCol w:w="2089"/>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287"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ubicacion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idubicacion=idubicacion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59" w:name="fkidaula_horario"/>
      <w:bookmarkEnd w:id="259"/>
      <w:r>
        <w:rPr>
          <w:rFonts w:ascii="Verdana" w:eastAsia="Times New Roman" w:hAnsi="Verdana"/>
          <w:b/>
          <w:bCs/>
          <w:i/>
          <w:iCs/>
          <w:color w:val="000000"/>
          <w:sz w:val="21"/>
          <w:szCs w:val="21"/>
        </w:rPr>
        <w:t>5.35 fkidaula_horario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51"/>
        <w:gridCol w:w="1667"/>
        <w:gridCol w:w="1940"/>
        <w:gridCol w:w="2208"/>
        <w:gridCol w:w="1832"/>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23"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ubicacion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idubicacion=idaula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60" w:name="fkidcurso_horario"/>
      <w:bookmarkEnd w:id="260"/>
      <w:r>
        <w:rPr>
          <w:rFonts w:ascii="Verdana" w:eastAsia="Times New Roman" w:hAnsi="Verdana"/>
          <w:b/>
          <w:bCs/>
          <w:i/>
          <w:iCs/>
          <w:color w:val="000000"/>
          <w:sz w:val="21"/>
          <w:szCs w:val="21"/>
        </w:rPr>
        <w:t>5.36 fkidcurso_horario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79"/>
        <w:gridCol w:w="1699"/>
        <w:gridCol w:w="1981"/>
        <w:gridCol w:w="2256"/>
        <w:gridCol w:w="168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007"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curso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horario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idcurso=idcurso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61" w:name="fkidcurso_inscripcion"/>
      <w:bookmarkEnd w:id="261"/>
      <w:r>
        <w:rPr>
          <w:rFonts w:ascii="Verdana" w:eastAsia="Times New Roman" w:hAnsi="Verdana"/>
          <w:b/>
          <w:bCs/>
          <w:i/>
          <w:iCs/>
          <w:color w:val="000000"/>
          <w:sz w:val="21"/>
          <w:szCs w:val="21"/>
        </w:rPr>
        <w:t>5.37 fkidcurso_inscripcion</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79"/>
        <w:gridCol w:w="1699"/>
        <w:gridCol w:w="1981"/>
        <w:gridCol w:w="2256"/>
        <w:gridCol w:w="168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007"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curso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inscripcion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idcurso=idcurso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62" w:name="fkidestudiante_inscripcion"/>
      <w:bookmarkEnd w:id="262"/>
      <w:r>
        <w:rPr>
          <w:rFonts w:ascii="Verdana" w:eastAsia="Times New Roman" w:hAnsi="Verdana"/>
          <w:b/>
          <w:bCs/>
          <w:i/>
          <w:iCs/>
          <w:color w:val="000000"/>
          <w:sz w:val="21"/>
          <w:szCs w:val="21"/>
        </w:rPr>
        <w:t>5.38 fkidestudiante_inscripcion</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81"/>
        <w:gridCol w:w="1589"/>
        <w:gridCol w:w="1843"/>
        <w:gridCol w:w="2090"/>
        <w:gridCol w:w="2195"/>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349"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estudiante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inscripcion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idestudiante=idestudiante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63" w:name="fkidequipoexistente_instalacion"/>
      <w:bookmarkEnd w:id="263"/>
      <w:r>
        <w:rPr>
          <w:rFonts w:ascii="Verdana" w:eastAsia="Times New Roman" w:hAnsi="Verdana"/>
          <w:b/>
          <w:bCs/>
          <w:i/>
          <w:iCs/>
          <w:color w:val="000000"/>
          <w:sz w:val="21"/>
          <w:szCs w:val="21"/>
        </w:rPr>
        <w:t>5.39 fkidequipoexistente_instalacion</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41"/>
        <w:gridCol w:w="1545"/>
        <w:gridCol w:w="1786"/>
        <w:gridCol w:w="2023"/>
        <w:gridCol w:w="240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66"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instalacion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idexistencia=idequipoexistente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64" w:name="fkidsoftware_instalacion"/>
      <w:bookmarkEnd w:id="264"/>
      <w:r>
        <w:rPr>
          <w:rFonts w:ascii="Verdana" w:eastAsia="Times New Roman" w:hAnsi="Verdana"/>
          <w:b/>
          <w:bCs/>
          <w:i/>
          <w:iCs/>
          <w:color w:val="000000"/>
          <w:sz w:val="21"/>
          <w:szCs w:val="21"/>
        </w:rPr>
        <w:t>5.40 fkidsoftware_instalacion</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14"/>
        <w:gridCol w:w="1628"/>
        <w:gridCol w:w="1891"/>
        <w:gridCol w:w="2148"/>
        <w:gridCol w:w="2017"/>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245"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software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instalacion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idsoftware=idsoft</w:t>
            </w:r>
            <w:r>
              <w:rPr>
                <w:rFonts w:ascii="Verdana" w:eastAsia="Times New Roman" w:hAnsi="Verdana"/>
                <w:color w:val="000000"/>
                <w:sz w:val="15"/>
                <w:szCs w:val="15"/>
              </w:rPr>
              <w:lastRenderedPageBreak/>
              <w:t xml:space="preserve">ware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65" w:name="fkidusuario_instructor"/>
      <w:bookmarkEnd w:id="265"/>
      <w:r>
        <w:rPr>
          <w:rFonts w:ascii="Verdana" w:eastAsia="Times New Roman" w:hAnsi="Verdana"/>
          <w:b/>
          <w:bCs/>
          <w:i/>
          <w:iCs/>
          <w:color w:val="000000"/>
          <w:sz w:val="21"/>
          <w:szCs w:val="21"/>
        </w:rPr>
        <w:lastRenderedPageBreak/>
        <w:t>5.41 fkidusuario_instructor</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8"/>
        <w:gridCol w:w="1654"/>
        <w:gridCol w:w="1924"/>
        <w:gridCol w:w="2188"/>
        <w:gridCol w:w="189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72"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instructor</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idusuario=idusuario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66" w:name="fkidequipoexistente_mantenimiento"/>
      <w:bookmarkEnd w:id="266"/>
      <w:r>
        <w:rPr>
          <w:rFonts w:ascii="Verdana" w:eastAsia="Times New Roman" w:hAnsi="Verdana"/>
          <w:b/>
          <w:bCs/>
          <w:i/>
          <w:iCs/>
          <w:color w:val="000000"/>
          <w:sz w:val="21"/>
          <w:szCs w:val="21"/>
        </w:rPr>
        <w:t>5.42 fkidequipoexistente_mantenimiento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41"/>
        <w:gridCol w:w="1545"/>
        <w:gridCol w:w="1786"/>
        <w:gridCol w:w="2023"/>
        <w:gridCol w:w="240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53"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mantenimiento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idexistencia=idequipoexistente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67" w:name="fkidequiposimple_mantenimiento"/>
      <w:bookmarkEnd w:id="267"/>
      <w:r>
        <w:rPr>
          <w:rFonts w:ascii="Verdana" w:eastAsia="Times New Roman" w:hAnsi="Verdana"/>
          <w:b/>
          <w:bCs/>
          <w:i/>
          <w:iCs/>
          <w:color w:val="000000"/>
          <w:sz w:val="21"/>
          <w:szCs w:val="21"/>
        </w:rPr>
        <w:t>5.43 fkidequiposimple_mantenimiento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33"/>
        <w:gridCol w:w="1536"/>
        <w:gridCol w:w="1776"/>
        <w:gridCol w:w="2010"/>
        <w:gridCol w:w="244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75"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equiposimple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mantenimiento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idEquipoSimple=idequiposimple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68" w:name="fkidsolicitud_mantenimiento"/>
      <w:bookmarkEnd w:id="268"/>
      <w:r>
        <w:rPr>
          <w:rFonts w:ascii="Verdana" w:eastAsia="Times New Roman" w:hAnsi="Verdana"/>
          <w:b/>
          <w:bCs/>
          <w:i/>
          <w:iCs/>
          <w:color w:val="000000"/>
          <w:sz w:val="21"/>
          <w:szCs w:val="21"/>
        </w:rPr>
        <w:t>5.44 fkidsolicitud_mantenimiento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22"/>
        <w:gridCol w:w="1636"/>
        <w:gridCol w:w="1901"/>
        <w:gridCol w:w="2160"/>
        <w:gridCol w:w="1979"/>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211"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solicitud</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mantenimiento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idsolicitud=idsolicitud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69" w:name="fkidtecnico_mantenimiento"/>
      <w:bookmarkEnd w:id="269"/>
      <w:r>
        <w:rPr>
          <w:rFonts w:ascii="Verdana" w:eastAsia="Times New Roman" w:hAnsi="Verdana"/>
          <w:b/>
          <w:bCs/>
          <w:i/>
          <w:iCs/>
          <w:color w:val="000000"/>
          <w:sz w:val="21"/>
          <w:szCs w:val="21"/>
        </w:rPr>
        <w:t>5.45 fkidtecnico_mantenimiento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44"/>
        <w:gridCol w:w="1661"/>
        <w:gridCol w:w="1932"/>
        <w:gridCol w:w="2198"/>
        <w:gridCol w:w="186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098"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tecnico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mantenimiento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idtecnico=idtecnico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70" w:name="fkidcarrera_materia"/>
      <w:bookmarkEnd w:id="270"/>
      <w:r>
        <w:rPr>
          <w:rFonts w:ascii="Verdana" w:eastAsia="Times New Roman" w:hAnsi="Verdana"/>
          <w:b/>
          <w:bCs/>
          <w:i/>
          <w:iCs/>
          <w:color w:val="000000"/>
          <w:sz w:val="21"/>
          <w:szCs w:val="21"/>
        </w:rPr>
        <w:t>5.46 fkidcarrera_materia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43"/>
        <w:gridCol w:w="1658"/>
        <w:gridCol w:w="1929"/>
        <w:gridCol w:w="2194"/>
        <w:gridCol w:w="187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57"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carrera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materia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idcarrera=idcarrera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71" w:name="fkidclasificacion_pieza"/>
      <w:bookmarkEnd w:id="271"/>
      <w:r>
        <w:rPr>
          <w:rFonts w:ascii="Verdana" w:eastAsia="Times New Roman" w:hAnsi="Verdana"/>
          <w:b/>
          <w:bCs/>
          <w:i/>
          <w:iCs/>
          <w:color w:val="000000"/>
          <w:sz w:val="21"/>
          <w:szCs w:val="21"/>
        </w:rPr>
        <w:t>5.47 fkidclasificacion_pieza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56"/>
        <w:gridCol w:w="1563"/>
        <w:gridCol w:w="1809"/>
        <w:gridCol w:w="2050"/>
        <w:gridCol w:w="232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19"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clasificacion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pieza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idclasificacion=idclasificacion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72" w:name="fkidexistencia_pieza"/>
      <w:bookmarkEnd w:id="272"/>
      <w:r>
        <w:rPr>
          <w:rFonts w:ascii="Verdana" w:eastAsia="Times New Roman" w:hAnsi="Verdana"/>
          <w:b/>
          <w:bCs/>
          <w:i/>
          <w:iCs/>
          <w:color w:val="000000"/>
          <w:sz w:val="21"/>
          <w:szCs w:val="21"/>
        </w:rPr>
        <w:t>5.48 fkidexistencia_pieza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90"/>
        <w:gridCol w:w="1600"/>
        <w:gridCol w:w="1855"/>
        <w:gridCol w:w="2106"/>
        <w:gridCol w:w="2147"/>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321"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pieza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idexistencia=idexistencia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73" w:name="fkidmarca_pieza"/>
      <w:bookmarkEnd w:id="273"/>
      <w:r>
        <w:rPr>
          <w:rFonts w:ascii="Verdana" w:eastAsia="Times New Roman" w:hAnsi="Verdana"/>
          <w:b/>
          <w:bCs/>
          <w:i/>
          <w:iCs/>
          <w:color w:val="000000"/>
          <w:sz w:val="21"/>
          <w:szCs w:val="21"/>
        </w:rPr>
        <w:t>5.49 fkidmarca_pieza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61"/>
        <w:gridCol w:w="1680"/>
        <w:gridCol w:w="1956"/>
        <w:gridCol w:w="2227"/>
        <w:gridCol w:w="177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077"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marca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pieza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idmarca=idmar</w:t>
            </w:r>
            <w:r>
              <w:rPr>
                <w:rFonts w:ascii="Verdana" w:eastAsia="Times New Roman" w:hAnsi="Verdana"/>
                <w:color w:val="000000"/>
                <w:sz w:val="15"/>
                <w:szCs w:val="15"/>
              </w:rPr>
              <w:lastRenderedPageBreak/>
              <w:t xml:space="preserve">ca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74" w:name="fkiddocente_reserva"/>
      <w:bookmarkEnd w:id="274"/>
      <w:r>
        <w:rPr>
          <w:rFonts w:ascii="Verdana" w:eastAsia="Times New Roman" w:hAnsi="Verdana"/>
          <w:b/>
          <w:bCs/>
          <w:i/>
          <w:iCs/>
          <w:color w:val="000000"/>
          <w:sz w:val="21"/>
          <w:szCs w:val="21"/>
        </w:rPr>
        <w:lastRenderedPageBreak/>
        <w:t>5.50 fkiddocente_reserva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28"/>
        <w:gridCol w:w="1642"/>
        <w:gridCol w:w="1909"/>
        <w:gridCol w:w="2170"/>
        <w:gridCol w:w="1949"/>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48"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docente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reserva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iddocente=iddocente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75" w:name="fkidequipoexistente_reserva"/>
      <w:bookmarkEnd w:id="275"/>
      <w:r>
        <w:rPr>
          <w:rFonts w:ascii="Verdana" w:eastAsia="Times New Roman" w:hAnsi="Verdana"/>
          <w:b/>
          <w:bCs/>
          <w:i/>
          <w:iCs/>
          <w:color w:val="000000"/>
          <w:sz w:val="21"/>
          <w:szCs w:val="21"/>
        </w:rPr>
        <w:t>5.51 fkidequipoexistente_reserva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41"/>
        <w:gridCol w:w="1545"/>
        <w:gridCol w:w="1786"/>
        <w:gridCol w:w="2023"/>
        <w:gridCol w:w="240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66"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reserva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idexistencia=idequipoexistente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76" w:name="fkidestado_reserva"/>
      <w:bookmarkEnd w:id="276"/>
      <w:r>
        <w:rPr>
          <w:rFonts w:ascii="Verdana" w:eastAsia="Times New Roman" w:hAnsi="Verdana"/>
          <w:b/>
          <w:bCs/>
          <w:i/>
          <w:iCs/>
          <w:color w:val="000000"/>
          <w:sz w:val="21"/>
          <w:szCs w:val="21"/>
        </w:rPr>
        <w:t>5.52 fkidestado_reserva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82"/>
        <w:gridCol w:w="1591"/>
        <w:gridCol w:w="1845"/>
        <w:gridCol w:w="2093"/>
        <w:gridCol w:w="2187"/>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344"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estadoreserva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reserva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idestadoreserva=idestado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77" w:name="fkidubicacion_reserva"/>
      <w:bookmarkEnd w:id="277"/>
      <w:r>
        <w:rPr>
          <w:rFonts w:ascii="Verdana" w:eastAsia="Times New Roman" w:hAnsi="Verdana"/>
          <w:b/>
          <w:bCs/>
          <w:i/>
          <w:iCs/>
          <w:color w:val="000000"/>
          <w:sz w:val="21"/>
          <w:szCs w:val="21"/>
        </w:rPr>
        <w:t>5.53 fkidubicacion_reserva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02"/>
        <w:gridCol w:w="1612"/>
        <w:gridCol w:w="1871"/>
        <w:gridCol w:w="2124"/>
        <w:gridCol w:w="2089"/>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287"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ubicacion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reserva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idubicacion=idubicacion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78" w:name="fkidusuario_reserva"/>
      <w:bookmarkEnd w:id="278"/>
      <w:r>
        <w:rPr>
          <w:rFonts w:ascii="Verdana" w:eastAsia="Times New Roman" w:hAnsi="Verdana"/>
          <w:b/>
          <w:bCs/>
          <w:i/>
          <w:iCs/>
          <w:color w:val="000000"/>
          <w:sz w:val="21"/>
          <w:szCs w:val="21"/>
        </w:rPr>
        <w:t>5.54 fkidusuario_reserva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8"/>
        <w:gridCol w:w="1654"/>
        <w:gridCol w:w="1924"/>
        <w:gridCol w:w="2188"/>
        <w:gridCol w:w="189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72"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reserva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idusuario=idusuario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79" w:name="fkidclasificacion_software"/>
      <w:bookmarkEnd w:id="279"/>
      <w:r>
        <w:rPr>
          <w:rFonts w:ascii="Verdana" w:eastAsia="Times New Roman" w:hAnsi="Verdana"/>
          <w:b/>
          <w:bCs/>
          <w:i/>
          <w:iCs/>
          <w:color w:val="000000"/>
          <w:sz w:val="21"/>
          <w:szCs w:val="21"/>
        </w:rPr>
        <w:t>5.55 fkidclasificacion_software</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56"/>
        <w:gridCol w:w="1563"/>
        <w:gridCol w:w="1809"/>
        <w:gridCol w:w="2050"/>
        <w:gridCol w:w="232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19"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clasificacion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software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idclasificacion=idclasificacion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80" w:name="fkidequipoexistente_solicitud"/>
      <w:bookmarkEnd w:id="280"/>
      <w:r>
        <w:rPr>
          <w:rFonts w:ascii="Verdana" w:eastAsia="Times New Roman" w:hAnsi="Verdana"/>
          <w:b/>
          <w:bCs/>
          <w:i/>
          <w:iCs/>
          <w:color w:val="000000"/>
          <w:sz w:val="21"/>
          <w:szCs w:val="21"/>
        </w:rPr>
        <w:t>5.56 fkidequipoexistente_solicitud</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41"/>
        <w:gridCol w:w="1545"/>
        <w:gridCol w:w="1786"/>
        <w:gridCol w:w="2023"/>
        <w:gridCol w:w="240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66"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existencia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solicitud</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idexistencia=idequipoexistente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81" w:name="fkidequiposimple_solicitud"/>
      <w:bookmarkEnd w:id="281"/>
      <w:r>
        <w:rPr>
          <w:rFonts w:ascii="Verdana" w:eastAsia="Times New Roman" w:hAnsi="Verdana"/>
          <w:b/>
          <w:bCs/>
          <w:i/>
          <w:iCs/>
          <w:color w:val="000000"/>
          <w:sz w:val="21"/>
          <w:szCs w:val="21"/>
        </w:rPr>
        <w:t>5.57 fkidequiposimple_solicitud</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33"/>
        <w:gridCol w:w="1536"/>
        <w:gridCol w:w="1776"/>
        <w:gridCol w:w="2010"/>
        <w:gridCol w:w="2443"/>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89"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equiposimple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solicitud</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idEquipoSimple=idequiposimple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82" w:name="fkidusuario_solicitud"/>
      <w:bookmarkEnd w:id="282"/>
      <w:r>
        <w:rPr>
          <w:rFonts w:ascii="Verdana" w:eastAsia="Times New Roman" w:hAnsi="Verdana"/>
          <w:b/>
          <w:bCs/>
          <w:i/>
          <w:iCs/>
          <w:color w:val="000000"/>
          <w:sz w:val="21"/>
          <w:szCs w:val="21"/>
        </w:rPr>
        <w:t>5.58 fkidusuario_solicitud</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8"/>
        <w:gridCol w:w="1654"/>
        <w:gridCol w:w="1924"/>
        <w:gridCol w:w="2188"/>
        <w:gridCol w:w="1894"/>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72"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solicitud</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idusuario=idusu</w:t>
            </w:r>
            <w:r>
              <w:rPr>
                <w:rFonts w:ascii="Verdana" w:eastAsia="Times New Roman" w:hAnsi="Verdana"/>
                <w:color w:val="000000"/>
                <w:sz w:val="15"/>
                <w:szCs w:val="15"/>
              </w:rPr>
              <w:lastRenderedPageBreak/>
              <w:t xml:space="preserve">ario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83" w:name="fk_tag_entrada_entrada"/>
      <w:bookmarkEnd w:id="283"/>
      <w:r>
        <w:rPr>
          <w:rFonts w:ascii="Verdana" w:eastAsia="Times New Roman" w:hAnsi="Verdana"/>
          <w:b/>
          <w:bCs/>
          <w:i/>
          <w:iCs/>
          <w:color w:val="000000"/>
          <w:sz w:val="21"/>
          <w:szCs w:val="21"/>
        </w:rPr>
        <w:lastRenderedPageBreak/>
        <w:t>5.59 fk_tag_entrada_entrada</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532"/>
        <w:gridCol w:w="1646"/>
        <w:gridCol w:w="1914"/>
        <w:gridCol w:w="2176"/>
        <w:gridCol w:w="193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138"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entrada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tag_entrada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CASCADE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CASCADE</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identrada=identrada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84" w:name="fk_tag_entrada_tag"/>
      <w:bookmarkEnd w:id="284"/>
      <w:r>
        <w:rPr>
          <w:rFonts w:ascii="Verdana" w:eastAsia="Times New Roman" w:hAnsi="Verdana"/>
          <w:b/>
          <w:bCs/>
          <w:i/>
          <w:iCs/>
          <w:color w:val="000000"/>
          <w:sz w:val="21"/>
          <w:szCs w:val="21"/>
        </w:rPr>
        <w:t>5.60 fk_tag_entrada_tag</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628"/>
        <w:gridCol w:w="1754"/>
        <w:gridCol w:w="2049"/>
        <w:gridCol w:w="2338"/>
        <w:gridCol w:w="1429"/>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825"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tag</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tag_entrada</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idtag=idtag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85" w:name="fkidautorizacion_usuario"/>
      <w:bookmarkEnd w:id="285"/>
      <w:r>
        <w:rPr>
          <w:rFonts w:ascii="Verdana" w:eastAsia="Times New Roman" w:hAnsi="Verdana"/>
          <w:b/>
          <w:bCs/>
          <w:i/>
          <w:iCs/>
          <w:color w:val="000000"/>
          <w:sz w:val="21"/>
          <w:szCs w:val="21"/>
        </w:rPr>
        <w:t>5.61 fkidautorizacion_usuario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454"/>
        <w:gridCol w:w="1558"/>
        <w:gridCol w:w="1803"/>
        <w:gridCol w:w="2043"/>
        <w:gridCol w:w="2340"/>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1431"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autorizacion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idautorizacion=idautorizacion </w:t>
            </w:r>
          </w:p>
        </w:tc>
      </w:tr>
    </w:tbl>
    <w:p w:rsidR="00EF1393" w:rsidRDefault="00EF1393" w:rsidP="00EF1393">
      <w:pPr>
        <w:shd w:val="clear" w:color="auto" w:fill="E4EFFF"/>
        <w:spacing w:after="0"/>
        <w:rPr>
          <w:rFonts w:ascii="Verdana" w:eastAsia="Times New Roman" w:hAnsi="Verdana"/>
          <w:b/>
          <w:bCs/>
          <w:i/>
          <w:iCs/>
          <w:color w:val="000000"/>
          <w:sz w:val="21"/>
          <w:szCs w:val="21"/>
        </w:rPr>
      </w:pPr>
      <w:bookmarkStart w:id="286" w:name="fkidrol_usuario"/>
      <w:bookmarkEnd w:id="286"/>
      <w:r>
        <w:rPr>
          <w:rFonts w:ascii="Verdana" w:eastAsia="Times New Roman" w:hAnsi="Verdana"/>
          <w:b/>
          <w:bCs/>
          <w:i/>
          <w:iCs/>
          <w:color w:val="000000"/>
          <w:sz w:val="21"/>
          <w:szCs w:val="21"/>
        </w:rPr>
        <w:t>5.62 fkidrol_usuario</w:t>
      </w:r>
    </w:p>
    <w:tbl>
      <w:tblPr>
        <w:tblW w:w="4746" w:type="pct"/>
        <w:tblCellSpacing w:w="0" w:type="dxa"/>
        <w:tblInd w:w="240" w:type="dxa"/>
        <w:tblBorders>
          <w:bottom w:val="single" w:sz="6" w:space="0" w:color="000000"/>
        </w:tblBorders>
        <w:shd w:val="clear" w:color="auto" w:fill="D0DFFF"/>
        <w:tblCellMar>
          <w:left w:w="0" w:type="dxa"/>
          <w:right w:w="0" w:type="dxa"/>
        </w:tblCellMar>
        <w:tblLook w:val="04A0"/>
      </w:tblPr>
      <w:tblGrid>
        <w:gridCol w:w="1643"/>
        <w:gridCol w:w="1771"/>
        <w:gridCol w:w="2070"/>
        <w:gridCol w:w="2363"/>
        <w:gridCol w:w="1351"/>
      </w:tblGrid>
      <w:tr w:rsidR="00EF1393" w:rsidTr="00FA1E0F">
        <w:trPr>
          <w:tblCellSpacing w:w="0" w:type="dxa"/>
        </w:trPr>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Fuente</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Tabla Objetivo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Borrado</w:t>
            </w:r>
          </w:p>
        </w:tc>
        <w:tc>
          <w:tcPr>
            <w:tcW w:w="0" w:type="auto"/>
            <w:tcBorders>
              <w:bottom w:val="single" w:sz="6" w:space="0" w:color="606060"/>
            </w:tcBorders>
            <w:shd w:val="clear" w:color="auto" w:fill="D0DFFF"/>
            <w:noWrap/>
            <w:tcMar>
              <w:top w:w="60" w:type="dxa"/>
              <w:left w:w="300" w:type="dxa"/>
              <w:bottom w:w="60" w:type="dxa"/>
              <w:right w:w="300" w:type="dxa"/>
            </w:tcMar>
            <w:hideMark/>
          </w:tcPr>
          <w:p w:rsidR="00EF1393" w:rsidRDefault="00FA1E0F"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Acción de Actualizado</w:t>
            </w:r>
          </w:p>
        </w:tc>
        <w:tc>
          <w:tcPr>
            <w:tcW w:w="773" w:type="pct"/>
            <w:tcBorders>
              <w:bottom w:val="single" w:sz="6" w:space="0" w:color="60606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b/>
                <w:bCs/>
                <w:color w:val="000000"/>
                <w:sz w:val="15"/>
                <w:szCs w:val="15"/>
              </w:rPr>
            </w:pPr>
            <w:r>
              <w:rPr>
                <w:rFonts w:ascii="Verdana" w:eastAsia="Times New Roman" w:hAnsi="Verdana"/>
                <w:b/>
                <w:bCs/>
                <w:color w:val="000000"/>
                <w:sz w:val="15"/>
                <w:szCs w:val="15"/>
              </w:rPr>
              <w:t>Link</w:t>
            </w:r>
          </w:p>
        </w:tc>
      </w:tr>
      <w:tr w:rsidR="00EF1393" w:rsidTr="00FA1E0F">
        <w:trPr>
          <w:tblCellSpacing w:w="0" w:type="dxa"/>
        </w:trPr>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rol</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usuario</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NO ACTION</w:t>
            </w:r>
          </w:p>
        </w:tc>
        <w:tc>
          <w:tcPr>
            <w:tcW w:w="0" w:type="auto"/>
            <w:tcBorders>
              <w:bottom w:val="single" w:sz="6" w:space="0" w:color="C0C0C0"/>
            </w:tcBorders>
            <w:shd w:val="clear" w:color="auto" w:fill="D0DFFF"/>
            <w:noWrap/>
            <w:tcMar>
              <w:top w:w="60" w:type="dxa"/>
              <w:left w:w="300" w:type="dxa"/>
              <w:bottom w:w="60" w:type="dxa"/>
              <w:right w:w="300" w:type="dxa"/>
            </w:tcMar>
            <w:hideMark/>
          </w:tcPr>
          <w:p w:rsidR="00EF1393" w:rsidRDefault="00EF1393" w:rsidP="00EF1393">
            <w:pPr>
              <w:spacing w:after="0"/>
              <w:rPr>
                <w:rFonts w:ascii="Verdana" w:eastAsia="Times New Roman" w:hAnsi="Verdana"/>
                <w:color w:val="000000"/>
                <w:sz w:val="15"/>
                <w:szCs w:val="15"/>
              </w:rPr>
            </w:pPr>
            <w:r>
              <w:rPr>
                <w:rFonts w:ascii="Verdana" w:eastAsia="Times New Roman" w:hAnsi="Verdana"/>
                <w:color w:val="000000"/>
                <w:sz w:val="15"/>
                <w:szCs w:val="15"/>
              </w:rPr>
              <w:t xml:space="preserve">idrol=idrol </w:t>
            </w:r>
          </w:p>
        </w:tc>
      </w:tr>
    </w:tbl>
    <w:p w:rsidR="00EF1393" w:rsidRDefault="00EF1393" w:rsidP="00EF1393">
      <w:pPr>
        <w:pStyle w:val="Sinespaciado"/>
        <w:tabs>
          <w:tab w:val="left" w:pos="720"/>
        </w:tabs>
        <w:rPr>
          <w:sz w:val="24"/>
          <w:szCs w:val="24"/>
        </w:rPr>
      </w:pPr>
    </w:p>
    <w:p w:rsidR="00B32425" w:rsidRDefault="00B32425" w:rsidP="00443A73">
      <w:pPr>
        <w:pStyle w:val="Sinespaciado"/>
        <w:tabs>
          <w:tab w:val="left" w:pos="720"/>
        </w:tabs>
        <w:rPr>
          <w:sz w:val="24"/>
          <w:szCs w:val="24"/>
        </w:rPr>
        <w:sectPr w:rsidR="00B32425" w:rsidSect="003573A3">
          <w:pgSz w:w="12240" w:h="15840" w:code="1"/>
          <w:pgMar w:top="1417" w:right="1701" w:bottom="1417" w:left="1701" w:header="708" w:footer="708" w:gutter="0"/>
          <w:cols w:space="708"/>
          <w:docGrid w:linePitch="360"/>
        </w:sectPr>
      </w:pPr>
    </w:p>
    <w:p w:rsidR="00443A73" w:rsidRPr="00443A73" w:rsidRDefault="00443A73" w:rsidP="00B32425">
      <w:pPr>
        <w:pStyle w:val="Ttulo1"/>
      </w:pPr>
      <w:bookmarkStart w:id="287" w:name="_Toc238897840"/>
      <w:r w:rsidRPr="00443A73">
        <w:lastRenderedPageBreak/>
        <w:t>Conclusiones</w:t>
      </w:r>
      <w:bookmarkEnd w:id="287"/>
      <w:r w:rsidRPr="00443A73">
        <w:t xml:space="preserve"> </w:t>
      </w:r>
    </w:p>
    <w:p w:rsidR="00BE53B5" w:rsidRDefault="00BE53B5" w:rsidP="009A49A4">
      <w:pPr>
        <w:pStyle w:val="Sinespaciado"/>
        <w:tabs>
          <w:tab w:val="left" w:pos="720"/>
        </w:tabs>
        <w:spacing w:line="360" w:lineRule="auto"/>
        <w:jc w:val="both"/>
        <w:rPr>
          <w:sz w:val="24"/>
          <w:szCs w:val="24"/>
        </w:rPr>
      </w:pP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Durante el desarrollo de nuestro trabajo de grado tuvimos la oportunidad de poner en práctica muchas de las enseñanzas adquiridas en las cátedras cursadas a lo largo de la carrera pudiendo demostrar su utilidad en muchos casos del diario hacer inform</w:t>
      </w:r>
      <w:r w:rsidR="00D27741">
        <w:rPr>
          <w:rFonts w:eastAsia="Times New Roman" w:cs="Times New Roman"/>
          <w:sz w:val="24"/>
          <w:szCs w:val="24"/>
          <w:lang w:eastAsia="es-ES"/>
        </w:rPr>
        <w:t>á</w:t>
      </w:r>
      <w:r w:rsidRPr="00183D84">
        <w:rPr>
          <w:rFonts w:eastAsia="Times New Roman" w:cs="Times New Roman"/>
          <w:sz w:val="24"/>
          <w:szCs w:val="24"/>
          <w:lang w:eastAsia="es-ES"/>
        </w:rPr>
        <w:t>tico.</w:t>
      </w: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Además de lo aprendido en clases, al llevar a cabo un proyecto de desarrollo de tal magnitud nos permitió poner a prueba los conocimientos antes mencionados en un sistema que se asemeja aun más al producto final que un profesional gener</w:t>
      </w:r>
      <w:r w:rsidR="00D27741">
        <w:rPr>
          <w:rFonts w:eastAsia="Times New Roman" w:cs="Times New Roman"/>
          <w:sz w:val="24"/>
          <w:szCs w:val="24"/>
          <w:lang w:eastAsia="es-ES"/>
        </w:rPr>
        <w:t>a</w:t>
      </w:r>
      <w:r w:rsidRPr="00183D84">
        <w:rPr>
          <w:rFonts w:eastAsia="Times New Roman" w:cs="Times New Roman"/>
          <w:sz w:val="24"/>
          <w:szCs w:val="24"/>
          <w:lang w:eastAsia="es-ES"/>
        </w:rPr>
        <w:t>. Todo lo mencionado aunado a las experiencias adquiridas participante de este trabajo de grado, que una vez egresados, se dispusieron a continuar con el ciclo de aprendizaje de forma autodidacta en el mundo laboral. Cada una de las técnicas y tecnologías de desarrollo de software empleadas han sido de gran ayuda y un factor clave en el éxito de este trabajo.</w:t>
      </w: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b/>
          <w:bCs/>
          <w:sz w:val="24"/>
          <w:szCs w:val="24"/>
          <w:lang w:eastAsia="es-ES"/>
        </w:rPr>
        <w:t>Practicas:</w:t>
      </w: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Gracias a la experiencia de adquirida en varios proyectos de gran mangnitud asignados en las diversas materias de la Universidad, nos vimos en la necesidad de investigar sobre herramientas adicionales para mejorar el sistema de control de versiones de codigo fuente que se generan en el ajetreo de los trabajos en equipo. Debido a la inminente ventaja de utilizar software especificamente diseñado para estos propositos, es que empleamos en nuestros proyectos herramientas como CVS, SVN, Mercurial ó GIT, que ademas de no tener costo (como muchas herramientas de Software Libre) y ser multiplataforma, esta demostrada su fiabilidad y eficiencia para controlar y unificar el desarrollo de software en equipo.</w:t>
      </w: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lastRenderedPageBreak/>
        <w:t>El uso de esta herramienta se volvio una practica necesaria, asi como lo es el uso de un IDE, o un framework de trabajo.</w:t>
      </w: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SVN, que fue la herramienta elejida para el proyecto, permitio que cada uno de los participantes de este trabajo de grado, pudiera diseñar, programar y depurar el proyecto en copias locales, y actualizar cada uno de los cambios individuales, unificando el trabajo, manteniendo asi un repositorio central en la nube, y las ultimas actualizaciones del trabajo en grupo.</w:t>
      </w: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Debido a que el repositorio central de codigo del proyecto, esta alojado en “la nube” (Google Code), se tuvo la libertad y facilidad de trabajar en maquinas individuales lo que se adapto a las necesidades de mobilidad requeridas por los estudiantes.</w:t>
      </w: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Otra pr</w:t>
      </w:r>
      <w:r w:rsidR="00BA1540">
        <w:rPr>
          <w:rFonts w:eastAsia="Times New Roman" w:cs="Times New Roman"/>
          <w:sz w:val="24"/>
          <w:szCs w:val="24"/>
          <w:lang w:eastAsia="es-ES"/>
        </w:rPr>
        <w:t>á</w:t>
      </w:r>
      <w:r w:rsidRPr="00183D84">
        <w:rPr>
          <w:rFonts w:eastAsia="Times New Roman" w:cs="Times New Roman"/>
          <w:sz w:val="24"/>
          <w:szCs w:val="24"/>
          <w:lang w:eastAsia="es-ES"/>
        </w:rPr>
        <w:t>ctica que fue implementada y con resultados muy satisfactorios en este proyecto, fue el uso de Pruebas Unitarias (Unit Testing) para mantener un estricto control de la funcionalidad de las reglas de negocio del sistema, antes (y despues) de elaborar la interfaz del mismo.</w:t>
      </w:r>
    </w:p>
    <w:p w:rsidR="00BA1540" w:rsidRDefault="00BA1540" w:rsidP="00183D84">
      <w:pPr>
        <w:suppressAutoHyphens w:val="0"/>
        <w:spacing w:before="100" w:beforeAutospacing="1" w:after="0" w:line="360" w:lineRule="auto"/>
        <w:jc w:val="both"/>
        <w:rPr>
          <w:rFonts w:eastAsia="Times New Roman" w:cs="Times New Roman"/>
          <w:b/>
          <w:bCs/>
          <w:sz w:val="24"/>
          <w:szCs w:val="24"/>
          <w:lang w:eastAsia="es-ES"/>
        </w:rPr>
      </w:pP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b/>
          <w:bCs/>
          <w:sz w:val="24"/>
          <w:szCs w:val="24"/>
          <w:lang w:eastAsia="es-ES"/>
        </w:rPr>
        <w:t>Frameworks y Estandares de la Industria</w:t>
      </w: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El uso del JDK 1.6 como plataforma de desarrollo para el proyecto fué una de las decisiones más acertadas</w:t>
      </w:r>
      <w:r w:rsidR="00D27741">
        <w:rPr>
          <w:rFonts w:eastAsia="Times New Roman" w:cs="Times New Roman"/>
          <w:sz w:val="24"/>
          <w:szCs w:val="24"/>
          <w:lang w:eastAsia="es-ES"/>
        </w:rPr>
        <w:t xml:space="preserve">, junto con </w:t>
      </w:r>
      <w:r w:rsidRPr="00183D84">
        <w:rPr>
          <w:rFonts w:eastAsia="Times New Roman" w:cs="Times New Roman"/>
          <w:sz w:val="24"/>
          <w:szCs w:val="24"/>
          <w:lang w:eastAsia="es-ES"/>
        </w:rPr>
        <w:t xml:space="preserve">Backing Beans, estándares de java, pojos, servlets, </w:t>
      </w:r>
    </w:p>
    <w:p w:rsidR="00183D84" w:rsidRPr="00183D84" w:rsidRDefault="00183D84" w:rsidP="00FD489E">
      <w:pPr>
        <w:numPr>
          <w:ilvl w:val="0"/>
          <w:numId w:val="37"/>
        </w:num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Java como plataforma robusta de desarrollo.</w:t>
      </w:r>
    </w:p>
    <w:p w:rsidR="00183D84" w:rsidRPr="00183D84" w:rsidRDefault="00183D84" w:rsidP="00FD489E">
      <w:pPr>
        <w:numPr>
          <w:ilvl w:val="0"/>
          <w:numId w:val="38"/>
        </w:num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lastRenderedPageBreak/>
        <w:t>Web, IceFaces, framework, modelo mvc, persistencia.</w:t>
      </w: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b/>
          <w:bCs/>
          <w:sz w:val="24"/>
          <w:szCs w:val="24"/>
          <w:lang w:eastAsia="es-ES"/>
        </w:rPr>
        <w:t>Software de Terceros Multiplataforma</w:t>
      </w:r>
    </w:p>
    <w:p w:rsidR="00183D84" w:rsidRPr="00183D84" w:rsidRDefault="00183D84" w:rsidP="00FD489E">
      <w:pPr>
        <w:numPr>
          <w:ilvl w:val="0"/>
          <w:numId w:val="39"/>
        </w:num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Mysql y Apache, software libre, aspectos multiplataforma (</w:t>
      </w:r>
      <w:r>
        <w:rPr>
          <w:rFonts w:eastAsia="Times New Roman" w:cs="Times New Roman"/>
          <w:sz w:val="24"/>
          <w:szCs w:val="24"/>
          <w:lang w:eastAsia="es-ES"/>
        </w:rPr>
        <w:t>V</w:t>
      </w:r>
      <w:r w:rsidRPr="00183D84">
        <w:rPr>
          <w:rFonts w:eastAsia="Times New Roman" w:cs="Times New Roman"/>
          <w:sz w:val="24"/>
          <w:szCs w:val="24"/>
          <w:lang w:eastAsia="es-ES"/>
        </w:rPr>
        <w:t xml:space="preserve">ista, </w:t>
      </w:r>
      <w:r>
        <w:rPr>
          <w:rFonts w:eastAsia="Times New Roman" w:cs="Times New Roman"/>
          <w:sz w:val="24"/>
          <w:szCs w:val="24"/>
          <w:lang w:eastAsia="es-ES"/>
        </w:rPr>
        <w:t>W</w:t>
      </w:r>
      <w:r w:rsidRPr="00183D84">
        <w:rPr>
          <w:rFonts w:eastAsia="Times New Roman" w:cs="Times New Roman"/>
          <w:sz w:val="24"/>
          <w:szCs w:val="24"/>
          <w:lang w:eastAsia="es-ES"/>
        </w:rPr>
        <w:t xml:space="preserve">indows </w:t>
      </w:r>
      <w:r>
        <w:rPr>
          <w:rFonts w:eastAsia="Times New Roman" w:cs="Times New Roman"/>
          <w:sz w:val="24"/>
          <w:szCs w:val="24"/>
          <w:lang w:eastAsia="es-ES"/>
        </w:rPr>
        <w:t>XP</w:t>
      </w:r>
      <w:r w:rsidRPr="00183D84">
        <w:rPr>
          <w:rFonts w:eastAsia="Times New Roman" w:cs="Times New Roman"/>
          <w:sz w:val="24"/>
          <w:szCs w:val="24"/>
          <w:lang w:eastAsia="es-ES"/>
        </w:rPr>
        <w:t xml:space="preserve"> y en </w:t>
      </w:r>
      <w:r>
        <w:rPr>
          <w:rFonts w:eastAsia="Times New Roman" w:cs="Times New Roman"/>
          <w:sz w:val="24"/>
          <w:szCs w:val="24"/>
          <w:lang w:eastAsia="es-ES"/>
        </w:rPr>
        <w:t>GNU</w:t>
      </w:r>
      <w:r w:rsidRPr="00183D84">
        <w:rPr>
          <w:rFonts w:eastAsia="Times New Roman" w:cs="Times New Roman"/>
          <w:sz w:val="24"/>
          <w:szCs w:val="24"/>
          <w:lang w:eastAsia="es-ES"/>
        </w:rPr>
        <w:t>/</w:t>
      </w:r>
      <w:r>
        <w:rPr>
          <w:rFonts w:eastAsia="Times New Roman" w:cs="Times New Roman"/>
          <w:sz w:val="24"/>
          <w:szCs w:val="24"/>
          <w:lang w:eastAsia="es-ES"/>
        </w:rPr>
        <w:t>L</w:t>
      </w:r>
      <w:r w:rsidRPr="00183D84">
        <w:rPr>
          <w:rFonts w:eastAsia="Times New Roman" w:cs="Times New Roman"/>
          <w:sz w:val="24"/>
          <w:szCs w:val="24"/>
          <w:lang w:eastAsia="es-ES"/>
        </w:rPr>
        <w:t>inux)</w:t>
      </w:r>
    </w:p>
    <w:p w:rsidR="00070CFD" w:rsidRDefault="00070CFD" w:rsidP="009A49A4">
      <w:pPr>
        <w:pStyle w:val="Sinespaciado"/>
        <w:tabs>
          <w:tab w:val="left" w:pos="720"/>
        </w:tabs>
        <w:spacing w:line="360" w:lineRule="auto"/>
        <w:ind w:left="720"/>
        <w:jc w:val="both"/>
        <w:rPr>
          <w:sz w:val="24"/>
          <w:szCs w:val="24"/>
        </w:rPr>
      </w:pPr>
    </w:p>
    <w:p w:rsidR="00B32425" w:rsidRDefault="00B32425" w:rsidP="009A49A4">
      <w:pPr>
        <w:pStyle w:val="Sinespaciado"/>
        <w:tabs>
          <w:tab w:val="left" w:pos="720"/>
        </w:tabs>
        <w:spacing w:line="360" w:lineRule="auto"/>
        <w:jc w:val="both"/>
        <w:rPr>
          <w:sz w:val="24"/>
          <w:szCs w:val="24"/>
        </w:rPr>
        <w:sectPr w:rsidR="00B32425" w:rsidSect="003573A3">
          <w:pgSz w:w="12240" w:h="15840" w:code="1"/>
          <w:pgMar w:top="1417" w:right="1701" w:bottom="1417" w:left="1701" w:header="708" w:footer="708" w:gutter="0"/>
          <w:cols w:space="708"/>
          <w:docGrid w:linePitch="360"/>
        </w:sectPr>
      </w:pPr>
    </w:p>
    <w:p w:rsidR="00443A73" w:rsidRPr="00443A73" w:rsidRDefault="00443A73" w:rsidP="00B32425">
      <w:pPr>
        <w:pStyle w:val="Ttulo1"/>
      </w:pPr>
      <w:bookmarkStart w:id="288" w:name="_Toc238897841"/>
      <w:r w:rsidRPr="00443A73">
        <w:lastRenderedPageBreak/>
        <w:t>Recomendaciones</w:t>
      </w:r>
      <w:bookmarkEnd w:id="288"/>
      <w:r w:rsidRPr="00443A73">
        <w:t xml:space="preserve"> </w:t>
      </w:r>
    </w:p>
    <w:p w:rsidR="009C4804" w:rsidRDefault="009C4804" w:rsidP="009A49A4">
      <w:pPr>
        <w:pStyle w:val="Sinespaciado"/>
        <w:tabs>
          <w:tab w:val="left" w:pos="720"/>
        </w:tabs>
        <w:spacing w:line="360" w:lineRule="auto"/>
        <w:jc w:val="both"/>
        <w:rPr>
          <w:sz w:val="24"/>
          <w:szCs w:val="24"/>
        </w:rPr>
      </w:pPr>
    </w:p>
    <w:p w:rsidR="00070CFD" w:rsidRDefault="00070CFD" w:rsidP="00FD489E">
      <w:pPr>
        <w:pStyle w:val="Sinespaciado"/>
        <w:numPr>
          <w:ilvl w:val="0"/>
          <w:numId w:val="36"/>
        </w:numPr>
        <w:tabs>
          <w:tab w:val="left" w:pos="720"/>
        </w:tabs>
        <w:spacing w:line="360" w:lineRule="auto"/>
        <w:jc w:val="both"/>
        <w:rPr>
          <w:sz w:val="24"/>
          <w:szCs w:val="24"/>
        </w:rPr>
      </w:pPr>
      <w:r>
        <w:rPr>
          <w:sz w:val="24"/>
          <w:szCs w:val="24"/>
        </w:rPr>
        <w:t>Tener en cuenta la población real de estudiantes de Ingeniería y Arquitectura</w:t>
      </w:r>
      <w:r w:rsidR="00CB20B7">
        <w:rPr>
          <w:sz w:val="24"/>
          <w:szCs w:val="24"/>
        </w:rPr>
        <w:t xml:space="preserve"> y la población que asiste a recibir practicas al centro de cómputo de Ingeniería y Arquitectura para obtener una muestra representativa</w:t>
      </w:r>
    </w:p>
    <w:p w:rsidR="00870B33" w:rsidRDefault="00870B33" w:rsidP="009A49A4">
      <w:pPr>
        <w:pStyle w:val="Sinespaciado"/>
        <w:tabs>
          <w:tab w:val="left" w:pos="720"/>
        </w:tabs>
        <w:spacing w:line="360" w:lineRule="auto"/>
        <w:ind w:left="720"/>
        <w:jc w:val="both"/>
        <w:rPr>
          <w:sz w:val="24"/>
          <w:szCs w:val="24"/>
        </w:rPr>
      </w:pPr>
    </w:p>
    <w:p w:rsidR="00CB20B7" w:rsidRDefault="00CB20B7" w:rsidP="00FD489E">
      <w:pPr>
        <w:pStyle w:val="Sinespaciado"/>
        <w:numPr>
          <w:ilvl w:val="0"/>
          <w:numId w:val="36"/>
        </w:numPr>
        <w:tabs>
          <w:tab w:val="left" w:pos="720"/>
        </w:tabs>
        <w:spacing w:line="360" w:lineRule="auto"/>
        <w:jc w:val="both"/>
        <w:rPr>
          <w:sz w:val="24"/>
          <w:szCs w:val="24"/>
        </w:rPr>
      </w:pPr>
      <w:r>
        <w:rPr>
          <w:sz w:val="24"/>
          <w:szCs w:val="24"/>
        </w:rPr>
        <w:t xml:space="preserve">Al trabajar con ICEfaces y </w:t>
      </w:r>
      <w:r w:rsidR="00760BBB">
        <w:rPr>
          <w:sz w:val="24"/>
          <w:szCs w:val="24"/>
        </w:rPr>
        <w:t>con reportería exportable a formato PDF, se debe tener en cuenta que no son compatibles entre sí, para lo cual hay que utilizar la librer</w:t>
      </w:r>
      <w:r w:rsidR="0082032F">
        <w:rPr>
          <w:sz w:val="24"/>
          <w:szCs w:val="24"/>
        </w:rPr>
        <w:t>í</w:t>
      </w:r>
      <w:r w:rsidR="00760BBB">
        <w:rPr>
          <w:sz w:val="24"/>
          <w:szCs w:val="24"/>
        </w:rPr>
        <w:t>a iText, que es una librería gratuita para Java que permite generar cualquier impresión en PDF, incluyendo el JasperPrint de Jasper Reports.</w:t>
      </w:r>
    </w:p>
    <w:p w:rsidR="00870B33" w:rsidRDefault="00870B33" w:rsidP="009A49A4">
      <w:pPr>
        <w:pStyle w:val="Sinespaciado"/>
        <w:tabs>
          <w:tab w:val="left" w:pos="720"/>
        </w:tabs>
        <w:spacing w:line="360" w:lineRule="auto"/>
        <w:ind w:left="720"/>
        <w:jc w:val="both"/>
        <w:rPr>
          <w:sz w:val="24"/>
          <w:szCs w:val="24"/>
        </w:rPr>
      </w:pPr>
    </w:p>
    <w:p w:rsidR="00760BBB" w:rsidRDefault="00760BBB" w:rsidP="00FD489E">
      <w:pPr>
        <w:pStyle w:val="Sinespaciado"/>
        <w:numPr>
          <w:ilvl w:val="0"/>
          <w:numId w:val="36"/>
        </w:numPr>
        <w:tabs>
          <w:tab w:val="left" w:pos="720"/>
        </w:tabs>
        <w:spacing w:line="360" w:lineRule="auto"/>
        <w:jc w:val="both"/>
        <w:rPr>
          <w:sz w:val="24"/>
          <w:szCs w:val="24"/>
        </w:rPr>
      </w:pPr>
      <w:r>
        <w:rPr>
          <w:sz w:val="24"/>
          <w:szCs w:val="24"/>
        </w:rPr>
        <w:t>Documentar cada una de los Backing Beans para que la programación sea más sencilla</w:t>
      </w:r>
    </w:p>
    <w:p w:rsidR="00870B33" w:rsidRDefault="00870B33" w:rsidP="009A49A4">
      <w:pPr>
        <w:pStyle w:val="Sinespaciado"/>
        <w:tabs>
          <w:tab w:val="left" w:pos="720"/>
        </w:tabs>
        <w:spacing w:line="360" w:lineRule="auto"/>
        <w:ind w:left="720"/>
        <w:jc w:val="both"/>
        <w:rPr>
          <w:sz w:val="24"/>
          <w:szCs w:val="24"/>
        </w:rPr>
      </w:pPr>
    </w:p>
    <w:p w:rsidR="00760BBB" w:rsidRDefault="00870B33" w:rsidP="00FD489E">
      <w:pPr>
        <w:pStyle w:val="Sinespaciado"/>
        <w:numPr>
          <w:ilvl w:val="0"/>
          <w:numId w:val="36"/>
        </w:numPr>
        <w:tabs>
          <w:tab w:val="left" w:pos="720"/>
        </w:tabs>
        <w:spacing w:line="360" w:lineRule="auto"/>
        <w:jc w:val="both"/>
        <w:rPr>
          <w:sz w:val="24"/>
          <w:szCs w:val="24"/>
        </w:rPr>
      </w:pPr>
      <w:r>
        <w:rPr>
          <w:sz w:val="24"/>
          <w:szCs w:val="24"/>
        </w:rPr>
        <w:t xml:space="preserve">El redireccionamiento </w:t>
      </w:r>
      <w:r w:rsidR="00760BBB">
        <w:rPr>
          <w:sz w:val="24"/>
          <w:szCs w:val="24"/>
        </w:rPr>
        <w:t>entre páginas JSP es más sencilla y con mejor funcionalidad con un bean de redirecciones</w:t>
      </w:r>
      <w:r>
        <w:rPr>
          <w:sz w:val="24"/>
          <w:szCs w:val="24"/>
        </w:rPr>
        <w:t>, en lugar de realizarlo con la ayuda del archivo de configuración faces-config-xml, aunque se sacrifique un poco de rendimiento.</w:t>
      </w:r>
    </w:p>
    <w:p w:rsidR="00183D84" w:rsidRPr="00183D84" w:rsidRDefault="00183D84" w:rsidP="00FD489E">
      <w:pPr>
        <w:numPr>
          <w:ilvl w:val="0"/>
          <w:numId w:val="40"/>
        </w:num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Contar con un ambiente (servidor y herramientas) para alojar proyectos internos de la facultad, con el objetivo de facilitar desarrollo, integración y pruebas de calidad de los mismos.</w:t>
      </w:r>
    </w:p>
    <w:p w:rsidR="00183D84" w:rsidRPr="00183D84" w:rsidRDefault="00183D84" w:rsidP="00183D84">
      <w:pPr>
        <w:suppressAutoHyphens w:val="0"/>
        <w:spacing w:before="100" w:beforeAutospacing="1" w:after="0" w:line="360" w:lineRule="auto"/>
        <w:jc w:val="both"/>
        <w:rPr>
          <w:rFonts w:eastAsia="Times New Roman" w:cs="Times New Roman"/>
          <w:sz w:val="24"/>
          <w:szCs w:val="24"/>
          <w:lang w:eastAsia="es-ES"/>
        </w:rPr>
      </w:pPr>
    </w:p>
    <w:p w:rsidR="00183D84" w:rsidRPr="00183D84" w:rsidRDefault="00183D84" w:rsidP="00FD489E">
      <w:pPr>
        <w:numPr>
          <w:ilvl w:val="0"/>
          <w:numId w:val="41"/>
        </w:num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Contar con un ambiente de producción para alojar aplicaciones java finalizadas, seguras y disponibles para el uso interno de la facultad.</w:t>
      </w:r>
    </w:p>
    <w:p w:rsidR="00183D84" w:rsidRPr="00183D84" w:rsidRDefault="00183D84" w:rsidP="00FD489E">
      <w:pPr>
        <w:numPr>
          <w:ilvl w:val="0"/>
          <w:numId w:val="42"/>
        </w:num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 xml:space="preserve">Hacer uso del código fuente de este trabajo de grado como ejemplo práctico y funcional en las asignaturas relacionadas con informática para hacer </w:t>
      </w:r>
      <w:r w:rsidRPr="00183D84">
        <w:rPr>
          <w:rFonts w:eastAsia="Times New Roman" w:cs="Times New Roman"/>
          <w:sz w:val="24"/>
          <w:szCs w:val="24"/>
          <w:lang w:eastAsia="es-ES"/>
        </w:rPr>
        <w:lastRenderedPageBreak/>
        <w:t>demostraciones de las tecnologías aquí utilizadas y además, que estos tengan la libertad de proponer mejoras contínuas para el mismo.</w:t>
      </w:r>
    </w:p>
    <w:p w:rsidR="00183D84" w:rsidRPr="00183D84" w:rsidRDefault="00183D84" w:rsidP="00FD489E">
      <w:pPr>
        <w:numPr>
          <w:ilvl w:val="0"/>
          <w:numId w:val="43"/>
        </w:numPr>
        <w:suppressAutoHyphens w:val="0"/>
        <w:spacing w:before="100" w:beforeAutospacing="1" w:after="0" w:line="360" w:lineRule="auto"/>
        <w:jc w:val="both"/>
        <w:rPr>
          <w:rFonts w:eastAsia="Times New Roman" w:cs="Times New Roman"/>
          <w:sz w:val="24"/>
          <w:szCs w:val="24"/>
          <w:lang w:eastAsia="es-ES"/>
        </w:rPr>
      </w:pPr>
      <w:r w:rsidRPr="00183D84">
        <w:rPr>
          <w:rFonts w:eastAsia="Times New Roman" w:cs="Times New Roman"/>
          <w:sz w:val="24"/>
          <w:szCs w:val="24"/>
          <w:lang w:eastAsia="es-ES"/>
        </w:rPr>
        <w:t>Fomentar el uso de lenguajes de programación y frameworks de desarrollo utilizados ampliamente en ambientes de empresas informáticas en el país.</w:t>
      </w:r>
    </w:p>
    <w:p w:rsidR="00870B33" w:rsidRDefault="00870B33" w:rsidP="009A49A4">
      <w:pPr>
        <w:pStyle w:val="Sinespaciado"/>
        <w:tabs>
          <w:tab w:val="left" w:pos="720"/>
        </w:tabs>
        <w:spacing w:line="360" w:lineRule="auto"/>
        <w:ind w:left="720"/>
        <w:jc w:val="both"/>
        <w:rPr>
          <w:sz w:val="24"/>
          <w:szCs w:val="24"/>
        </w:rPr>
      </w:pPr>
    </w:p>
    <w:p w:rsidR="00870B33" w:rsidRDefault="00870B33" w:rsidP="00FD489E">
      <w:pPr>
        <w:pStyle w:val="Sinespaciado"/>
        <w:numPr>
          <w:ilvl w:val="0"/>
          <w:numId w:val="36"/>
        </w:numPr>
        <w:tabs>
          <w:tab w:val="left" w:pos="720"/>
        </w:tabs>
        <w:spacing w:line="360" w:lineRule="auto"/>
        <w:jc w:val="both"/>
        <w:rPr>
          <w:sz w:val="24"/>
          <w:szCs w:val="24"/>
        </w:rPr>
      </w:pPr>
      <w:r>
        <w:rPr>
          <w:sz w:val="24"/>
          <w:szCs w:val="24"/>
        </w:rPr>
        <w:t>Dotar a todos los Backings Beans de métodos que devuelvan listas, ya que la lectura y el acceso a ellas es mucho más veloz que con arreglos, arreglos bidimensionales o enumeraciones, entre otros.</w:t>
      </w:r>
    </w:p>
    <w:p w:rsidR="00BE53B5" w:rsidRDefault="00BE53B5" w:rsidP="00443A73">
      <w:pPr>
        <w:pStyle w:val="Sinespaciado"/>
        <w:tabs>
          <w:tab w:val="left" w:pos="720"/>
        </w:tabs>
        <w:rPr>
          <w:sz w:val="24"/>
          <w:szCs w:val="24"/>
        </w:rPr>
      </w:pPr>
    </w:p>
    <w:p w:rsidR="00B32425" w:rsidRDefault="00B32425" w:rsidP="00443A73">
      <w:pPr>
        <w:pStyle w:val="Sinespaciado"/>
        <w:tabs>
          <w:tab w:val="left" w:pos="720"/>
        </w:tabs>
        <w:rPr>
          <w:sz w:val="24"/>
          <w:szCs w:val="24"/>
        </w:rPr>
        <w:sectPr w:rsidR="00B32425" w:rsidSect="003573A3">
          <w:pgSz w:w="12240" w:h="15840" w:code="1"/>
          <w:pgMar w:top="1417" w:right="1701" w:bottom="1417" w:left="1701" w:header="708" w:footer="708" w:gutter="0"/>
          <w:cols w:space="708"/>
          <w:docGrid w:linePitch="360"/>
        </w:sectPr>
      </w:pPr>
    </w:p>
    <w:p w:rsidR="00443A73" w:rsidRPr="00443A73" w:rsidRDefault="00443A73" w:rsidP="00B32425">
      <w:pPr>
        <w:pStyle w:val="Ttulo1"/>
      </w:pPr>
      <w:bookmarkStart w:id="289" w:name="_Toc238897842"/>
      <w:r w:rsidRPr="00443A73">
        <w:lastRenderedPageBreak/>
        <w:t>Anexos</w:t>
      </w:r>
      <w:bookmarkEnd w:id="289"/>
    </w:p>
    <w:p w:rsidR="00BE53B5" w:rsidRDefault="00BE53B5" w:rsidP="00443A73">
      <w:pPr>
        <w:pStyle w:val="Sinespaciado"/>
        <w:tabs>
          <w:tab w:val="left" w:pos="720"/>
        </w:tabs>
        <w:rPr>
          <w:sz w:val="24"/>
          <w:szCs w:val="24"/>
        </w:rPr>
      </w:pPr>
    </w:p>
    <w:p w:rsidR="00E110F7" w:rsidRPr="00DB5E30" w:rsidRDefault="00E110F7" w:rsidP="00E110F7">
      <w:pPr>
        <w:spacing w:line="360" w:lineRule="auto"/>
        <w:jc w:val="center"/>
        <w:rPr>
          <w:b/>
          <w:sz w:val="24"/>
          <w:szCs w:val="24"/>
        </w:rPr>
      </w:pPr>
      <w:r>
        <w:rPr>
          <w:b/>
          <w:sz w:val="24"/>
          <w:szCs w:val="24"/>
        </w:rPr>
        <w:t xml:space="preserve">Anexo 1: </w:t>
      </w:r>
      <w:r w:rsidRPr="00E110F7">
        <w:rPr>
          <w:rFonts w:cs="Arial"/>
          <w:b/>
          <w:sz w:val="24"/>
          <w:szCs w:val="24"/>
          <w:lang w:eastAsia="es-ES"/>
        </w:rPr>
        <w:t>Cotizaciones de servidores para alojar JHard</w:t>
      </w:r>
    </w:p>
    <w:tbl>
      <w:tblPr>
        <w:tblW w:w="0" w:type="auto"/>
        <w:tblBorders>
          <w:top w:val="single" w:sz="8" w:space="0" w:color="C0504D"/>
          <w:bottom w:val="single" w:sz="8" w:space="0" w:color="C0504D"/>
        </w:tblBorders>
        <w:tblLook w:val="04A0"/>
      </w:tblPr>
      <w:tblGrid>
        <w:gridCol w:w="3038"/>
        <w:gridCol w:w="34"/>
        <w:gridCol w:w="24"/>
        <w:gridCol w:w="2929"/>
        <w:gridCol w:w="31"/>
        <w:gridCol w:w="22"/>
        <w:gridCol w:w="2923"/>
        <w:gridCol w:w="31"/>
        <w:gridCol w:w="22"/>
      </w:tblGrid>
      <w:tr w:rsidR="00E110F7" w:rsidRPr="00A07615" w:rsidTr="009F74EE">
        <w:trPr>
          <w:gridAfter w:val="2"/>
          <w:wAfter w:w="53" w:type="dxa"/>
        </w:trPr>
        <w:tc>
          <w:tcPr>
            <w:tcW w:w="8978" w:type="dxa"/>
            <w:gridSpan w:val="7"/>
            <w:tcBorders>
              <w:top w:val="single" w:sz="8" w:space="0" w:color="C0504D"/>
              <w:left w:val="nil"/>
              <w:bottom w:val="single" w:sz="8" w:space="0" w:color="C0504D"/>
              <w:right w:val="nil"/>
            </w:tcBorders>
          </w:tcPr>
          <w:p w:rsidR="00E110F7" w:rsidRPr="00A07615" w:rsidRDefault="00E110F7" w:rsidP="009F74EE">
            <w:pPr>
              <w:spacing w:after="0" w:line="360" w:lineRule="auto"/>
              <w:rPr>
                <w:rFonts w:eastAsia="Times New Roman"/>
                <w:b/>
                <w:bCs/>
                <w:color w:val="943634"/>
                <w:sz w:val="24"/>
                <w:szCs w:val="24"/>
              </w:rPr>
            </w:pPr>
            <w:r w:rsidRPr="00A07615">
              <w:rPr>
                <w:rFonts w:eastAsia="Times New Roman"/>
                <w:b/>
                <w:bCs/>
                <w:color w:val="943634"/>
                <w:sz w:val="24"/>
                <w:szCs w:val="24"/>
              </w:rPr>
              <w:t>DELL PowerEdge 840</w:t>
            </w:r>
          </w:p>
        </w:tc>
      </w:tr>
      <w:tr w:rsidR="00E110F7" w:rsidRPr="00A07615" w:rsidTr="009F74EE">
        <w:trPr>
          <w:gridAfter w:val="2"/>
          <w:wAfter w:w="53" w:type="dxa"/>
        </w:trPr>
        <w:tc>
          <w:tcPr>
            <w:tcW w:w="2992" w:type="dxa"/>
            <w:tcBorders>
              <w:left w:val="nil"/>
              <w:right w:val="nil"/>
            </w:tcBorders>
            <w:shd w:val="clear" w:color="auto" w:fill="FFFFFF"/>
          </w:tcPr>
          <w:p w:rsidR="00E110F7" w:rsidRPr="00A07615" w:rsidRDefault="00514510" w:rsidP="009F74EE">
            <w:pPr>
              <w:spacing w:line="360" w:lineRule="auto"/>
              <w:rPr>
                <w:rFonts w:eastAsia="Times New Roman"/>
                <w:b/>
                <w:bCs/>
                <w:color w:val="943634"/>
              </w:rPr>
            </w:pPr>
            <w:r>
              <w:rPr>
                <w:rFonts w:eastAsia="Times New Roman"/>
                <w:b/>
                <w:bCs/>
                <w:noProof/>
                <w:color w:val="0000FF"/>
                <w:sz w:val="24"/>
                <w:szCs w:val="24"/>
                <w:lang w:eastAsia="es-ES"/>
              </w:rPr>
              <w:drawing>
                <wp:inline distT="0" distB="0" distL="0" distR="0">
                  <wp:extent cx="1419225" cy="1419225"/>
                  <wp:effectExtent l="1905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srcRect/>
                          <a:stretch>
                            <a:fillRect/>
                          </a:stretch>
                        </pic:blipFill>
                        <pic:spPr bwMode="auto">
                          <a:xfrm>
                            <a:off x="0" y="0"/>
                            <a:ext cx="1419225" cy="1419225"/>
                          </a:xfrm>
                          <a:prstGeom prst="rect">
                            <a:avLst/>
                          </a:prstGeom>
                          <a:solidFill>
                            <a:srgbClr val="FFFFFF"/>
                          </a:solidFill>
                          <a:ln w="9525">
                            <a:noFill/>
                            <a:miter lim="800000"/>
                            <a:headEnd/>
                            <a:tailEnd/>
                          </a:ln>
                        </pic:spPr>
                      </pic:pic>
                    </a:graphicData>
                  </a:graphic>
                </wp:inline>
              </w:drawing>
            </w:r>
          </w:p>
        </w:tc>
        <w:tc>
          <w:tcPr>
            <w:tcW w:w="2993"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lang w:val="en-US"/>
              </w:rPr>
            </w:pPr>
            <w:r w:rsidRPr="00A07615">
              <w:rPr>
                <w:rFonts w:eastAsia="Times New Roman"/>
                <w:color w:val="943634"/>
                <w:lang w:val="en-US"/>
              </w:rPr>
              <w:t>Características:</w:t>
            </w:r>
          </w:p>
          <w:p w:rsidR="00E110F7" w:rsidRPr="00A07615" w:rsidRDefault="00E110F7" w:rsidP="009F74EE">
            <w:pPr>
              <w:spacing w:after="0" w:line="360" w:lineRule="auto"/>
              <w:rPr>
                <w:rFonts w:eastAsia="Times New Roman"/>
                <w:color w:val="943634"/>
                <w:sz w:val="24"/>
                <w:szCs w:val="24"/>
                <w:lang w:val="en-US"/>
              </w:rPr>
            </w:pPr>
            <w:r w:rsidRPr="00A07615">
              <w:rPr>
                <w:rFonts w:eastAsia="Times New Roman"/>
                <w:color w:val="943634"/>
                <w:sz w:val="24"/>
                <w:szCs w:val="24"/>
                <w:lang w:val="en-US"/>
              </w:rPr>
              <w:t>PowerEdge 840</w:t>
            </w:r>
          </w:p>
          <w:p w:rsidR="00E110F7" w:rsidRPr="00DE6589" w:rsidRDefault="00E110F7" w:rsidP="009F74EE">
            <w:pPr>
              <w:spacing w:after="0" w:line="360" w:lineRule="auto"/>
              <w:rPr>
                <w:rFonts w:eastAsia="Times New Roman"/>
                <w:color w:val="943634"/>
                <w:sz w:val="24"/>
                <w:szCs w:val="24"/>
                <w:lang w:val="en-US"/>
              </w:rPr>
            </w:pPr>
            <w:r w:rsidRPr="00A07615">
              <w:rPr>
                <w:rFonts w:eastAsia="Times New Roman"/>
                <w:color w:val="943634"/>
                <w:sz w:val="24"/>
                <w:szCs w:val="24"/>
                <w:lang w:val="en-US"/>
              </w:rPr>
              <w:t>Dual Core Intel® Pe</w:t>
            </w:r>
            <w:r w:rsidRPr="00E110F7">
              <w:rPr>
                <w:rFonts w:eastAsia="Times New Roman"/>
                <w:color w:val="943634"/>
                <w:sz w:val="24"/>
                <w:szCs w:val="24"/>
                <w:lang w:val="en-US"/>
              </w:rPr>
              <w:t>ntium®E2220, 2.4GHz, 1MB Cache, 800MHz FSB</w:t>
            </w:r>
          </w:p>
          <w:p w:rsidR="00E110F7" w:rsidRPr="00A07615" w:rsidRDefault="00E110F7" w:rsidP="009F74EE">
            <w:pPr>
              <w:spacing w:after="0" w:line="360" w:lineRule="auto"/>
              <w:rPr>
                <w:rFonts w:eastAsia="Times New Roman"/>
                <w:color w:val="943634"/>
                <w:sz w:val="24"/>
                <w:szCs w:val="24"/>
                <w:lang w:val="en-US"/>
              </w:rPr>
            </w:pPr>
            <w:r w:rsidRPr="00A07615">
              <w:rPr>
                <w:rFonts w:eastAsia="Times New Roman"/>
                <w:color w:val="943634"/>
                <w:sz w:val="24"/>
                <w:szCs w:val="24"/>
                <w:lang w:val="en-US"/>
              </w:rPr>
              <w:t>1GB, 1x1GB, 800Mhz RAM, Single Rank, DDR2</w:t>
            </w:r>
          </w:p>
          <w:p w:rsidR="00E110F7" w:rsidRPr="00A07615" w:rsidRDefault="00E110F7" w:rsidP="009F74EE">
            <w:pPr>
              <w:spacing w:after="0" w:line="360" w:lineRule="auto"/>
              <w:rPr>
                <w:rFonts w:eastAsia="Times New Roman"/>
                <w:color w:val="943634"/>
                <w:sz w:val="24"/>
                <w:szCs w:val="24"/>
              </w:rPr>
            </w:pPr>
            <w:r w:rsidRPr="00A07615">
              <w:rPr>
                <w:rFonts w:eastAsia="Times New Roman"/>
                <w:color w:val="943634"/>
                <w:sz w:val="24"/>
                <w:szCs w:val="24"/>
              </w:rPr>
              <w:t>Disco duro de 160 GB, SATA, de 3.5 pulgadas, con velocidad de 7,200 RPM</w:t>
            </w:r>
          </w:p>
        </w:tc>
        <w:tc>
          <w:tcPr>
            <w:tcW w:w="2993"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t>Precio:  $899.00</w:t>
            </w:r>
          </w:p>
        </w:tc>
      </w:tr>
      <w:tr w:rsidR="00E110F7" w:rsidRPr="00A07615" w:rsidTr="009F74EE">
        <w:tc>
          <w:tcPr>
            <w:tcW w:w="9031" w:type="dxa"/>
            <w:gridSpan w:val="9"/>
          </w:tcPr>
          <w:p w:rsidR="00E110F7" w:rsidRPr="00A07615" w:rsidRDefault="00E110F7" w:rsidP="009F74EE">
            <w:pPr>
              <w:spacing w:line="360" w:lineRule="auto"/>
              <w:rPr>
                <w:b/>
                <w:bCs/>
                <w:color w:val="943634"/>
                <w:lang w:val="en-US"/>
              </w:rPr>
            </w:pPr>
            <w:r w:rsidRPr="00A07615">
              <w:rPr>
                <w:rFonts w:eastAsia="Times New Roman"/>
                <w:b/>
                <w:bCs/>
                <w:color w:val="943634"/>
                <w:lang w:val="en-US"/>
              </w:rPr>
              <w:t>HP ProLiant ML110 G5 Server series</w:t>
            </w:r>
          </w:p>
        </w:tc>
      </w:tr>
      <w:tr w:rsidR="00E110F7" w:rsidRPr="00A07615" w:rsidTr="009F74EE">
        <w:tc>
          <w:tcPr>
            <w:tcW w:w="3045" w:type="dxa"/>
            <w:gridSpan w:val="3"/>
            <w:tcBorders>
              <w:left w:val="nil"/>
              <w:right w:val="nil"/>
            </w:tcBorders>
            <w:shd w:val="clear" w:color="auto" w:fill="FFFFFF"/>
          </w:tcPr>
          <w:p w:rsidR="00E110F7" w:rsidRPr="00A07615" w:rsidRDefault="00514510" w:rsidP="009F74EE">
            <w:pPr>
              <w:spacing w:line="360" w:lineRule="auto"/>
              <w:rPr>
                <w:rFonts w:eastAsia="Times New Roman"/>
                <w:b/>
                <w:bCs/>
                <w:color w:val="943634"/>
              </w:rPr>
            </w:pPr>
            <w:r>
              <w:rPr>
                <w:rFonts w:eastAsia="Times New Roman"/>
                <w:b/>
                <w:bCs/>
                <w:noProof/>
                <w:color w:val="0000FF"/>
                <w:lang w:eastAsia="es-ES"/>
              </w:rPr>
              <w:drawing>
                <wp:inline distT="0" distB="0" distL="0" distR="0">
                  <wp:extent cx="1800225" cy="1257300"/>
                  <wp:effectExtent l="1905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srcRect/>
                          <a:stretch>
                            <a:fillRect/>
                          </a:stretch>
                        </pic:blipFill>
                        <pic:spPr bwMode="auto">
                          <a:xfrm>
                            <a:off x="0" y="0"/>
                            <a:ext cx="1800225" cy="1257300"/>
                          </a:xfrm>
                          <a:prstGeom prst="rect">
                            <a:avLst/>
                          </a:prstGeom>
                          <a:solidFill>
                            <a:srgbClr val="FFFFFF"/>
                          </a:solidFill>
                          <a:ln w="9525">
                            <a:noFill/>
                            <a:miter lim="800000"/>
                            <a:headEnd/>
                            <a:tailEnd/>
                          </a:ln>
                        </pic:spPr>
                      </pic:pic>
                    </a:graphicData>
                  </a:graphic>
                </wp:inline>
              </w:drawing>
            </w:r>
          </w:p>
        </w:tc>
        <w:tc>
          <w:tcPr>
            <w:tcW w:w="2993"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t>Características:</w:t>
            </w:r>
          </w:p>
          <w:p w:rsidR="00E110F7" w:rsidRPr="00A07615" w:rsidRDefault="00E110F7" w:rsidP="009F74EE">
            <w:pPr>
              <w:spacing w:line="360" w:lineRule="auto"/>
              <w:rPr>
                <w:rFonts w:eastAsia="Times New Roman"/>
                <w:color w:val="943634"/>
              </w:rPr>
            </w:pPr>
            <w:r w:rsidRPr="00A07615">
              <w:rPr>
                <w:rFonts w:eastAsia="Times New Roman"/>
                <w:color w:val="943634"/>
              </w:rPr>
              <w:t>Procesador  Intel® Dual  Xeon®</w:t>
            </w:r>
          </w:p>
          <w:p w:rsidR="00E110F7" w:rsidRPr="00A07615" w:rsidRDefault="00E110F7" w:rsidP="009F74EE">
            <w:pPr>
              <w:spacing w:line="360" w:lineRule="auto"/>
              <w:rPr>
                <w:rFonts w:eastAsia="Times New Roman"/>
                <w:color w:val="943634"/>
              </w:rPr>
            </w:pPr>
            <w:r w:rsidRPr="00A07615">
              <w:rPr>
                <w:rFonts w:eastAsia="Times New Roman"/>
                <w:color w:val="943634"/>
              </w:rPr>
              <w:t>Memoria 1 x 1GB RAM</w:t>
            </w:r>
          </w:p>
          <w:p w:rsidR="00E110F7" w:rsidRPr="00A07615" w:rsidRDefault="00E110F7" w:rsidP="009F74EE">
            <w:pPr>
              <w:spacing w:line="360" w:lineRule="auto"/>
              <w:rPr>
                <w:rFonts w:eastAsia="Times New Roman"/>
                <w:color w:val="943634"/>
                <w:sz w:val="24"/>
                <w:szCs w:val="24"/>
              </w:rPr>
            </w:pPr>
            <w:r w:rsidRPr="00A07615">
              <w:rPr>
                <w:rFonts w:eastAsia="Times New Roman"/>
                <w:color w:val="943634"/>
                <w:sz w:val="24"/>
                <w:szCs w:val="24"/>
              </w:rPr>
              <w:t>Disco Duro SATA 160 GB</w:t>
            </w:r>
          </w:p>
        </w:tc>
        <w:tc>
          <w:tcPr>
            <w:tcW w:w="2993"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lang w:val="en-US"/>
              </w:rPr>
            </w:pPr>
            <w:r w:rsidRPr="00A07615">
              <w:rPr>
                <w:rFonts w:eastAsia="Times New Roman"/>
                <w:color w:val="943634"/>
                <w:lang w:val="en-US"/>
              </w:rPr>
              <w:t>Precio:  $699.00</w:t>
            </w:r>
          </w:p>
        </w:tc>
      </w:tr>
      <w:tr w:rsidR="00E110F7" w:rsidRPr="00A07615" w:rsidTr="009F74EE">
        <w:trPr>
          <w:gridAfter w:val="1"/>
          <w:wAfter w:w="22" w:type="dxa"/>
        </w:trPr>
        <w:tc>
          <w:tcPr>
            <w:tcW w:w="9009" w:type="dxa"/>
            <w:gridSpan w:val="8"/>
          </w:tcPr>
          <w:p w:rsidR="00E110F7" w:rsidRPr="00A07615" w:rsidRDefault="00E110F7" w:rsidP="009F74EE">
            <w:pPr>
              <w:spacing w:line="360" w:lineRule="auto"/>
              <w:rPr>
                <w:b/>
                <w:bCs/>
                <w:color w:val="943634"/>
                <w:lang w:val="en-US"/>
              </w:rPr>
            </w:pPr>
            <w:r w:rsidRPr="00A07615">
              <w:rPr>
                <w:rFonts w:eastAsia="Times New Roman"/>
                <w:b/>
                <w:bCs/>
                <w:color w:val="943634"/>
                <w:lang w:val="en-US"/>
              </w:rPr>
              <w:t>HP ProLiant DL120 G5 Server series</w:t>
            </w:r>
          </w:p>
        </w:tc>
      </w:tr>
      <w:tr w:rsidR="00E110F7" w:rsidRPr="00A07615" w:rsidTr="009F74EE">
        <w:trPr>
          <w:gridAfter w:val="1"/>
          <w:wAfter w:w="22" w:type="dxa"/>
        </w:trPr>
        <w:tc>
          <w:tcPr>
            <w:tcW w:w="3023" w:type="dxa"/>
            <w:gridSpan w:val="2"/>
            <w:tcBorders>
              <w:left w:val="nil"/>
              <w:right w:val="nil"/>
            </w:tcBorders>
            <w:shd w:val="clear" w:color="auto" w:fill="FFFFFF"/>
          </w:tcPr>
          <w:p w:rsidR="00E110F7" w:rsidRPr="00A07615" w:rsidRDefault="00514510" w:rsidP="009F74EE">
            <w:pPr>
              <w:spacing w:line="360" w:lineRule="auto"/>
              <w:rPr>
                <w:rFonts w:eastAsia="Times New Roman"/>
                <w:b/>
                <w:bCs/>
                <w:color w:val="943634"/>
              </w:rPr>
            </w:pPr>
            <w:r>
              <w:rPr>
                <w:rFonts w:eastAsia="Times New Roman"/>
                <w:b/>
                <w:bCs/>
                <w:noProof/>
                <w:color w:val="0000FF"/>
                <w:lang w:eastAsia="es-ES"/>
              </w:rPr>
              <w:drawing>
                <wp:inline distT="0" distB="0" distL="0" distR="0">
                  <wp:extent cx="1781175" cy="1247775"/>
                  <wp:effectExtent l="1905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srcRect/>
                          <a:stretch>
                            <a:fillRect/>
                          </a:stretch>
                        </pic:blipFill>
                        <pic:spPr bwMode="auto">
                          <a:xfrm>
                            <a:off x="0" y="0"/>
                            <a:ext cx="1781175" cy="1247775"/>
                          </a:xfrm>
                          <a:prstGeom prst="rect">
                            <a:avLst/>
                          </a:prstGeom>
                          <a:solidFill>
                            <a:srgbClr val="FFFFFF"/>
                          </a:solidFill>
                          <a:ln w="9525">
                            <a:noFill/>
                            <a:miter lim="800000"/>
                            <a:headEnd/>
                            <a:tailEnd/>
                          </a:ln>
                        </pic:spPr>
                      </pic:pic>
                    </a:graphicData>
                  </a:graphic>
                </wp:inline>
              </w:drawing>
            </w:r>
          </w:p>
        </w:tc>
        <w:tc>
          <w:tcPr>
            <w:tcW w:w="2993"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t>Características:</w:t>
            </w:r>
          </w:p>
          <w:p w:rsidR="00E110F7" w:rsidRPr="00A07615" w:rsidRDefault="00E110F7" w:rsidP="009F74EE">
            <w:pPr>
              <w:spacing w:line="360" w:lineRule="auto"/>
              <w:rPr>
                <w:rFonts w:eastAsia="Times New Roman"/>
                <w:color w:val="943634"/>
              </w:rPr>
            </w:pPr>
            <w:r w:rsidRPr="00A07615">
              <w:rPr>
                <w:rFonts w:eastAsia="Times New Roman"/>
                <w:color w:val="943634"/>
              </w:rPr>
              <w:t>Processor Type</w:t>
            </w:r>
            <w:r w:rsidRPr="00A07615">
              <w:rPr>
                <w:rFonts w:eastAsia="Times New Roman"/>
                <w:color w:val="943634"/>
              </w:rPr>
              <w:tab/>
              <w:t xml:space="preserve">  Intel® Dual Xeon®</w:t>
            </w:r>
          </w:p>
          <w:p w:rsidR="00E110F7" w:rsidRPr="00A07615" w:rsidRDefault="00E110F7" w:rsidP="009F74EE">
            <w:pPr>
              <w:spacing w:line="360" w:lineRule="auto"/>
              <w:rPr>
                <w:rFonts w:eastAsia="Times New Roman"/>
                <w:color w:val="943634"/>
              </w:rPr>
            </w:pPr>
            <w:r w:rsidRPr="00A07615">
              <w:rPr>
                <w:rFonts w:eastAsia="Times New Roman"/>
                <w:color w:val="943634"/>
              </w:rPr>
              <w:t>Memoria 2GB RAM DDR2</w:t>
            </w:r>
          </w:p>
          <w:p w:rsidR="00E110F7" w:rsidRPr="00A07615" w:rsidRDefault="00E110F7" w:rsidP="009F74EE">
            <w:pPr>
              <w:spacing w:line="360" w:lineRule="auto"/>
              <w:rPr>
                <w:color w:val="943634"/>
              </w:rPr>
            </w:pPr>
            <w:r w:rsidRPr="00A07615">
              <w:rPr>
                <w:rFonts w:eastAsia="Times New Roman"/>
                <w:color w:val="943634"/>
              </w:rPr>
              <w:lastRenderedPageBreak/>
              <w:t>Discos duros SATA/SAS NHP</w:t>
            </w:r>
          </w:p>
        </w:tc>
        <w:tc>
          <w:tcPr>
            <w:tcW w:w="2993"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lastRenderedPageBreak/>
              <w:t>Precio:  $899.00</w:t>
            </w:r>
          </w:p>
        </w:tc>
      </w:tr>
    </w:tbl>
    <w:p w:rsidR="00E110F7" w:rsidRPr="00D15DFD" w:rsidRDefault="00E110F7" w:rsidP="00E110F7">
      <w:pPr>
        <w:autoSpaceDE w:val="0"/>
        <w:autoSpaceDN w:val="0"/>
        <w:adjustRightInd w:val="0"/>
        <w:spacing w:after="0" w:line="240" w:lineRule="auto"/>
        <w:jc w:val="center"/>
        <w:rPr>
          <w:rFonts w:cs="Arial"/>
          <w:sz w:val="20"/>
          <w:szCs w:val="20"/>
          <w:lang w:eastAsia="es-ES"/>
        </w:rPr>
      </w:pPr>
    </w:p>
    <w:p w:rsidR="00E110F7" w:rsidRDefault="00E110F7" w:rsidP="00E110F7">
      <w:pPr>
        <w:spacing w:line="360" w:lineRule="auto"/>
        <w:jc w:val="center"/>
        <w:rPr>
          <w:b/>
          <w:bCs/>
          <w:sz w:val="24"/>
          <w:szCs w:val="24"/>
        </w:rPr>
      </w:pPr>
    </w:p>
    <w:p w:rsidR="00E110F7" w:rsidRDefault="00E110F7" w:rsidP="00E110F7">
      <w:pPr>
        <w:spacing w:line="360" w:lineRule="auto"/>
        <w:jc w:val="center"/>
        <w:rPr>
          <w:b/>
          <w:bCs/>
          <w:sz w:val="24"/>
          <w:szCs w:val="24"/>
        </w:rPr>
      </w:pPr>
    </w:p>
    <w:p w:rsidR="00E110F7" w:rsidRPr="00E110F7" w:rsidRDefault="00E110F7" w:rsidP="00E110F7">
      <w:pPr>
        <w:spacing w:line="360" w:lineRule="auto"/>
        <w:jc w:val="center"/>
        <w:rPr>
          <w:b/>
          <w:bCs/>
          <w:sz w:val="24"/>
          <w:szCs w:val="24"/>
        </w:rPr>
      </w:pPr>
      <w:r w:rsidRPr="00E110F7">
        <w:rPr>
          <w:b/>
          <w:bCs/>
          <w:sz w:val="24"/>
          <w:szCs w:val="24"/>
        </w:rPr>
        <w:t xml:space="preserve">Anexo 2: </w:t>
      </w:r>
      <w:r w:rsidRPr="00E110F7">
        <w:rPr>
          <w:rFonts w:cs="Arial"/>
          <w:b/>
          <w:sz w:val="24"/>
          <w:szCs w:val="24"/>
          <w:lang w:eastAsia="es-ES"/>
        </w:rPr>
        <w:t>Cotizaciones de computadoras para desarrollo</w:t>
      </w:r>
      <w:r w:rsidR="001A6FD1">
        <w:rPr>
          <w:rFonts w:cs="Arial"/>
          <w:b/>
          <w:sz w:val="24"/>
          <w:szCs w:val="24"/>
          <w:lang w:eastAsia="es-ES"/>
        </w:rPr>
        <w:t xml:space="preserve"> y para Project Managers</w:t>
      </w:r>
      <w:r w:rsidRPr="00E110F7">
        <w:rPr>
          <w:rFonts w:cs="Arial"/>
          <w:b/>
          <w:sz w:val="24"/>
          <w:szCs w:val="24"/>
          <w:lang w:eastAsia="es-ES"/>
        </w:rPr>
        <w:t xml:space="preserve"> de JHard</w:t>
      </w:r>
      <w:r w:rsidRPr="00E110F7">
        <w:rPr>
          <w:b/>
          <w:bCs/>
          <w:sz w:val="24"/>
          <w:szCs w:val="24"/>
        </w:rPr>
        <w:t xml:space="preserve"> </w:t>
      </w:r>
    </w:p>
    <w:tbl>
      <w:tblPr>
        <w:tblW w:w="0" w:type="auto"/>
        <w:tblBorders>
          <w:top w:val="single" w:sz="8" w:space="0" w:color="C0504D"/>
          <w:bottom w:val="single" w:sz="8" w:space="0" w:color="C0504D"/>
        </w:tblBorders>
        <w:tblLook w:val="04A0"/>
      </w:tblPr>
      <w:tblGrid>
        <w:gridCol w:w="3063"/>
        <w:gridCol w:w="33"/>
        <w:gridCol w:w="22"/>
        <w:gridCol w:w="2920"/>
        <w:gridCol w:w="31"/>
        <w:gridCol w:w="22"/>
        <w:gridCol w:w="2910"/>
        <w:gridCol w:w="31"/>
        <w:gridCol w:w="22"/>
      </w:tblGrid>
      <w:tr w:rsidR="00E110F7" w:rsidRPr="00A07615" w:rsidTr="009F74EE">
        <w:trPr>
          <w:gridAfter w:val="2"/>
          <w:wAfter w:w="53" w:type="dxa"/>
        </w:trPr>
        <w:tc>
          <w:tcPr>
            <w:tcW w:w="9001" w:type="dxa"/>
            <w:gridSpan w:val="7"/>
            <w:tcBorders>
              <w:top w:val="single" w:sz="8" w:space="0" w:color="C0504D"/>
              <w:left w:val="nil"/>
              <w:bottom w:val="single" w:sz="8" w:space="0" w:color="C0504D"/>
              <w:right w:val="nil"/>
            </w:tcBorders>
          </w:tcPr>
          <w:p w:rsidR="00E110F7" w:rsidRPr="00A07615" w:rsidRDefault="00E110F7" w:rsidP="009F74EE">
            <w:pPr>
              <w:spacing w:after="0" w:line="360" w:lineRule="auto"/>
              <w:rPr>
                <w:rFonts w:eastAsia="Times New Roman"/>
                <w:b/>
                <w:bCs/>
                <w:color w:val="943634"/>
                <w:sz w:val="24"/>
                <w:szCs w:val="24"/>
              </w:rPr>
            </w:pPr>
            <w:r w:rsidRPr="00A07615">
              <w:rPr>
                <w:rFonts w:eastAsia="Times New Roman"/>
                <w:b/>
                <w:bCs/>
                <w:color w:val="943634"/>
              </w:rPr>
              <w:t>CPU WINDSTORM CORE 2.33GHz</w:t>
            </w:r>
            <w:r w:rsidRPr="00A07615">
              <w:rPr>
                <w:rFonts w:eastAsia="Times New Roman"/>
                <w:b/>
                <w:bCs/>
                <w:color w:val="943634"/>
                <w:sz w:val="24"/>
                <w:szCs w:val="24"/>
              </w:rPr>
              <w:t xml:space="preserve"> </w:t>
            </w:r>
          </w:p>
        </w:tc>
      </w:tr>
      <w:tr w:rsidR="00E110F7" w:rsidRPr="00A07615" w:rsidTr="009F74EE">
        <w:trPr>
          <w:gridAfter w:val="2"/>
          <w:wAfter w:w="53" w:type="dxa"/>
        </w:trPr>
        <w:tc>
          <w:tcPr>
            <w:tcW w:w="3042" w:type="dxa"/>
            <w:tcBorders>
              <w:left w:val="nil"/>
              <w:right w:val="nil"/>
            </w:tcBorders>
            <w:shd w:val="clear" w:color="auto" w:fill="FFFFFF"/>
          </w:tcPr>
          <w:p w:rsidR="00E110F7" w:rsidRPr="00A07615" w:rsidRDefault="00514510" w:rsidP="009F74EE">
            <w:pPr>
              <w:spacing w:line="360" w:lineRule="auto"/>
              <w:rPr>
                <w:rFonts w:eastAsia="Times New Roman"/>
                <w:b/>
                <w:bCs/>
                <w:color w:val="943634"/>
              </w:rPr>
            </w:pPr>
            <w:r>
              <w:rPr>
                <w:rFonts w:eastAsia="Times New Roman"/>
                <w:b/>
                <w:bCs/>
                <w:noProof/>
                <w:color w:val="0000FF"/>
                <w:sz w:val="24"/>
                <w:szCs w:val="24"/>
                <w:lang w:eastAsia="es-ES"/>
              </w:rPr>
              <w:drawing>
                <wp:inline distT="0" distB="0" distL="0" distR="0">
                  <wp:extent cx="1600200" cy="1419225"/>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srcRect/>
                          <a:stretch>
                            <a:fillRect/>
                          </a:stretch>
                        </pic:blipFill>
                        <pic:spPr bwMode="auto">
                          <a:xfrm>
                            <a:off x="0" y="0"/>
                            <a:ext cx="1600200" cy="1419225"/>
                          </a:xfrm>
                          <a:prstGeom prst="rect">
                            <a:avLst/>
                          </a:prstGeom>
                          <a:solidFill>
                            <a:srgbClr val="FFFFFF"/>
                          </a:solidFill>
                          <a:ln w="9525">
                            <a:noFill/>
                            <a:miter lim="800000"/>
                            <a:headEnd/>
                            <a:tailEnd/>
                          </a:ln>
                        </pic:spPr>
                      </pic:pic>
                    </a:graphicData>
                  </a:graphic>
                </wp:inline>
              </w:drawing>
            </w:r>
          </w:p>
        </w:tc>
        <w:tc>
          <w:tcPr>
            <w:tcW w:w="2983"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t>Características:</w:t>
            </w:r>
          </w:p>
          <w:p w:rsidR="00E110F7" w:rsidRPr="00A07615" w:rsidRDefault="00E110F7" w:rsidP="009F74EE">
            <w:pPr>
              <w:spacing w:after="0" w:line="360" w:lineRule="auto"/>
              <w:rPr>
                <w:rFonts w:eastAsia="Times New Roman"/>
                <w:color w:val="943634"/>
                <w:sz w:val="24"/>
                <w:szCs w:val="24"/>
              </w:rPr>
            </w:pPr>
            <w:r w:rsidRPr="00A07615">
              <w:rPr>
                <w:rFonts w:eastAsia="Times New Roman"/>
                <w:color w:val="943634"/>
                <w:sz w:val="24"/>
                <w:szCs w:val="24"/>
              </w:rPr>
              <w:t>PROCESADOR QUAD CORE 2.33GHz/1066</w:t>
            </w:r>
            <w:r w:rsidRPr="00A07615">
              <w:rPr>
                <w:rFonts w:eastAsia="Times New Roman"/>
                <w:color w:val="943634"/>
                <w:sz w:val="24"/>
                <w:szCs w:val="24"/>
              </w:rPr>
              <w:br/>
            </w:r>
            <w:r w:rsidRPr="00A07615">
              <w:rPr>
                <w:rFonts w:eastAsia="Times New Roman"/>
                <w:color w:val="943634"/>
                <w:sz w:val="24"/>
                <w:szCs w:val="24"/>
              </w:rPr>
              <w:br/>
              <w:t>Disco 160GB SATA, BIOSTAR DG31,  MEMORIA RAM 1GB DDR2, Teclado, Mouse y Bocinas, Case Neova.</w:t>
            </w:r>
          </w:p>
        </w:tc>
        <w:tc>
          <w:tcPr>
            <w:tcW w:w="2976"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t xml:space="preserve">Precio:  </w:t>
            </w:r>
            <w:r w:rsidRPr="00A07615">
              <w:rPr>
                <w:rStyle w:val="productspecialprice"/>
                <w:rFonts w:eastAsia="Times New Roman"/>
                <w:color w:val="943634"/>
                <w:lang w:val="en-US"/>
              </w:rPr>
              <w:t>$388.00</w:t>
            </w:r>
          </w:p>
        </w:tc>
      </w:tr>
      <w:tr w:rsidR="00E110F7" w:rsidRPr="00A07615" w:rsidTr="009F74EE">
        <w:tc>
          <w:tcPr>
            <w:tcW w:w="9054" w:type="dxa"/>
            <w:gridSpan w:val="9"/>
          </w:tcPr>
          <w:p w:rsidR="00E110F7" w:rsidRPr="00A07615" w:rsidRDefault="00E110F7" w:rsidP="009F74EE">
            <w:pPr>
              <w:spacing w:after="0" w:line="360" w:lineRule="auto"/>
              <w:rPr>
                <w:rFonts w:eastAsia="Times New Roman"/>
                <w:b/>
                <w:bCs/>
                <w:color w:val="943634"/>
                <w:sz w:val="24"/>
                <w:szCs w:val="24"/>
                <w:lang w:val="en-US"/>
              </w:rPr>
            </w:pPr>
            <w:r w:rsidRPr="00A07615">
              <w:rPr>
                <w:rFonts w:eastAsia="Times New Roman"/>
                <w:b/>
                <w:bCs/>
                <w:color w:val="943634"/>
                <w:lang w:val="en-US"/>
              </w:rPr>
              <w:t>CPU FAST RUNNING PENTIUM DUAL 2.5GHz</w:t>
            </w:r>
            <w:r w:rsidRPr="00A07615">
              <w:rPr>
                <w:rFonts w:eastAsia="Times New Roman"/>
                <w:b/>
                <w:bCs/>
                <w:color w:val="943634"/>
                <w:sz w:val="24"/>
                <w:szCs w:val="24"/>
                <w:lang w:val="en-US"/>
              </w:rPr>
              <w:t xml:space="preserve"> </w:t>
            </w:r>
          </w:p>
        </w:tc>
      </w:tr>
      <w:tr w:rsidR="00E110F7" w:rsidRPr="00A07615" w:rsidTr="009F74EE">
        <w:tc>
          <w:tcPr>
            <w:tcW w:w="3095" w:type="dxa"/>
            <w:gridSpan w:val="3"/>
            <w:tcBorders>
              <w:left w:val="nil"/>
              <w:right w:val="nil"/>
            </w:tcBorders>
            <w:shd w:val="clear" w:color="auto" w:fill="FFFFFF"/>
          </w:tcPr>
          <w:p w:rsidR="00E110F7" w:rsidRPr="00A07615" w:rsidRDefault="00514510" w:rsidP="009F74EE">
            <w:pPr>
              <w:spacing w:line="360" w:lineRule="auto"/>
              <w:rPr>
                <w:rFonts w:eastAsia="Times New Roman"/>
                <w:b/>
                <w:bCs/>
                <w:color w:val="943634"/>
              </w:rPr>
            </w:pPr>
            <w:r>
              <w:rPr>
                <w:rFonts w:eastAsia="Times New Roman"/>
                <w:b/>
                <w:bCs/>
                <w:noProof/>
                <w:color w:val="0000FF"/>
                <w:sz w:val="24"/>
                <w:szCs w:val="24"/>
                <w:lang w:eastAsia="es-ES"/>
              </w:rPr>
              <w:drawing>
                <wp:inline distT="0" distB="0" distL="0" distR="0">
                  <wp:extent cx="1600200" cy="1419225"/>
                  <wp:effectExtent l="1905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srcRect/>
                          <a:stretch>
                            <a:fillRect/>
                          </a:stretch>
                        </pic:blipFill>
                        <pic:spPr bwMode="auto">
                          <a:xfrm>
                            <a:off x="0" y="0"/>
                            <a:ext cx="1600200" cy="1419225"/>
                          </a:xfrm>
                          <a:prstGeom prst="rect">
                            <a:avLst/>
                          </a:prstGeom>
                          <a:solidFill>
                            <a:srgbClr val="FFFFFF"/>
                          </a:solidFill>
                          <a:ln w="9525">
                            <a:noFill/>
                            <a:miter lim="800000"/>
                            <a:headEnd/>
                            <a:tailEnd/>
                          </a:ln>
                        </pic:spPr>
                      </pic:pic>
                    </a:graphicData>
                  </a:graphic>
                </wp:inline>
              </w:drawing>
            </w:r>
          </w:p>
        </w:tc>
        <w:tc>
          <w:tcPr>
            <w:tcW w:w="2983"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t>Características:</w:t>
            </w:r>
          </w:p>
          <w:p w:rsidR="00E110F7" w:rsidRPr="00A07615" w:rsidRDefault="00E110F7" w:rsidP="009F74EE">
            <w:pPr>
              <w:spacing w:line="360" w:lineRule="auto"/>
              <w:rPr>
                <w:rFonts w:eastAsia="Times New Roman"/>
                <w:color w:val="943634"/>
                <w:sz w:val="24"/>
                <w:szCs w:val="24"/>
              </w:rPr>
            </w:pPr>
            <w:r w:rsidRPr="00A07615">
              <w:rPr>
                <w:rFonts w:eastAsia="Times New Roman"/>
                <w:color w:val="943634"/>
                <w:sz w:val="24"/>
                <w:szCs w:val="24"/>
              </w:rPr>
              <w:t>PROCESADOR PENTIUM DUAL 2.5GHz/800</w:t>
            </w:r>
            <w:r w:rsidRPr="00A07615">
              <w:rPr>
                <w:rFonts w:eastAsia="Times New Roman"/>
                <w:color w:val="943634"/>
                <w:sz w:val="24"/>
                <w:szCs w:val="24"/>
              </w:rPr>
              <w:br/>
            </w:r>
            <w:r w:rsidRPr="00A07615">
              <w:rPr>
                <w:rFonts w:eastAsia="Times New Roman"/>
                <w:color w:val="943634"/>
                <w:sz w:val="24"/>
                <w:szCs w:val="24"/>
              </w:rPr>
              <w:br/>
              <w:t>Disco 160GB SATA FOXCONN G31MV-K,  MEMORIA RAM 1GB DDR2, Teclado, Mouse y Bocinas, Case NEOVA.</w:t>
            </w:r>
          </w:p>
        </w:tc>
        <w:tc>
          <w:tcPr>
            <w:tcW w:w="2976"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lang w:val="en-US"/>
              </w:rPr>
            </w:pPr>
            <w:r w:rsidRPr="00A07615">
              <w:rPr>
                <w:rFonts w:eastAsia="Times New Roman"/>
                <w:color w:val="943634"/>
                <w:lang w:val="en-US"/>
              </w:rPr>
              <w:t xml:space="preserve">Precio:  </w:t>
            </w:r>
            <w:r w:rsidRPr="00A07615">
              <w:rPr>
                <w:rFonts w:eastAsia="Times New Roman"/>
                <w:color w:val="943634"/>
                <w:sz w:val="24"/>
                <w:szCs w:val="24"/>
              </w:rPr>
              <w:t>$253.00</w:t>
            </w:r>
          </w:p>
        </w:tc>
      </w:tr>
      <w:tr w:rsidR="00E110F7" w:rsidRPr="00A07615" w:rsidTr="009F74EE">
        <w:trPr>
          <w:gridAfter w:val="1"/>
          <w:wAfter w:w="22" w:type="dxa"/>
        </w:trPr>
        <w:tc>
          <w:tcPr>
            <w:tcW w:w="9032" w:type="dxa"/>
            <w:gridSpan w:val="8"/>
          </w:tcPr>
          <w:p w:rsidR="00E110F7" w:rsidRPr="00A07615" w:rsidRDefault="00E110F7" w:rsidP="009F74EE">
            <w:pPr>
              <w:spacing w:after="0" w:line="360" w:lineRule="auto"/>
              <w:rPr>
                <w:rFonts w:eastAsia="Times New Roman"/>
                <w:b/>
                <w:bCs/>
                <w:color w:val="943634"/>
                <w:sz w:val="24"/>
                <w:szCs w:val="24"/>
                <w:lang w:val="es-ES_tradnl"/>
              </w:rPr>
            </w:pPr>
            <w:r w:rsidRPr="00A07615">
              <w:rPr>
                <w:rFonts w:eastAsia="Times New Roman"/>
                <w:b/>
                <w:bCs/>
                <w:color w:val="943634"/>
              </w:rPr>
              <w:t>CPU CREATIVE DEVELOPER QUAD 2.6</w:t>
            </w:r>
            <w:r w:rsidRPr="00A07615">
              <w:rPr>
                <w:rFonts w:eastAsia="Times New Roman"/>
                <w:b/>
                <w:bCs/>
                <w:color w:val="943634"/>
                <w:sz w:val="24"/>
                <w:szCs w:val="24"/>
              </w:rPr>
              <w:t xml:space="preserve"> </w:t>
            </w:r>
          </w:p>
        </w:tc>
      </w:tr>
      <w:tr w:rsidR="00E110F7" w:rsidRPr="00A07615" w:rsidTr="009F74EE">
        <w:trPr>
          <w:gridAfter w:val="1"/>
          <w:wAfter w:w="22" w:type="dxa"/>
        </w:trPr>
        <w:tc>
          <w:tcPr>
            <w:tcW w:w="3073" w:type="dxa"/>
            <w:gridSpan w:val="2"/>
            <w:tcBorders>
              <w:left w:val="nil"/>
              <w:right w:val="nil"/>
            </w:tcBorders>
            <w:shd w:val="clear" w:color="auto" w:fill="FFFFFF"/>
          </w:tcPr>
          <w:p w:rsidR="00E110F7" w:rsidRPr="00A07615" w:rsidRDefault="00514510" w:rsidP="009F74EE">
            <w:pPr>
              <w:spacing w:line="360" w:lineRule="auto"/>
              <w:rPr>
                <w:rFonts w:eastAsia="Times New Roman"/>
                <w:b/>
                <w:bCs/>
                <w:color w:val="943634"/>
              </w:rPr>
            </w:pPr>
            <w:r>
              <w:rPr>
                <w:rFonts w:eastAsia="Times New Roman"/>
                <w:b/>
                <w:bCs/>
                <w:noProof/>
                <w:color w:val="0000FF"/>
                <w:sz w:val="24"/>
                <w:szCs w:val="24"/>
                <w:lang w:eastAsia="es-ES"/>
              </w:rPr>
              <w:lastRenderedPageBreak/>
              <w:drawing>
                <wp:inline distT="0" distB="0" distL="0" distR="0">
                  <wp:extent cx="1543050" cy="1371600"/>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srcRect/>
                          <a:stretch>
                            <a:fillRect/>
                          </a:stretch>
                        </pic:blipFill>
                        <pic:spPr bwMode="auto">
                          <a:xfrm>
                            <a:off x="0" y="0"/>
                            <a:ext cx="1543050" cy="1371600"/>
                          </a:xfrm>
                          <a:prstGeom prst="rect">
                            <a:avLst/>
                          </a:prstGeom>
                          <a:solidFill>
                            <a:srgbClr val="FFFFFF"/>
                          </a:solidFill>
                          <a:ln w="9525">
                            <a:noFill/>
                            <a:miter lim="800000"/>
                            <a:headEnd/>
                            <a:tailEnd/>
                          </a:ln>
                        </pic:spPr>
                      </pic:pic>
                    </a:graphicData>
                  </a:graphic>
                </wp:inline>
              </w:drawing>
            </w:r>
          </w:p>
        </w:tc>
        <w:tc>
          <w:tcPr>
            <w:tcW w:w="2983"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t>Características:</w:t>
            </w:r>
          </w:p>
          <w:p w:rsidR="00E110F7" w:rsidRPr="00A07615" w:rsidRDefault="00E110F7" w:rsidP="009F74EE">
            <w:pPr>
              <w:spacing w:line="360" w:lineRule="auto"/>
              <w:rPr>
                <w:rFonts w:eastAsia="Times New Roman"/>
                <w:color w:val="943634"/>
                <w:sz w:val="24"/>
                <w:szCs w:val="24"/>
              </w:rPr>
            </w:pPr>
            <w:r w:rsidRPr="00A07615">
              <w:rPr>
                <w:rFonts w:eastAsia="Times New Roman"/>
                <w:color w:val="943634"/>
                <w:sz w:val="24"/>
                <w:szCs w:val="24"/>
              </w:rPr>
              <w:t>PROCESADOR QUAD CORE 2.6 GHz/1333</w:t>
            </w:r>
            <w:r w:rsidRPr="00A07615">
              <w:rPr>
                <w:rFonts w:eastAsia="Times New Roman"/>
                <w:color w:val="943634"/>
                <w:sz w:val="24"/>
                <w:szCs w:val="24"/>
              </w:rPr>
              <w:br/>
            </w:r>
            <w:r w:rsidRPr="00A07615">
              <w:rPr>
                <w:rFonts w:eastAsia="Times New Roman"/>
                <w:color w:val="943634"/>
                <w:sz w:val="24"/>
                <w:szCs w:val="24"/>
              </w:rPr>
              <w:br/>
              <w:t>Disco 160GB SATA Biostar GF7050,  MEMORIA RAM 1GB DDR2, Teclado, Mouse y Bocinas, Case NEOVA.</w:t>
            </w:r>
          </w:p>
        </w:tc>
        <w:tc>
          <w:tcPr>
            <w:tcW w:w="2976"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t xml:space="preserve">Precio:  </w:t>
            </w:r>
            <w:r w:rsidRPr="00A07615">
              <w:rPr>
                <w:rFonts w:eastAsia="Times New Roman"/>
                <w:color w:val="943634"/>
                <w:sz w:val="24"/>
                <w:szCs w:val="24"/>
              </w:rPr>
              <w:t>$480.00</w:t>
            </w:r>
          </w:p>
        </w:tc>
      </w:tr>
      <w:tr w:rsidR="00E110F7" w:rsidRPr="00A07615" w:rsidTr="009F74EE">
        <w:trPr>
          <w:gridAfter w:val="1"/>
          <w:wAfter w:w="22" w:type="dxa"/>
        </w:trPr>
        <w:tc>
          <w:tcPr>
            <w:tcW w:w="9032" w:type="dxa"/>
            <w:gridSpan w:val="8"/>
          </w:tcPr>
          <w:p w:rsidR="00E110F7" w:rsidRPr="00A07615" w:rsidRDefault="00E110F7" w:rsidP="009F74EE">
            <w:pPr>
              <w:rPr>
                <w:rFonts w:eastAsia="Times New Roman"/>
                <w:b/>
                <w:bCs/>
                <w:color w:val="943634"/>
              </w:rPr>
            </w:pPr>
            <w:r w:rsidRPr="00A07615">
              <w:rPr>
                <w:rFonts w:eastAsia="Times New Roman"/>
                <w:b/>
                <w:bCs/>
                <w:color w:val="943634"/>
              </w:rPr>
              <w:t>Dell Vostro 220 Mini Tower</w:t>
            </w:r>
          </w:p>
        </w:tc>
      </w:tr>
      <w:tr w:rsidR="00E110F7" w:rsidRPr="00A07615" w:rsidTr="009F74EE">
        <w:trPr>
          <w:gridAfter w:val="1"/>
          <w:wAfter w:w="22" w:type="dxa"/>
        </w:trPr>
        <w:tc>
          <w:tcPr>
            <w:tcW w:w="3073" w:type="dxa"/>
            <w:gridSpan w:val="2"/>
            <w:tcBorders>
              <w:left w:val="nil"/>
              <w:right w:val="nil"/>
            </w:tcBorders>
            <w:shd w:val="clear" w:color="auto" w:fill="FFFFFF"/>
          </w:tcPr>
          <w:p w:rsidR="00E110F7" w:rsidRPr="00A07615" w:rsidRDefault="00514510" w:rsidP="009F74EE">
            <w:pPr>
              <w:spacing w:line="360" w:lineRule="auto"/>
              <w:rPr>
                <w:rFonts w:eastAsia="Times New Roman"/>
                <w:b/>
                <w:bCs/>
                <w:color w:val="943634"/>
              </w:rPr>
            </w:pPr>
            <w:r>
              <w:rPr>
                <w:rFonts w:eastAsia="Times New Roman"/>
                <w:b/>
                <w:bCs/>
                <w:noProof/>
                <w:color w:val="0000FF"/>
                <w:sz w:val="24"/>
                <w:szCs w:val="24"/>
                <w:lang w:eastAsia="es-ES"/>
              </w:rPr>
              <w:drawing>
                <wp:inline distT="0" distB="0" distL="0" distR="0">
                  <wp:extent cx="1809750" cy="1809750"/>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srcRect/>
                          <a:stretch>
                            <a:fillRect/>
                          </a:stretch>
                        </pic:blipFill>
                        <pic:spPr bwMode="auto">
                          <a:xfrm>
                            <a:off x="0" y="0"/>
                            <a:ext cx="1809750" cy="1809750"/>
                          </a:xfrm>
                          <a:prstGeom prst="rect">
                            <a:avLst/>
                          </a:prstGeom>
                          <a:solidFill>
                            <a:srgbClr val="FFFFFF"/>
                          </a:solidFill>
                          <a:ln w="9525">
                            <a:noFill/>
                            <a:miter lim="800000"/>
                            <a:headEnd/>
                            <a:tailEnd/>
                          </a:ln>
                        </pic:spPr>
                      </pic:pic>
                    </a:graphicData>
                  </a:graphic>
                </wp:inline>
              </w:drawing>
            </w:r>
          </w:p>
        </w:tc>
        <w:tc>
          <w:tcPr>
            <w:tcW w:w="2983"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t>Características:</w:t>
            </w:r>
          </w:p>
          <w:p w:rsidR="00E110F7" w:rsidRPr="00A07615" w:rsidRDefault="00E110F7" w:rsidP="009F74EE">
            <w:pPr>
              <w:snapToGrid w:val="0"/>
              <w:spacing w:after="0" w:line="360" w:lineRule="auto"/>
              <w:rPr>
                <w:rFonts w:eastAsia="Times New Roman"/>
                <w:color w:val="943634"/>
                <w:sz w:val="24"/>
                <w:szCs w:val="24"/>
              </w:rPr>
            </w:pPr>
            <w:r w:rsidRPr="00A07615">
              <w:rPr>
                <w:rFonts w:eastAsia="Times New Roman"/>
                <w:color w:val="943634"/>
                <w:sz w:val="24"/>
                <w:szCs w:val="24"/>
              </w:rPr>
              <w:t>Intel® Celeron®, Intel® Pentium® Dual Core e Intel® Core™ 2 Duo</w:t>
            </w:r>
          </w:p>
          <w:p w:rsidR="00E110F7" w:rsidRPr="00A07615" w:rsidRDefault="00E110F7" w:rsidP="009F74EE">
            <w:pPr>
              <w:spacing w:after="0" w:line="360" w:lineRule="auto"/>
              <w:rPr>
                <w:rFonts w:eastAsia="Times New Roman"/>
                <w:color w:val="943634"/>
                <w:sz w:val="24"/>
                <w:szCs w:val="24"/>
              </w:rPr>
            </w:pPr>
            <w:r w:rsidRPr="00A07615">
              <w:rPr>
                <w:rFonts w:eastAsia="Times New Roman"/>
                <w:color w:val="943634"/>
                <w:sz w:val="24"/>
                <w:szCs w:val="24"/>
              </w:rPr>
              <w:t>Sistema Operativo Windows Vista Original</w:t>
            </w:r>
          </w:p>
          <w:p w:rsidR="00E110F7" w:rsidRPr="00A07615" w:rsidRDefault="00E110F7" w:rsidP="009F74EE">
            <w:pPr>
              <w:spacing w:after="0" w:line="360" w:lineRule="auto"/>
              <w:rPr>
                <w:rFonts w:eastAsia="Times New Roman"/>
                <w:color w:val="943634"/>
                <w:sz w:val="24"/>
                <w:szCs w:val="24"/>
              </w:rPr>
            </w:pPr>
            <w:r w:rsidRPr="00A07615">
              <w:rPr>
                <w:rFonts w:eastAsia="Times New Roman"/>
                <w:color w:val="943634"/>
                <w:sz w:val="24"/>
                <w:szCs w:val="24"/>
              </w:rPr>
              <w:t>Sin monitor</w:t>
            </w:r>
          </w:p>
          <w:p w:rsidR="00E110F7" w:rsidRPr="00A07615" w:rsidRDefault="00E110F7" w:rsidP="009F74EE">
            <w:pPr>
              <w:spacing w:line="360" w:lineRule="auto"/>
              <w:rPr>
                <w:rFonts w:eastAsia="Times New Roman"/>
                <w:color w:val="943634"/>
                <w:sz w:val="24"/>
                <w:szCs w:val="24"/>
              </w:rPr>
            </w:pPr>
            <w:r w:rsidRPr="00A07615">
              <w:rPr>
                <w:rFonts w:eastAsia="Times New Roman"/>
                <w:color w:val="943634"/>
                <w:sz w:val="24"/>
                <w:szCs w:val="24"/>
              </w:rPr>
              <w:t>Grabadora de CD/DVD de 16x (DVD+/-RW) con capacidad de grabación de doble capa</w:t>
            </w:r>
          </w:p>
        </w:tc>
        <w:tc>
          <w:tcPr>
            <w:tcW w:w="2976" w:type="dxa"/>
            <w:gridSpan w:val="3"/>
            <w:tcBorders>
              <w:left w:val="nil"/>
              <w:right w:val="nil"/>
            </w:tcBorders>
            <w:shd w:val="clear" w:color="auto" w:fill="EFD3D2"/>
          </w:tcPr>
          <w:p w:rsidR="00E110F7" w:rsidRPr="00A07615" w:rsidRDefault="00E110F7" w:rsidP="009F74EE">
            <w:pPr>
              <w:spacing w:line="360" w:lineRule="auto"/>
              <w:rPr>
                <w:rFonts w:eastAsia="Times New Roman"/>
                <w:color w:val="943634"/>
              </w:rPr>
            </w:pPr>
            <w:r w:rsidRPr="00A07615">
              <w:rPr>
                <w:rFonts w:eastAsia="Times New Roman"/>
                <w:color w:val="943634"/>
              </w:rPr>
              <w:t xml:space="preserve">Precio:  </w:t>
            </w:r>
            <w:r w:rsidRPr="00A07615">
              <w:rPr>
                <w:rFonts w:eastAsia="Times New Roman"/>
                <w:color w:val="943634"/>
                <w:sz w:val="24"/>
                <w:szCs w:val="24"/>
              </w:rPr>
              <w:t>$479.00</w:t>
            </w:r>
          </w:p>
        </w:tc>
      </w:tr>
    </w:tbl>
    <w:p w:rsidR="00E110F7" w:rsidRPr="00D15DFD" w:rsidRDefault="00E110F7" w:rsidP="00E110F7">
      <w:pPr>
        <w:autoSpaceDE w:val="0"/>
        <w:autoSpaceDN w:val="0"/>
        <w:adjustRightInd w:val="0"/>
        <w:spacing w:after="0" w:line="240" w:lineRule="auto"/>
        <w:jc w:val="center"/>
        <w:rPr>
          <w:rFonts w:cs="Arial"/>
          <w:sz w:val="20"/>
          <w:szCs w:val="20"/>
          <w:lang w:eastAsia="es-ES"/>
        </w:rPr>
      </w:pPr>
    </w:p>
    <w:p w:rsidR="00BE53B5" w:rsidRDefault="00BE53B5" w:rsidP="00443A73">
      <w:pPr>
        <w:pStyle w:val="Sinespaciado"/>
        <w:tabs>
          <w:tab w:val="left" w:pos="720"/>
        </w:tabs>
        <w:rPr>
          <w:sz w:val="24"/>
          <w:szCs w:val="24"/>
        </w:rPr>
      </w:pPr>
    </w:p>
    <w:p w:rsidR="00BE53B5" w:rsidRDefault="00BE53B5" w:rsidP="00443A73">
      <w:pPr>
        <w:pStyle w:val="Sinespaciado"/>
        <w:tabs>
          <w:tab w:val="left" w:pos="720"/>
        </w:tabs>
        <w:rPr>
          <w:sz w:val="24"/>
          <w:szCs w:val="24"/>
        </w:rPr>
      </w:pPr>
    </w:p>
    <w:p w:rsidR="00BE53B5" w:rsidRDefault="00BE53B5" w:rsidP="00443A73">
      <w:pPr>
        <w:pStyle w:val="Sinespaciado"/>
        <w:tabs>
          <w:tab w:val="left" w:pos="720"/>
        </w:tabs>
        <w:rPr>
          <w:sz w:val="24"/>
          <w:szCs w:val="24"/>
        </w:rPr>
      </w:pPr>
    </w:p>
    <w:p w:rsidR="00B32425" w:rsidRDefault="00B32425" w:rsidP="00443A73">
      <w:pPr>
        <w:pStyle w:val="Sinespaciado"/>
        <w:tabs>
          <w:tab w:val="left" w:pos="720"/>
        </w:tabs>
        <w:rPr>
          <w:sz w:val="24"/>
          <w:szCs w:val="24"/>
        </w:rPr>
        <w:sectPr w:rsidR="00B32425" w:rsidSect="003573A3">
          <w:pgSz w:w="12240" w:h="15840" w:code="1"/>
          <w:pgMar w:top="1417" w:right="1701" w:bottom="1417" w:left="1701" w:header="708" w:footer="708" w:gutter="0"/>
          <w:cols w:space="708"/>
          <w:docGrid w:linePitch="360"/>
        </w:sectPr>
      </w:pPr>
    </w:p>
    <w:p w:rsidR="00443A73" w:rsidRDefault="00443A73" w:rsidP="00B32425">
      <w:pPr>
        <w:pStyle w:val="Ttulo1"/>
      </w:pPr>
      <w:bookmarkStart w:id="290" w:name="_Toc238897843"/>
      <w:r w:rsidRPr="00443A73">
        <w:lastRenderedPageBreak/>
        <w:t>Bibliografía</w:t>
      </w:r>
      <w:bookmarkEnd w:id="290"/>
    </w:p>
    <w:p w:rsidR="003E5276" w:rsidRDefault="003E5276" w:rsidP="00443A73">
      <w:pPr>
        <w:pStyle w:val="Sinespaciado"/>
        <w:tabs>
          <w:tab w:val="left" w:pos="720"/>
        </w:tabs>
        <w:rPr>
          <w:sz w:val="24"/>
          <w:szCs w:val="24"/>
        </w:rPr>
      </w:pPr>
    </w:p>
    <w:p w:rsidR="00B32425" w:rsidRDefault="00B32425" w:rsidP="00443A73">
      <w:pPr>
        <w:pStyle w:val="Sinespaciado"/>
        <w:tabs>
          <w:tab w:val="left" w:pos="720"/>
        </w:tabs>
        <w:rPr>
          <w:sz w:val="24"/>
          <w:szCs w:val="24"/>
        </w:rPr>
      </w:pPr>
    </w:p>
    <w:p w:rsidR="00B32425" w:rsidRDefault="00B32425" w:rsidP="00443A73">
      <w:pPr>
        <w:pStyle w:val="Sinespaciado"/>
        <w:tabs>
          <w:tab w:val="left" w:pos="720"/>
        </w:tabs>
        <w:rPr>
          <w:sz w:val="24"/>
          <w:szCs w:val="24"/>
        </w:rPr>
      </w:pPr>
    </w:p>
    <w:p w:rsidR="00B32425" w:rsidRDefault="00B32425" w:rsidP="00443A73">
      <w:pPr>
        <w:pStyle w:val="Sinespaciado"/>
        <w:tabs>
          <w:tab w:val="left" w:pos="720"/>
        </w:tabs>
        <w:rPr>
          <w:sz w:val="24"/>
          <w:szCs w:val="24"/>
        </w:rPr>
      </w:pPr>
    </w:p>
    <w:p w:rsidR="003E5276" w:rsidRPr="002E5F58" w:rsidRDefault="003E5276" w:rsidP="00FD489E">
      <w:pPr>
        <w:pStyle w:val="Sinespaciado"/>
        <w:numPr>
          <w:ilvl w:val="0"/>
          <w:numId w:val="35"/>
        </w:numPr>
        <w:tabs>
          <w:tab w:val="left" w:pos="1428"/>
          <w:tab w:val="left" w:pos="2136"/>
        </w:tabs>
        <w:suppressAutoHyphens/>
        <w:spacing w:line="360" w:lineRule="auto"/>
        <w:rPr>
          <w:sz w:val="24"/>
          <w:szCs w:val="24"/>
        </w:rPr>
      </w:pPr>
      <w:r w:rsidRPr="002E5F58">
        <w:rPr>
          <w:sz w:val="24"/>
          <w:szCs w:val="24"/>
        </w:rPr>
        <w:t xml:space="preserve">Umberto Eco, “Cómo se Hace un Tesis – Técnicas y Procedimientos  de estudio, investigación y escritura”, Roma, Italia. </w:t>
      </w:r>
    </w:p>
    <w:p w:rsidR="003E5276" w:rsidRPr="002E5F58" w:rsidRDefault="003E5276" w:rsidP="003E5276">
      <w:pPr>
        <w:pStyle w:val="Sinespaciado"/>
        <w:spacing w:line="360" w:lineRule="auto"/>
        <w:jc w:val="both"/>
        <w:rPr>
          <w:sz w:val="24"/>
          <w:szCs w:val="24"/>
        </w:rPr>
      </w:pPr>
    </w:p>
    <w:p w:rsidR="003E5276" w:rsidRPr="002E5F58" w:rsidRDefault="00294CAF" w:rsidP="00FD489E">
      <w:pPr>
        <w:pStyle w:val="Sinespaciado"/>
        <w:numPr>
          <w:ilvl w:val="0"/>
          <w:numId w:val="35"/>
        </w:numPr>
        <w:spacing w:line="360" w:lineRule="auto"/>
        <w:jc w:val="both"/>
        <w:rPr>
          <w:sz w:val="24"/>
          <w:szCs w:val="24"/>
        </w:rPr>
      </w:pPr>
      <w:r>
        <w:rPr>
          <w:sz w:val="24"/>
          <w:szCs w:val="24"/>
        </w:rPr>
        <w:t xml:space="preserve">            </w:t>
      </w:r>
      <w:r w:rsidR="003E5276" w:rsidRPr="002E5F58">
        <w:rPr>
          <w:sz w:val="24"/>
          <w:szCs w:val="24"/>
        </w:rPr>
        <w:t>Raúl Rojas Soriano, “Investigación Social”, San Salvador, El Salvador.</w:t>
      </w:r>
    </w:p>
    <w:p w:rsidR="003E5276" w:rsidRPr="002E5F58" w:rsidRDefault="003E5276" w:rsidP="003E5276">
      <w:pPr>
        <w:pStyle w:val="Sinespaciado"/>
        <w:spacing w:line="360" w:lineRule="auto"/>
        <w:jc w:val="both"/>
        <w:rPr>
          <w:sz w:val="24"/>
          <w:szCs w:val="24"/>
        </w:rPr>
      </w:pPr>
    </w:p>
    <w:p w:rsidR="003E5276" w:rsidRPr="004663E0" w:rsidRDefault="003E5276" w:rsidP="00FD489E">
      <w:pPr>
        <w:pStyle w:val="Sinespaciado"/>
        <w:numPr>
          <w:ilvl w:val="0"/>
          <w:numId w:val="35"/>
        </w:numPr>
        <w:tabs>
          <w:tab w:val="left" w:pos="1440"/>
        </w:tabs>
        <w:suppressAutoHyphens/>
        <w:spacing w:line="360" w:lineRule="auto"/>
        <w:rPr>
          <w:rFonts w:eastAsia="Arial Unicode MS"/>
          <w:sz w:val="24"/>
          <w:szCs w:val="24"/>
        </w:rPr>
      </w:pPr>
      <w:r w:rsidRPr="002E5F58">
        <w:rPr>
          <w:rFonts w:eastAsia="Arial Unicode MS"/>
          <w:sz w:val="24"/>
          <w:szCs w:val="24"/>
        </w:rPr>
        <w:t>Calderón Peraza, Ernesto Alexander. “Desarrollo de un sistema informático para la actualización del Centro de Desarrollo Profesional Docente del Ministerio de Educación de El Salvador, Departamento de Ingeniería y Arquitectura, Universidad de El Salvador”. Santa Ana, El Salvador, 2005.</w:t>
      </w:r>
    </w:p>
    <w:p w:rsidR="003E5276" w:rsidRDefault="003E5276" w:rsidP="00443A73">
      <w:pPr>
        <w:pStyle w:val="Sinespaciado"/>
        <w:tabs>
          <w:tab w:val="left" w:pos="720"/>
        </w:tabs>
        <w:rPr>
          <w:sz w:val="24"/>
          <w:szCs w:val="24"/>
        </w:rPr>
      </w:pPr>
    </w:p>
    <w:p w:rsidR="00183D84" w:rsidRDefault="00183D84" w:rsidP="00443A73">
      <w:pPr>
        <w:pStyle w:val="Sinespaciado"/>
        <w:tabs>
          <w:tab w:val="left" w:pos="720"/>
        </w:tabs>
        <w:rPr>
          <w:sz w:val="24"/>
          <w:szCs w:val="24"/>
        </w:rPr>
      </w:pPr>
    </w:p>
    <w:p w:rsidR="00183D84" w:rsidRDefault="00183D84" w:rsidP="00443A73">
      <w:pPr>
        <w:pStyle w:val="Sinespaciado"/>
        <w:tabs>
          <w:tab w:val="left" w:pos="720"/>
        </w:tabs>
        <w:rPr>
          <w:sz w:val="24"/>
          <w:szCs w:val="24"/>
        </w:rPr>
      </w:pPr>
    </w:p>
    <w:p w:rsidR="00183D84" w:rsidRDefault="00183D84" w:rsidP="00443A73">
      <w:pPr>
        <w:pStyle w:val="Sinespaciado"/>
        <w:tabs>
          <w:tab w:val="left" w:pos="720"/>
        </w:tabs>
        <w:rPr>
          <w:sz w:val="24"/>
          <w:szCs w:val="24"/>
        </w:rPr>
      </w:pPr>
    </w:p>
    <w:p w:rsidR="00B32425" w:rsidRDefault="00B32425" w:rsidP="00443A73">
      <w:pPr>
        <w:pStyle w:val="Sinespaciado"/>
        <w:tabs>
          <w:tab w:val="left" w:pos="720"/>
        </w:tabs>
        <w:rPr>
          <w:sz w:val="24"/>
          <w:szCs w:val="24"/>
        </w:rPr>
        <w:sectPr w:rsidR="00B32425" w:rsidSect="003573A3">
          <w:pgSz w:w="12240" w:h="15840" w:code="1"/>
          <w:pgMar w:top="1417" w:right="1701" w:bottom="1417" w:left="1701" w:header="708" w:footer="708" w:gutter="0"/>
          <w:cols w:space="708"/>
          <w:docGrid w:linePitch="360"/>
        </w:sectPr>
      </w:pPr>
    </w:p>
    <w:p w:rsidR="00443A73" w:rsidRDefault="00443A73" w:rsidP="00B32425">
      <w:pPr>
        <w:pStyle w:val="Ttulo1"/>
      </w:pPr>
      <w:bookmarkStart w:id="291" w:name="_Toc238897844"/>
      <w:r w:rsidRPr="00443A73">
        <w:lastRenderedPageBreak/>
        <w:t xml:space="preserve">Índice de </w:t>
      </w:r>
      <w:r w:rsidR="00FD40DA">
        <w:t>gr</w:t>
      </w:r>
      <w:r w:rsidR="003E5276">
        <w:t>á</w:t>
      </w:r>
      <w:r w:rsidR="00FD40DA">
        <w:t xml:space="preserve">ficos, figuras y </w:t>
      </w:r>
      <w:r w:rsidRPr="00443A73">
        <w:t xml:space="preserve"> </w:t>
      </w:r>
      <w:r w:rsidR="00FD40DA">
        <w:t>tablas</w:t>
      </w:r>
      <w:bookmarkEnd w:id="291"/>
    </w:p>
    <w:p w:rsidR="00FD40DA" w:rsidRDefault="00FD40DA"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3E5276" w:rsidRPr="00B32425" w:rsidRDefault="003E5276" w:rsidP="00B32425">
      <w:pPr>
        <w:pStyle w:val="Sinespaciado"/>
        <w:tabs>
          <w:tab w:val="left" w:pos="720"/>
        </w:tabs>
        <w:suppressAutoHyphens/>
        <w:spacing w:line="276" w:lineRule="auto"/>
        <w:jc w:val="center"/>
        <w:outlineLvl w:val="1"/>
        <w:rPr>
          <w:b/>
          <w:sz w:val="24"/>
          <w:szCs w:val="24"/>
        </w:rPr>
      </w:pPr>
      <w:bookmarkStart w:id="292" w:name="_Toc238405439"/>
      <w:bookmarkStart w:id="293" w:name="_Toc238407172"/>
      <w:bookmarkStart w:id="294" w:name="_Toc238897845"/>
      <w:r w:rsidRPr="00B32425">
        <w:rPr>
          <w:b/>
          <w:sz w:val="24"/>
          <w:szCs w:val="24"/>
        </w:rPr>
        <w:t>Índice de gráficos</w:t>
      </w:r>
      <w:bookmarkEnd w:id="292"/>
      <w:bookmarkEnd w:id="293"/>
      <w:bookmarkEnd w:id="294"/>
    </w:p>
    <w:p w:rsidR="003E5276" w:rsidRDefault="003E5276" w:rsidP="00443A73">
      <w:pPr>
        <w:pStyle w:val="Sinespaciado"/>
        <w:tabs>
          <w:tab w:val="left" w:pos="720"/>
        </w:tabs>
        <w:suppressAutoHyphens/>
        <w:spacing w:line="276" w:lineRule="auto"/>
        <w:rPr>
          <w:sz w:val="24"/>
          <w:szCs w:val="24"/>
        </w:rPr>
      </w:pPr>
    </w:p>
    <w:tbl>
      <w:tblPr>
        <w:tblW w:w="0" w:type="auto"/>
        <w:tblBorders>
          <w:top w:val="single" w:sz="8" w:space="0" w:color="C0504D"/>
          <w:bottom w:val="single" w:sz="8" w:space="0" w:color="C0504D"/>
        </w:tblBorders>
        <w:tblLook w:val="04A0"/>
      </w:tblPr>
      <w:tblGrid>
        <w:gridCol w:w="2992"/>
        <w:gridCol w:w="4913"/>
        <w:gridCol w:w="1069"/>
      </w:tblGrid>
      <w:tr w:rsidR="003E5276" w:rsidRPr="00C91EDD" w:rsidTr="00AF3343">
        <w:tc>
          <w:tcPr>
            <w:tcW w:w="2992" w:type="dxa"/>
            <w:tcBorders>
              <w:top w:val="single" w:sz="8" w:space="0" w:color="C0504D"/>
              <w:left w:val="nil"/>
              <w:bottom w:val="single" w:sz="8" w:space="0" w:color="C0504D"/>
              <w:right w:val="nil"/>
            </w:tcBorders>
          </w:tcPr>
          <w:p w:rsidR="003E5276" w:rsidRPr="00C91EDD" w:rsidRDefault="003E5276" w:rsidP="00AF3343">
            <w:pPr>
              <w:pStyle w:val="Sinespaciado"/>
              <w:tabs>
                <w:tab w:val="left" w:pos="720"/>
              </w:tabs>
              <w:suppressAutoHyphens/>
              <w:spacing w:line="276" w:lineRule="auto"/>
              <w:rPr>
                <w:b/>
                <w:bCs/>
                <w:color w:val="943634"/>
                <w:sz w:val="24"/>
                <w:szCs w:val="24"/>
              </w:rPr>
            </w:pPr>
            <w:r w:rsidRPr="00C91EDD">
              <w:rPr>
                <w:b/>
                <w:bCs/>
                <w:color w:val="943634"/>
                <w:sz w:val="24"/>
                <w:szCs w:val="24"/>
              </w:rPr>
              <w:t>Nombre</w:t>
            </w:r>
          </w:p>
        </w:tc>
        <w:tc>
          <w:tcPr>
            <w:tcW w:w="4913" w:type="dxa"/>
            <w:tcBorders>
              <w:top w:val="single" w:sz="8" w:space="0" w:color="C0504D"/>
              <w:left w:val="nil"/>
              <w:bottom w:val="single" w:sz="8" w:space="0" w:color="C0504D"/>
              <w:right w:val="nil"/>
            </w:tcBorders>
          </w:tcPr>
          <w:p w:rsidR="003E5276" w:rsidRPr="00C91EDD" w:rsidRDefault="003E5276" w:rsidP="00AF3343">
            <w:pPr>
              <w:pStyle w:val="Sinespaciado"/>
              <w:tabs>
                <w:tab w:val="left" w:pos="720"/>
              </w:tabs>
              <w:suppressAutoHyphens/>
              <w:spacing w:line="276" w:lineRule="auto"/>
              <w:rPr>
                <w:b/>
                <w:bCs/>
                <w:color w:val="943634"/>
                <w:sz w:val="24"/>
                <w:szCs w:val="24"/>
              </w:rPr>
            </w:pPr>
            <w:r w:rsidRPr="00C91EDD">
              <w:rPr>
                <w:b/>
                <w:bCs/>
                <w:color w:val="943634"/>
                <w:sz w:val="24"/>
                <w:szCs w:val="24"/>
              </w:rPr>
              <w:t xml:space="preserve">Descripción </w:t>
            </w:r>
          </w:p>
        </w:tc>
        <w:tc>
          <w:tcPr>
            <w:tcW w:w="1069" w:type="dxa"/>
            <w:tcBorders>
              <w:top w:val="single" w:sz="8" w:space="0" w:color="C0504D"/>
              <w:left w:val="nil"/>
              <w:bottom w:val="single" w:sz="8" w:space="0" w:color="C0504D"/>
              <w:right w:val="nil"/>
            </w:tcBorders>
          </w:tcPr>
          <w:p w:rsidR="003E5276" w:rsidRPr="00C91EDD" w:rsidRDefault="003E5276" w:rsidP="00AF3343">
            <w:pPr>
              <w:pStyle w:val="Sinespaciado"/>
              <w:tabs>
                <w:tab w:val="left" w:pos="720"/>
              </w:tabs>
              <w:suppressAutoHyphens/>
              <w:spacing w:line="276" w:lineRule="auto"/>
              <w:rPr>
                <w:b/>
                <w:bCs/>
                <w:color w:val="943634"/>
                <w:sz w:val="24"/>
                <w:szCs w:val="24"/>
              </w:rPr>
            </w:pPr>
            <w:r w:rsidRPr="00C91EDD">
              <w:rPr>
                <w:b/>
                <w:bCs/>
                <w:color w:val="943634"/>
                <w:sz w:val="24"/>
                <w:szCs w:val="24"/>
              </w:rPr>
              <w:t>Página</w:t>
            </w:r>
          </w:p>
        </w:tc>
      </w:tr>
      <w:tr w:rsidR="003E5276" w:rsidRPr="00C91EDD" w:rsidTr="00AF3343">
        <w:tc>
          <w:tcPr>
            <w:tcW w:w="2992" w:type="dxa"/>
            <w:tcBorders>
              <w:left w:val="nil"/>
              <w:right w:val="nil"/>
            </w:tcBorders>
            <w:shd w:val="clear" w:color="auto" w:fill="EFD3D2"/>
          </w:tcPr>
          <w:p w:rsidR="003E5276" w:rsidRPr="00C91EDD" w:rsidRDefault="003E5276" w:rsidP="00AF3343">
            <w:pPr>
              <w:spacing w:line="360" w:lineRule="auto"/>
              <w:jc w:val="center"/>
              <w:rPr>
                <w:rFonts w:eastAsia="Times New Roman"/>
                <w:b/>
                <w:bCs/>
                <w:color w:val="943634"/>
                <w:sz w:val="24"/>
                <w:szCs w:val="24"/>
              </w:rPr>
            </w:pPr>
            <w:r w:rsidRPr="00C91EDD">
              <w:rPr>
                <w:rFonts w:eastAsia="Times New Roman"/>
                <w:b/>
                <w:bCs/>
                <w:color w:val="943634"/>
                <w:sz w:val="20"/>
                <w:szCs w:val="20"/>
              </w:rPr>
              <w:t>Gráfico 1.1</w:t>
            </w:r>
          </w:p>
        </w:tc>
        <w:tc>
          <w:tcPr>
            <w:tcW w:w="4913" w:type="dxa"/>
            <w:tcBorders>
              <w:left w:val="nil"/>
              <w:right w:val="nil"/>
            </w:tcBorders>
            <w:shd w:val="clear" w:color="auto" w:fill="EFD3D2"/>
          </w:tcPr>
          <w:p w:rsidR="003E5276" w:rsidRPr="00C91EDD" w:rsidRDefault="003E5276" w:rsidP="00AF3343">
            <w:pPr>
              <w:pStyle w:val="Sinespaciado"/>
              <w:tabs>
                <w:tab w:val="left" w:pos="720"/>
              </w:tabs>
              <w:suppressAutoHyphens/>
              <w:spacing w:line="276" w:lineRule="auto"/>
              <w:rPr>
                <w:color w:val="943634"/>
                <w:sz w:val="24"/>
                <w:szCs w:val="24"/>
              </w:rPr>
            </w:pPr>
            <w:r w:rsidRPr="00C91EDD">
              <w:rPr>
                <w:color w:val="943634"/>
                <w:sz w:val="20"/>
                <w:szCs w:val="20"/>
              </w:rPr>
              <w:t>Los encuestados son preguntados sobre cuál es el mayor problema de la inscripción de grupos de laboratorios en el Laboratorio de Cómputo</w:t>
            </w:r>
          </w:p>
        </w:tc>
        <w:tc>
          <w:tcPr>
            <w:tcW w:w="1069" w:type="dxa"/>
            <w:tcBorders>
              <w:left w:val="nil"/>
              <w:right w:val="nil"/>
            </w:tcBorders>
            <w:shd w:val="clear" w:color="auto" w:fill="EFD3D2"/>
          </w:tcPr>
          <w:p w:rsidR="003E5276" w:rsidRPr="00C91EDD" w:rsidRDefault="00211667" w:rsidP="00AF3343">
            <w:pPr>
              <w:pStyle w:val="Sinespaciado"/>
              <w:tabs>
                <w:tab w:val="left" w:pos="720"/>
              </w:tabs>
              <w:suppressAutoHyphens/>
              <w:spacing w:line="276" w:lineRule="auto"/>
              <w:jc w:val="center"/>
              <w:rPr>
                <w:color w:val="943634"/>
                <w:sz w:val="24"/>
                <w:szCs w:val="24"/>
              </w:rPr>
            </w:pPr>
            <w:r>
              <w:rPr>
                <w:color w:val="943634"/>
                <w:sz w:val="24"/>
                <w:szCs w:val="24"/>
              </w:rPr>
              <w:t>9</w:t>
            </w:r>
          </w:p>
        </w:tc>
      </w:tr>
      <w:tr w:rsidR="003E5276" w:rsidRPr="00C91EDD" w:rsidTr="00AF3343">
        <w:tc>
          <w:tcPr>
            <w:tcW w:w="2992" w:type="dxa"/>
          </w:tcPr>
          <w:p w:rsidR="003E5276" w:rsidRPr="00C91EDD" w:rsidRDefault="003E5276" w:rsidP="00AF3343">
            <w:pPr>
              <w:pStyle w:val="Sinespaciado"/>
              <w:jc w:val="center"/>
              <w:rPr>
                <w:b/>
                <w:bCs/>
                <w:color w:val="943634"/>
                <w:sz w:val="20"/>
                <w:szCs w:val="20"/>
              </w:rPr>
            </w:pPr>
            <w:r w:rsidRPr="00C91EDD">
              <w:rPr>
                <w:b/>
                <w:bCs/>
                <w:color w:val="943634"/>
                <w:sz w:val="20"/>
                <w:szCs w:val="20"/>
              </w:rPr>
              <w:t xml:space="preserve">Gráfico 2.1 </w:t>
            </w:r>
          </w:p>
        </w:tc>
        <w:tc>
          <w:tcPr>
            <w:tcW w:w="4913" w:type="dxa"/>
          </w:tcPr>
          <w:p w:rsidR="003E5276" w:rsidRPr="00C91EDD" w:rsidRDefault="003E5276" w:rsidP="00AF3343">
            <w:pPr>
              <w:pStyle w:val="Sinespaciado"/>
              <w:tabs>
                <w:tab w:val="left" w:pos="720"/>
              </w:tabs>
              <w:suppressAutoHyphens/>
              <w:spacing w:line="276" w:lineRule="auto"/>
              <w:rPr>
                <w:color w:val="943634"/>
                <w:sz w:val="24"/>
                <w:szCs w:val="24"/>
              </w:rPr>
            </w:pPr>
            <w:r w:rsidRPr="00C91EDD">
              <w:rPr>
                <w:color w:val="943634"/>
                <w:sz w:val="20"/>
                <w:szCs w:val="20"/>
              </w:rPr>
              <w:t>Cuál es el mayor problema que acarrea inscribir grupos de práctica en el laboratorio de cómputo de Ingeniería y Arquitectura</w:t>
            </w:r>
          </w:p>
        </w:tc>
        <w:tc>
          <w:tcPr>
            <w:tcW w:w="1069" w:type="dxa"/>
          </w:tcPr>
          <w:p w:rsidR="003E5276" w:rsidRPr="00C91EDD" w:rsidRDefault="003E5276" w:rsidP="00624273">
            <w:pPr>
              <w:pStyle w:val="Sinespaciado"/>
              <w:tabs>
                <w:tab w:val="left" w:pos="720"/>
              </w:tabs>
              <w:suppressAutoHyphens/>
              <w:spacing w:line="276" w:lineRule="auto"/>
              <w:jc w:val="center"/>
              <w:rPr>
                <w:color w:val="943634"/>
                <w:sz w:val="24"/>
                <w:szCs w:val="24"/>
              </w:rPr>
            </w:pPr>
            <w:r w:rsidRPr="00C91EDD">
              <w:rPr>
                <w:color w:val="943634"/>
                <w:sz w:val="24"/>
                <w:szCs w:val="24"/>
              </w:rPr>
              <w:t>2</w:t>
            </w:r>
            <w:r w:rsidR="00624273">
              <w:rPr>
                <w:color w:val="943634"/>
                <w:sz w:val="24"/>
                <w:szCs w:val="24"/>
              </w:rPr>
              <w:t>9</w:t>
            </w:r>
          </w:p>
        </w:tc>
      </w:tr>
      <w:tr w:rsidR="003E5276" w:rsidRPr="00C91EDD" w:rsidTr="00AF3343">
        <w:tc>
          <w:tcPr>
            <w:tcW w:w="2992" w:type="dxa"/>
            <w:tcBorders>
              <w:left w:val="nil"/>
              <w:right w:val="nil"/>
            </w:tcBorders>
            <w:shd w:val="clear" w:color="auto" w:fill="EFD3D2"/>
          </w:tcPr>
          <w:p w:rsidR="003E5276" w:rsidRPr="00C91EDD" w:rsidRDefault="003E5276" w:rsidP="00AF3343">
            <w:pPr>
              <w:pStyle w:val="Sinespaciado"/>
              <w:jc w:val="center"/>
              <w:rPr>
                <w:b/>
                <w:bCs/>
                <w:color w:val="943634"/>
                <w:sz w:val="20"/>
                <w:szCs w:val="20"/>
              </w:rPr>
            </w:pPr>
            <w:r w:rsidRPr="00C91EDD">
              <w:rPr>
                <w:b/>
                <w:bCs/>
                <w:color w:val="943634"/>
                <w:sz w:val="20"/>
                <w:szCs w:val="20"/>
              </w:rPr>
              <w:t>Gráfico 2.2</w:t>
            </w:r>
          </w:p>
        </w:tc>
        <w:tc>
          <w:tcPr>
            <w:tcW w:w="4913" w:type="dxa"/>
            <w:tcBorders>
              <w:left w:val="nil"/>
              <w:right w:val="nil"/>
            </w:tcBorders>
            <w:shd w:val="clear" w:color="auto" w:fill="EFD3D2"/>
          </w:tcPr>
          <w:p w:rsidR="003E5276" w:rsidRPr="00C91EDD" w:rsidRDefault="003E5276" w:rsidP="00AF3343">
            <w:pPr>
              <w:pStyle w:val="Sinespaciado"/>
              <w:tabs>
                <w:tab w:val="left" w:pos="720"/>
              </w:tabs>
              <w:suppressAutoHyphens/>
              <w:spacing w:line="276" w:lineRule="auto"/>
              <w:rPr>
                <w:color w:val="943634"/>
                <w:sz w:val="24"/>
                <w:szCs w:val="24"/>
              </w:rPr>
            </w:pPr>
            <w:r w:rsidRPr="00C91EDD">
              <w:rPr>
                <w:color w:val="943634"/>
                <w:sz w:val="20"/>
                <w:szCs w:val="20"/>
              </w:rPr>
              <w:t>Cuántas horas clase podrían aprovechar los estudiantes si se solventaran los problemas anteriormente descritos</w:t>
            </w:r>
          </w:p>
        </w:tc>
        <w:tc>
          <w:tcPr>
            <w:tcW w:w="1069" w:type="dxa"/>
            <w:tcBorders>
              <w:left w:val="nil"/>
              <w:right w:val="nil"/>
            </w:tcBorders>
            <w:shd w:val="clear" w:color="auto" w:fill="EFD3D2"/>
          </w:tcPr>
          <w:p w:rsidR="003E5276" w:rsidRPr="00C91EDD" w:rsidRDefault="00624273" w:rsidP="00964AA6">
            <w:pPr>
              <w:pStyle w:val="Sinespaciado"/>
              <w:tabs>
                <w:tab w:val="left" w:pos="720"/>
              </w:tabs>
              <w:suppressAutoHyphens/>
              <w:spacing w:line="276" w:lineRule="auto"/>
              <w:jc w:val="center"/>
              <w:rPr>
                <w:color w:val="943634"/>
                <w:sz w:val="24"/>
                <w:szCs w:val="24"/>
              </w:rPr>
            </w:pPr>
            <w:r>
              <w:rPr>
                <w:color w:val="943634"/>
                <w:sz w:val="24"/>
                <w:szCs w:val="24"/>
              </w:rPr>
              <w:t>30</w:t>
            </w:r>
          </w:p>
        </w:tc>
      </w:tr>
      <w:tr w:rsidR="003E5276" w:rsidRPr="00C91EDD" w:rsidTr="00AF3343">
        <w:tc>
          <w:tcPr>
            <w:tcW w:w="2992" w:type="dxa"/>
          </w:tcPr>
          <w:p w:rsidR="003E5276" w:rsidRPr="00C91EDD" w:rsidRDefault="003E5276" w:rsidP="00AF3343">
            <w:pPr>
              <w:pStyle w:val="Sinespaciado"/>
              <w:jc w:val="center"/>
              <w:rPr>
                <w:b/>
                <w:bCs/>
                <w:color w:val="943634"/>
                <w:sz w:val="20"/>
                <w:szCs w:val="20"/>
              </w:rPr>
            </w:pPr>
            <w:r w:rsidRPr="00C91EDD">
              <w:rPr>
                <w:b/>
                <w:bCs/>
                <w:color w:val="943634"/>
                <w:sz w:val="20"/>
                <w:szCs w:val="20"/>
              </w:rPr>
              <w:t xml:space="preserve">Gráfico 2.3 </w:t>
            </w:r>
          </w:p>
        </w:tc>
        <w:tc>
          <w:tcPr>
            <w:tcW w:w="4913" w:type="dxa"/>
          </w:tcPr>
          <w:p w:rsidR="003E5276" w:rsidRPr="00C91EDD" w:rsidRDefault="003E5276" w:rsidP="00AF3343">
            <w:pPr>
              <w:pStyle w:val="Sinespaciado"/>
              <w:tabs>
                <w:tab w:val="left" w:pos="720"/>
              </w:tabs>
              <w:suppressAutoHyphens/>
              <w:spacing w:line="276" w:lineRule="auto"/>
              <w:rPr>
                <w:color w:val="943634"/>
                <w:sz w:val="24"/>
                <w:szCs w:val="24"/>
              </w:rPr>
            </w:pPr>
            <w:r w:rsidRPr="00C91EDD">
              <w:rPr>
                <w:color w:val="943634"/>
                <w:sz w:val="20"/>
                <w:szCs w:val="20"/>
              </w:rPr>
              <w:t>Se cuestiona si una Wiki de conocimientos informáticos será de utilidad para aumentar el aprendizaje</w:t>
            </w:r>
          </w:p>
        </w:tc>
        <w:tc>
          <w:tcPr>
            <w:tcW w:w="1069" w:type="dxa"/>
          </w:tcPr>
          <w:p w:rsidR="003E5276" w:rsidRPr="00C91EDD" w:rsidRDefault="00624273" w:rsidP="00964AA6">
            <w:pPr>
              <w:pStyle w:val="Sinespaciado"/>
              <w:tabs>
                <w:tab w:val="left" w:pos="720"/>
              </w:tabs>
              <w:suppressAutoHyphens/>
              <w:spacing w:line="276" w:lineRule="auto"/>
              <w:jc w:val="center"/>
              <w:rPr>
                <w:color w:val="943634"/>
                <w:sz w:val="24"/>
                <w:szCs w:val="24"/>
              </w:rPr>
            </w:pPr>
            <w:r>
              <w:rPr>
                <w:color w:val="943634"/>
                <w:sz w:val="24"/>
                <w:szCs w:val="24"/>
              </w:rPr>
              <w:t>31</w:t>
            </w:r>
          </w:p>
        </w:tc>
      </w:tr>
      <w:tr w:rsidR="003E5276" w:rsidRPr="00C91EDD" w:rsidTr="00AF3343">
        <w:tc>
          <w:tcPr>
            <w:tcW w:w="2992" w:type="dxa"/>
            <w:tcBorders>
              <w:left w:val="nil"/>
              <w:right w:val="nil"/>
            </w:tcBorders>
            <w:shd w:val="clear" w:color="auto" w:fill="EFD3D2"/>
          </w:tcPr>
          <w:p w:rsidR="003E5276" w:rsidRPr="00C91EDD" w:rsidRDefault="003E5276" w:rsidP="00AF3343">
            <w:pPr>
              <w:pStyle w:val="Sinespaciado"/>
              <w:jc w:val="center"/>
              <w:rPr>
                <w:b/>
                <w:bCs/>
                <w:color w:val="943634"/>
                <w:sz w:val="20"/>
                <w:szCs w:val="20"/>
              </w:rPr>
            </w:pPr>
            <w:r w:rsidRPr="00C91EDD">
              <w:rPr>
                <w:b/>
                <w:bCs/>
                <w:color w:val="943634"/>
                <w:sz w:val="20"/>
                <w:szCs w:val="20"/>
              </w:rPr>
              <w:t xml:space="preserve">Gráfico 2.4 </w:t>
            </w:r>
          </w:p>
        </w:tc>
        <w:tc>
          <w:tcPr>
            <w:tcW w:w="4913" w:type="dxa"/>
            <w:tcBorders>
              <w:left w:val="nil"/>
              <w:right w:val="nil"/>
            </w:tcBorders>
            <w:shd w:val="clear" w:color="auto" w:fill="EFD3D2"/>
          </w:tcPr>
          <w:p w:rsidR="003E5276" w:rsidRPr="00C91EDD" w:rsidRDefault="003E5276" w:rsidP="00AF3343">
            <w:pPr>
              <w:pStyle w:val="Sinespaciado"/>
              <w:tabs>
                <w:tab w:val="left" w:pos="720"/>
              </w:tabs>
              <w:suppressAutoHyphens/>
              <w:spacing w:line="276" w:lineRule="auto"/>
              <w:rPr>
                <w:color w:val="943634"/>
                <w:sz w:val="24"/>
                <w:szCs w:val="24"/>
              </w:rPr>
            </w:pPr>
            <w:r w:rsidRPr="00C91EDD">
              <w:rPr>
                <w:bCs/>
                <w:color w:val="943634"/>
                <w:sz w:val="20"/>
                <w:szCs w:val="20"/>
              </w:rPr>
              <w:t>Se les pregunta a los estudiantes si estarían interesados en participar en cursos de mantenimiento y reparación de hardware, que es una de las principales actividades que pretende impulsar la Unidad.</w:t>
            </w:r>
          </w:p>
        </w:tc>
        <w:tc>
          <w:tcPr>
            <w:tcW w:w="1069" w:type="dxa"/>
            <w:tcBorders>
              <w:left w:val="nil"/>
              <w:right w:val="nil"/>
            </w:tcBorders>
            <w:shd w:val="clear" w:color="auto" w:fill="EFD3D2"/>
          </w:tcPr>
          <w:p w:rsidR="003E5276" w:rsidRPr="00C91EDD" w:rsidRDefault="00624273" w:rsidP="00964AA6">
            <w:pPr>
              <w:pStyle w:val="Sinespaciado"/>
              <w:tabs>
                <w:tab w:val="left" w:pos="720"/>
              </w:tabs>
              <w:suppressAutoHyphens/>
              <w:spacing w:line="276" w:lineRule="auto"/>
              <w:jc w:val="center"/>
              <w:rPr>
                <w:color w:val="943634"/>
                <w:sz w:val="24"/>
                <w:szCs w:val="24"/>
              </w:rPr>
            </w:pPr>
            <w:r>
              <w:rPr>
                <w:color w:val="943634"/>
                <w:sz w:val="24"/>
                <w:szCs w:val="24"/>
              </w:rPr>
              <w:t>31</w:t>
            </w:r>
          </w:p>
        </w:tc>
      </w:tr>
      <w:tr w:rsidR="003E5276" w:rsidRPr="00C91EDD" w:rsidTr="00AF3343">
        <w:tc>
          <w:tcPr>
            <w:tcW w:w="2992" w:type="dxa"/>
          </w:tcPr>
          <w:p w:rsidR="003E5276" w:rsidRPr="00C91EDD" w:rsidRDefault="00883648" w:rsidP="00AF3343">
            <w:pPr>
              <w:pStyle w:val="Sinespaciado"/>
              <w:jc w:val="center"/>
              <w:rPr>
                <w:b/>
                <w:bCs/>
                <w:color w:val="943634"/>
                <w:sz w:val="20"/>
                <w:szCs w:val="20"/>
              </w:rPr>
            </w:pPr>
            <w:r w:rsidRPr="00C91EDD">
              <w:rPr>
                <w:b/>
                <w:bCs/>
                <w:color w:val="943634"/>
                <w:sz w:val="20"/>
                <w:szCs w:val="20"/>
              </w:rPr>
              <w:t xml:space="preserve">Gráfico 2.5 </w:t>
            </w:r>
          </w:p>
        </w:tc>
        <w:tc>
          <w:tcPr>
            <w:tcW w:w="4913" w:type="dxa"/>
          </w:tcPr>
          <w:p w:rsidR="003E5276" w:rsidRPr="00C91EDD" w:rsidRDefault="00883648" w:rsidP="00AF3343">
            <w:pPr>
              <w:pStyle w:val="Sinespaciado"/>
              <w:tabs>
                <w:tab w:val="left" w:pos="720"/>
              </w:tabs>
              <w:suppressAutoHyphens/>
              <w:spacing w:line="276" w:lineRule="auto"/>
              <w:rPr>
                <w:color w:val="943634"/>
                <w:sz w:val="24"/>
                <w:szCs w:val="24"/>
              </w:rPr>
            </w:pPr>
            <w:r w:rsidRPr="00C91EDD">
              <w:rPr>
                <w:color w:val="943634"/>
                <w:sz w:val="20"/>
                <w:szCs w:val="20"/>
              </w:rPr>
              <w:t>Cuánto tiempo dedican los docentes en sus clases por ciclo a formar grupos de práctica</w:t>
            </w:r>
          </w:p>
        </w:tc>
        <w:tc>
          <w:tcPr>
            <w:tcW w:w="1069" w:type="dxa"/>
          </w:tcPr>
          <w:p w:rsidR="003E5276" w:rsidRPr="00C91EDD" w:rsidRDefault="00964AA6" w:rsidP="00624273">
            <w:pPr>
              <w:pStyle w:val="Sinespaciado"/>
              <w:tabs>
                <w:tab w:val="left" w:pos="720"/>
              </w:tabs>
              <w:suppressAutoHyphens/>
              <w:spacing w:line="276" w:lineRule="auto"/>
              <w:jc w:val="center"/>
              <w:rPr>
                <w:color w:val="943634"/>
                <w:sz w:val="24"/>
                <w:szCs w:val="24"/>
              </w:rPr>
            </w:pPr>
            <w:r>
              <w:rPr>
                <w:color w:val="943634"/>
                <w:sz w:val="24"/>
                <w:szCs w:val="24"/>
              </w:rPr>
              <w:t>3</w:t>
            </w:r>
            <w:r w:rsidR="00624273">
              <w:rPr>
                <w:color w:val="943634"/>
                <w:sz w:val="24"/>
                <w:szCs w:val="24"/>
              </w:rPr>
              <w:t>2</w:t>
            </w:r>
          </w:p>
        </w:tc>
      </w:tr>
      <w:tr w:rsidR="00883648" w:rsidRPr="00C91EDD" w:rsidTr="00AF3343">
        <w:tc>
          <w:tcPr>
            <w:tcW w:w="2992" w:type="dxa"/>
            <w:tcBorders>
              <w:left w:val="nil"/>
              <w:right w:val="nil"/>
            </w:tcBorders>
            <w:shd w:val="clear" w:color="auto" w:fill="EFD3D2"/>
          </w:tcPr>
          <w:p w:rsidR="00883648" w:rsidRPr="00C91EDD" w:rsidRDefault="00883648" w:rsidP="00AF3343">
            <w:pPr>
              <w:pStyle w:val="Sinespaciado"/>
              <w:jc w:val="center"/>
              <w:rPr>
                <w:b/>
                <w:bCs/>
                <w:color w:val="943634"/>
                <w:sz w:val="20"/>
                <w:szCs w:val="20"/>
              </w:rPr>
            </w:pPr>
            <w:r w:rsidRPr="00C91EDD">
              <w:rPr>
                <w:b/>
                <w:bCs/>
                <w:color w:val="943634"/>
                <w:sz w:val="20"/>
                <w:szCs w:val="20"/>
              </w:rPr>
              <w:t xml:space="preserve">Gráfico 2.6 </w:t>
            </w:r>
          </w:p>
        </w:tc>
        <w:tc>
          <w:tcPr>
            <w:tcW w:w="4913" w:type="dxa"/>
            <w:tcBorders>
              <w:left w:val="nil"/>
              <w:right w:val="nil"/>
            </w:tcBorders>
            <w:shd w:val="clear" w:color="auto" w:fill="EFD3D2"/>
          </w:tcPr>
          <w:p w:rsidR="00883648" w:rsidRPr="00C91EDD" w:rsidRDefault="00883648" w:rsidP="00AF3343">
            <w:pPr>
              <w:pStyle w:val="Sinespaciado"/>
              <w:tabs>
                <w:tab w:val="left" w:pos="720"/>
              </w:tabs>
              <w:suppressAutoHyphens/>
              <w:spacing w:line="276" w:lineRule="auto"/>
              <w:rPr>
                <w:color w:val="943634"/>
                <w:sz w:val="24"/>
                <w:szCs w:val="24"/>
              </w:rPr>
            </w:pPr>
            <w:r w:rsidRPr="00C91EDD">
              <w:rPr>
                <w:color w:val="943634"/>
                <w:sz w:val="20"/>
                <w:szCs w:val="20"/>
              </w:rPr>
              <w:t>Pregunta si el docente utiliza equipo multimedia para sus clases expositivas</w:t>
            </w:r>
          </w:p>
        </w:tc>
        <w:tc>
          <w:tcPr>
            <w:tcW w:w="1069" w:type="dxa"/>
            <w:tcBorders>
              <w:left w:val="nil"/>
              <w:right w:val="nil"/>
            </w:tcBorders>
            <w:shd w:val="clear" w:color="auto" w:fill="EFD3D2"/>
          </w:tcPr>
          <w:p w:rsidR="00883648" w:rsidRPr="00C91EDD" w:rsidRDefault="00883648" w:rsidP="00624273">
            <w:pPr>
              <w:pStyle w:val="Sinespaciado"/>
              <w:tabs>
                <w:tab w:val="left" w:pos="720"/>
              </w:tabs>
              <w:suppressAutoHyphens/>
              <w:spacing w:line="276" w:lineRule="auto"/>
              <w:jc w:val="center"/>
              <w:rPr>
                <w:color w:val="943634"/>
                <w:sz w:val="24"/>
                <w:szCs w:val="24"/>
              </w:rPr>
            </w:pPr>
            <w:r w:rsidRPr="00C91EDD">
              <w:rPr>
                <w:color w:val="943634"/>
                <w:sz w:val="24"/>
                <w:szCs w:val="24"/>
              </w:rPr>
              <w:t>3</w:t>
            </w:r>
            <w:r w:rsidR="00624273">
              <w:rPr>
                <w:color w:val="943634"/>
                <w:sz w:val="24"/>
                <w:szCs w:val="24"/>
              </w:rPr>
              <w:t>3</w:t>
            </w:r>
          </w:p>
        </w:tc>
      </w:tr>
      <w:tr w:rsidR="00883648" w:rsidRPr="00C91EDD" w:rsidTr="00AF3343">
        <w:tc>
          <w:tcPr>
            <w:tcW w:w="2992" w:type="dxa"/>
          </w:tcPr>
          <w:p w:rsidR="00883648" w:rsidRPr="00C91EDD" w:rsidRDefault="00883648" w:rsidP="00AF3343">
            <w:pPr>
              <w:pStyle w:val="Sinespaciado"/>
              <w:jc w:val="center"/>
              <w:rPr>
                <w:b/>
                <w:bCs/>
                <w:color w:val="943634"/>
                <w:sz w:val="20"/>
                <w:szCs w:val="20"/>
              </w:rPr>
            </w:pPr>
            <w:r w:rsidRPr="00C91EDD">
              <w:rPr>
                <w:b/>
                <w:bCs/>
                <w:color w:val="943634"/>
                <w:sz w:val="20"/>
                <w:szCs w:val="20"/>
              </w:rPr>
              <w:t xml:space="preserve">Gráfico 2.7 </w:t>
            </w:r>
          </w:p>
        </w:tc>
        <w:tc>
          <w:tcPr>
            <w:tcW w:w="4913" w:type="dxa"/>
          </w:tcPr>
          <w:p w:rsidR="00883648" w:rsidRPr="00C91EDD" w:rsidRDefault="00883648" w:rsidP="00AF3343">
            <w:pPr>
              <w:pStyle w:val="Sinespaciado"/>
              <w:tabs>
                <w:tab w:val="left" w:pos="720"/>
              </w:tabs>
              <w:suppressAutoHyphens/>
              <w:spacing w:line="276" w:lineRule="auto"/>
              <w:rPr>
                <w:color w:val="943634"/>
                <w:sz w:val="24"/>
                <w:szCs w:val="24"/>
              </w:rPr>
            </w:pPr>
            <w:r w:rsidRPr="00C91EDD">
              <w:rPr>
                <w:color w:val="943634"/>
                <w:sz w:val="20"/>
                <w:szCs w:val="20"/>
              </w:rPr>
              <w:t>Cuál es el mayor problema al momento de reservar equipo multimedia en el Departamento de Ingeniería y Arquitectura</w:t>
            </w:r>
          </w:p>
        </w:tc>
        <w:tc>
          <w:tcPr>
            <w:tcW w:w="1069" w:type="dxa"/>
          </w:tcPr>
          <w:p w:rsidR="00883648" w:rsidRPr="00C91EDD" w:rsidRDefault="00883648" w:rsidP="00624273">
            <w:pPr>
              <w:pStyle w:val="Sinespaciado"/>
              <w:tabs>
                <w:tab w:val="left" w:pos="720"/>
              </w:tabs>
              <w:suppressAutoHyphens/>
              <w:spacing w:line="276" w:lineRule="auto"/>
              <w:jc w:val="center"/>
              <w:rPr>
                <w:color w:val="943634"/>
                <w:sz w:val="24"/>
                <w:szCs w:val="24"/>
              </w:rPr>
            </w:pPr>
            <w:r w:rsidRPr="00C91EDD">
              <w:rPr>
                <w:color w:val="943634"/>
                <w:sz w:val="24"/>
                <w:szCs w:val="24"/>
              </w:rPr>
              <w:t>3</w:t>
            </w:r>
            <w:r w:rsidR="00624273">
              <w:rPr>
                <w:color w:val="943634"/>
                <w:sz w:val="24"/>
                <w:szCs w:val="24"/>
              </w:rPr>
              <w:t>4</w:t>
            </w:r>
          </w:p>
        </w:tc>
      </w:tr>
      <w:tr w:rsidR="00883648" w:rsidRPr="00C91EDD" w:rsidTr="00AF3343">
        <w:tc>
          <w:tcPr>
            <w:tcW w:w="2992" w:type="dxa"/>
            <w:tcBorders>
              <w:left w:val="nil"/>
              <w:right w:val="nil"/>
            </w:tcBorders>
            <w:shd w:val="clear" w:color="auto" w:fill="EFD3D2"/>
          </w:tcPr>
          <w:p w:rsidR="00883648" w:rsidRPr="00C91EDD" w:rsidRDefault="00883648" w:rsidP="00AF3343">
            <w:pPr>
              <w:pStyle w:val="Sinespaciado"/>
              <w:jc w:val="center"/>
              <w:rPr>
                <w:b/>
                <w:bCs/>
                <w:color w:val="943634"/>
                <w:sz w:val="20"/>
                <w:szCs w:val="20"/>
              </w:rPr>
            </w:pPr>
            <w:r w:rsidRPr="00C91EDD">
              <w:rPr>
                <w:b/>
                <w:bCs/>
                <w:color w:val="943634"/>
                <w:sz w:val="20"/>
                <w:szCs w:val="20"/>
              </w:rPr>
              <w:t>Gráfico 2.8</w:t>
            </w:r>
          </w:p>
        </w:tc>
        <w:tc>
          <w:tcPr>
            <w:tcW w:w="4913" w:type="dxa"/>
            <w:tcBorders>
              <w:left w:val="nil"/>
              <w:right w:val="nil"/>
            </w:tcBorders>
            <w:shd w:val="clear" w:color="auto" w:fill="EFD3D2"/>
          </w:tcPr>
          <w:p w:rsidR="00883648" w:rsidRPr="00C91EDD" w:rsidRDefault="00883648" w:rsidP="00AF3343">
            <w:pPr>
              <w:pStyle w:val="Sinespaciado"/>
              <w:tabs>
                <w:tab w:val="left" w:pos="720"/>
              </w:tabs>
              <w:suppressAutoHyphens/>
              <w:spacing w:line="276" w:lineRule="auto"/>
              <w:rPr>
                <w:color w:val="943634"/>
                <w:sz w:val="24"/>
                <w:szCs w:val="24"/>
              </w:rPr>
            </w:pPr>
            <w:r w:rsidRPr="00C91EDD">
              <w:rPr>
                <w:color w:val="943634"/>
                <w:sz w:val="20"/>
                <w:szCs w:val="20"/>
              </w:rPr>
              <w:t>Se le cuestiona a los docentes si con un sistema web se podría mejorar el sistema de reserva de equipo multimedia</w:t>
            </w:r>
          </w:p>
        </w:tc>
        <w:tc>
          <w:tcPr>
            <w:tcW w:w="1069" w:type="dxa"/>
            <w:tcBorders>
              <w:left w:val="nil"/>
              <w:right w:val="nil"/>
            </w:tcBorders>
            <w:shd w:val="clear" w:color="auto" w:fill="EFD3D2"/>
          </w:tcPr>
          <w:p w:rsidR="00883648" w:rsidRPr="00C91EDD" w:rsidRDefault="00883648" w:rsidP="00624273">
            <w:pPr>
              <w:pStyle w:val="Sinespaciado"/>
              <w:tabs>
                <w:tab w:val="left" w:pos="720"/>
              </w:tabs>
              <w:suppressAutoHyphens/>
              <w:spacing w:line="276" w:lineRule="auto"/>
              <w:jc w:val="center"/>
              <w:rPr>
                <w:color w:val="943634"/>
                <w:sz w:val="24"/>
                <w:szCs w:val="24"/>
              </w:rPr>
            </w:pPr>
            <w:r w:rsidRPr="00C91EDD">
              <w:rPr>
                <w:color w:val="943634"/>
                <w:sz w:val="24"/>
                <w:szCs w:val="24"/>
              </w:rPr>
              <w:t>3</w:t>
            </w:r>
            <w:r w:rsidR="00624273">
              <w:rPr>
                <w:color w:val="943634"/>
                <w:sz w:val="24"/>
                <w:szCs w:val="24"/>
              </w:rPr>
              <w:t>4</w:t>
            </w:r>
          </w:p>
        </w:tc>
      </w:tr>
      <w:tr w:rsidR="00883648" w:rsidRPr="00C91EDD" w:rsidTr="00AF3343">
        <w:tc>
          <w:tcPr>
            <w:tcW w:w="2992" w:type="dxa"/>
          </w:tcPr>
          <w:p w:rsidR="00883648" w:rsidRPr="00C91EDD" w:rsidRDefault="00883648" w:rsidP="00AF3343">
            <w:pPr>
              <w:pStyle w:val="Sinespaciado"/>
              <w:jc w:val="center"/>
              <w:rPr>
                <w:b/>
                <w:bCs/>
                <w:color w:val="943634"/>
                <w:sz w:val="20"/>
                <w:szCs w:val="20"/>
              </w:rPr>
            </w:pPr>
            <w:r w:rsidRPr="00C91EDD">
              <w:rPr>
                <w:b/>
                <w:bCs/>
                <w:color w:val="943634"/>
                <w:sz w:val="20"/>
                <w:szCs w:val="20"/>
              </w:rPr>
              <w:t xml:space="preserve">Gráfico 2.9 </w:t>
            </w:r>
          </w:p>
        </w:tc>
        <w:tc>
          <w:tcPr>
            <w:tcW w:w="4913" w:type="dxa"/>
          </w:tcPr>
          <w:p w:rsidR="00883648" w:rsidRPr="00C91EDD" w:rsidRDefault="00883648" w:rsidP="00AF3343">
            <w:pPr>
              <w:pStyle w:val="Sinespaciado"/>
              <w:tabs>
                <w:tab w:val="left" w:pos="720"/>
              </w:tabs>
              <w:suppressAutoHyphens/>
              <w:spacing w:line="276" w:lineRule="auto"/>
              <w:rPr>
                <w:color w:val="943634"/>
                <w:sz w:val="24"/>
                <w:szCs w:val="24"/>
              </w:rPr>
            </w:pPr>
            <w:r w:rsidRPr="00C91EDD">
              <w:rPr>
                <w:color w:val="943634"/>
                <w:sz w:val="20"/>
                <w:szCs w:val="20"/>
              </w:rPr>
              <w:t>Cuál es el mayor problema informático que tiene el personal administrativo de la UES-FMO</w:t>
            </w:r>
          </w:p>
        </w:tc>
        <w:tc>
          <w:tcPr>
            <w:tcW w:w="1069" w:type="dxa"/>
          </w:tcPr>
          <w:p w:rsidR="00883648" w:rsidRPr="00C91EDD" w:rsidRDefault="00883648" w:rsidP="00624273">
            <w:pPr>
              <w:pStyle w:val="Sinespaciado"/>
              <w:tabs>
                <w:tab w:val="left" w:pos="720"/>
              </w:tabs>
              <w:suppressAutoHyphens/>
              <w:spacing w:line="276" w:lineRule="auto"/>
              <w:jc w:val="center"/>
              <w:rPr>
                <w:color w:val="943634"/>
                <w:sz w:val="24"/>
                <w:szCs w:val="24"/>
              </w:rPr>
            </w:pPr>
            <w:r w:rsidRPr="00C91EDD">
              <w:rPr>
                <w:color w:val="943634"/>
                <w:sz w:val="24"/>
                <w:szCs w:val="24"/>
              </w:rPr>
              <w:t>3</w:t>
            </w:r>
            <w:r w:rsidR="00624273">
              <w:rPr>
                <w:color w:val="943634"/>
                <w:sz w:val="24"/>
                <w:szCs w:val="24"/>
              </w:rPr>
              <w:t>5</w:t>
            </w:r>
          </w:p>
        </w:tc>
      </w:tr>
      <w:tr w:rsidR="00883648" w:rsidRPr="00C91EDD" w:rsidTr="00AF3343">
        <w:tc>
          <w:tcPr>
            <w:tcW w:w="2992" w:type="dxa"/>
            <w:tcBorders>
              <w:left w:val="nil"/>
              <w:right w:val="nil"/>
            </w:tcBorders>
            <w:shd w:val="clear" w:color="auto" w:fill="EFD3D2"/>
          </w:tcPr>
          <w:p w:rsidR="00883648" w:rsidRPr="00C91EDD" w:rsidRDefault="00883648" w:rsidP="00AF3343">
            <w:pPr>
              <w:pStyle w:val="Sinespaciado"/>
              <w:jc w:val="center"/>
              <w:rPr>
                <w:b/>
                <w:bCs/>
                <w:color w:val="943634"/>
                <w:sz w:val="20"/>
                <w:szCs w:val="20"/>
              </w:rPr>
            </w:pPr>
            <w:r w:rsidRPr="00C91EDD">
              <w:rPr>
                <w:b/>
                <w:bCs/>
                <w:color w:val="943634"/>
                <w:sz w:val="20"/>
                <w:szCs w:val="20"/>
              </w:rPr>
              <w:t xml:space="preserve">Gráfico 2.10 </w:t>
            </w:r>
          </w:p>
          <w:p w:rsidR="00883648" w:rsidRPr="00C91EDD" w:rsidRDefault="00883648" w:rsidP="00AF3343">
            <w:pPr>
              <w:pStyle w:val="Sinespaciado"/>
              <w:tabs>
                <w:tab w:val="left" w:pos="720"/>
              </w:tabs>
              <w:suppressAutoHyphens/>
              <w:spacing w:line="276" w:lineRule="auto"/>
              <w:rPr>
                <w:b/>
                <w:bCs/>
                <w:color w:val="943634"/>
                <w:sz w:val="24"/>
                <w:szCs w:val="24"/>
              </w:rPr>
            </w:pPr>
          </w:p>
        </w:tc>
        <w:tc>
          <w:tcPr>
            <w:tcW w:w="4913" w:type="dxa"/>
            <w:tcBorders>
              <w:left w:val="nil"/>
              <w:right w:val="nil"/>
            </w:tcBorders>
            <w:shd w:val="clear" w:color="auto" w:fill="EFD3D2"/>
          </w:tcPr>
          <w:p w:rsidR="00883648" w:rsidRPr="00C91EDD" w:rsidRDefault="00883648" w:rsidP="00AF3343">
            <w:pPr>
              <w:pStyle w:val="Sinespaciado"/>
              <w:tabs>
                <w:tab w:val="left" w:pos="720"/>
              </w:tabs>
              <w:suppressAutoHyphens/>
              <w:spacing w:line="276" w:lineRule="auto"/>
              <w:rPr>
                <w:color w:val="943634"/>
                <w:sz w:val="24"/>
                <w:szCs w:val="24"/>
              </w:rPr>
            </w:pPr>
            <w:r w:rsidRPr="00C91EDD">
              <w:rPr>
                <w:color w:val="943634"/>
                <w:sz w:val="20"/>
                <w:szCs w:val="20"/>
              </w:rPr>
              <w:t>Podrá resolver los problemas antes mencionados con la ayuda web en línea</w:t>
            </w:r>
          </w:p>
        </w:tc>
        <w:tc>
          <w:tcPr>
            <w:tcW w:w="1069" w:type="dxa"/>
            <w:tcBorders>
              <w:left w:val="nil"/>
              <w:right w:val="nil"/>
            </w:tcBorders>
            <w:shd w:val="clear" w:color="auto" w:fill="EFD3D2"/>
          </w:tcPr>
          <w:p w:rsidR="00883648" w:rsidRPr="00C91EDD" w:rsidRDefault="00883648" w:rsidP="00624273">
            <w:pPr>
              <w:pStyle w:val="Sinespaciado"/>
              <w:tabs>
                <w:tab w:val="left" w:pos="720"/>
              </w:tabs>
              <w:suppressAutoHyphens/>
              <w:spacing w:line="276" w:lineRule="auto"/>
              <w:jc w:val="center"/>
              <w:rPr>
                <w:color w:val="943634"/>
                <w:sz w:val="24"/>
                <w:szCs w:val="24"/>
              </w:rPr>
            </w:pPr>
            <w:r w:rsidRPr="00C91EDD">
              <w:rPr>
                <w:color w:val="943634"/>
                <w:sz w:val="24"/>
                <w:szCs w:val="24"/>
              </w:rPr>
              <w:t>3</w:t>
            </w:r>
            <w:r w:rsidR="00624273">
              <w:rPr>
                <w:color w:val="943634"/>
                <w:sz w:val="24"/>
                <w:szCs w:val="24"/>
              </w:rPr>
              <w:t>5</w:t>
            </w:r>
          </w:p>
        </w:tc>
      </w:tr>
      <w:tr w:rsidR="00883648" w:rsidRPr="00C91EDD" w:rsidTr="00AF3343">
        <w:tc>
          <w:tcPr>
            <w:tcW w:w="2992" w:type="dxa"/>
          </w:tcPr>
          <w:p w:rsidR="00883648" w:rsidRPr="00C91EDD" w:rsidRDefault="00883648" w:rsidP="00AF3343">
            <w:pPr>
              <w:pStyle w:val="Sinespaciado"/>
              <w:tabs>
                <w:tab w:val="left" w:pos="720"/>
              </w:tabs>
              <w:suppressAutoHyphens/>
              <w:spacing w:line="276" w:lineRule="auto"/>
              <w:jc w:val="center"/>
              <w:rPr>
                <w:b/>
                <w:bCs/>
                <w:color w:val="943634"/>
                <w:sz w:val="24"/>
                <w:szCs w:val="24"/>
              </w:rPr>
            </w:pPr>
            <w:r w:rsidRPr="00C91EDD">
              <w:rPr>
                <w:b/>
                <w:bCs/>
                <w:color w:val="943634"/>
                <w:sz w:val="20"/>
                <w:szCs w:val="20"/>
              </w:rPr>
              <w:t>Gráfico 2.11</w:t>
            </w:r>
          </w:p>
        </w:tc>
        <w:tc>
          <w:tcPr>
            <w:tcW w:w="4913" w:type="dxa"/>
          </w:tcPr>
          <w:p w:rsidR="00883648" w:rsidRPr="00C91EDD" w:rsidRDefault="00883648" w:rsidP="00AF3343">
            <w:pPr>
              <w:pStyle w:val="Sinespaciado"/>
              <w:tabs>
                <w:tab w:val="left" w:pos="720"/>
              </w:tabs>
              <w:suppressAutoHyphens/>
              <w:spacing w:line="276" w:lineRule="auto"/>
              <w:rPr>
                <w:color w:val="943634"/>
                <w:sz w:val="24"/>
                <w:szCs w:val="24"/>
              </w:rPr>
            </w:pPr>
            <w:r w:rsidRPr="00C91EDD">
              <w:rPr>
                <w:bCs/>
                <w:color w:val="943634"/>
                <w:sz w:val="20"/>
                <w:szCs w:val="20"/>
              </w:rPr>
              <w:t>Está dispuesto a someterse a capacitaciones en informática propias para personal administrativo</w:t>
            </w:r>
          </w:p>
        </w:tc>
        <w:tc>
          <w:tcPr>
            <w:tcW w:w="1069" w:type="dxa"/>
          </w:tcPr>
          <w:p w:rsidR="00883648" w:rsidRPr="00C91EDD" w:rsidRDefault="00883648" w:rsidP="00624273">
            <w:pPr>
              <w:pStyle w:val="Sinespaciado"/>
              <w:tabs>
                <w:tab w:val="left" w:pos="720"/>
              </w:tabs>
              <w:suppressAutoHyphens/>
              <w:spacing w:line="276" w:lineRule="auto"/>
              <w:jc w:val="center"/>
              <w:rPr>
                <w:color w:val="943634"/>
                <w:sz w:val="24"/>
                <w:szCs w:val="24"/>
              </w:rPr>
            </w:pPr>
            <w:r w:rsidRPr="00C91EDD">
              <w:rPr>
                <w:color w:val="943634"/>
                <w:sz w:val="24"/>
                <w:szCs w:val="24"/>
              </w:rPr>
              <w:t>3</w:t>
            </w:r>
            <w:r w:rsidR="00624273">
              <w:rPr>
                <w:color w:val="943634"/>
                <w:sz w:val="24"/>
                <w:szCs w:val="24"/>
              </w:rPr>
              <w:t>6</w:t>
            </w:r>
          </w:p>
        </w:tc>
      </w:tr>
      <w:tr w:rsidR="003E5276" w:rsidRPr="00C91EDD" w:rsidTr="00AF3343">
        <w:tc>
          <w:tcPr>
            <w:tcW w:w="2992" w:type="dxa"/>
            <w:tcBorders>
              <w:left w:val="nil"/>
              <w:right w:val="nil"/>
            </w:tcBorders>
            <w:shd w:val="clear" w:color="auto" w:fill="EFD3D2"/>
          </w:tcPr>
          <w:p w:rsidR="003E5276" w:rsidRPr="00C91EDD" w:rsidRDefault="00883648" w:rsidP="00AF3343">
            <w:pPr>
              <w:pStyle w:val="Sinespaciado"/>
              <w:jc w:val="center"/>
              <w:rPr>
                <w:b/>
                <w:bCs/>
                <w:color w:val="943634"/>
                <w:sz w:val="20"/>
                <w:szCs w:val="20"/>
              </w:rPr>
            </w:pPr>
            <w:r w:rsidRPr="00C91EDD">
              <w:rPr>
                <w:b/>
                <w:bCs/>
                <w:color w:val="943634"/>
                <w:sz w:val="20"/>
                <w:szCs w:val="20"/>
              </w:rPr>
              <w:t xml:space="preserve">Gráfico 2.12 </w:t>
            </w:r>
          </w:p>
        </w:tc>
        <w:tc>
          <w:tcPr>
            <w:tcW w:w="4913" w:type="dxa"/>
            <w:tcBorders>
              <w:left w:val="nil"/>
              <w:right w:val="nil"/>
            </w:tcBorders>
            <w:shd w:val="clear" w:color="auto" w:fill="EFD3D2"/>
          </w:tcPr>
          <w:p w:rsidR="003E5276" w:rsidRPr="00C91EDD" w:rsidRDefault="00883648" w:rsidP="00AF3343">
            <w:pPr>
              <w:pStyle w:val="Sinespaciado"/>
              <w:tabs>
                <w:tab w:val="left" w:pos="720"/>
              </w:tabs>
              <w:suppressAutoHyphens/>
              <w:spacing w:line="276" w:lineRule="auto"/>
              <w:rPr>
                <w:color w:val="943634"/>
                <w:sz w:val="24"/>
                <w:szCs w:val="24"/>
              </w:rPr>
            </w:pPr>
            <w:r w:rsidRPr="00C91EDD">
              <w:rPr>
                <w:color w:val="943634"/>
                <w:sz w:val="20"/>
                <w:szCs w:val="20"/>
              </w:rPr>
              <w:t>Los encuestados responden si con un sistema informático se resolvieran más fácilmente problemas informáticos en la UES-FMO</w:t>
            </w:r>
          </w:p>
        </w:tc>
        <w:tc>
          <w:tcPr>
            <w:tcW w:w="1069" w:type="dxa"/>
            <w:tcBorders>
              <w:left w:val="nil"/>
              <w:right w:val="nil"/>
            </w:tcBorders>
            <w:shd w:val="clear" w:color="auto" w:fill="EFD3D2"/>
          </w:tcPr>
          <w:p w:rsidR="003E5276" w:rsidRPr="00C91EDD" w:rsidRDefault="00883648" w:rsidP="00624273">
            <w:pPr>
              <w:pStyle w:val="Sinespaciado"/>
              <w:tabs>
                <w:tab w:val="left" w:pos="720"/>
              </w:tabs>
              <w:suppressAutoHyphens/>
              <w:spacing w:line="276" w:lineRule="auto"/>
              <w:jc w:val="center"/>
              <w:rPr>
                <w:color w:val="943634"/>
                <w:sz w:val="24"/>
                <w:szCs w:val="24"/>
              </w:rPr>
            </w:pPr>
            <w:r w:rsidRPr="00C91EDD">
              <w:rPr>
                <w:color w:val="943634"/>
                <w:sz w:val="24"/>
                <w:szCs w:val="24"/>
              </w:rPr>
              <w:t>3</w:t>
            </w:r>
            <w:r w:rsidR="00624273">
              <w:rPr>
                <w:color w:val="943634"/>
                <w:sz w:val="24"/>
                <w:szCs w:val="24"/>
              </w:rPr>
              <w:t>7</w:t>
            </w:r>
          </w:p>
        </w:tc>
      </w:tr>
    </w:tbl>
    <w:p w:rsidR="003E5276" w:rsidRDefault="003E5276" w:rsidP="00443A73">
      <w:pPr>
        <w:pStyle w:val="Sinespaciado"/>
        <w:tabs>
          <w:tab w:val="left" w:pos="720"/>
        </w:tabs>
        <w:suppressAutoHyphens/>
        <w:spacing w:line="276" w:lineRule="auto"/>
        <w:rPr>
          <w:sz w:val="24"/>
          <w:szCs w:val="24"/>
        </w:rPr>
      </w:pPr>
    </w:p>
    <w:p w:rsidR="00883648" w:rsidRDefault="00883648"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883648" w:rsidRPr="00B32425" w:rsidRDefault="00883648" w:rsidP="00B32425">
      <w:pPr>
        <w:pStyle w:val="Sinespaciado"/>
        <w:tabs>
          <w:tab w:val="left" w:pos="720"/>
        </w:tabs>
        <w:suppressAutoHyphens/>
        <w:spacing w:line="276" w:lineRule="auto"/>
        <w:jc w:val="center"/>
        <w:outlineLvl w:val="1"/>
        <w:rPr>
          <w:b/>
          <w:sz w:val="24"/>
          <w:szCs w:val="24"/>
        </w:rPr>
      </w:pPr>
      <w:bookmarkStart w:id="295" w:name="_Toc238405440"/>
      <w:bookmarkStart w:id="296" w:name="_Toc238407173"/>
      <w:bookmarkStart w:id="297" w:name="_Toc238897846"/>
      <w:r w:rsidRPr="00B32425">
        <w:rPr>
          <w:b/>
          <w:sz w:val="24"/>
          <w:szCs w:val="24"/>
        </w:rPr>
        <w:t>Índice de Tablas</w:t>
      </w:r>
      <w:bookmarkEnd w:id="295"/>
      <w:bookmarkEnd w:id="296"/>
      <w:bookmarkEnd w:id="297"/>
    </w:p>
    <w:p w:rsidR="00883648" w:rsidRDefault="00883648" w:rsidP="00443A73">
      <w:pPr>
        <w:pStyle w:val="Sinespaciado"/>
        <w:tabs>
          <w:tab w:val="left" w:pos="720"/>
        </w:tabs>
        <w:suppressAutoHyphens/>
        <w:spacing w:line="276" w:lineRule="auto"/>
        <w:rPr>
          <w:sz w:val="24"/>
          <w:szCs w:val="24"/>
        </w:rPr>
      </w:pPr>
    </w:p>
    <w:tbl>
      <w:tblPr>
        <w:tblW w:w="8973" w:type="dxa"/>
        <w:tblBorders>
          <w:top w:val="single" w:sz="8" w:space="0" w:color="C0504D"/>
          <w:bottom w:val="single" w:sz="8" w:space="0" w:color="C0504D"/>
        </w:tblBorders>
        <w:tblLook w:val="04A0"/>
      </w:tblPr>
      <w:tblGrid>
        <w:gridCol w:w="2904"/>
        <w:gridCol w:w="4893"/>
        <w:gridCol w:w="1176"/>
      </w:tblGrid>
      <w:tr w:rsidR="00883648" w:rsidRPr="00C91EDD" w:rsidTr="005366E9">
        <w:tc>
          <w:tcPr>
            <w:tcW w:w="2904" w:type="dxa"/>
            <w:tcBorders>
              <w:top w:val="single" w:sz="8" w:space="0" w:color="C0504D"/>
              <w:left w:val="nil"/>
              <w:bottom w:val="single" w:sz="8" w:space="0" w:color="C0504D"/>
              <w:right w:val="nil"/>
            </w:tcBorders>
          </w:tcPr>
          <w:p w:rsidR="00883648" w:rsidRPr="00C91EDD" w:rsidRDefault="00883648" w:rsidP="00AF3343">
            <w:pPr>
              <w:pStyle w:val="Sinespaciado"/>
              <w:tabs>
                <w:tab w:val="left" w:pos="720"/>
              </w:tabs>
              <w:suppressAutoHyphens/>
              <w:spacing w:line="276" w:lineRule="auto"/>
              <w:jc w:val="center"/>
              <w:rPr>
                <w:b/>
                <w:bCs/>
                <w:color w:val="943634"/>
                <w:sz w:val="24"/>
                <w:szCs w:val="24"/>
              </w:rPr>
            </w:pPr>
            <w:r w:rsidRPr="00C91EDD">
              <w:rPr>
                <w:b/>
                <w:bCs/>
                <w:color w:val="943634"/>
                <w:sz w:val="24"/>
                <w:szCs w:val="24"/>
              </w:rPr>
              <w:t>Nombre</w:t>
            </w:r>
          </w:p>
        </w:tc>
        <w:tc>
          <w:tcPr>
            <w:tcW w:w="4893" w:type="dxa"/>
            <w:tcBorders>
              <w:top w:val="single" w:sz="8" w:space="0" w:color="C0504D"/>
              <w:left w:val="nil"/>
              <w:bottom w:val="single" w:sz="8" w:space="0" w:color="C0504D"/>
              <w:right w:val="nil"/>
            </w:tcBorders>
          </w:tcPr>
          <w:p w:rsidR="00883648" w:rsidRPr="00C91EDD" w:rsidRDefault="00883648" w:rsidP="00AF3343">
            <w:pPr>
              <w:pStyle w:val="Sinespaciado"/>
              <w:tabs>
                <w:tab w:val="left" w:pos="720"/>
              </w:tabs>
              <w:suppressAutoHyphens/>
              <w:spacing w:line="276" w:lineRule="auto"/>
              <w:jc w:val="center"/>
              <w:rPr>
                <w:b/>
                <w:bCs/>
                <w:color w:val="943634"/>
                <w:sz w:val="24"/>
                <w:szCs w:val="24"/>
              </w:rPr>
            </w:pPr>
            <w:r w:rsidRPr="00C91EDD">
              <w:rPr>
                <w:b/>
                <w:bCs/>
                <w:color w:val="943634"/>
                <w:sz w:val="24"/>
                <w:szCs w:val="24"/>
              </w:rPr>
              <w:t>Descripción</w:t>
            </w:r>
          </w:p>
        </w:tc>
        <w:tc>
          <w:tcPr>
            <w:tcW w:w="1176" w:type="dxa"/>
            <w:tcBorders>
              <w:top w:val="single" w:sz="8" w:space="0" w:color="C0504D"/>
              <w:left w:val="nil"/>
              <w:bottom w:val="single" w:sz="8" w:space="0" w:color="C0504D"/>
              <w:right w:val="nil"/>
            </w:tcBorders>
          </w:tcPr>
          <w:p w:rsidR="00883648" w:rsidRPr="00C91EDD" w:rsidRDefault="00883648" w:rsidP="00AF3343">
            <w:pPr>
              <w:pStyle w:val="Sinespaciado"/>
              <w:tabs>
                <w:tab w:val="left" w:pos="720"/>
              </w:tabs>
              <w:suppressAutoHyphens/>
              <w:spacing w:line="276" w:lineRule="auto"/>
              <w:jc w:val="center"/>
              <w:rPr>
                <w:b/>
                <w:bCs/>
                <w:color w:val="943634"/>
                <w:sz w:val="24"/>
                <w:szCs w:val="24"/>
              </w:rPr>
            </w:pPr>
            <w:r w:rsidRPr="00C91EDD">
              <w:rPr>
                <w:b/>
                <w:bCs/>
                <w:color w:val="943634"/>
                <w:sz w:val="24"/>
                <w:szCs w:val="24"/>
              </w:rPr>
              <w:t>Página</w:t>
            </w:r>
            <w:r w:rsidR="00BE53B5" w:rsidRPr="00C91EDD">
              <w:rPr>
                <w:b/>
                <w:bCs/>
                <w:color w:val="943634"/>
                <w:sz w:val="24"/>
                <w:szCs w:val="24"/>
              </w:rPr>
              <w:t>(s)</w:t>
            </w:r>
          </w:p>
        </w:tc>
      </w:tr>
      <w:tr w:rsidR="00883648" w:rsidRPr="00C91EDD" w:rsidTr="005366E9">
        <w:tc>
          <w:tcPr>
            <w:tcW w:w="2904" w:type="dxa"/>
            <w:tcBorders>
              <w:left w:val="nil"/>
              <w:right w:val="nil"/>
            </w:tcBorders>
            <w:shd w:val="clear" w:color="auto" w:fill="EFD3D2"/>
          </w:tcPr>
          <w:p w:rsidR="00883648" w:rsidRPr="00C91EDD" w:rsidRDefault="00587E67" w:rsidP="00AF3343">
            <w:pPr>
              <w:spacing w:line="360" w:lineRule="auto"/>
              <w:jc w:val="center"/>
              <w:rPr>
                <w:rFonts w:eastAsia="Times New Roman"/>
                <w:b/>
                <w:bCs/>
                <w:color w:val="943634"/>
                <w:sz w:val="20"/>
                <w:szCs w:val="20"/>
              </w:rPr>
            </w:pPr>
            <w:r w:rsidRPr="00C91EDD">
              <w:rPr>
                <w:rFonts w:eastAsia="Times New Roman"/>
                <w:b/>
                <w:bCs/>
                <w:color w:val="943634"/>
                <w:sz w:val="20"/>
                <w:szCs w:val="20"/>
              </w:rPr>
              <w:t xml:space="preserve">Tabla 2.1 </w:t>
            </w:r>
          </w:p>
        </w:tc>
        <w:tc>
          <w:tcPr>
            <w:tcW w:w="4893" w:type="dxa"/>
            <w:tcBorders>
              <w:left w:val="nil"/>
              <w:right w:val="nil"/>
            </w:tcBorders>
            <w:shd w:val="clear" w:color="auto" w:fill="EFD3D2"/>
          </w:tcPr>
          <w:p w:rsidR="00883648" w:rsidRPr="00C91EDD" w:rsidRDefault="00587E67" w:rsidP="00AF3343">
            <w:pPr>
              <w:pStyle w:val="Sinespaciado"/>
              <w:tabs>
                <w:tab w:val="left" w:pos="720"/>
              </w:tabs>
              <w:suppressAutoHyphens/>
              <w:spacing w:line="276" w:lineRule="auto"/>
              <w:rPr>
                <w:color w:val="943634"/>
                <w:sz w:val="24"/>
                <w:szCs w:val="24"/>
              </w:rPr>
            </w:pPr>
            <w:r w:rsidRPr="00C91EDD">
              <w:rPr>
                <w:color w:val="943634"/>
                <w:sz w:val="20"/>
                <w:szCs w:val="20"/>
              </w:rPr>
              <w:t>Fórmula y tamaño muestral que se utilizó para realizar el estudio de campo</w:t>
            </w:r>
          </w:p>
        </w:tc>
        <w:tc>
          <w:tcPr>
            <w:tcW w:w="1176" w:type="dxa"/>
            <w:tcBorders>
              <w:left w:val="nil"/>
              <w:right w:val="nil"/>
            </w:tcBorders>
            <w:shd w:val="clear" w:color="auto" w:fill="EFD3D2"/>
          </w:tcPr>
          <w:p w:rsidR="00883648" w:rsidRPr="00C91EDD" w:rsidRDefault="00587E67" w:rsidP="00624273">
            <w:pPr>
              <w:pStyle w:val="Sinespaciado"/>
              <w:tabs>
                <w:tab w:val="left" w:pos="720"/>
              </w:tabs>
              <w:suppressAutoHyphens/>
              <w:spacing w:line="276" w:lineRule="auto"/>
              <w:jc w:val="center"/>
              <w:rPr>
                <w:color w:val="943634"/>
                <w:sz w:val="24"/>
                <w:szCs w:val="24"/>
              </w:rPr>
            </w:pPr>
            <w:r w:rsidRPr="00C91EDD">
              <w:rPr>
                <w:color w:val="943634"/>
                <w:sz w:val="24"/>
                <w:szCs w:val="24"/>
              </w:rPr>
              <w:t>2</w:t>
            </w:r>
            <w:r w:rsidR="00624273">
              <w:rPr>
                <w:color w:val="943634"/>
                <w:sz w:val="24"/>
                <w:szCs w:val="24"/>
              </w:rPr>
              <w:t>5</w:t>
            </w:r>
          </w:p>
        </w:tc>
      </w:tr>
      <w:tr w:rsidR="00883648" w:rsidRPr="00C91EDD" w:rsidTr="005366E9">
        <w:tc>
          <w:tcPr>
            <w:tcW w:w="2904" w:type="dxa"/>
          </w:tcPr>
          <w:p w:rsidR="00883648" w:rsidRPr="00C91EDD" w:rsidRDefault="00587E67" w:rsidP="00AF3343">
            <w:pPr>
              <w:spacing w:line="360" w:lineRule="auto"/>
              <w:jc w:val="center"/>
              <w:rPr>
                <w:rFonts w:eastAsia="Times New Roman"/>
                <w:b/>
                <w:bCs/>
                <w:color w:val="943634"/>
                <w:sz w:val="20"/>
                <w:szCs w:val="20"/>
              </w:rPr>
            </w:pPr>
            <w:r w:rsidRPr="00C91EDD">
              <w:rPr>
                <w:rFonts w:eastAsia="Times New Roman"/>
                <w:b/>
                <w:bCs/>
                <w:color w:val="943634"/>
                <w:sz w:val="20"/>
                <w:szCs w:val="20"/>
              </w:rPr>
              <w:t>Tabla 2.2</w:t>
            </w:r>
          </w:p>
        </w:tc>
        <w:tc>
          <w:tcPr>
            <w:tcW w:w="4893" w:type="dxa"/>
          </w:tcPr>
          <w:p w:rsidR="00883648" w:rsidRPr="00C91EDD" w:rsidRDefault="00587E67" w:rsidP="00AF3343">
            <w:pPr>
              <w:pStyle w:val="Sinespaciado"/>
              <w:tabs>
                <w:tab w:val="left" w:pos="720"/>
              </w:tabs>
              <w:suppressAutoHyphens/>
              <w:spacing w:line="276" w:lineRule="auto"/>
              <w:rPr>
                <w:color w:val="943634"/>
                <w:sz w:val="24"/>
                <w:szCs w:val="24"/>
              </w:rPr>
            </w:pPr>
            <w:r w:rsidRPr="00C91EDD">
              <w:rPr>
                <w:color w:val="943634"/>
                <w:sz w:val="20"/>
                <w:szCs w:val="20"/>
              </w:rPr>
              <w:t>Preguntas de las encuestas a estudiantes</w:t>
            </w:r>
          </w:p>
        </w:tc>
        <w:tc>
          <w:tcPr>
            <w:tcW w:w="1176" w:type="dxa"/>
          </w:tcPr>
          <w:p w:rsidR="00883648" w:rsidRPr="00C91EDD" w:rsidRDefault="00587E67" w:rsidP="00624273">
            <w:pPr>
              <w:pStyle w:val="Sinespaciado"/>
              <w:tabs>
                <w:tab w:val="left" w:pos="720"/>
              </w:tabs>
              <w:suppressAutoHyphens/>
              <w:spacing w:line="276" w:lineRule="auto"/>
              <w:jc w:val="center"/>
              <w:rPr>
                <w:color w:val="943634"/>
                <w:sz w:val="24"/>
                <w:szCs w:val="24"/>
              </w:rPr>
            </w:pPr>
            <w:r w:rsidRPr="00C91EDD">
              <w:rPr>
                <w:color w:val="943634"/>
                <w:sz w:val="24"/>
                <w:szCs w:val="24"/>
              </w:rPr>
              <w:t>2</w:t>
            </w:r>
            <w:r w:rsidR="00624273">
              <w:rPr>
                <w:color w:val="943634"/>
                <w:sz w:val="24"/>
                <w:szCs w:val="24"/>
              </w:rPr>
              <w:t>6</w:t>
            </w:r>
          </w:p>
        </w:tc>
      </w:tr>
      <w:tr w:rsidR="00883648" w:rsidRPr="00C91EDD" w:rsidTr="005366E9">
        <w:tc>
          <w:tcPr>
            <w:tcW w:w="2904" w:type="dxa"/>
            <w:tcBorders>
              <w:left w:val="nil"/>
              <w:right w:val="nil"/>
            </w:tcBorders>
            <w:shd w:val="clear" w:color="auto" w:fill="EFD3D2"/>
          </w:tcPr>
          <w:p w:rsidR="00883648" w:rsidRPr="00C91EDD" w:rsidRDefault="00587E67" w:rsidP="00AF3343">
            <w:pPr>
              <w:spacing w:line="360" w:lineRule="auto"/>
              <w:jc w:val="center"/>
              <w:rPr>
                <w:rFonts w:eastAsia="Times New Roman"/>
                <w:b/>
                <w:bCs/>
                <w:color w:val="943634"/>
                <w:sz w:val="20"/>
                <w:szCs w:val="20"/>
              </w:rPr>
            </w:pPr>
            <w:r w:rsidRPr="00C91EDD">
              <w:rPr>
                <w:rFonts w:eastAsia="Times New Roman"/>
                <w:b/>
                <w:bCs/>
                <w:color w:val="943634"/>
                <w:sz w:val="20"/>
                <w:szCs w:val="20"/>
              </w:rPr>
              <w:t xml:space="preserve">Tabla 2.3 </w:t>
            </w:r>
          </w:p>
        </w:tc>
        <w:tc>
          <w:tcPr>
            <w:tcW w:w="4893" w:type="dxa"/>
            <w:tcBorders>
              <w:left w:val="nil"/>
              <w:right w:val="nil"/>
            </w:tcBorders>
            <w:shd w:val="clear" w:color="auto" w:fill="EFD3D2"/>
          </w:tcPr>
          <w:p w:rsidR="00883648" w:rsidRPr="00C91EDD" w:rsidRDefault="00587E67" w:rsidP="00AF3343">
            <w:pPr>
              <w:pStyle w:val="Sinespaciado"/>
              <w:tabs>
                <w:tab w:val="left" w:pos="720"/>
              </w:tabs>
              <w:suppressAutoHyphens/>
              <w:spacing w:line="276" w:lineRule="auto"/>
              <w:rPr>
                <w:color w:val="943634"/>
                <w:sz w:val="24"/>
                <w:szCs w:val="24"/>
              </w:rPr>
            </w:pPr>
            <w:r w:rsidRPr="00C91EDD">
              <w:rPr>
                <w:color w:val="943634"/>
                <w:sz w:val="20"/>
                <w:szCs w:val="20"/>
              </w:rPr>
              <w:t>Preguntas de encuestas a docentes</w:t>
            </w:r>
          </w:p>
        </w:tc>
        <w:tc>
          <w:tcPr>
            <w:tcW w:w="1176" w:type="dxa"/>
            <w:tcBorders>
              <w:left w:val="nil"/>
              <w:right w:val="nil"/>
            </w:tcBorders>
            <w:shd w:val="clear" w:color="auto" w:fill="EFD3D2"/>
          </w:tcPr>
          <w:p w:rsidR="00883648" w:rsidRPr="00C91EDD" w:rsidRDefault="00587E67" w:rsidP="00624273">
            <w:pPr>
              <w:pStyle w:val="Sinespaciado"/>
              <w:tabs>
                <w:tab w:val="left" w:pos="720"/>
              </w:tabs>
              <w:suppressAutoHyphens/>
              <w:spacing w:line="276" w:lineRule="auto"/>
              <w:jc w:val="center"/>
              <w:rPr>
                <w:color w:val="943634"/>
                <w:sz w:val="24"/>
                <w:szCs w:val="24"/>
              </w:rPr>
            </w:pPr>
            <w:r w:rsidRPr="00C91EDD">
              <w:rPr>
                <w:color w:val="943634"/>
                <w:sz w:val="24"/>
                <w:szCs w:val="24"/>
              </w:rPr>
              <w:t>2</w:t>
            </w:r>
            <w:r w:rsidR="00624273">
              <w:rPr>
                <w:color w:val="943634"/>
                <w:sz w:val="24"/>
                <w:szCs w:val="24"/>
              </w:rPr>
              <w:t>7</w:t>
            </w:r>
          </w:p>
        </w:tc>
      </w:tr>
      <w:tr w:rsidR="00883648" w:rsidRPr="00C91EDD" w:rsidTr="005366E9">
        <w:tc>
          <w:tcPr>
            <w:tcW w:w="2904" w:type="dxa"/>
          </w:tcPr>
          <w:p w:rsidR="00883648" w:rsidRPr="00C91EDD" w:rsidRDefault="00587E67" w:rsidP="00AF3343">
            <w:pPr>
              <w:spacing w:line="360" w:lineRule="auto"/>
              <w:jc w:val="center"/>
              <w:rPr>
                <w:rFonts w:eastAsia="Times New Roman"/>
                <w:b/>
                <w:bCs/>
                <w:color w:val="943634"/>
                <w:sz w:val="20"/>
                <w:szCs w:val="20"/>
              </w:rPr>
            </w:pPr>
            <w:r w:rsidRPr="00C91EDD">
              <w:rPr>
                <w:rFonts w:eastAsia="Times New Roman"/>
                <w:b/>
                <w:bCs/>
                <w:color w:val="943634"/>
                <w:sz w:val="20"/>
                <w:szCs w:val="20"/>
              </w:rPr>
              <w:t xml:space="preserve">Tabla 2.4 </w:t>
            </w:r>
          </w:p>
        </w:tc>
        <w:tc>
          <w:tcPr>
            <w:tcW w:w="4893" w:type="dxa"/>
          </w:tcPr>
          <w:p w:rsidR="00883648" w:rsidRPr="00C91EDD" w:rsidRDefault="00587E67" w:rsidP="00AF3343">
            <w:pPr>
              <w:pStyle w:val="Sinespaciado"/>
              <w:tabs>
                <w:tab w:val="left" w:pos="720"/>
              </w:tabs>
              <w:suppressAutoHyphens/>
              <w:spacing w:line="276" w:lineRule="auto"/>
              <w:rPr>
                <w:color w:val="943634"/>
                <w:sz w:val="24"/>
                <w:szCs w:val="24"/>
              </w:rPr>
            </w:pPr>
            <w:r w:rsidRPr="00C91EDD">
              <w:rPr>
                <w:color w:val="943634"/>
                <w:sz w:val="20"/>
                <w:szCs w:val="20"/>
              </w:rPr>
              <w:t>Preguntas a personal administrativo</w:t>
            </w:r>
          </w:p>
        </w:tc>
        <w:tc>
          <w:tcPr>
            <w:tcW w:w="1176" w:type="dxa"/>
          </w:tcPr>
          <w:p w:rsidR="00883648" w:rsidRPr="00C91EDD" w:rsidRDefault="0010272A" w:rsidP="00624273">
            <w:pPr>
              <w:pStyle w:val="Sinespaciado"/>
              <w:tabs>
                <w:tab w:val="left" w:pos="720"/>
              </w:tabs>
              <w:suppressAutoHyphens/>
              <w:spacing w:line="276" w:lineRule="auto"/>
              <w:jc w:val="center"/>
              <w:rPr>
                <w:color w:val="943634"/>
                <w:sz w:val="24"/>
                <w:szCs w:val="24"/>
              </w:rPr>
            </w:pPr>
            <w:r w:rsidRPr="00C91EDD">
              <w:rPr>
                <w:color w:val="943634"/>
                <w:sz w:val="24"/>
                <w:szCs w:val="24"/>
              </w:rPr>
              <w:t>2</w:t>
            </w:r>
            <w:r w:rsidR="00624273">
              <w:rPr>
                <w:color w:val="943634"/>
                <w:sz w:val="24"/>
                <w:szCs w:val="24"/>
              </w:rPr>
              <w:t>7</w:t>
            </w:r>
            <w:r w:rsidRPr="00C91EDD">
              <w:rPr>
                <w:color w:val="943634"/>
                <w:sz w:val="24"/>
                <w:szCs w:val="24"/>
              </w:rPr>
              <w:t>-</w:t>
            </w:r>
            <w:r w:rsidR="00587E67" w:rsidRPr="00C91EDD">
              <w:rPr>
                <w:color w:val="943634"/>
                <w:sz w:val="24"/>
                <w:szCs w:val="24"/>
              </w:rPr>
              <w:t>2</w:t>
            </w:r>
            <w:r w:rsidR="00624273">
              <w:rPr>
                <w:color w:val="943634"/>
                <w:sz w:val="24"/>
                <w:szCs w:val="24"/>
              </w:rPr>
              <w:t>8</w:t>
            </w:r>
          </w:p>
        </w:tc>
      </w:tr>
      <w:tr w:rsidR="00883648" w:rsidRPr="00C91EDD" w:rsidTr="005366E9">
        <w:tc>
          <w:tcPr>
            <w:tcW w:w="2904" w:type="dxa"/>
            <w:tcBorders>
              <w:left w:val="nil"/>
              <w:right w:val="nil"/>
            </w:tcBorders>
            <w:shd w:val="clear" w:color="auto" w:fill="EFD3D2"/>
          </w:tcPr>
          <w:p w:rsidR="00883648" w:rsidRPr="00C91EDD" w:rsidRDefault="00587E67" w:rsidP="00AF3343">
            <w:pPr>
              <w:pStyle w:val="Sinespaciado"/>
              <w:jc w:val="center"/>
              <w:rPr>
                <w:b/>
                <w:bCs/>
                <w:color w:val="943634"/>
                <w:sz w:val="20"/>
                <w:szCs w:val="20"/>
              </w:rPr>
            </w:pPr>
            <w:r w:rsidRPr="00C91EDD">
              <w:rPr>
                <w:b/>
                <w:bCs/>
                <w:color w:val="943634"/>
                <w:sz w:val="20"/>
                <w:szCs w:val="20"/>
              </w:rPr>
              <w:t>Tabla 3.1</w:t>
            </w:r>
          </w:p>
        </w:tc>
        <w:tc>
          <w:tcPr>
            <w:tcW w:w="4893" w:type="dxa"/>
            <w:tcBorders>
              <w:left w:val="nil"/>
              <w:right w:val="nil"/>
            </w:tcBorders>
            <w:shd w:val="clear" w:color="auto" w:fill="EFD3D2"/>
          </w:tcPr>
          <w:p w:rsidR="00883648" w:rsidRPr="00C91EDD" w:rsidRDefault="00587E67" w:rsidP="00AF3343">
            <w:pPr>
              <w:pStyle w:val="Sinespaciado"/>
              <w:tabs>
                <w:tab w:val="left" w:pos="720"/>
              </w:tabs>
              <w:suppressAutoHyphens/>
              <w:spacing w:line="276" w:lineRule="auto"/>
              <w:rPr>
                <w:color w:val="943634"/>
                <w:sz w:val="24"/>
                <w:szCs w:val="24"/>
              </w:rPr>
            </w:pPr>
            <w:r w:rsidRPr="00C91EDD">
              <w:rPr>
                <w:color w:val="943634"/>
                <w:sz w:val="20"/>
                <w:szCs w:val="20"/>
              </w:rPr>
              <w:t>Requerimientos de Desarrollo de JHard</w:t>
            </w:r>
          </w:p>
        </w:tc>
        <w:tc>
          <w:tcPr>
            <w:tcW w:w="1176" w:type="dxa"/>
            <w:tcBorders>
              <w:left w:val="nil"/>
              <w:right w:val="nil"/>
            </w:tcBorders>
            <w:shd w:val="clear" w:color="auto" w:fill="EFD3D2"/>
          </w:tcPr>
          <w:p w:rsidR="00883648" w:rsidRPr="00C91EDD" w:rsidRDefault="00587E67" w:rsidP="00624273">
            <w:pPr>
              <w:pStyle w:val="Sinespaciado"/>
              <w:tabs>
                <w:tab w:val="left" w:pos="720"/>
              </w:tabs>
              <w:suppressAutoHyphens/>
              <w:spacing w:line="276" w:lineRule="auto"/>
              <w:jc w:val="center"/>
              <w:rPr>
                <w:color w:val="943634"/>
                <w:sz w:val="24"/>
                <w:szCs w:val="24"/>
              </w:rPr>
            </w:pPr>
            <w:r w:rsidRPr="00C91EDD">
              <w:rPr>
                <w:color w:val="943634"/>
                <w:sz w:val="24"/>
                <w:szCs w:val="24"/>
              </w:rPr>
              <w:t>3</w:t>
            </w:r>
            <w:r w:rsidR="00624273">
              <w:rPr>
                <w:color w:val="943634"/>
                <w:sz w:val="24"/>
                <w:szCs w:val="24"/>
              </w:rPr>
              <w:t>8</w:t>
            </w:r>
          </w:p>
        </w:tc>
      </w:tr>
      <w:tr w:rsidR="00883648" w:rsidRPr="00C91EDD" w:rsidTr="005366E9">
        <w:tc>
          <w:tcPr>
            <w:tcW w:w="2904" w:type="dxa"/>
          </w:tcPr>
          <w:p w:rsidR="00883648" w:rsidRPr="00C91EDD" w:rsidRDefault="00587E67" w:rsidP="00AF3343">
            <w:pPr>
              <w:autoSpaceDE w:val="0"/>
              <w:autoSpaceDN w:val="0"/>
              <w:adjustRightInd w:val="0"/>
              <w:spacing w:after="0" w:line="240" w:lineRule="auto"/>
              <w:jc w:val="center"/>
              <w:rPr>
                <w:rFonts w:eastAsia="Times New Roman" w:cs="Arial"/>
                <w:b/>
                <w:bCs/>
                <w:color w:val="943634"/>
                <w:sz w:val="20"/>
                <w:szCs w:val="20"/>
                <w:lang w:eastAsia="es-ES"/>
              </w:rPr>
            </w:pPr>
            <w:r w:rsidRPr="00C91EDD">
              <w:rPr>
                <w:rFonts w:eastAsia="Times New Roman" w:cs="Arial"/>
                <w:b/>
                <w:bCs/>
                <w:color w:val="943634"/>
                <w:sz w:val="20"/>
                <w:szCs w:val="20"/>
                <w:lang w:eastAsia="es-ES"/>
              </w:rPr>
              <w:t xml:space="preserve">Tabla </w:t>
            </w:r>
            <w:r w:rsidRPr="00C91EDD">
              <w:rPr>
                <w:rFonts w:eastAsia="Times New Roman"/>
                <w:b/>
                <w:bCs/>
                <w:color w:val="943634"/>
                <w:sz w:val="20"/>
                <w:szCs w:val="20"/>
              </w:rPr>
              <w:t>3.2</w:t>
            </w:r>
            <w:r w:rsidRPr="00C91EDD">
              <w:rPr>
                <w:rFonts w:eastAsia="Times New Roman" w:cs="Arial"/>
                <w:b/>
                <w:bCs/>
                <w:color w:val="943634"/>
                <w:sz w:val="20"/>
                <w:szCs w:val="20"/>
                <w:lang w:eastAsia="es-ES"/>
              </w:rPr>
              <w:t xml:space="preserve"> </w:t>
            </w:r>
          </w:p>
        </w:tc>
        <w:tc>
          <w:tcPr>
            <w:tcW w:w="4893" w:type="dxa"/>
          </w:tcPr>
          <w:p w:rsidR="00883648" w:rsidRPr="00C91EDD" w:rsidRDefault="00587E67" w:rsidP="00AF3343">
            <w:pPr>
              <w:pStyle w:val="Sinespaciado"/>
              <w:tabs>
                <w:tab w:val="left" w:pos="720"/>
              </w:tabs>
              <w:suppressAutoHyphens/>
              <w:spacing w:line="276" w:lineRule="auto"/>
              <w:rPr>
                <w:color w:val="943634"/>
                <w:sz w:val="24"/>
                <w:szCs w:val="24"/>
              </w:rPr>
            </w:pPr>
            <w:r w:rsidRPr="00C91EDD">
              <w:rPr>
                <w:rFonts w:cs="Arial"/>
                <w:color w:val="943634"/>
                <w:sz w:val="20"/>
                <w:szCs w:val="20"/>
                <w:lang w:eastAsia="es-ES"/>
              </w:rPr>
              <w:t>Tabla resumen de Requerimientos de RR.HH. para el desarrollo de JHard</w:t>
            </w:r>
          </w:p>
        </w:tc>
        <w:tc>
          <w:tcPr>
            <w:tcW w:w="1176" w:type="dxa"/>
          </w:tcPr>
          <w:p w:rsidR="00883648" w:rsidRPr="00C91EDD" w:rsidRDefault="00587E67" w:rsidP="00624273">
            <w:pPr>
              <w:pStyle w:val="Sinespaciado"/>
              <w:tabs>
                <w:tab w:val="left" w:pos="720"/>
              </w:tabs>
              <w:suppressAutoHyphens/>
              <w:spacing w:line="276" w:lineRule="auto"/>
              <w:jc w:val="center"/>
              <w:rPr>
                <w:color w:val="943634"/>
                <w:sz w:val="24"/>
                <w:szCs w:val="24"/>
              </w:rPr>
            </w:pPr>
            <w:r w:rsidRPr="00C91EDD">
              <w:rPr>
                <w:color w:val="943634"/>
                <w:sz w:val="24"/>
                <w:szCs w:val="24"/>
              </w:rPr>
              <w:t>3</w:t>
            </w:r>
            <w:r w:rsidR="00624273">
              <w:rPr>
                <w:color w:val="943634"/>
                <w:sz w:val="24"/>
                <w:szCs w:val="24"/>
              </w:rPr>
              <w:t>9</w:t>
            </w:r>
          </w:p>
        </w:tc>
      </w:tr>
      <w:tr w:rsidR="00587E67" w:rsidRPr="00C91EDD" w:rsidTr="005366E9">
        <w:tc>
          <w:tcPr>
            <w:tcW w:w="2904" w:type="dxa"/>
            <w:tcBorders>
              <w:left w:val="nil"/>
              <w:right w:val="nil"/>
            </w:tcBorders>
            <w:shd w:val="clear" w:color="auto" w:fill="EFD3D2"/>
          </w:tcPr>
          <w:p w:rsidR="00587E67" w:rsidRPr="00C91EDD" w:rsidRDefault="00587E67" w:rsidP="00AF3343">
            <w:pPr>
              <w:autoSpaceDE w:val="0"/>
              <w:autoSpaceDN w:val="0"/>
              <w:adjustRightInd w:val="0"/>
              <w:spacing w:after="0" w:line="240" w:lineRule="auto"/>
              <w:jc w:val="center"/>
              <w:rPr>
                <w:rFonts w:eastAsia="Times New Roman" w:cs="Arial"/>
                <w:b/>
                <w:bCs/>
                <w:color w:val="943634"/>
                <w:sz w:val="20"/>
                <w:szCs w:val="20"/>
                <w:lang w:eastAsia="es-ES"/>
              </w:rPr>
            </w:pPr>
            <w:r w:rsidRPr="00C91EDD">
              <w:rPr>
                <w:rFonts w:eastAsia="Times New Roman" w:cs="Arial"/>
                <w:b/>
                <w:bCs/>
                <w:color w:val="943634"/>
                <w:sz w:val="20"/>
                <w:szCs w:val="20"/>
                <w:lang w:eastAsia="es-ES"/>
              </w:rPr>
              <w:t xml:space="preserve">Tabla </w:t>
            </w:r>
            <w:r w:rsidRPr="00C91EDD">
              <w:rPr>
                <w:rFonts w:eastAsia="Times New Roman"/>
                <w:b/>
                <w:bCs/>
                <w:color w:val="943634"/>
                <w:sz w:val="20"/>
                <w:szCs w:val="20"/>
              </w:rPr>
              <w:t>3.3</w:t>
            </w:r>
            <w:r w:rsidRPr="00C91EDD">
              <w:rPr>
                <w:rFonts w:eastAsia="Times New Roman" w:cs="Arial"/>
                <w:b/>
                <w:bCs/>
                <w:color w:val="943634"/>
                <w:sz w:val="20"/>
                <w:szCs w:val="20"/>
                <w:lang w:eastAsia="es-ES"/>
              </w:rPr>
              <w:t xml:space="preserve"> </w:t>
            </w:r>
          </w:p>
        </w:tc>
        <w:tc>
          <w:tcPr>
            <w:tcW w:w="4893" w:type="dxa"/>
            <w:tcBorders>
              <w:left w:val="nil"/>
              <w:right w:val="nil"/>
            </w:tcBorders>
            <w:shd w:val="clear" w:color="auto" w:fill="EFD3D2"/>
          </w:tcPr>
          <w:p w:rsidR="00587E67" w:rsidRPr="00C91EDD" w:rsidRDefault="00587E67" w:rsidP="00AF3343">
            <w:pPr>
              <w:pStyle w:val="Sinespaciado"/>
              <w:tabs>
                <w:tab w:val="left" w:pos="720"/>
              </w:tabs>
              <w:suppressAutoHyphens/>
              <w:spacing w:line="276" w:lineRule="auto"/>
              <w:rPr>
                <w:color w:val="943634"/>
                <w:sz w:val="24"/>
                <w:szCs w:val="24"/>
              </w:rPr>
            </w:pPr>
            <w:r w:rsidRPr="00C91EDD">
              <w:rPr>
                <w:rFonts w:cs="Arial"/>
                <w:color w:val="943634"/>
                <w:sz w:val="20"/>
                <w:szCs w:val="20"/>
                <w:lang w:eastAsia="es-ES"/>
              </w:rPr>
              <w:t>Tabla resumen de Requerimientos de producción de JHard</w:t>
            </w:r>
          </w:p>
        </w:tc>
        <w:tc>
          <w:tcPr>
            <w:tcW w:w="1176" w:type="dxa"/>
            <w:tcBorders>
              <w:left w:val="nil"/>
              <w:right w:val="nil"/>
            </w:tcBorders>
            <w:shd w:val="clear" w:color="auto" w:fill="EFD3D2"/>
          </w:tcPr>
          <w:p w:rsidR="00587E67" w:rsidRPr="00C91EDD" w:rsidRDefault="00624273" w:rsidP="00964AA6">
            <w:pPr>
              <w:pStyle w:val="Sinespaciado"/>
              <w:tabs>
                <w:tab w:val="left" w:pos="720"/>
              </w:tabs>
              <w:suppressAutoHyphens/>
              <w:spacing w:line="276" w:lineRule="auto"/>
              <w:jc w:val="center"/>
              <w:rPr>
                <w:color w:val="943634"/>
                <w:sz w:val="24"/>
                <w:szCs w:val="24"/>
              </w:rPr>
            </w:pPr>
            <w:r>
              <w:rPr>
                <w:color w:val="943634"/>
                <w:sz w:val="24"/>
                <w:szCs w:val="24"/>
              </w:rPr>
              <w:t>40</w:t>
            </w:r>
          </w:p>
        </w:tc>
      </w:tr>
      <w:tr w:rsidR="00587E67" w:rsidRPr="00C91EDD" w:rsidTr="005366E9">
        <w:tc>
          <w:tcPr>
            <w:tcW w:w="2904" w:type="dxa"/>
          </w:tcPr>
          <w:p w:rsidR="00587E67" w:rsidRPr="00A50798" w:rsidRDefault="00587E67" w:rsidP="00AF3343">
            <w:pPr>
              <w:autoSpaceDE w:val="0"/>
              <w:autoSpaceDN w:val="0"/>
              <w:adjustRightInd w:val="0"/>
              <w:spacing w:after="0" w:line="240" w:lineRule="auto"/>
              <w:jc w:val="center"/>
              <w:rPr>
                <w:rFonts w:eastAsia="Times New Roman" w:cs="Arial"/>
                <w:b/>
                <w:bCs/>
                <w:color w:val="943634"/>
                <w:sz w:val="20"/>
                <w:szCs w:val="20"/>
                <w:lang w:eastAsia="es-ES"/>
              </w:rPr>
            </w:pPr>
            <w:r w:rsidRPr="00A50798">
              <w:rPr>
                <w:rFonts w:eastAsia="Times New Roman" w:cs="Arial"/>
                <w:b/>
                <w:bCs/>
                <w:color w:val="943634"/>
                <w:sz w:val="20"/>
                <w:szCs w:val="20"/>
                <w:lang w:eastAsia="es-ES"/>
              </w:rPr>
              <w:t xml:space="preserve">Tabla </w:t>
            </w:r>
            <w:r w:rsidRPr="00A50798">
              <w:rPr>
                <w:rFonts w:eastAsia="Times New Roman"/>
                <w:b/>
                <w:bCs/>
                <w:color w:val="943634"/>
                <w:sz w:val="20"/>
                <w:szCs w:val="20"/>
              </w:rPr>
              <w:t>3.4</w:t>
            </w:r>
            <w:r w:rsidRPr="00A50798">
              <w:rPr>
                <w:rFonts w:eastAsia="Times New Roman" w:cs="Arial"/>
                <w:b/>
                <w:bCs/>
                <w:color w:val="943634"/>
                <w:sz w:val="20"/>
                <w:szCs w:val="20"/>
                <w:lang w:eastAsia="es-ES"/>
              </w:rPr>
              <w:t xml:space="preserve"> </w:t>
            </w:r>
          </w:p>
          <w:p w:rsidR="00587E67" w:rsidRPr="00A50798" w:rsidRDefault="00587E67" w:rsidP="00AF3343">
            <w:pPr>
              <w:pStyle w:val="Sinespaciado"/>
              <w:tabs>
                <w:tab w:val="left" w:pos="720"/>
              </w:tabs>
              <w:suppressAutoHyphens/>
              <w:spacing w:line="276" w:lineRule="auto"/>
              <w:rPr>
                <w:b/>
                <w:bCs/>
                <w:color w:val="943634"/>
                <w:sz w:val="20"/>
                <w:szCs w:val="20"/>
              </w:rPr>
            </w:pPr>
          </w:p>
        </w:tc>
        <w:tc>
          <w:tcPr>
            <w:tcW w:w="4893" w:type="dxa"/>
          </w:tcPr>
          <w:p w:rsidR="00587E67" w:rsidRPr="00A50798" w:rsidRDefault="00587E67" w:rsidP="00AF3343">
            <w:pPr>
              <w:pStyle w:val="Sinespaciado"/>
              <w:tabs>
                <w:tab w:val="left" w:pos="720"/>
              </w:tabs>
              <w:suppressAutoHyphens/>
              <w:spacing w:line="276" w:lineRule="auto"/>
              <w:rPr>
                <w:color w:val="943634"/>
                <w:sz w:val="20"/>
                <w:szCs w:val="20"/>
              </w:rPr>
            </w:pPr>
            <w:r w:rsidRPr="00A50798">
              <w:rPr>
                <w:rFonts w:cs="Arial"/>
                <w:color w:val="943634"/>
                <w:sz w:val="20"/>
                <w:szCs w:val="20"/>
                <w:lang w:eastAsia="es-ES"/>
              </w:rPr>
              <w:t>Tabla resumen de Requerimientos de RR.HH. para JHard en producción</w:t>
            </w:r>
          </w:p>
        </w:tc>
        <w:tc>
          <w:tcPr>
            <w:tcW w:w="1176" w:type="dxa"/>
          </w:tcPr>
          <w:p w:rsidR="00587E67" w:rsidRPr="00A50798" w:rsidRDefault="00624273" w:rsidP="00624273">
            <w:pPr>
              <w:pStyle w:val="Sinespaciado"/>
              <w:tabs>
                <w:tab w:val="left" w:pos="720"/>
              </w:tabs>
              <w:suppressAutoHyphens/>
              <w:spacing w:line="276" w:lineRule="auto"/>
              <w:jc w:val="center"/>
              <w:rPr>
                <w:color w:val="943634"/>
                <w:sz w:val="20"/>
                <w:szCs w:val="20"/>
              </w:rPr>
            </w:pPr>
            <w:r w:rsidRPr="00A50798">
              <w:rPr>
                <w:color w:val="943634"/>
                <w:sz w:val="20"/>
                <w:szCs w:val="20"/>
              </w:rPr>
              <w:t>40</w:t>
            </w:r>
            <w:r w:rsidR="00BE53B5" w:rsidRPr="00A50798">
              <w:rPr>
                <w:color w:val="943634"/>
                <w:sz w:val="20"/>
                <w:szCs w:val="20"/>
              </w:rPr>
              <w:t>-</w:t>
            </w:r>
            <w:r w:rsidRPr="00A50798">
              <w:rPr>
                <w:color w:val="943634"/>
                <w:sz w:val="20"/>
                <w:szCs w:val="20"/>
              </w:rPr>
              <w:t>41</w:t>
            </w:r>
          </w:p>
        </w:tc>
      </w:tr>
      <w:tr w:rsidR="00587E67" w:rsidRPr="00C91EDD" w:rsidTr="005366E9">
        <w:tc>
          <w:tcPr>
            <w:tcW w:w="2904" w:type="dxa"/>
            <w:tcBorders>
              <w:left w:val="nil"/>
              <w:right w:val="nil"/>
            </w:tcBorders>
            <w:shd w:val="clear" w:color="auto" w:fill="EFD3D2"/>
          </w:tcPr>
          <w:p w:rsidR="00587E67" w:rsidRPr="00A50798" w:rsidRDefault="00587E67" w:rsidP="00AF3343">
            <w:pPr>
              <w:autoSpaceDE w:val="0"/>
              <w:autoSpaceDN w:val="0"/>
              <w:adjustRightInd w:val="0"/>
              <w:spacing w:after="0" w:line="240" w:lineRule="auto"/>
              <w:jc w:val="center"/>
              <w:rPr>
                <w:rFonts w:eastAsia="Times New Roman" w:cs="Arial"/>
                <w:b/>
                <w:bCs/>
                <w:color w:val="943634"/>
                <w:sz w:val="20"/>
                <w:szCs w:val="20"/>
                <w:lang w:eastAsia="es-ES"/>
              </w:rPr>
            </w:pPr>
            <w:r w:rsidRPr="00A50798">
              <w:rPr>
                <w:rFonts w:eastAsia="Times New Roman" w:cs="Arial"/>
                <w:b/>
                <w:bCs/>
                <w:color w:val="943634"/>
                <w:sz w:val="20"/>
                <w:szCs w:val="20"/>
                <w:lang w:eastAsia="es-ES"/>
              </w:rPr>
              <w:t xml:space="preserve">Tabla </w:t>
            </w:r>
            <w:r w:rsidRPr="00A50798">
              <w:rPr>
                <w:rFonts w:eastAsia="Times New Roman"/>
                <w:b/>
                <w:bCs/>
                <w:color w:val="943634"/>
                <w:sz w:val="20"/>
                <w:szCs w:val="20"/>
              </w:rPr>
              <w:t>3.5</w:t>
            </w:r>
            <w:r w:rsidRPr="00A50798">
              <w:rPr>
                <w:rFonts w:eastAsia="Times New Roman" w:cs="Arial"/>
                <w:b/>
                <w:bCs/>
                <w:color w:val="943634"/>
                <w:sz w:val="20"/>
                <w:szCs w:val="20"/>
                <w:lang w:eastAsia="es-ES"/>
              </w:rPr>
              <w:t xml:space="preserve"> </w:t>
            </w:r>
          </w:p>
          <w:p w:rsidR="00587E67" w:rsidRPr="00A50798" w:rsidRDefault="00587E67" w:rsidP="00AF3343">
            <w:pPr>
              <w:pStyle w:val="Sinespaciado"/>
              <w:tabs>
                <w:tab w:val="left" w:pos="720"/>
              </w:tabs>
              <w:suppressAutoHyphens/>
              <w:spacing w:line="276" w:lineRule="auto"/>
              <w:rPr>
                <w:b/>
                <w:bCs/>
                <w:color w:val="943634"/>
                <w:sz w:val="20"/>
                <w:szCs w:val="20"/>
              </w:rPr>
            </w:pPr>
          </w:p>
        </w:tc>
        <w:tc>
          <w:tcPr>
            <w:tcW w:w="4893" w:type="dxa"/>
            <w:tcBorders>
              <w:left w:val="nil"/>
              <w:right w:val="nil"/>
            </w:tcBorders>
            <w:shd w:val="clear" w:color="auto" w:fill="EFD3D2"/>
          </w:tcPr>
          <w:p w:rsidR="00587E67" w:rsidRPr="00A50798" w:rsidRDefault="00587E67" w:rsidP="00AF3343">
            <w:pPr>
              <w:pStyle w:val="Sinespaciado"/>
              <w:tabs>
                <w:tab w:val="left" w:pos="720"/>
              </w:tabs>
              <w:suppressAutoHyphens/>
              <w:spacing w:line="276" w:lineRule="auto"/>
              <w:rPr>
                <w:color w:val="943634"/>
                <w:sz w:val="20"/>
                <w:szCs w:val="20"/>
              </w:rPr>
            </w:pPr>
            <w:r w:rsidRPr="00A50798">
              <w:rPr>
                <w:rFonts w:cs="Arial"/>
                <w:color w:val="943634"/>
                <w:sz w:val="20"/>
                <w:szCs w:val="20"/>
                <w:lang w:eastAsia="es-ES"/>
              </w:rPr>
              <w:t>Costo de JHard</w:t>
            </w:r>
          </w:p>
        </w:tc>
        <w:tc>
          <w:tcPr>
            <w:tcW w:w="1176" w:type="dxa"/>
            <w:tcBorders>
              <w:left w:val="nil"/>
              <w:right w:val="nil"/>
            </w:tcBorders>
            <w:shd w:val="clear" w:color="auto" w:fill="EFD3D2"/>
          </w:tcPr>
          <w:p w:rsidR="00587E67" w:rsidRPr="00A50798" w:rsidRDefault="00587E67" w:rsidP="00624273">
            <w:pPr>
              <w:pStyle w:val="Sinespaciado"/>
              <w:tabs>
                <w:tab w:val="left" w:pos="720"/>
              </w:tabs>
              <w:suppressAutoHyphens/>
              <w:spacing w:line="276" w:lineRule="auto"/>
              <w:jc w:val="center"/>
              <w:rPr>
                <w:color w:val="943634"/>
                <w:sz w:val="20"/>
                <w:szCs w:val="20"/>
              </w:rPr>
            </w:pPr>
            <w:r w:rsidRPr="00A50798">
              <w:rPr>
                <w:color w:val="943634"/>
                <w:sz w:val="20"/>
                <w:szCs w:val="20"/>
              </w:rPr>
              <w:t>4</w:t>
            </w:r>
            <w:r w:rsidR="00624273" w:rsidRPr="00A50798">
              <w:rPr>
                <w:color w:val="943634"/>
                <w:sz w:val="20"/>
                <w:szCs w:val="20"/>
              </w:rPr>
              <w:t>7</w:t>
            </w:r>
          </w:p>
        </w:tc>
      </w:tr>
      <w:tr w:rsidR="00587E67" w:rsidRPr="00C91EDD" w:rsidTr="005366E9">
        <w:tc>
          <w:tcPr>
            <w:tcW w:w="2904" w:type="dxa"/>
          </w:tcPr>
          <w:p w:rsidR="00587E67" w:rsidRPr="00A50798" w:rsidRDefault="00587E67" w:rsidP="00AF3343">
            <w:pPr>
              <w:pStyle w:val="Sinespaciado"/>
              <w:tabs>
                <w:tab w:val="left" w:pos="720"/>
              </w:tabs>
              <w:suppressAutoHyphens/>
              <w:jc w:val="center"/>
              <w:rPr>
                <w:b/>
                <w:bCs/>
                <w:color w:val="943634"/>
                <w:sz w:val="20"/>
                <w:szCs w:val="20"/>
              </w:rPr>
            </w:pPr>
            <w:r w:rsidRPr="00A50798">
              <w:rPr>
                <w:b/>
                <w:bCs/>
                <w:color w:val="943634"/>
                <w:sz w:val="20"/>
                <w:szCs w:val="20"/>
              </w:rPr>
              <w:t xml:space="preserve">Tabla 4.1 </w:t>
            </w:r>
          </w:p>
          <w:p w:rsidR="00587E67" w:rsidRPr="00A50798" w:rsidRDefault="00587E67" w:rsidP="00AF3343">
            <w:pPr>
              <w:pStyle w:val="Sinespaciado"/>
              <w:tabs>
                <w:tab w:val="left" w:pos="720"/>
              </w:tabs>
              <w:suppressAutoHyphens/>
              <w:spacing w:line="276" w:lineRule="auto"/>
              <w:rPr>
                <w:b/>
                <w:bCs/>
                <w:color w:val="943634"/>
                <w:sz w:val="20"/>
                <w:szCs w:val="20"/>
              </w:rPr>
            </w:pPr>
          </w:p>
        </w:tc>
        <w:tc>
          <w:tcPr>
            <w:tcW w:w="4893" w:type="dxa"/>
          </w:tcPr>
          <w:p w:rsidR="00587E67" w:rsidRPr="00A50798" w:rsidRDefault="00587E67" w:rsidP="00AF3343">
            <w:pPr>
              <w:pStyle w:val="Sinespaciado"/>
              <w:tabs>
                <w:tab w:val="left" w:pos="720"/>
              </w:tabs>
              <w:suppressAutoHyphens/>
              <w:spacing w:line="276" w:lineRule="auto"/>
              <w:rPr>
                <w:color w:val="943634"/>
                <w:sz w:val="20"/>
                <w:szCs w:val="20"/>
              </w:rPr>
            </w:pPr>
            <w:r w:rsidRPr="00A50798">
              <w:rPr>
                <w:color w:val="943634"/>
                <w:sz w:val="20"/>
                <w:szCs w:val="20"/>
              </w:rPr>
              <w:t>Tabla de Clases de JHard</w:t>
            </w:r>
          </w:p>
        </w:tc>
        <w:tc>
          <w:tcPr>
            <w:tcW w:w="1176" w:type="dxa"/>
          </w:tcPr>
          <w:p w:rsidR="00587E67" w:rsidRPr="00A50798" w:rsidRDefault="005366E9" w:rsidP="00CF0504">
            <w:pPr>
              <w:pStyle w:val="Sinespaciado"/>
              <w:tabs>
                <w:tab w:val="left" w:pos="720"/>
              </w:tabs>
              <w:suppressAutoHyphens/>
              <w:spacing w:line="276" w:lineRule="auto"/>
              <w:jc w:val="center"/>
              <w:rPr>
                <w:color w:val="943634"/>
                <w:sz w:val="20"/>
                <w:szCs w:val="20"/>
              </w:rPr>
            </w:pPr>
            <w:r w:rsidRPr="00A50798">
              <w:rPr>
                <w:color w:val="943634"/>
                <w:sz w:val="20"/>
                <w:szCs w:val="20"/>
              </w:rPr>
              <w:t>6</w:t>
            </w:r>
            <w:r w:rsidR="00CF0504">
              <w:rPr>
                <w:color w:val="943634"/>
                <w:sz w:val="20"/>
                <w:szCs w:val="20"/>
              </w:rPr>
              <w:t>9</w:t>
            </w:r>
          </w:p>
        </w:tc>
      </w:tr>
      <w:tr w:rsidR="00587E67" w:rsidRPr="00C91EDD" w:rsidTr="005366E9">
        <w:tc>
          <w:tcPr>
            <w:tcW w:w="2904" w:type="dxa"/>
            <w:tcBorders>
              <w:left w:val="nil"/>
              <w:right w:val="nil"/>
            </w:tcBorders>
            <w:shd w:val="clear" w:color="auto" w:fill="EFD3D2"/>
          </w:tcPr>
          <w:p w:rsidR="00587E67" w:rsidRPr="00A50798" w:rsidRDefault="00587E67" w:rsidP="00AF3343">
            <w:pPr>
              <w:pStyle w:val="Sinespaciado"/>
              <w:tabs>
                <w:tab w:val="left" w:pos="720"/>
              </w:tabs>
              <w:suppressAutoHyphens/>
              <w:jc w:val="center"/>
              <w:rPr>
                <w:b/>
                <w:bCs/>
                <w:color w:val="943634"/>
                <w:sz w:val="20"/>
                <w:szCs w:val="20"/>
              </w:rPr>
            </w:pPr>
            <w:r w:rsidRPr="00A50798">
              <w:rPr>
                <w:b/>
                <w:bCs/>
                <w:color w:val="943634"/>
                <w:sz w:val="20"/>
                <w:szCs w:val="20"/>
              </w:rPr>
              <w:t xml:space="preserve">Tabla 4.2 </w:t>
            </w:r>
          </w:p>
        </w:tc>
        <w:tc>
          <w:tcPr>
            <w:tcW w:w="4893" w:type="dxa"/>
            <w:tcBorders>
              <w:left w:val="nil"/>
              <w:right w:val="nil"/>
            </w:tcBorders>
            <w:shd w:val="clear" w:color="auto" w:fill="EFD3D2"/>
          </w:tcPr>
          <w:p w:rsidR="00587E67" w:rsidRPr="00A50798" w:rsidRDefault="00587E67" w:rsidP="00AF3343">
            <w:pPr>
              <w:pStyle w:val="Sinespaciado"/>
              <w:tabs>
                <w:tab w:val="left" w:pos="720"/>
              </w:tabs>
              <w:suppressAutoHyphens/>
              <w:spacing w:line="276" w:lineRule="auto"/>
              <w:rPr>
                <w:color w:val="943634"/>
                <w:sz w:val="20"/>
                <w:szCs w:val="20"/>
              </w:rPr>
            </w:pPr>
            <w:r w:rsidRPr="00A50798">
              <w:rPr>
                <w:color w:val="943634"/>
                <w:sz w:val="20"/>
                <w:szCs w:val="20"/>
              </w:rPr>
              <w:t>Tabla de beans de negocios de JHard</w:t>
            </w:r>
          </w:p>
        </w:tc>
        <w:tc>
          <w:tcPr>
            <w:tcW w:w="1176" w:type="dxa"/>
            <w:tcBorders>
              <w:left w:val="nil"/>
              <w:right w:val="nil"/>
            </w:tcBorders>
            <w:shd w:val="clear" w:color="auto" w:fill="EFD3D2"/>
          </w:tcPr>
          <w:p w:rsidR="00587E67" w:rsidRPr="00A50798" w:rsidRDefault="00964AA6" w:rsidP="00CF0504">
            <w:pPr>
              <w:pStyle w:val="Sinespaciado"/>
              <w:tabs>
                <w:tab w:val="left" w:pos="720"/>
              </w:tabs>
              <w:suppressAutoHyphens/>
              <w:spacing w:line="276" w:lineRule="auto"/>
              <w:jc w:val="center"/>
              <w:rPr>
                <w:color w:val="943634"/>
                <w:sz w:val="20"/>
                <w:szCs w:val="20"/>
              </w:rPr>
            </w:pPr>
            <w:r w:rsidRPr="00A50798">
              <w:rPr>
                <w:color w:val="943634"/>
                <w:sz w:val="20"/>
                <w:szCs w:val="20"/>
              </w:rPr>
              <w:t>7</w:t>
            </w:r>
            <w:r w:rsidR="00CF0504">
              <w:rPr>
                <w:color w:val="943634"/>
                <w:sz w:val="20"/>
                <w:szCs w:val="20"/>
              </w:rPr>
              <w:t>3</w:t>
            </w:r>
          </w:p>
        </w:tc>
      </w:tr>
      <w:tr w:rsidR="00BE53B5" w:rsidRPr="00C91EDD" w:rsidTr="005366E9">
        <w:tc>
          <w:tcPr>
            <w:tcW w:w="2904" w:type="dxa"/>
          </w:tcPr>
          <w:p w:rsidR="00883648" w:rsidRPr="00A50798" w:rsidRDefault="00164063" w:rsidP="00AF3343">
            <w:pPr>
              <w:autoSpaceDE w:val="0"/>
              <w:autoSpaceDN w:val="0"/>
              <w:adjustRightInd w:val="0"/>
              <w:spacing w:after="0" w:line="360" w:lineRule="auto"/>
              <w:jc w:val="center"/>
              <w:rPr>
                <w:rFonts w:eastAsia="Times New Roman" w:cs="Arial"/>
                <w:b/>
                <w:bCs/>
                <w:color w:val="943634"/>
                <w:sz w:val="20"/>
                <w:szCs w:val="20"/>
                <w:lang w:eastAsia="es-ES"/>
              </w:rPr>
            </w:pPr>
            <w:r w:rsidRPr="00A50798">
              <w:rPr>
                <w:rFonts w:eastAsia="Times New Roman" w:cs="Arial"/>
                <w:b/>
                <w:bCs/>
                <w:color w:val="943634"/>
                <w:sz w:val="20"/>
                <w:szCs w:val="20"/>
                <w:lang w:eastAsia="es-ES"/>
              </w:rPr>
              <w:t xml:space="preserve">Tabla </w:t>
            </w:r>
            <w:r w:rsidRPr="00A50798">
              <w:rPr>
                <w:rFonts w:eastAsia="Times New Roman"/>
                <w:b/>
                <w:bCs/>
                <w:color w:val="943634"/>
                <w:sz w:val="20"/>
                <w:szCs w:val="20"/>
              </w:rPr>
              <w:t>4.3</w:t>
            </w:r>
            <w:r w:rsidRPr="00A50798">
              <w:rPr>
                <w:rFonts w:eastAsia="Times New Roman" w:cs="Arial"/>
                <w:b/>
                <w:bCs/>
                <w:color w:val="943634"/>
                <w:sz w:val="20"/>
                <w:szCs w:val="20"/>
                <w:lang w:eastAsia="es-ES"/>
              </w:rPr>
              <w:t xml:space="preserve"> </w:t>
            </w:r>
          </w:p>
        </w:tc>
        <w:tc>
          <w:tcPr>
            <w:tcW w:w="4893" w:type="dxa"/>
          </w:tcPr>
          <w:p w:rsidR="00883648" w:rsidRPr="00A50798" w:rsidRDefault="00164063" w:rsidP="00AF3343">
            <w:pPr>
              <w:pStyle w:val="Sinespaciado"/>
              <w:tabs>
                <w:tab w:val="left" w:pos="720"/>
              </w:tabs>
              <w:suppressAutoHyphens/>
              <w:spacing w:line="276" w:lineRule="auto"/>
              <w:rPr>
                <w:color w:val="943634"/>
                <w:sz w:val="20"/>
                <w:szCs w:val="20"/>
              </w:rPr>
            </w:pPr>
            <w:r w:rsidRPr="00A50798">
              <w:rPr>
                <w:rFonts w:cs="Arial"/>
                <w:color w:val="943634"/>
                <w:sz w:val="20"/>
                <w:szCs w:val="20"/>
                <w:lang w:eastAsia="es-ES"/>
              </w:rPr>
              <w:t>Tabla resumen de tecnologías de JHard</w:t>
            </w:r>
          </w:p>
        </w:tc>
        <w:tc>
          <w:tcPr>
            <w:tcW w:w="1176" w:type="dxa"/>
          </w:tcPr>
          <w:p w:rsidR="00883648" w:rsidRPr="00A50798" w:rsidRDefault="00164063" w:rsidP="00CF0504">
            <w:pPr>
              <w:pStyle w:val="Sinespaciado"/>
              <w:tabs>
                <w:tab w:val="left" w:pos="720"/>
              </w:tabs>
              <w:suppressAutoHyphens/>
              <w:spacing w:line="276" w:lineRule="auto"/>
              <w:jc w:val="center"/>
              <w:rPr>
                <w:color w:val="943634"/>
                <w:sz w:val="20"/>
                <w:szCs w:val="20"/>
              </w:rPr>
            </w:pPr>
            <w:r w:rsidRPr="00A50798">
              <w:rPr>
                <w:color w:val="943634"/>
                <w:sz w:val="20"/>
                <w:szCs w:val="20"/>
              </w:rPr>
              <w:t>8</w:t>
            </w:r>
            <w:r w:rsidR="00CF0504">
              <w:rPr>
                <w:color w:val="943634"/>
                <w:sz w:val="20"/>
                <w:szCs w:val="20"/>
              </w:rPr>
              <w:t>9</w:t>
            </w:r>
          </w:p>
        </w:tc>
      </w:tr>
      <w:tr w:rsidR="00164063" w:rsidRPr="00C91EDD" w:rsidTr="005366E9">
        <w:tc>
          <w:tcPr>
            <w:tcW w:w="2904" w:type="dxa"/>
            <w:tcBorders>
              <w:left w:val="nil"/>
              <w:right w:val="nil"/>
            </w:tcBorders>
            <w:shd w:val="clear" w:color="auto" w:fill="EFD3D2"/>
          </w:tcPr>
          <w:p w:rsidR="00164063" w:rsidRPr="00A50798" w:rsidRDefault="00164063" w:rsidP="00AF3343">
            <w:pPr>
              <w:autoSpaceDE w:val="0"/>
              <w:autoSpaceDN w:val="0"/>
              <w:adjustRightInd w:val="0"/>
              <w:spacing w:after="0" w:line="240" w:lineRule="auto"/>
              <w:jc w:val="center"/>
              <w:rPr>
                <w:rFonts w:eastAsia="Times New Roman"/>
                <w:b/>
                <w:bCs/>
                <w:color w:val="943634"/>
                <w:sz w:val="20"/>
                <w:szCs w:val="20"/>
              </w:rPr>
            </w:pPr>
            <w:r w:rsidRPr="00A50798">
              <w:rPr>
                <w:rFonts w:eastAsia="Times New Roman"/>
                <w:b/>
                <w:bCs/>
                <w:color w:val="943634"/>
                <w:sz w:val="20"/>
                <w:szCs w:val="20"/>
              </w:rPr>
              <w:t xml:space="preserve">Tabla 4.4 </w:t>
            </w:r>
          </w:p>
        </w:tc>
        <w:tc>
          <w:tcPr>
            <w:tcW w:w="4893" w:type="dxa"/>
            <w:tcBorders>
              <w:left w:val="nil"/>
              <w:right w:val="nil"/>
            </w:tcBorders>
            <w:shd w:val="clear" w:color="auto" w:fill="EFD3D2"/>
          </w:tcPr>
          <w:p w:rsidR="00164063" w:rsidRPr="00A50798" w:rsidRDefault="00164063" w:rsidP="00AF3343">
            <w:pPr>
              <w:pStyle w:val="Sinespaciado"/>
              <w:tabs>
                <w:tab w:val="left" w:pos="720"/>
              </w:tabs>
              <w:suppressAutoHyphens/>
              <w:spacing w:line="276" w:lineRule="auto"/>
              <w:rPr>
                <w:color w:val="943634"/>
                <w:sz w:val="20"/>
                <w:szCs w:val="20"/>
              </w:rPr>
            </w:pPr>
            <w:r w:rsidRPr="00A50798">
              <w:rPr>
                <w:color w:val="943634"/>
                <w:sz w:val="20"/>
                <w:szCs w:val="20"/>
              </w:rPr>
              <w:t>Controles ICEfaces que implementa JHard</w:t>
            </w:r>
          </w:p>
        </w:tc>
        <w:tc>
          <w:tcPr>
            <w:tcW w:w="1176" w:type="dxa"/>
            <w:tcBorders>
              <w:left w:val="nil"/>
              <w:right w:val="nil"/>
            </w:tcBorders>
            <w:shd w:val="clear" w:color="auto" w:fill="EFD3D2"/>
          </w:tcPr>
          <w:p w:rsidR="00164063" w:rsidRPr="00A50798" w:rsidRDefault="00964AA6" w:rsidP="00CF0504">
            <w:pPr>
              <w:pStyle w:val="Sinespaciado"/>
              <w:tabs>
                <w:tab w:val="left" w:pos="720"/>
              </w:tabs>
              <w:suppressAutoHyphens/>
              <w:spacing w:line="276" w:lineRule="auto"/>
              <w:jc w:val="center"/>
              <w:rPr>
                <w:color w:val="943634"/>
                <w:sz w:val="20"/>
                <w:szCs w:val="20"/>
              </w:rPr>
            </w:pPr>
            <w:r w:rsidRPr="00A50798">
              <w:rPr>
                <w:color w:val="943634"/>
                <w:sz w:val="20"/>
                <w:szCs w:val="20"/>
              </w:rPr>
              <w:t>9</w:t>
            </w:r>
            <w:r w:rsidR="00CF0504">
              <w:rPr>
                <w:color w:val="943634"/>
                <w:sz w:val="20"/>
                <w:szCs w:val="20"/>
              </w:rPr>
              <w:t>3</w:t>
            </w:r>
            <w:r w:rsidR="00BE53B5" w:rsidRPr="00A50798">
              <w:rPr>
                <w:color w:val="943634"/>
                <w:sz w:val="20"/>
                <w:szCs w:val="20"/>
              </w:rPr>
              <w:t>-</w:t>
            </w:r>
            <w:r w:rsidR="00164063" w:rsidRPr="00A50798">
              <w:rPr>
                <w:color w:val="943634"/>
                <w:sz w:val="20"/>
                <w:szCs w:val="20"/>
              </w:rPr>
              <w:t>9</w:t>
            </w:r>
            <w:r w:rsidR="00CF0504">
              <w:rPr>
                <w:color w:val="943634"/>
                <w:sz w:val="20"/>
                <w:szCs w:val="20"/>
              </w:rPr>
              <w:t>4</w:t>
            </w:r>
          </w:p>
        </w:tc>
      </w:tr>
      <w:tr w:rsidR="00164063" w:rsidRPr="00C91EDD" w:rsidTr="005366E9">
        <w:tc>
          <w:tcPr>
            <w:tcW w:w="2904" w:type="dxa"/>
          </w:tcPr>
          <w:p w:rsidR="00164063" w:rsidRPr="00A50798" w:rsidRDefault="00164063" w:rsidP="00AF3343">
            <w:pPr>
              <w:pStyle w:val="Sinespaciado"/>
              <w:tabs>
                <w:tab w:val="left" w:pos="720"/>
              </w:tabs>
              <w:suppressAutoHyphens/>
              <w:spacing w:line="360" w:lineRule="auto"/>
              <w:jc w:val="center"/>
              <w:rPr>
                <w:b/>
                <w:bCs/>
                <w:color w:val="943634"/>
                <w:sz w:val="20"/>
                <w:szCs w:val="20"/>
              </w:rPr>
            </w:pPr>
            <w:r w:rsidRPr="00A50798">
              <w:rPr>
                <w:b/>
                <w:bCs/>
                <w:color w:val="943634"/>
                <w:sz w:val="20"/>
                <w:szCs w:val="20"/>
              </w:rPr>
              <w:t xml:space="preserve">Tabla 5.1 </w:t>
            </w:r>
          </w:p>
        </w:tc>
        <w:tc>
          <w:tcPr>
            <w:tcW w:w="4893" w:type="dxa"/>
          </w:tcPr>
          <w:p w:rsidR="00164063" w:rsidRPr="00A50798" w:rsidRDefault="00164063" w:rsidP="00AF3343">
            <w:pPr>
              <w:pStyle w:val="Sinespaciado"/>
              <w:tabs>
                <w:tab w:val="left" w:pos="720"/>
              </w:tabs>
              <w:suppressAutoHyphens/>
              <w:spacing w:line="276" w:lineRule="auto"/>
              <w:rPr>
                <w:color w:val="943634"/>
                <w:sz w:val="20"/>
                <w:szCs w:val="20"/>
              </w:rPr>
            </w:pPr>
            <w:r w:rsidRPr="00A50798">
              <w:rPr>
                <w:color w:val="943634"/>
                <w:sz w:val="20"/>
                <w:szCs w:val="20"/>
              </w:rPr>
              <w:t>Actividades para implementación de JHard</w:t>
            </w:r>
          </w:p>
        </w:tc>
        <w:tc>
          <w:tcPr>
            <w:tcW w:w="1176" w:type="dxa"/>
          </w:tcPr>
          <w:p w:rsidR="00164063" w:rsidRPr="00A50798" w:rsidRDefault="00164063" w:rsidP="00CF0504">
            <w:pPr>
              <w:pStyle w:val="Sinespaciado"/>
              <w:tabs>
                <w:tab w:val="left" w:pos="720"/>
              </w:tabs>
              <w:suppressAutoHyphens/>
              <w:spacing w:line="276" w:lineRule="auto"/>
              <w:jc w:val="center"/>
              <w:rPr>
                <w:color w:val="943634"/>
                <w:sz w:val="20"/>
                <w:szCs w:val="20"/>
              </w:rPr>
            </w:pPr>
            <w:r w:rsidRPr="00A50798">
              <w:rPr>
                <w:color w:val="943634"/>
                <w:sz w:val="20"/>
                <w:szCs w:val="20"/>
              </w:rPr>
              <w:t>9</w:t>
            </w:r>
            <w:r w:rsidR="00CF0504">
              <w:rPr>
                <w:color w:val="943634"/>
                <w:sz w:val="20"/>
                <w:szCs w:val="20"/>
              </w:rPr>
              <w:t>6</w:t>
            </w:r>
          </w:p>
        </w:tc>
      </w:tr>
      <w:tr w:rsidR="00164063" w:rsidRPr="00C91EDD" w:rsidTr="005366E9">
        <w:tc>
          <w:tcPr>
            <w:tcW w:w="2904" w:type="dxa"/>
            <w:tcBorders>
              <w:left w:val="nil"/>
              <w:right w:val="nil"/>
            </w:tcBorders>
            <w:shd w:val="clear" w:color="auto" w:fill="EFD3D2"/>
          </w:tcPr>
          <w:p w:rsidR="00164063" w:rsidRPr="00A50798" w:rsidRDefault="00164063" w:rsidP="00AF3343">
            <w:pPr>
              <w:pStyle w:val="Sinespaciado"/>
              <w:tabs>
                <w:tab w:val="left" w:pos="720"/>
              </w:tabs>
              <w:suppressAutoHyphens/>
              <w:spacing w:line="360" w:lineRule="auto"/>
              <w:jc w:val="center"/>
              <w:rPr>
                <w:b/>
                <w:bCs/>
                <w:color w:val="943634"/>
                <w:sz w:val="20"/>
                <w:szCs w:val="20"/>
              </w:rPr>
            </w:pPr>
            <w:r w:rsidRPr="00A50798">
              <w:rPr>
                <w:b/>
                <w:bCs/>
                <w:color w:val="943634"/>
                <w:sz w:val="20"/>
                <w:szCs w:val="20"/>
              </w:rPr>
              <w:t xml:space="preserve">Tabla 5.2 </w:t>
            </w:r>
          </w:p>
        </w:tc>
        <w:tc>
          <w:tcPr>
            <w:tcW w:w="4893" w:type="dxa"/>
            <w:tcBorders>
              <w:left w:val="nil"/>
              <w:right w:val="nil"/>
            </w:tcBorders>
            <w:shd w:val="clear" w:color="auto" w:fill="EFD3D2"/>
          </w:tcPr>
          <w:p w:rsidR="00164063" w:rsidRPr="00A50798" w:rsidRDefault="00164063" w:rsidP="00AF3343">
            <w:pPr>
              <w:pStyle w:val="Sinespaciado"/>
              <w:tabs>
                <w:tab w:val="left" w:pos="720"/>
              </w:tabs>
              <w:suppressAutoHyphens/>
              <w:spacing w:line="276" w:lineRule="auto"/>
              <w:rPr>
                <w:color w:val="943634"/>
                <w:sz w:val="20"/>
                <w:szCs w:val="20"/>
              </w:rPr>
            </w:pPr>
            <w:r w:rsidRPr="00A50798">
              <w:rPr>
                <w:color w:val="943634"/>
                <w:sz w:val="20"/>
                <w:szCs w:val="20"/>
              </w:rPr>
              <w:t>Costo de implementación de JHard</w:t>
            </w:r>
          </w:p>
        </w:tc>
        <w:tc>
          <w:tcPr>
            <w:tcW w:w="1176" w:type="dxa"/>
            <w:tcBorders>
              <w:left w:val="nil"/>
              <w:right w:val="nil"/>
            </w:tcBorders>
            <w:shd w:val="clear" w:color="auto" w:fill="EFD3D2"/>
          </w:tcPr>
          <w:p w:rsidR="00164063" w:rsidRPr="00A50798" w:rsidRDefault="00BE53B5" w:rsidP="00CF0504">
            <w:pPr>
              <w:pStyle w:val="Sinespaciado"/>
              <w:tabs>
                <w:tab w:val="left" w:pos="720"/>
              </w:tabs>
              <w:suppressAutoHyphens/>
              <w:spacing w:line="276" w:lineRule="auto"/>
              <w:jc w:val="center"/>
              <w:rPr>
                <w:color w:val="943634"/>
                <w:sz w:val="20"/>
                <w:szCs w:val="20"/>
              </w:rPr>
            </w:pPr>
            <w:r w:rsidRPr="00A50798">
              <w:rPr>
                <w:color w:val="943634"/>
                <w:sz w:val="20"/>
                <w:szCs w:val="20"/>
              </w:rPr>
              <w:t>9</w:t>
            </w:r>
            <w:r w:rsidR="00CF0504">
              <w:rPr>
                <w:color w:val="943634"/>
                <w:sz w:val="20"/>
                <w:szCs w:val="20"/>
              </w:rPr>
              <w:t>7</w:t>
            </w:r>
            <w:r w:rsidRPr="00A50798">
              <w:rPr>
                <w:color w:val="943634"/>
                <w:sz w:val="20"/>
                <w:szCs w:val="20"/>
              </w:rPr>
              <w:t>-</w:t>
            </w:r>
            <w:r w:rsidR="00164063" w:rsidRPr="00A50798">
              <w:rPr>
                <w:color w:val="943634"/>
                <w:sz w:val="20"/>
                <w:szCs w:val="20"/>
              </w:rPr>
              <w:t>9</w:t>
            </w:r>
            <w:r w:rsidR="00CF0504">
              <w:rPr>
                <w:color w:val="943634"/>
                <w:sz w:val="20"/>
                <w:szCs w:val="20"/>
              </w:rPr>
              <w:t>8</w:t>
            </w:r>
          </w:p>
        </w:tc>
      </w:tr>
    </w:tbl>
    <w:p w:rsidR="00883648" w:rsidRDefault="00883648" w:rsidP="00443A73">
      <w:pPr>
        <w:pStyle w:val="Sinespaciado"/>
        <w:tabs>
          <w:tab w:val="left" w:pos="720"/>
        </w:tabs>
        <w:suppressAutoHyphens/>
        <w:spacing w:line="276" w:lineRule="auto"/>
        <w:rPr>
          <w:sz w:val="24"/>
          <w:szCs w:val="24"/>
        </w:rPr>
      </w:pPr>
    </w:p>
    <w:p w:rsidR="005366E9" w:rsidRDefault="005366E9" w:rsidP="00443A73">
      <w:pPr>
        <w:pStyle w:val="Sinespaciado"/>
        <w:tabs>
          <w:tab w:val="left" w:pos="720"/>
        </w:tabs>
        <w:suppressAutoHyphens/>
        <w:spacing w:line="276" w:lineRule="auto"/>
        <w:rPr>
          <w:sz w:val="24"/>
          <w:szCs w:val="24"/>
        </w:rPr>
      </w:pPr>
    </w:p>
    <w:p w:rsidR="005366E9" w:rsidRDefault="005366E9"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B32425" w:rsidRDefault="00B32425" w:rsidP="00443A73">
      <w:pPr>
        <w:pStyle w:val="Sinespaciado"/>
        <w:tabs>
          <w:tab w:val="left" w:pos="720"/>
        </w:tabs>
        <w:suppressAutoHyphens/>
        <w:spacing w:line="276" w:lineRule="auto"/>
        <w:rPr>
          <w:sz w:val="24"/>
          <w:szCs w:val="24"/>
        </w:rPr>
      </w:pPr>
    </w:p>
    <w:p w:rsidR="00164063" w:rsidRPr="00B32425" w:rsidRDefault="00164063" w:rsidP="00B32425">
      <w:pPr>
        <w:pStyle w:val="Sinespaciado"/>
        <w:tabs>
          <w:tab w:val="left" w:pos="720"/>
        </w:tabs>
        <w:suppressAutoHyphens/>
        <w:spacing w:line="276" w:lineRule="auto"/>
        <w:jc w:val="center"/>
        <w:outlineLvl w:val="1"/>
        <w:rPr>
          <w:b/>
          <w:sz w:val="24"/>
          <w:szCs w:val="24"/>
        </w:rPr>
      </w:pPr>
      <w:bookmarkStart w:id="298" w:name="_Toc238405441"/>
      <w:bookmarkStart w:id="299" w:name="_Toc238407174"/>
      <w:bookmarkStart w:id="300" w:name="_Toc238897847"/>
      <w:r w:rsidRPr="00B32425">
        <w:rPr>
          <w:b/>
          <w:sz w:val="24"/>
          <w:szCs w:val="24"/>
        </w:rPr>
        <w:lastRenderedPageBreak/>
        <w:t>Índice de Figuras</w:t>
      </w:r>
      <w:bookmarkEnd w:id="298"/>
      <w:bookmarkEnd w:id="299"/>
      <w:bookmarkEnd w:id="300"/>
    </w:p>
    <w:p w:rsidR="00164063" w:rsidRDefault="00164063" w:rsidP="00443A73">
      <w:pPr>
        <w:pStyle w:val="Sinespaciado"/>
        <w:tabs>
          <w:tab w:val="left" w:pos="720"/>
        </w:tabs>
        <w:suppressAutoHyphens/>
        <w:spacing w:line="276" w:lineRule="auto"/>
        <w:rPr>
          <w:sz w:val="24"/>
          <w:szCs w:val="24"/>
        </w:rPr>
      </w:pPr>
    </w:p>
    <w:tbl>
      <w:tblPr>
        <w:tblW w:w="0" w:type="auto"/>
        <w:tblBorders>
          <w:top w:val="single" w:sz="8" w:space="0" w:color="C0504D"/>
          <w:bottom w:val="single" w:sz="8" w:space="0" w:color="C0504D"/>
        </w:tblBorders>
        <w:tblLook w:val="04A0"/>
      </w:tblPr>
      <w:tblGrid>
        <w:gridCol w:w="2934"/>
        <w:gridCol w:w="4944"/>
        <w:gridCol w:w="1176"/>
      </w:tblGrid>
      <w:tr w:rsidR="00164063" w:rsidRPr="00C91EDD" w:rsidTr="00B70FDA">
        <w:tc>
          <w:tcPr>
            <w:tcW w:w="2934" w:type="dxa"/>
            <w:tcBorders>
              <w:top w:val="single" w:sz="8" w:space="0" w:color="C0504D"/>
              <w:left w:val="nil"/>
              <w:bottom w:val="single" w:sz="8" w:space="0" w:color="C0504D"/>
              <w:right w:val="nil"/>
            </w:tcBorders>
          </w:tcPr>
          <w:p w:rsidR="00164063" w:rsidRPr="00C91EDD" w:rsidRDefault="00164063" w:rsidP="00AF3343">
            <w:pPr>
              <w:pStyle w:val="Sinespaciado"/>
              <w:tabs>
                <w:tab w:val="left" w:pos="720"/>
              </w:tabs>
              <w:suppressAutoHyphens/>
              <w:spacing w:line="276" w:lineRule="auto"/>
              <w:jc w:val="center"/>
              <w:rPr>
                <w:b/>
                <w:bCs/>
                <w:color w:val="943634"/>
                <w:sz w:val="24"/>
                <w:szCs w:val="24"/>
              </w:rPr>
            </w:pPr>
            <w:r w:rsidRPr="00C91EDD">
              <w:rPr>
                <w:b/>
                <w:bCs/>
                <w:color w:val="943634"/>
                <w:sz w:val="24"/>
                <w:szCs w:val="24"/>
              </w:rPr>
              <w:t>Nombre</w:t>
            </w:r>
          </w:p>
        </w:tc>
        <w:tc>
          <w:tcPr>
            <w:tcW w:w="4944" w:type="dxa"/>
            <w:tcBorders>
              <w:top w:val="single" w:sz="8" w:space="0" w:color="C0504D"/>
              <w:left w:val="nil"/>
              <w:bottom w:val="single" w:sz="8" w:space="0" w:color="C0504D"/>
              <w:right w:val="nil"/>
            </w:tcBorders>
          </w:tcPr>
          <w:p w:rsidR="00164063" w:rsidRPr="00C91EDD" w:rsidRDefault="00164063" w:rsidP="00AF3343">
            <w:pPr>
              <w:pStyle w:val="Sinespaciado"/>
              <w:tabs>
                <w:tab w:val="left" w:pos="720"/>
              </w:tabs>
              <w:suppressAutoHyphens/>
              <w:spacing w:line="276" w:lineRule="auto"/>
              <w:jc w:val="center"/>
              <w:rPr>
                <w:b/>
                <w:bCs/>
                <w:color w:val="943634"/>
                <w:sz w:val="24"/>
                <w:szCs w:val="24"/>
              </w:rPr>
            </w:pPr>
            <w:r w:rsidRPr="00C91EDD">
              <w:rPr>
                <w:b/>
                <w:bCs/>
                <w:color w:val="943634"/>
                <w:sz w:val="24"/>
                <w:szCs w:val="24"/>
              </w:rPr>
              <w:t>Descripción</w:t>
            </w:r>
          </w:p>
        </w:tc>
        <w:tc>
          <w:tcPr>
            <w:tcW w:w="1176" w:type="dxa"/>
            <w:tcBorders>
              <w:top w:val="single" w:sz="8" w:space="0" w:color="C0504D"/>
              <w:left w:val="nil"/>
              <w:bottom w:val="single" w:sz="8" w:space="0" w:color="C0504D"/>
              <w:right w:val="nil"/>
            </w:tcBorders>
          </w:tcPr>
          <w:p w:rsidR="00164063" w:rsidRPr="00C91EDD" w:rsidRDefault="00164063" w:rsidP="00AF3343">
            <w:pPr>
              <w:pStyle w:val="Sinespaciado"/>
              <w:tabs>
                <w:tab w:val="left" w:pos="720"/>
              </w:tabs>
              <w:suppressAutoHyphens/>
              <w:spacing w:line="276" w:lineRule="auto"/>
              <w:jc w:val="center"/>
              <w:rPr>
                <w:b/>
                <w:bCs/>
                <w:color w:val="943634"/>
                <w:sz w:val="24"/>
                <w:szCs w:val="24"/>
              </w:rPr>
            </w:pPr>
            <w:r w:rsidRPr="00C91EDD">
              <w:rPr>
                <w:b/>
                <w:bCs/>
                <w:color w:val="943634"/>
                <w:sz w:val="24"/>
                <w:szCs w:val="24"/>
              </w:rPr>
              <w:t>Página</w:t>
            </w:r>
            <w:r w:rsidR="00FF587A" w:rsidRPr="00C91EDD">
              <w:rPr>
                <w:b/>
                <w:bCs/>
                <w:color w:val="943634"/>
                <w:sz w:val="24"/>
                <w:szCs w:val="24"/>
              </w:rPr>
              <w:t>(s)</w:t>
            </w:r>
          </w:p>
        </w:tc>
      </w:tr>
      <w:tr w:rsidR="00164063" w:rsidRPr="00C91EDD" w:rsidTr="00B70FDA">
        <w:tc>
          <w:tcPr>
            <w:tcW w:w="2934" w:type="dxa"/>
            <w:tcBorders>
              <w:left w:val="nil"/>
              <w:right w:val="nil"/>
            </w:tcBorders>
            <w:shd w:val="clear" w:color="auto" w:fill="EFD3D2"/>
          </w:tcPr>
          <w:p w:rsidR="00164063" w:rsidRPr="00C91EDD" w:rsidRDefault="00FF587A" w:rsidP="00AF3343">
            <w:pPr>
              <w:pStyle w:val="Sinespaciado"/>
              <w:tabs>
                <w:tab w:val="left" w:pos="720"/>
              </w:tabs>
              <w:suppressAutoHyphens/>
              <w:jc w:val="center"/>
              <w:rPr>
                <w:b/>
                <w:bCs/>
                <w:color w:val="943634"/>
                <w:sz w:val="20"/>
                <w:szCs w:val="20"/>
              </w:rPr>
            </w:pPr>
            <w:r w:rsidRPr="00C91EDD">
              <w:rPr>
                <w:b/>
                <w:bCs/>
                <w:color w:val="943634"/>
                <w:sz w:val="20"/>
                <w:szCs w:val="20"/>
              </w:rPr>
              <w:t>Figura 4.1</w:t>
            </w:r>
          </w:p>
        </w:tc>
        <w:tc>
          <w:tcPr>
            <w:tcW w:w="4944" w:type="dxa"/>
            <w:tcBorders>
              <w:left w:val="nil"/>
              <w:right w:val="nil"/>
            </w:tcBorders>
            <w:shd w:val="clear" w:color="auto" w:fill="EFD3D2"/>
          </w:tcPr>
          <w:p w:rsidR="00164063" w:rsidRPr="00C91EDD" w:rsidRDefault="00FF587A" w:rsidP="00AF3343">
            <w:pPr>
              <w:pStyle w:val="Sinespaciado"/>
              <w:tabs>
                <w:tab w:val="left" w:pos="720"/>
              </w:tabs>
              <w:suppressAutoHyphens/>
              <w:spacing w:line="276" w:lineRule="auto"/>
              <w:rPr>
                <w:color w:val="943634"/>
                <w:sz w:val="24"/>
                <w:szCs w:val="24"/>
              </w:rPr>
            </w:pPr>
            <w:r w:rsidRPr="00C91EDD">
              <w:rPr>
                <w:color w:val="943634"/>
                <w:sz w:val="20"/>
                <w:szCs w:val="20"/>
              </w:rPr>
              <w:t>Diagrama Entidad-Relación de JHard</w:t>
            </w:r>
          </w:p>
        </w:tc>
        <w:tc>
          <w:tcPr>
            <w:tcW w:w="1176" w:type="dxa"/>
            <w:tcBorders>
              <w:left w:val="nil"/>
              <w:right w:val="nil"/>
            </w:tcBorders>
            <w:shd w:val="clear" w:color="auto" w:fill="EFD3D2"/>
          </w:tcPr>
          <w:p w:rsidR="00164063" w:rsidRPr="00C91EDD" w:rsidRDefault="009400D3" w:rsidP="00CF0504">
            <w:pPr>
              <w:pStyle w:val="Sinespaciado"/>
              <w:tabs>
                <w:tab w:val="left" w:pos="720"/>
              </w:tabs>
              <w:suppressAutoHyphens/>
              <w:spacing w:line="276" w:lineRule="auto"/>
              <w:jc w:val="center"/>
              <w:rPr>
                <w:color w:val="943634"/>
                <w:sz w:val="24"/>
                <w:szCs w:val="24"/>
              </w:rPr>
            </w:pPr>
            <w:r w:rsidRPr="00C91EDD">
              <w:rPr>
                <w:color w:val="943634"/>
                <w:sz w:val="24"/>
                <w:szCs w:val="24"/>
              </w:rPr>
              <w:t>4</w:t>
            </w:r>
            <w:r w:rsidR="00CF0504">
              <w:rPr>
                <w:color w:val="943634"/>
                <w:sz w:val="24"/>
                <w:szCs w:val="24"/>
              </w:rPr>
              <w:t>9</w:t>
            </w:r>
          </w:p>
        </w:tc>
      </w:tr>
      <w:tr w:rsidR="00164063" w:rsidRPr="00C91EDD" w:rsidTr="00B70FDA">
        <w:tc>
          <w:tcPr>
            <w:tcW w:w="2934" w:type="dxa"/>
          </w:tcPr>
          <w:p w:rsidR="00164063" w:rsidRPr="00C91EDD" w:rsidRDefault="00FF587A" w:rsidP="00AF3343">
            <w:pPr>
              <w:pStyle w:val="Sinespaciado"/>
              <w:tabs>
                <w:tab w:val="left" w:pos="720"/>
              </w:tabs>
              <w:suppressAutoHyphens/>
              <w:jc w:val="center"/>
              <w:rPr>
                <w:b/>
                <w:bCs/>
                <w:color w:val="943634"/>
                <w:sz w:val="20"/>
                <w:szCs w:val="20"/>
              </w:rPr>
            </w:pPr>
            <w:r w:rsidRPr="00C91EDD">
              <w:rPr>
                <w:b/>
                <w:bCs/>
                <w:color w:val="943634"/>
                <w:sz w:val="20"/>
                <w:szCs w:val="20"/>
              </w:rPr>
              <w:t>Figura 4.2</w:t>
            </w:r>
          </w:p>
        </w:tc>
        <w:tc>
          <w:tcPr>
            <w:tcW w:w="4944" w:type="dxa"/>
          </w:tcPr>
          <w:p w:rsidR="00164063" w:rsidRPr="00C91EDD" w:rsidRDefault="00FF587A" w:rsidP="00AF3343">
            <w:pPr>
              <w:pStyle w:val="Sinespaciado"/>
              <w:tabs>
                <w:tab w:val="left" w:pos="720"/>
              </w:tabs>
              <w:suppressAutoHyphens/>
              <w:spacing w:line="276" w:lineRule="auto"/>
              <w:rPr>
                <w:color w:val="943634"/>
                <w:sz w:val="24"/>
                <w:szCs w:val="24"/>
              </w:rPr>
            </w:pPr>
            <w:r w:rsidRPr="00C91EDD">
              <w:rPr>
                <w:color w:val="943634"/>
                <w:sz w:val="20"/>
                <w:szCs w:val="20"/>
              </w:rPr>
              <w:t>Diagrama ER de JRequest</w:t>
            </w:r>
          </w:p>
        </w:tc>
        <w:tc>
          <w:tcPr>
            <w:tcW w:w="1176" w:type="dxa"/>
          </w:tcPr>
          <w:p w:rsidR="00164063" w:rsidRPr="00C91EDD" w:rsidRDefault="00CF0504" w:rsidP="00C3217B">
            <w:pPr>
              <w:pStyle w:val="Sinespaciado"/>
              <w:tabs>
                <w:tab w:val="left" w:pos="720"/>
              </w:tabs>
              <w:suppressAutoHyphens/>
              <w:spacing w:line="276" w:lineRule="auto"/>
              <w:jc w:val="center"/>
              <w:rPr>
                <w:color w:val="943634"/>
                <w:sz w:val="24"/>
                <w:szCs w:val="24"/>
              </w:rPr>
            </w:pPr>
            <w:r>
              <w:rPr>
                <w:color w:val="943634"/>
                <w:sz w:val="24"/>
                <w:szCs w:val="24"/>
              </w:rPr>
              <w:t>50</w:t>
            </w:r>
          </w:p>
        </w:tc>
      </w:tr>
      <w:tr w:rsidR="00164063" w:rsidRPr="00C91EDD" w:rsidTr="00B70FDA">
        <w:tc>
          <w:tcPr>
            <w:tcW w:w="2934" w:type="dxa"/>
            <w:tcBorders>
              <w:left w:val="nil"/>
              <w:right w:val="nil"/>
            </w:tcBorders>
            <w:shd w:val="clear" w:color="auto" w:fill="EFD3D2"/>
          </w:tcPr>
          <w:p w:rsidR="00164063" w:rsidRPr="00C91EDD" w:rsidRDefault="00FF587A" w:rsidP="00AF3343">
            <w:pPr>
              <w:pStyle w:val="Sinespaciado"/>
              <w:tabs>
                <w:tab w:val="left" w:pos="720"/>
              </w:tabs>
              <w:suppressAutoHyphens/>
              <w:spacing w:line="360" w:lineRule="auto"/>
              <w:jc w:val="center"/>
              <w:rPr>
                <w:b/>
                <w:bCs/>
                <w:color w:val="943634"/>
                <w:sz w:val="20"/>
                <w:szCs w:val="20"/>
              </w:rPr>
            </w:pPr>
            <w:r w:rsidRPr="00C91EDD">
              <w:rPr>
                <w:b/>
                <w:bCs/>
                <w:color w:val="943634"/>
                <w:sz w:val="20"/>
                <w:szCs w:val="20"/>
              </w:rPr>
              <w:t xml:space="preserve">Figura 4.3 </w:t>
            </w:r>
          </w:p>
        </w:tc>
        <w:tc>
          <w:tcPr>
            <w:tcW w:w="4944" w:type="dxa"/>
            <w:tcBorders>
              <w:left w:val="nil"/>
              <w:right w:val="nil"/>
            </w:tcBorders>
            <w:shd w:val="clear" w:color="auto" w:fill="EFD3D2"/>
          </w:tcPr>
          <w:p w:rsidR="00164063" w:rsidRPr="00C91EDD" w:rsidRDefault="00FF587A" w:rsidP="00AF3343">
            <w:pPr>
              <w:pStyle w:val="Sinespaciado"/>
              <w:tabs>
                <w:tab w:val="left" w:pos="720"/>
              </w:tabs>
              <w:suppressAutoHyphens/>
              <w:spacing w:line="276" w:lineRule="auto"/>
              <w:rPr>
                <w:color w:val="943634"/>
                <w:sz w:val="24"/>
                <w:szCs w:val="24"/>
              </w:rPr>
            </w:pPr>
            <w:r w:rsidRPr="00C91EDD">
              <w:rPr>
                <w:color w:val="943634"/>
                <w:sz w:val="20"/>
                <w:szCs w:val="20"/>
              </w:rPr>
              <w:t>Diagrama ER de JWiki/JProCur</w:t>
            </w:r>
          </w:p>
        </w:tc>
        <w:tc>
          <w:tcPr>
            <w:tcW w:w="1176" w:type="dxa"/>
            <w:tcBorders>
              <w:left w:val="nil"/>
              <w:right w:val="nil"/>
            </w:tcBorders>
            <w:shd w:val="clear" w:color="auto" w:fill="EFD3D2"/>
          </w:tcPr>
          <w:p w:rsidR="00164063" w:rsidRPr="00C91EDD" w:rsidRDefault="00C3217B" w:rsidP="00CF0504">
            <w:pPr>
              <w:pStyle w:val="Sinespaciado"/>
              <w:tabs>
                <w:tab w:val="left" w:pos="720"/>
              </w:tabs>
              <w:suppressAutoHyphens/>
              <w:spacing w:line="276" w:lineRule="auto"/>
              <w:jc w:val="center"/>
              <w:rPr>
                <w:color w:val="943634"/>
                <w:sz w:val="24"/>
                <w:szCs w:val="24"/>
              </w:rPr>
            </w:pPr>
            <w:r>
              <w:rPr>
                <w:color w:val="943634"/>
                <w:sz w:val="24"/>
                <w:szCs w:val="24"/>
              </w:rPr>
              <w:t>5</w:t>
            </w:r>
            <w:r w:rsidR="00CF0504">
              <w:rPr>
                <w:color w:val="943634"/>
                <w:sz w:val="24"/>
                <w:szCs w:val="24"/>
              </w:rPr>
              <w:t>1</w:t>
            </w:r>
          </w:p>
        </w:tc>
      </w:tr>
      <w:tr w:rsidR="00164063" w:rsidRPr="00C91EDD" w:rsidTr="00B70FDA">
        <w:tc>
          <w:tcPr>
            <w:tcW w:w="2934" w:type="dxa"/>
          </w:tcPr>
          <w:p w:rsidR="00164063" w:rsidRPr="00C91EDD" w:rsidRDefault="00FF587A" w:rsidP="00AF3343">
            <w:pPr>
              <w:pStyle w:val="Sinespaciado"/>
              <w:tabs>
                <w:tab w:val="left" w:pos="720"/>
              </w:tabs>
              <w:suppressAutoHyphens/>
              <w:jc w:val="center"/>
              <w:rPr>
                <w:b/>
                <w:bCs/>
                <w:color w:val="943634"/>
                <w:sz w:val="20"/>
                <w:szCs w:val="20"/>
              </w:rPr>
            </w:pPr>
            <w:r w:rsidRPr="00C91EDD">
              <w:rPr>
                <w:b/>
                <w:bCs/>
                <w:color w:val="943634"/>
                <w:sz w:val="20"/>
                <w:szCs w:val="20"/>
              </w:rPr>
              <w:t xml:space="preserve">Figura 4.4 </w:t>
            </w:r>
          </w:p>
        </w:tc>
        <w:tc>
          <w:tcPr>
            <w:tcW w:w="4944" w:type="dxa"/>
          </w:tcPr>
          <w:p w:rsidR="00164063" w:rsidRPr="00C91EDD" w:rsidRDefault="00FF587A" w:rsidP="00AF3343">
            <w:pPr>
              <w:pStyle w:val="Sinespaciado"/>
              <w:tabs>
                <w:tab w:val="left" w:pos="720"/>
              </w:tabs>
              <w:suppressAutoHyphens/>
              <w:spacing w:line="276" w:lineRule="auto"/>
              <w:rPr>
                <w:color w:val="943634"/>
                <w:sz w:val="24"/>
                <w:szCs w:val="24"/>
              </w:rPr>
            </w:pPr>
            <w:r w:rsidRPr="00C91EDD">
              <w:rPr>
                <w:color w:val="943634"/>
                <w:sz w:val="20"/>
                <w:szCs w:val="20"/>
              </w:rPr>
              <w:t>Diagrama ER de JInvent</w:t>
            </w:r>
          </w:p>
        </w:tc>
        <w:tc>
          <w:tcPr>
            <w:tcW w:w="1176" w:type="dxa"/>
          </w:tcPr>
          <w:p w:rsidR="00164063" w:rsidRPr="00C91EDD" w:rsidRDefault="00C3217B" w:rsidP="00CF0504">
            <w:pPr>
              <w:pStyle w:val="Sinespaciado"/>
              <w:tabs>
                <w:tab w:val="left" w:pos="720"/>
              </w:tabs>
              <w:suppressAutoHyphens/>
              <w:spacing w:line="276" w:lineRule="auto"/>
              <w:jc w:val="center"/>
              <w:rPr>
                <w:color w:val="943634"/>
                <w:sz w:val="24"/>
                <w:szCs w:val="24"/>
              </w:rPr>
            </w:pPr>
            <w:r>
              <w:rPr>
                <w:color w:val="943634"/>
                <w:sz w:val="24"/>
                <w:szCs w:val="24"/>
              </w:rPr>
              <w:t>5</w:t>
            </w:r>
            <w:r w:rsidR="00CF0504">
              <w:rPr>
                <w:color w:val="943634"/>
                <w:sz w:val="24"/>
                <w:szCs w:val="24"/>
              </w:rPr>
              <w:t>3</w:t>
            </w:r>
          </w:p>
        </w:tc>
      </w:tr>
      <w:tr w:rsidR="00164063" w:rsidRPr="00C91EDD" w:rsidTr="00B70FDA">
        <w:tc>
          <w:tcPr>
            <w:tcW w:w="2934" w:type="dxa"/>
            <w:tcBorders>
              <w:left w:val="nil"/>
              <w:right w:val="nil"/>
            </w:tcBorders>
            <w:shd w:val="clear" w:color="auto" w:fill="EFD3D2"/>
          </w:tcPr>
          <w:p w:rsidR="00164063" w:rsidRPr="00C91EDD" w:rsidRDefault="00FF587A" w:rsidP="00AF3343">
            <w:pPr>
              <w:pStyle w:val="Sinespaciado"/>
              <w:tabs>
                <w:tab w:val="left" w:pos="720"/>
              </w:tabs>
              <w:suppressAutoHyphens/>
              <w:jc w:val="center"/>
              <w:rPr>
                <w:b/>
                <w:bCs/>
                <w:color w:val="943634"/>
                <w:sz w:val="20"/>
                <w:szCs w:val="20"/>
              </w:rPr>
            </w:pPr>
            <w:r w:rsidRPr="00C91EDD">
              <w:rPr>
                <w:b/>
                <w:bCs/>
                <w:color w:val="943634"/>
                <w:sz w:val="20"/>
                <w:szCs w:val="20"/>
              </w:rPr>
              <w:t xml:space="preserve">Figura 4.5 </w:t>
            </w:r>
          </w:p>
        </w:tc>
        <w:tc>
          <w:tcPr>
            <w:tcW w:w="4944" w:type="dxa"/>
            <w:tcBorders>
              <w:left w:val="nil"/>
              <w:right w:val="nil"/>
            </w:tcBorders>
            <w:shd w:val="clear" w:color="auto" w:fill="EFD3D2"/>
          </w:tcPr>
          <w:p w:rsidR="00164063" w:rsidRPr="00C91EDD" w:rsidRDefault="00FF587A" w:rsidP="00AF3343">
            <w:pPr>
              <w:pStyle w:val="Sinespaciado"/>
              <w:tabs>
                <w:tab w:val="left" w:pos="720"/>
              </w:tabs>
              <w:suppressAutoHyphens/>
              <w:spacing w:line="276" w:lineRule="auto"/>
              <w:rPr>
                <w:color w:val="943634"/>
                <w:sz w:val="24"/>
                <w:szCs w:val="24"/>
              </w:rPr>
            </w:pPr>
            <w:r w:rsidRPr="00C91EDD">
              <w:rPr>
                <w:color w:val="943634"/>
                <w:sz w:val="20"/>
                <w:szCs w:val="20"/>
              </w:rPr>
              <w:t>Diagrama ER de ManLab</w:t>
            </w:r>
          </w:p>
        </w:tc>
        <w:tc>
          <w:tcPr>
            <w:tcW w:w="1176" w:type="dxa"/>
            <w:tcBorders>
              <w:left w:val="nil"/>
              <w:right w:val="nil"/>
            </w:tcBorders>
            <w:shd w:val="clear" w:color="auto" w:fill="EFD3D2"/>
          </w:tcPr>
          <w:p w:rsidR="00164063" w:rsidRPr="00C91EDD" w:rsidRDefault="00964AA6" w:rsidP="00CF0504">
            <w:pPr>
              <w:pStyle w:val="Sinespaciado"/>
              <w:tabs>
                <w:tab w:val="left" w:pos="720"/>
              </w:tabs>
              <w:suppressAutoHyphens/>
              <w:spacing w:line="276" w:lineRule="auto"/>
              <w:jc w:val="center"/>
              <w:rPr>
                <w:color w:val="943634"/>
                <w:sz w:val="24"/>
                <w:szCs w:val="24"/>
              </w:rPr>
            </w:pPr>
            <w:r>
              <w:rPr>
                <w:color w:val="943634"/>
                <w:sz w:val="24"/>
                <w:szCs w:val="24"/>
              </w:rPr>
              <w:t>5</w:t>
            </w:r>
            <w:r w:rsidR="00CF0504">
              <w:rPr>
                <w:color w:val="943634"/>
                <w:sz w:val="24"/>
                <w:szCs w:val="24"/>
              </w:rPr>
              <w:t>3</w:t>
            </w:r>
          </w:p>
        </w:tc>
      </w:tr>
      <w:tr w:rsidR="00164063" w:rsidRPr="00C91EDD" w:rsidTr="00B70FDA">
        <w:tc>
          <w:tcPr>
            <w:tcW w:w="2934" w:type="dxa"/>
          </w:tcPr>
          <w:p w:rsidR="00164063" w:rsidRPr="00C91EDD" w:rsidRDefault="00FF587A" w:rsidP="00AF3343">
            <w:pPr>
              <w:pStyle w:val="Sinespaciado"/>
              <w:tabs>
                <w:tab w:val="left" w:pos="720"/>
              </w:tabs>
              <w:suppressAutoHyphens/>
              <w:jc w:val="center"/>
              <w:rPr>
                <w:b/>
                <w:bCs/>
                <w:color w:val="943634"/>
                <w:sz w:val="20"/>
                <w:szCs w:val="20"/>
              </w:rPr>
            </w:pPr>
            <w:r w:rsidRPr="00C91EDD">
              <w:rPr>
                <w:b/>
                <w:bCs/>
                <w:color w:val="943634"/>
                <w:sz w:val="20"/>
                <w:szCs w:val="20"/>
              </w:rPr>
              <w:t xml:space="preserve">Figura 4.6 </w:t>
            </w:r>
          </w:p>
        </w:tc>
        <w:tc>
          <w:tcPr>
            <w:tcW w:w="4944" w:type="dxa"/>
          </w:tcPr>
          <w:p w:rsidR="00164063" w:rsidRPr="00C91EDD" w:rsidRDefault="00FF587A" w:rsidP="00AF3343">
            <w:pPr>
              <w:pStyle w:val="Sinespaciado"/>
              <w:tabs>
                <w:tab w:val="left" w:pos="720"/>
              </w:tabs>
              <w:suppressAutoHyphens/>
              <w:spacing w:line="276" w:lineRule="auto"/>
              <w:rPr>
                <w:color w:val="943634"/>
                <w:sz w:val="24"/>
                <w:szCs w:val="24"/>
              </w:rPr>
            </w:pPr>
            <w:r w:rsidRPr="00C91EDD">
              <w:rPr>
                <w:color w:val="943634"/>
                <w:sz w:val="20"/>
                <w:szCs w:val="20"/>
              </w:rPr>
              <w:t>Diagrama ER de JCanon</w:t>
            </w:r>
          </w:p>
        </w:tc>
        <w:tc>
          <w:tcPr>
            <w:tcW w:w="1176" w:type="dxa"/>
          </w:tcPr>
          <w:p w:rsidR="00164063" w:rsidRPr="00C91EDD" w:rsidRDefault="00C91EDD" w:rsidP="00CF0504">
            <w:pPr>
              <w:pStyle w:val="Sinespaciado"/>
              <w:tabs>
                <w:tab w:val="left" w:pos="720"/>
              </w:tabs>
              <w:suppressAutoHyphens/>
              <w:spacing w:line="276" w:lineRule="auto"/>
              <w:jc w:val="center"/>
              <w:rPr>
                <w:color w:val="943634"/>
                <w:sz w:val="24"/>
                <w:szCs w:val="24"/>
              </w:rPr>
            </w:pPr>
            <w:r w:rsidRPr="00C91EDD">
              <w:rPr>
                <w:color w:val="943634"/>
                <w:sz w:val="24"/>
                <w:szCs w:val="24"/>
              </w:rPr>
              <w:t>5</w:t>
            </w:r>
            <w:r w:rsidR="00CF0504">
              <w:rPr>
                <w:color w:val="943634"/>
                <w:sz w:val="24"/>
                <w:szCs w:val="24"/>
              </w:rPr>
              <w:t>4</w:t>
            </w:r>
          </w:p>
        </w:tc>
      </w:tr>
      <w:tr w:rsidR="00FF587A" w:rsidRPr="00C91EDD" w:rsidTr="00B70FDA">
        <w:tc>
          <w:tcPr>
            <w:tcW w:w="2934" w:type="dxa"/>
            <w:tcBorders>
              <w:left w:val="nil"/>
              <w:right w:val="nil"/>
            </w:tcBorders>
            <w:shd w:val="clear" w:color="auto" w:fill="EFD3D2"/>
          </w:tcPr>
          <w:p w:rsidR="00FF587A" w:rsidRPr="00C91EDD" w:rsidRDefault="00FF587A" w:rsidP="00AF3343">
            <w:pPr>
              <w:pStyle w:val="Sinespaciado"/>
              <w:tabs>
                <w:tab w:val="left" w:pos="720"/>
              </w:tabs>
              <w:suppressAutoHyphens/>
              <w:jc w:val="center"/>
              <w:rPr>
                <w:b/>
                <w:bCs/>
                <w:color w:val="943634"/>
                <w:sz w:val="20"/>
                <w:szCs w:val="20"/>
              </w:rPr>
            </w:pPr>
            <w:r w:rsidRPr="00C91EDD">
              <w:rPr>
                <w:b/>
                <w:bCs/>
                <w:color w:val="943634"/>
                <w:sz w:val="20"/>
                <w:szCs w:val="20"/>
              </w:rPr>
              <w:t xml:space="preserve">Figura 4.7 </w:t>
            </w:r>
          </w:p>
        </w:tc>
        <w:tc>
          <w:tcPr>
            <w:tcW w:w="4944" w:type="dxa"/>
            <w:tcBorders>
              <w:left w:val="nil"/>
              <w:right w:val="nil"/>
            </w:tcBorders>
            <w:shd w:val="clear" w:color="auto" w:fill="EFD3D2"/>
          </w:tcPr>
          <w:p w:rsidR="00FF587A" w:rsidRPr="00C91EDD" w:rsidRDefault="00FF587A" w:rsidP="00AF3343">
            <w:pPr>
              <w:pStyle w:val="Sinespaciado"/>
              <w:tabs>
                <w:tab w:val="left" w:pos="720"/>
              </w:tabs>
              <w:suppressAutoHyphens/>
              <w:spacing w:line="276" w:lineRule="auto"/>
              <w:rPr>
                <w:color w:val="943634"/>
                <w:sz w:val="24"/>
                <w:szCs w:val="24"/>
              </w:rPr>
            </w:pPr>
            <w:r w:rsidRPr="00C91EDD">
              <w:rPr>
                <w:color w:val="943634"/>
                <w:sz w:val="20"/>
                <w:szCs w:val="20"/>
              </w:rPr>
              <w:t>Diagrama ER de JHardmin</w:t>
            </w:r>
          </w:p>
        </w:tc>
        <w:tc>
          <w:tcPr>
            <w:tcW w:w="1176" w:type="dxa"/>
            <w:tcBorders>
              <w:left w:val="nil"/>
              <w:right w:val="nil"/>
            </w:tcBorders>
            <w:shd w:val="clear" w:color="auto" w:fill="EFD3D2"/>
          </w:tcPr>
          <w:p w:rsidR="00FF587A" w:rsidRPr="00C91EDD" w:rsidRDefault="00FF587A" w:rsidP="00CF0504">
            <w:pPr>
              <w:pStyle w:val="Sinespaciado"/>
              <w:tabs>
                <w:tab w:val="left" w:pos="720"/>
              </w:tabs>
              <w:suppressAutoHyphens/>
              <w:spacing w:line="276" w:lineRule="auto"/>
              <w:jc w:val="center"/>
              <w:rPr>
                <w:color w:val="943634"/>
                <w:sz w:val="24"/>
                <w:szCs w:val="24"/>
              </w:rPr>
            </w:pPr>
            <w:r w:rsidRPr="00C91EDD">
              <w:rPr>
                <w:color w:val="943634"/>
                <w:sz w:val="24"/>
                <w:szCs w:val="24"/>
              </w:rPr>
              <w:t>5</w:t>
            </w:r>
            <w:r w:rsidR="00CF0504">
              <w:rPr>
                <w:color w:val="943634"/>
                <w:sz w:val="24"/>
                <w:szCs w:val="24"/>
              </w:rPr>
              <w:t>5</w:t>
            </w:r>
          </w:p>
        </w:tc>
      </w:tr>
      <w:tr w:rsidR="00FF587A" w:rsidRPr="00C91EDD" w:rsidTr="00B70FDA">
        <w:tc>
          <w:tcPr>
            <w:tcW w:w="2934" w:type="dxa"/>
          </w:tcPr>
          <w:p w:rsidR="00FF587A" w:rsidRPr="00C91EDD" w:rsidRDefault="00FF587A" w:rsidP="00AF3343">
            <w:pPr>
              <w:pStyle w:val="Sinespaciado"/>
              <w:tabs>
                <w:tab w:val="left" w:pos="720"/>
              </w:tabs>
              <w:suppressAutoHyphens/>
              <w:jc w:val="center"/>
              <w:rPr>
                <w:b/>
                <w:bCs/>
                <w:color w:val="943634"/>
                <w:sz w:val="20"/>
                <w:szCs w:val="20"/>
              </w:rPr>
            </w:pPr>
            <w:r w:rsidRPr="00C91EDD">
              <w:rPr>
                <w:b/>
                <w:bCs/>
                <w:color w:val="943634"/>
                <w:sz w:val="20"/>
                <w:szCs w:val="20"/>
              </w:rPr>
              <w:t xml:space="preserve">Figura 4.8 </w:t>
            </w:r>
          </w:p>
        </w:tc>
        <w:tc>
          <w:tcPr>
            <w:tcW w:w="4944" w:type="dxa"/>
          </w:tcPr>
          <w:p w:rsidR="00FF587A" w:rsidRPr="00C91EDD" w:rsidRDefault="00FF587A" w:rsidP="00AF3343">
            <w:pPr>
              <w:pStyle w:val="Sinespaciado"/>
              <w:tabs>
                <w:tab w:val="left" w:pos="720"/>
              </w:tabs>
              <w:suppressAutoHyphens/>
              <w:spacing w:line="276" w:lineRule="auto"/>
              <w:rPr>
                <w:color w:val="943634"/>
                <w:sz w:val="24"/>
                <w:szCs w:val="24"/>
              </w:rPr>
            </w:pPr>
            <w:r w:rsidRPr="00C91EDD">
              <w:rPr>
                <w:color w:val="943634"/>
                <w:sz w:val="20"/>
                <w:szCs w:val="20"/>
              </w:rPr>
              <w:t>Diagrama de Clases de JHard</w:t>
            </w:r>
          </w:p>
        </w:tc>
        <w:tc>
          <w:tcPr>
            <w:tcW w:w="1176" w:type="dxa"/>
          </w:tcPr>
          <w:p w:rsidR="00FF587A" w:rsidRPr="00C91EDD" w:rsidRDefault="00CF0504" w:rsidP="00C3217B">
            <w:pPr>
              <w:pStyle w:val="Sinespaciado"/>
              <w:tabs>
                <w:tab w:val="left" w:pos="720"/>
              </w:tabs>
              <w:suppressAutoHyphens/>
              <w:spacing w:line="276" w:lineRule="auto"/>
              <w:jc w:val="center"/>
              <w:rPr>
                <w:color w:val="943634"/>
                <w:sz w:val="24"/>
                <w:szCs w:val="24"/>
              </w:rPr>
            </w:pPr>
            <w:r>
              <w:rPr>
                <w:color w:val="943634"/>
                <w:sz w:val="24"/>
                <w:szCs w:val="24"/>
              </w:rPr>
              <w:t>60</w:t>
            </w:r>
            <w:r w:rsidR="00FF587A" w:rsidRPr="00C91EDD">
              <w:rPr>
                <w:color w:val="943634"/>
                <w:sz w:val="24"/>
                <w:szCs w:val="24"/>
              </w:rPr>
              <w:t>-6</w:t>
            </w:r>
            <w:r>
              <w:rPr>
                <w:color w:val="943634"/>
                <w:sz w:val="24"/>
                <w:szCs w:val="24"/>
              </w:rPr>
              <w:t>8</w:t>
            </w:r>
          </w:p>
        </w:tc>
      </w:tr>
      <w:tr w:rsidR="00FF587A" w:rsidRPr="00C91EDD" w:rsidTr="00B70FDA">
        <w:tc>
          <w:tcPr>
            <w:tcW w:w="2934" w:type="dxa"/>
            <w:tcBorders>
              <w:left w:val="nil"/>
              <w:right w:val="nil"/>
            </w:tcBorders>
            <w:shd w:val="clear" w:color="auto" w:fill="EFD3D2"/>
          </w:tcPr>
          <w:p w:rsidR="00FF587A" w:rsidRPr="00C91EDD" w:rsidRDefault="00FF587A" w:rsidP="00AF3343">
            <w:pPr>
              <w:pStyle w:val="Sinespaciado"/>
              <w:tabs>
                <w:tab w:val="left" w:pos="720"/>
              </w:tabs>
              <w:suppressAutoHyphens/>
              <w:jc w:val="center"/>
              <w:rPr>
                <w:rFonts w:cs="TimesNewRoman"/>
                <w:b/>
                <w:bCs/>
                <w:color w:val="943634"/>
                <w:sz w:val="20"/>
                <w:szCs w:val="20"/>
                <w:lang w:eastAsia="es-ES"/>
              </w:rPr>
            </w:pPr>
            <w:r w:rsidRPr="00C91EDD">
              <w:rPr>
                <w:rFonts w:cs="TimesNewRoman"/>
                <w:b/>
                <w:bCs/>
                <w:color w:val="943634"/>
                <w:sz w:val="20"/>
                <w:szCs w:val="20"/>
                <w:lang w:eastAsia="es-ES"/>
              </w:rPr>
              <w:t xml:space="preserve">Figura </w:t>
            </w:r>
            <w:r w:rsidRPr="00C91EDD">
              <w:rPr>
                <w:b/>
                <w:bCs/>
                <w:color w:val="943634"/>
                <w:sz w:val="20"/>
                <w:szCs w:val="20"/>
              </w:rPr>
              <w:t>4.9</w:t>
            </w:r>
            <w:r w:rsidRPr="00C91EDD">
              <w:rPr>
                <w:rFonts w:cs="TimesNewRoman"/>
                <w:b/>
                <w:bCs/>
                <w:color w:val="943634"/>
                <w:sz w:val="20"/>
                <w:szCs w:val="20"/>
                <w:lang w:eastAsia="es-ES"/>
              </w:rPr>
              <w:t xml:space="preserve"> </w:t>
            </w:r>
          </w:p>
        </w:tc>
        <w:tc>
          <w:tcPr>
            <w:tcW w:w="4944" w:type="dxa"/>
            <w:tcBorders>
              <w:left w:val="nil"/>
              <w:right w:val="nil"/>
            </w:tcBorders>
            <w:shd w:val="clear" w:color="auto" w:fill="EFD3D2"/>
          </w:tcPr>
          <w:p w:rsidR="00FF587A" w:rsidRPr="00C91EDD" w:rsidRDefault="00FF587A" w:rsidP="00AF3343">
            <w:pPr>
              <w:pStyle w:val="Sinespaciado"/>
              <w:tabs>
                <w:tab w:val="left" w:pos="720"/>
              </w:tabs>
              <w:suppressAutoHyphens/>
              <w:spacing w:line="276" w:lineRule="auto"/>
              <w:rPr>
                <w:color w:val="943634"/>
                <w:sz w:val="24"/>
                <w:szCs w:val="24"/>
              </w:rPr>
            </w:pPr>
            <w:r w:rsidRPr="00C91EDD">
              <w:rPr>
                <w:rFonts w:cs="TimesNewRoman"/>
                <w:color w:val="943634"/>
                <w:sz w:val="20"/>
                <w:szCs w:val="20"/>
                <w:lang w:eastAsia="es-ES"/>
              </w:rPr>
              <w:t>Arquitectura MVC</w:t>
            </w:r>
          </w:p>
        </w:tc>
        <w:tc>
          <w:tcPr>
            <w:tcW w:w="1176" w:type="dxa"/>
            <w:tcBorders>
              <w:left w:val="nil"/>
              <w:right w:val="nil"/>
            </w:tcBorders>
            <w:shd w:val="clear" w:color="auto" w:fill="EFD3D2"/>
          </w:tcPr>
          <w:p w:rsidR="00FF587A" w:rsidRPr="00C91EDD" w:rsidRDefault="00CF0504" w:rsidP="00C3217B">
            <w:pPr>
              <w:pStyle w:val="Sinespaciado"/>
              <w:tabs>
                <w:tab w:val="left" w:pos="720"/>
              </w:tabs>
              <w:suppressAutoHyphens/>
              <w:spacing w:line="276" w:lineRule="auto"/>
              <w:jc w:val="center"/>
              <w:rPr>
                <w:color w:val="943634"/>
                <w:sz w:val="24"/>
                <w:szCs w:val="24"/>
              </w:rPr>
            </w:pPr>
            <w:r>
              <w:rPr>
                <w:color w:val="943634"/>
                <w:sz w:val="24"/>
                <w:szCs w:val="24"/>
              </w:rPr>
              <w:t>71</w:t>
            </w:r>
          </w:p>
        </w:tc>
      </w:tr>
      <w:tr w:rsidR="00FF587A" w:rsidRPr="00C91EDD" w:rsidTr="00B70FDA">
        <w:tc>
          <w:tcPr>
            <w:tcW w:w="2934" w:type="dxa"/>
          </w:tcPr>
          <w:p w:rsidR="00FF587A" w:rsidRPr="00C91EDD" w:rsidRDefault="00FF587A" w:rsidP="00AF3343">
            <w:pPr>
              <w:pStyle w:val="Sinespaciado"/>
              <w:tabs>
                <w:tab w:val="left" w:pos="720"/>
              </w:tabs>
              <w:suppressAutoHyphens/>
              <w:spacing w:line="276" w:lineRule="auto"/>
              <w:jc w:val="center"/>
              <w:rPr>
                <w:b/>
                <w:bCs/>
                <w:color w:val="943634"/>
                <w:sz w:val="24"/>
                <w:szCs w:val="24"/>
              </w:rPr>
            </w:pPr>
            <w:r w:rsidRPr="00C91EDD">
              <w:rPr>
                <w:rFonts w:cs="Arial"/>
                <w:b/>
                <w:bCs/>
                <w:color w:val="943634"/>
                <w:sz w:val="20"/>
                <w:szCs w:val="20"/>
                <w:lang w:eastAsia="es-ES"/>
              </w:rPr>
              <w:t xml:space="preserve">Figura </w:t>
            </w:r>
            <w:r w:rsidRPr="00C91EDD">
              <w:rPr>
                <w:b/>
                <w:bCs/>
                <w:color w:val="943634"/>
                <w:sz w:val="20"/>
                <w:szCs w:val="20"/>
              </w:rPr>
              <w:t>4.9</w:t>
            </w:r>
          </w:p>
        </w:tc>
        <w:tc>
          <w:tcPr>
            <w:tcW w:w="4944" w:type="dxa"/>
          </w:tcPr>
          <w:p w:rsidR="00FF587A" w:rsidRPr="00C91EDD" w:rsidRDefault="00FF587A" w:rsidP="00AF3343">
            <w:pPr>
              <w:pStyle w:val="Sinespaciado"/>
              <w:tabs>
                <w:tab w:val="left" w:pos="720"/>
              </w:tabs>
              <w:suppressAutoHyphens/>
              <w:spacing w:line="276" w:lineRule="auto"/>
              <w:rPr>
                <w:color w:val="943634"/>
                <w:sz w:val="24"/>
                <w:szCs w:val="24"/>
              </w:rPr>
            </w:pPr>
            <w:r w:rsidRPr="00C91EDD">
              <w:rPr>
                <w:rFonts w:cs="Arial"/>
                <w:bCs/>
                <w:color w:val="943634"/>
                <w:sz w:val="20"/>
                <w:szCs w:val="20"/>
                <w:lang w:eastAsia="es-ES"/>
              </w:rPr>
              <w:t>Logo de ICEfaces</w:t>
            </w:r>
          </w:p>
        </w:tc>
        <w:tc>
          <w:tcPr>
            <w:tcW w:w="1176" w:type="dxa"/>
          </w:tcPr>
          <w:p w:rsidR="00FF587A" w:rsidRPr="00C91EDD" w:rsidRDefault="00C3217B" w:rsidP="00CF0504">
            <w:pPr>
              <w:pStyle w:val="Sinespaciado"/>
              <w:tabs>
                <w:tab w:val="left" w:pos="720"/>
              </w:tabs>
              <w:suppressAutoHyphens/>
              <w:spacing w:line="276" w:lineRule="auto"/>
              <w:jc w:val="center"/>
              <w:rPr>
                <w:color w:val="943634"/>
                <w:sz w:val="24"/>
                <w:szCs w:val="24"/>
              </w:rPr>
            </w:pPr>
            <w:r>
              <w:rPr>
                <w:color w:val="943634"/>
                <w:sz w:val="24"/>
                <w:szCs w:val="24"/>
              </w:rPr>
              <w:t>8</w:t>
            </w:r>
            <w:r w:rsidR="00CF0504">
              <w:rPr>
                <w:color w:val="943634"/>
                <w:sz w:val="24"/>
                <w:szCs w:val="24"/>
              </w:rPr>
              <w:t>5</w:t>
            </w:r>
          </w:p>
        </w:tc>
      </w:tr>
      <w:tr w:rsidR="00FF587A" w:rsidRPr="00C91EDD" w:rsidTr="00B70FDA">
        <w:tc>
          <w:tcPr>
            <w:tcW w:w="2934" w:type="dxa"/>
            <w:tcBorders>
              <w:left w:val="nil"/>
              <w:right w:val="nil"/>
            </w:tcBorders>
            <w:shd w:val="clear" w:color="auto" w:fill="EFD3D2"/>
          </w:tcPr>
          <w:p w:rsidR="00FF587A" w:rsidRPr="00C91EDD" w:rsidRDefault="00FF587A" w:rsidP="00AF3343">
            <w:pPr>
              <w:autoSpaceDE w:val="0"/>
              <w:autoSpaceDN w:val="0"/>
              <w:adjustRightInd w:val="0"/>
              <w:spacing w:after="0" w:line="240" w:lineRule="auto"/>
              <w:jc w:val="center"/>
              <w:rPr>
                <w:rFonts w:eastAsia="Times New Roman" w:cs="Arial"/>
                <w:b/>
                <w:bCs/>
                <w:color w:val="943634"/>
                <w:sz w:val="20"/>
                <w:szCs w:val="20"/>
                <w:lang w:eastAsia="es-ES"/>
              </w:rPr>
            </w:pPr>
            <w:r w:rsidRPr="00C91EDD">
              <w:rPr>
                <w:rFonts w:eastAsia="Times New Roman" w:cs="Arial"/>
                <w:b/>
                <w:bCs/>
                <w:color w:val="943634"/>
                <w:sz w:val="20"/>
                <w:szCs w:val="20"/>
                <w:lang w:eastAsia="es-ES"/>
              </w:rPr>
              <w:t xml:space="preserve">Figura </w:t>
            </w:r>
            <w:r w:rsidRPr="00C91EDD">
              <w:rPr>
                <w:rFonts w:eastAsia="Times New Roman"/>
                <w:b/>
                <w:bCs/>
                <w:color w:val="943634"/>
                <w:sz w:val="20"/>
                <w:szCs w:val="20"/>
              </w:rPr>
              <w:t>4.10</w:t>
            </w:r>
            <w:r w:rsidRPr="00C91EDD">
              <w:rPr>
                <w:rFonts w:eastAsia="Times New Roman" w:cs="Arial"/>
                <w:b/>
                <w:bCs/>
                <w:color w:val="943634"/>
                <w:sz w:val="20"/>
                <w:szCs w:val="20"/>
                <w:lang w:eastAsia="es-ES"/>
              </w:rPr>
              <w:t xml:space="preserve"> </w:t>
            </w:r>
          </w:p>
        </w:tc>
        <w:tc>
          <w:tcPr>
            <w:tcW w:w="4944" w:type="dxa"/>
            <w:tcBorders>
              <w:left w:val="nil"/>
              <w:right w:val="nil"/>
            </w:tcBorders>
            <w:shd w:val="clear" w:color="auto" w:fill="EFD3D2"/>
          </w:tcPr>
          <w:p w:rsidR="00FF587A" w:rsidRPr="00C91EDD" w:rsidRDefault="00FF587A" w:rsidP="00AF3343">
            <w:pPr>
              <w:pStyle w:val="Sinespaciado"/>
              <w:tabs>
                <w:tab w:val="left" w:pos="720"/>
              </w:tabs>
              <w:suppressAutoHyphens/>
              <w:spacing w:line="276" w:lineRule="auto"/>
              <w:rPr>
                <w:color w:val="943634"/>
                <w:sz w:val="24"/>
                <w:szCs w:val="24"/>
              </w:rPr>
            </w:pPr>
            <w:r w:rsidRPr="00C91EDD">
              <w:rPr>
                <w:rFonts w:cs="Arial"/>
                <w:color w:val="943634"/>
                <w:sz w:val="20"/>
                <w:szCs w:val="20"/>
                <w:lang w:eastAsia="es-ES"/>
              </w:rPr>
              <w:t>Arquitectura general de ICEfaces</w:t>
            </w:r>
          </w:p>
        </w:tc>
        <w:tc>
          <w:tcPr>
            <w:tcW w:w="1176" w:type="dxa"/>
            <w:tcBorders>
              <w:left w:val="nil"/>
              <w:right w:val="nil"/>
            </w:tcBorders>
            <w:shd w:val="clear" w:color="auto" w:fill="EFD3D2"/>
          </w:tcPr>
          <w:p w:rsidR="00FF587A" w:rsidRPr="00C91EDD" w:rsidRDefault="00BE53B5" w:rsidP="00CF0504">
            <w:pPr>
              <w:pStyle w:val="Sinespaciado"/>
              <w:tabs>
                <w:tab w:val="left" w:pos="720"/>
              </w:tabs>
              <w:suppressAutoHyphens/>
              <w:spacing w:line="276" w:lineRule="auto"/>
              <w:jc w:val="center"/>
              <w:rPr>
                <w:color w:val="943634"/>
                <w:sz w:val="24"/>
                <w:szCs w:val="24"/>
              </w:rPr>
            </w:pPr>
            <w:r w:rsidRPr="00C91EDD">
              <w:rPr>
                <w:color w:val="943634"/>
                <w:sz w:val="24"/>
                <w:szCs w:val="24"/>
              </w:rPr>
              <w:t>8</w:t>
            </w:r>
            <w:r w:rsidR="00CF0504">
              <w:rPr>
                <w:color w:val="943634"/>
                <w:sz w:val="24"/>
                <w:szCs w:val="24"/>
              </w:rPr>
              <w:t>7</w:t>
            </w:r>
          </w:p>
        </w:tc>
      </w:tr>
      <w:tr w:rsidR="00BE53B5" w:rsidRPr="00C91EDD" w:rsidTr="00B70FDA">
        <w:tc>
          <w:tcPr>
            <w:tcW w:w="2934" w:type="dxa"/>
          </w:tcPr>
          <w:p w:rsidR="00FF587A" w:rsidRPr="00C91EDD" w:rsidRDefault="00BE53B5" w:rsidP="00AF3343">
            <w:pPr>
              <w:autoSpaceDE w:val="0"/>
              <w:autoSpaceDN w:val="0"/>
              <w:adjustRightInd w:val="0"/>
              <w:spacing w:after="0" w:line="240" w:lineRule="auto"/>
              <w:jc w:val="center"/>
              <w:rPr>
                <w:rFonts w:eastAsia="Times New Roman"/>
                <w:b/>
                <w:bCs/>
                <w:color w:val="943634"/>
                <w:sz w:val="20"/>
                <w:szCs w:val="20"/>
              </w:rPr>
            </w:pPr>
            <w:r w:rsidRPr="00C91EDD">
              <w:rPr>
                <w:rFonts w:eastAsia="Times New Roman"/>
                <w:b/>
                <w:bCs/>
                <w:color w:val="943634"/>
                <w:sz w:val="20"/>
                <w:szCs w:val="20"/>
              </w:rPr>
              <w:t xml:space="preserve">Figura 4.11 </w:t>
            </w:r>
          </w:p>
        </w:tc>
        <w:tc>
          <w:tcPr>
            <w:tcW w:w="4944" w:type="dxa"/>
          </w:tcPr>
          <w:p w:rsidR="00FF587A" w:rsidRPr="00C91EDD" w:rsidRDefault="00BE53B5" w:rsidP="00AF3343">
            <w:pPr>
              <w:pStyle w:val="Sinespaciado"/>
              <w:tabs>
                <w:tab w:val="left" w:pos="720"/>
              </w:tabs>
              <w:suppressAutoHyphens/>
              <w:spacing w:line="276" w:lineRule="auto"/>
              <w:rPr>
                <w:color w:val="943634"/>
                <w:sz w:val="20"/>
                <w:szCs w:val="20"/>
              </w:rPr>
            </w:pPr>
            <w:r w:rsidRPr="00C91EDD">
              <w:rPr>
                <w:color w:val="943634"/>
                <w:sz w:val="20"/>
                <w:szCs w:val="20"/>
              </w:rPr>
              <w:t>Arquitectura de Ajax Push de ICEfaces</w:t>
            </w:r>
          </w:p>
        </w:tc>
        <w:tc>
          <w:tcPr>
            <w:tcW w:w="1176" w:type="dxa"/>
          </w:tcPr>
          <w:p w:rsidR="00FF587A" w:rsidRPr="00C91EDD" w:rsidRDefault="00CF0504" w:rsidP="00C3217B">
            <w:pPr>
              <w:pStyle w:val="Sinespaciado"/>
              <w:tabs>
                <w:tab w:val="left" w:pos="720"/>
              </w:tabs>
              <w:suppressAutoHyphens/>
              <w:spacing w:line="276" w:lineRule="auto"/>
              <w:jc w:val="center"/>
              <w:rPr>
                <w:color w:val="943634"/>
                <w:sz w:val="24"/>
                <w:szCs w:val="24"/>
              </w:rPr>
            </w:pPr>
            <w:r>
              <w:rPr>
                <w:color w:val="943634"/>
                <w:sz w:val="24"/>
                <w:szCs w:val="24"/>
              </w:rPr>
              <w:t>91</w:t>
            </w:r>
          </w:p>
        </w:tc>
      </w:tr>
      <w:tr w:rsidR="00BE53B5" w:rsidRPr="00C91EDD" w:rsidTr="00B70FDA">
        <w:tc>
          <w:tcPr>
            <w:tcW w:w="2934" w:type="dxa"/>
            <w:tcBorders>
              <w:left w:val="nil"/>
              <w:right w:val="nil"/>
            </w:tcBorders>
            <w:shd w:val="clear" w:color="auto" w:fill="EFD3D2"/>
          </w:tcPr>
          <w:p w:rsidR="00FF587A" w:rsidRPr="00C91EDD" w:rsidRDefault="00BE53B5" w:rsidP="00AF3343">
            <w:pPr>
              <w:pStyle w:val="Sinespaciado"/>
              <w:tabs>
                <w:tab w:val="left" w:pos="720"/>
              </w:tabs>
              <w:suppressAutoHyphens/>
              <w:spacing w:line="360" w:lineRule="auto"/>
              <w:jc w:val="center"/>
              <w:rPr>
                <w:b/>
                <w:bCs/>
                <w:color w:val="943634"/>
                <w:sz w:val="20"/>
                <w:szCs w:val="20"/>
              </w:rPr>
            </w:pPr>
            <w:r w:rsidRPr="00C91EDD">
              <w:rPr>
                <w:b/>
                <w:bCs/>
                <w:color w:val="943634"/>
                <w:sz w:val="20"/>
                <w:szCs w:val="20"/>
              </w:rPr>
              <w:t>Figura 6.1</w:t>
            </w:r>
          </w:p>
        </w:tc>
        <w:tc>
          <w:tcPr>
            <w:tcW w:w="4944" w:type="dxa"/>
            <w:tcBorders>
              <w:left w:val="nil"/>
              <w:right w:val="nil"/>
            </w:tcBorders>
            <w:shd w:val="clear" w:color="auto" w:fill="EFD3D2"/>
          </w:tcPr>
          <w:p w:rsidR="00FF587A" w:rsidRPr="00C91EDD" w:rsidRDefault="00BE53B5" w:rsidP="00AF3343">
            <w:pPr>
              <w:pStyle w:val="Sinespaciado"/>
              <w:tabs>
                <w:tab w:val="left" w:pos="720"/>
              </w:tabs>
              <w:suppressAutoHyphens/>
              <w:spacing w:line="276" w:lineRule="auto"/>
              <w:rPr>
                <w:color w:val="943634"/>
                <w:sz w:val="24"/>
                <w:szCs w:val="24"/>
              </w:rPr>
            </w:pPr>
            <w:r w:rsidRPr="00C91EDD">
              <w:rPr>
                <w:color w:val="943634"/>
                <w:sz w:val="20"/>
                <w:szCs w:val="20"/>
              </w:rPr>
              <w:t>Configuración de Java JRE 6 en Ubuntu</w:t>
            </w:r>
          </w:p>
        </w:tc>
        <w:tc>
          <w:tcPr>
            <w:tcW w:w="1176" w:type="dxa"/>
            <w:tcBorders>
              <w:left w:val="nil"/>
              <w:right w:val="nil"/>
            </w:tcBorders>
            <w:shd w:val="clear" w:color="auto" w:fill="EFD3D2"/>
          </w:tcPr>
          <w:p w:rsidR="00FF587A" w:rsidRPr="00C91EDD" w:rsidRDefault="00C91EDD" w:rsidP="00CF0504">
            <w:pPr>
              <w:pStyle w:val="Sinespaciado"/>
              <w:tabs>
                <w:tab w:val="left" w:pos="720"/>
              </w:tabs>
              <w:suppressAutoHyphens/>
              <w:spacing w:line="276" w:lineRule="auto"/>
              <w:jc w:val="center"/>
              <w:rPr>
                <w:color w:val="943634"/>
                <w:sz w:val="24"/>
                <w:szCs w:val="24"/>
              </w:rPr>
            </w:pPr>
            <w:r w:rsidRPr="00C91EDD">
              <w:rPr>
                <w:color w:val="943634"/>
                <w:sz w:val="24"/>
                <w:szCs w:val="24"/>
              </w:rPr>
              <w:t>1</w:t>
            </w:r>
            <w:r w:rsidR="00C3217B">
              <w:rPr>
                <w:color w:val="943634"/>
                <w:sz w:val="24"/>
                <w:szCs w:val="24"/>
              </w:rPr>
              <w:t>1</w:t>
            </w:r>
            <w:r w:rsidR="00CF0504">
              <w:rPr>
                <w:color w:val="943634"/>
                <w:sz w:val="24"/>
                <w:szCs w:val="24"/>
              </w:rPr>
              <w:t>5</w:t>
            </w:r>
          </w:p>
        </w:tc>
      </w:tr>
      <w:tr w:rsidR="00BE53B5" w:rsidRPr="00C91EDD" w:rsidTr="00B70FDA">
        <w:tc>
          <w:tcPr>
            <w:tcW w:w="2934" w:type="dxa"/>
          </w:tcPr>
          <w:p w:rsidR="00BE53B5" w:rsidRPr="00C91EDD" w:rsidRDefault="00BE53B5" w:rsidP="00AF3343">
            <w:pPr>
              <w:pStyle w:val="Sinespaciado"/>
              <w:tabs>
                <w:tab w:val="left" w:pos="720"/>
              </w:tabs>
              <w:suppressAutoHyphens/>
              <w:spacing w:line="276" w:lineRule="auto"/>
              <w:jc w:val="center"/>
              <w:rPr>
                <w:b/>
                <w:bCs/>
                <w:color w:val="943634"/>
                <w:sz w:val="24"/>
                <w:szCs w:val="24"/>
              </w:rPr>
            </w:pPr>
            <w:r w:rsidRPr="00C91EDD">
              <w:rPr>
                <w:b/>
                <w:bCs/>
                <w:color w:val="943634"/>
                <w:sz w:val="20"/>
                <w:szCs w:val="20"/>
              </w:rPr>
              <w:t>Figura 6.2</w:t>
            </w:r>
          </w:p>
        </w:tc>
        <w:tc>
          <w:tcPr>
            <w:tcW w:w="4944" w:type="dxa"/>
          </w:tcPr>
          <w:p w:rsidR="00BE53B5" w:rsidRPr="00C91EDD" w:rsidRDefault="00BE53B5" w:rsidP="00AF3343">
            <w:pPr>
              <w:pStyle w:val="Sinespaciado"/>
              <w:tabs>
                <w:tab w:val="left" w:pos="720"/>
              </w:tabs>
              <w:suppressAutoHyphens/>
              <w:spacing w:line="276" w:lineRule="auto"/>
              <w:rPr>
                <w:color w:val="943634"/>
                <w:sz w:val="24"/>
                <w:szCs w:val="24"/>
              </w:rPr>
            </w:pPr>
            <w:r w:rsidRPr="00C91EDD">
              <w:rPr>
                <w:bCs/>
                <w:color w:val="943634"/>
                <w:sz w:val="20"/>
                <w:szCs w:val="20"/>
              </w:rPr>
              <w:t>Configuración de Java JRE 6 en Ubuntu</w:t>
            </w:r>
          </w:p>
        </w:tc>
        <w:tc>
          <w:tcPr>
            <w:tcW w:w="1176" w:type="dxa"/>
          </w:tcPr>
          <w:p w:rsidR="00BE53B5" w:rsidRPr="00C91EDD" w:rsidRDefault="00C91EDD" w:rsidP="00CF0504">
            <w:pPr>
              <w:pStyle w:val="Sinespaciado"/>
              <w:tabs>
                <w:tab w:val="left" w:pos="720"/>
              </w:tabs>
              <w:suppressAutoHyphens/>
              <w:spacing w:line="276" w:lineRule="auto"/>
              <w:jc w:val="center"/>
              <w:rPr>
                <w:color w:val="943634"/>
                <w:sz w:val="24"/>
                <w:szCs w:val="24"/>
              </w:rPr>
            </w:pPr>
            <w:r w:rsidRPr="00C91EDD">
              <w:rPr>
                <w:color w:val="943634"/>
                <w:sz w:val="24"/>
                <w:szCs w:val="24"/>
              </w:rPr>
              <w:t>1</w:t>
            </w:r>
            <w:r w:rsidR="00C3217B">
              <w:rPr>
                <w:color w:val="943634"/>
                <w:sz w:val="24"/>
                <w:szCs w:val="24"/>
              </w:rPr>
              <w:t>1</w:t>
            </w:r>
            <w:r w:rsidR="00CF0504">
              <w:rPr>
                <w:color w:val="943634"/>
                <w:sz w:val="24"/>
                <w:szCs w:val="24"/>
              </w:rPr>
              <w:t>5</w:t>
            </w:r>
          </w:p>
        </w:tc>
      </w:tr>
      <w:tr w:rsidR="00BE53B5" w:rsidRPr="00C91EDD" w:rsidTr="00B70FDA">
        <w:tc>
          <w:tcPr>
            <w:tcW w:w="2934" w:type="dxa"/>
            <w:tcBorders>
              <w:left w:val="nil"/>
              <w:right w:val="nil"/>
            </w:tcBorders>
            <w:shd w:val="clear" w:color="auto" w:fill="EFD3D2"/>
          </w:tcPr>
          <w:p w:rsidR="00BE53B5" w:rsidRPr="00C91EDD" w:rsidRDefault="00BE53B5" w:rsidP="00AF3343">
            <w:pPr>
              <w:pStyle w:val="Sinespaciado"/>
              <w:tabs>
                <w:tab w:val="left" w:pos="720"/>
              </w:tabs>
              <w:spacing w:line="360" w:lineRule="auto"/>
              <w:jc w:val="center"/>
              <w:rPr>
                <w:b/>
                <w:bCs/>
                <w:color w:val="943634"/>
                <w:sz w:val="20"/>
                <w:szCs w:val="20"/>
              </w:rPr>
            </w:pPr>
            <w:r w:rsidRPr="00C91EDD">
              <w:rPr>
                <w:b/>
                <w:bCs/>
                <w:color w:val="943634"/>
                <w:sz w:val="20"/>
                <w:szCs w:val="20"/>
              </w:rPr>
              <w:t xml:space="preserve">Figura 6.3 </w:t>
            </w:r>
          </w:p>
        </w:tc>
        <w:tc>
          <w:tcPr>
            <w:tcW w:w="4944" w:type="dxa"/>
            <w:tcBorders>
              <w:left w:val="nil"/>
              <w:right w:val="nil"/>
            </w:tcBorders>
            <w:shd w:val="clear" w:color="auto" w:fill="EFD3D2"/>
          </w:tcPr>
          <w:p w:rsidR="00BE53B5" w:rsidRPr="00C91EDD" w:rsidRDefault="00BE53B5" w:rsidP="00AF3343">
            <w:pPr>
              <w:pStyle w:val="Sinespaciado"/>
              <w:tabs>
                <w:tab w:val="left" w:pos="720"/>
              </w:tabs>
              <w:suppressAutoHyphens/>
              <w:spacing w:line="276" w:lineRule="auto"/>
              <w:rPr>
                <w:color w:val="943634"/>
                <w:sz w:val="24"/>
                <w:szCs w:val="24"/>
              </w:rPr>
            </w:pPr>
            <w:r w:rsidRPr="00C91EDD">
              <w:rPr>
                <w:color w:val="943634"/>
                <w:sz w:val="20"/>
                <w:szCs w:val="20"/>
              </w:rPr>
              <w:t>Configuración MySQL 5.1 en Ubuntu</w:t>
            </w:r>
          </w:p>
        </w:tc>
        <w:tc>
          <w:tcPr>
            <w:tcW w:w="1176" w:type="dxa"/>
            <w:tcBorders>
              <w:left w:val="nil"/>
              <w:right w:val="nil"/>
            </w:tcBorders>
            <w:shd w:val="clear" w:color="auto" w:fill="EFD3D2"/>
          </w:tcPr>
          <w:p w:rsidR="00BE53B5" w:rsidRPr="00C91EDD" w:rsidRDefault="00BE53B5" w:rsidP="00CF0504">
            <w:pPr>
              <w:pStyle w:val="Sinespaciado"/>
              <w:tabs>
                <w:tab w:val="left" w:pos="720"/>
              </w:tabs>
              <w:suppressAutoHyphens/>
              <w:spacing w:line="276" w:lineRule="auto"/>
              <w:jc w:val="center"/>
              <w:rPr>
                <w:color w:val="943634"/>
                <w:sz w:val="24"/>
                <w:szCs w:val="24"/>
              </w:rPr>
            </w:pPr>
            <w:r w:rsidRPr="00C91EDD">
              <w:rPr>
                <w:color w:val="943634"/>
                <w:sz w:val="24"/>
                <w:szCs w:val="24"/>
              </w:rPr>
              <w:t>1</w:t>
            </w:r>
            <w:r w:rsidR="00C91EDD" w:rsidRPr="00C91EDD">
              <w:rPr>
                <w:color w:val="943634"/>
                <w:sz w:val="24"/>
                <w:szCs w:val="24"/>
              </w:rPr>
              <w:t>1</w:t>
            </w:r>
            <w:r w:rsidR="00CF0504">
              <w:rPr>
                <w:color w:val="943634"/>
                <w:sz w:val="24"/>
                <w:szCs w:val="24"/>
              </w:rPr>
              <w:t>9</w:t>
            </w:r>
          </w:p>
        </w:tc>
      </w:tr>
    </w:tbl>
    <w:p w:rsidR="00164063" w:rsidRDefault="00164063" w:rsidP="00443A73">
      <w:pPr>
        <w:pStyle w:val="Sinespaciado"/>
        <w:tabs>
          <w:tab w:val="left" w:pos="720"/>
        </w:tabs>
        <w:suppressAutoHyphens/>
        <w:spacing w:line="276" w:lineRule="auto"/>
        <w:rPr>
          <w:sz w:val="24"/>
          <w:szCs w:val="24"/>
        </w:rPr>
      </w:pPr>
    </w:p>
    <w:sectPr w:rsidR="00164063" w:rsidSect="003573A3">
      <w:pgSz w:w="12240" w:h="15840" w:code="1"/>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12B3" w:rsidRPr="003573A3" w:rsidRDefault="00F312B3" w:rsidP="003573A3">
      <w:pPr>
        <w:pStyle w:val="Sinespaciado"/>
        <w:rPr>
          <w:rFonts w:eastAsia="Calibri" w:cs="Calibri"/>
          <w:lang w:eastAsia="ar-SA"/>
        </w:rPr>
      </w:pPr>
      <w:r>
        <w:separator/>
      </w:r>
    </w:p>
  </w:endnote>
  <w:endnote w:type="continuationSeparator" w:id="1">
    <w:p w:rsidR="00F312B3" w:rsidRPr="003573A3" w:rsidRDefault="00F312B3" w:rsidP="003573A3">
      <w:pPr>
        <w:pStyle w:val="Sinespaciado"/>
        <w:rPr>
          <w:rFonts w:eastAsia="Calibri" w:cs="Calibri"/>
          <w:lang w:eastAsia="ar-SA"/>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DejaVu Sans Mono">
    <w:panose1 w:val="020B0609030804020204"/>
    <w:charset w:val="00"/>
    <w:family w:val="modern"/>
    <w:pitch w:val="fixed"/>
    <w:sig w:usb0="E60002FF" w:usb1="500079FB" w:usb2="0000002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ebkit-sans-serif">
    <w:altName w:val="Times New Roman"/>
    <w:panose1 w:val="00000000000000000000"/>
    <w:charset w:val="00"/>
    <w:family w:val="roman"/>
    <w:notTrueType/>
    <w:pitch w:val="default"/>
    <w:sig w:usb0="00000000" w:usb1="00000000" w:usb2="00000000" w:usb3="00000000" w:csb0="00000000" w:csb1="00000000"/>
  </w:font>
  <w:font w:name="TimesNewRoman">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pPr>
      <w:pStyle w:val="Piedepgina"/>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pPr>
      <w:pStyle w:val="Piedepgina"/>
      <w:rPr>
        <w:lang w:val="es-ES"/>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pPr>
      <w:pStyle w:val="Piedepgina"/>
      <w:rPr>
        <w:lang w:val="es-ES"/>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12B3" w:rsidRPr="003573A3" w:rsidRDefault="00F312B3" w:rsidP="003573A3">
      <w:pPr>
        <w:pStyle w:val="Sinespaciado"/>
        <w:rPr>
          <w:rFonts w:eastAsia="Calibri" w:cs="Calibri"/>
          <w:lang w:eastAsia="ar-SA"/>
        </w:rPr>
      </w:pPr>
      <w:r>
        <w:separator/>
      </w:r>
    </w:p>
  </w:footnote>
  <w:footnote w:type="continuationSeparator" w:id="1">
    <w:p w:rsidR="00F312B3" w:rsidRPr="003573A3" w:rsidRDefault="00F312B3" w:rsidP="003573A3">
      <w:pPr>
        <w:pStyle w:val="Sinespaciado"/>
        <w:rPr>
          <w:rFonts w:eastAsia="Calibri" w:cs="Calibri"/>
          <w:lang w:eastAsia="ar-SA"/>
        </w:rPr>
      </w:pPr>
      <w:r>
        <w:continuationSeparator/>
      </w:r>
    </w:p>
  </w:footnote>
  <w:footnote w:id="2">
    <w:p w:rsidR="001207F8" w:rsidRDefault="001207F8">
      <w:pPr>
        <w:pStyle w:val="Textonotapie"/>
      </w:pPr>
      <w:r>
        <w:rPr>
          <w:rStyle w:val="Refdenotaalpie"/>
        </w:rPr>
        <w:footnoteRef/>
      </w:r>
      <w:r>
        <w:t xml:space="preserve"> Experiencia propia de estudiantes en servicio social dentro de la Unidad de Hardware y Software y de uno de los autores del presente Trabajo de Grado</w:t>
      </w:r>
    </w:p>
  </w:footnote>
  <w:footnote w:id="3">
    <w:p w:rsidR="001207F8" w:rsidRDefault="001207F8">
      <w:pPr>
        <w:pStyle w:val="Textonotapie"/>
      </w:pPr>
      <w:r>
        <w:rPr>
          <w:rStyle w:val="Refdenotaalpie"/>
        </w:rPr>
        <w:footnoteRef/>
      </w:r>
      <w:r>
        <w:t xml:space="preserve"> Computadora cotizada para los programadores de JHard. Ver Anexo 2 de Cuadros de Cotizaciones para computadoras para programadores y Project Managers</w:t>
      </w:r>
    </w:p>
  </w:footnote>
  <w:footnote w:id="4">
    <w:p w:rsidR="001207F8" w:rsidRDefault="001207F8">
      <w:pPr>
        <w:pStyle w:val="Textonotapie"/>
      </w:pPr>
      <w:r>
        <w:rPr>
          <w:rStyle w:val="Refdenotaalpie"/>
        </w:rPr>
        <w:footnoteRef/>
      </w:r>
      <w:r>
        <w:t xml:space="preserve"> Computadora cotizada para el Project Manager de JHard. Ver Anexo 2 de Cuadros de Cotizaciones para computadoras para programadores y Project Managers</w:t>
      </w:r>
    </w:p>
  </w:footnote>
  <w:footnote w:id="5">
    <w:p w:rsidR="001207F8" w:rsidRPr="00DE6589" w:rsidRDefault="001207F8" w:rsidP="00DE6589">
      <w:pPr>
        <w:pStyle w:val="Textonotapie"/>
        <w:spacing w:line="240" w:lineRule="auto"/>
        <w:rPr>
          <w:sz w:val="18"/>
          <w:szCs w:val="18"/>
        </w:rPr>
      </w:pPr>
      <w:r w:rsidRPr="00DE6589">
        <w:rPr>
          <w:rStyle w:val="Refdenotaalpie"/>
          <w:sz w:val="18"/>
          <w:szCs w:val="18"/>
        </w:rPr>
        <w:footnoteRef/>
      </w:r>
      <w:r w:rsidRPr="00DE6589">
        <w:rPr>
          <w:sz w:val="18"/>
          <w:szCs w:val="18"/>
        </w:rPr>
        <w:t xml:space="preserve"> </w:t>
      </w:r>
      <w:r w:rsidRPr="00DE6589">
        <w:rPr>
          <w:rFonts w:eastAsia="Times New Roman"/>
          <w:sz w:val="18"/>
          <w:szCs w:val="18"/>
        </w:rPr>
        <w:t xml:space="preserve">Sitio web de Tecnoservice: </w:t>
      </w:r>
      <w:hyperlink r:id="rId1" w:history="1">
        <w:r w:rsidRPr="007262D8">
          <w:rPr>
            <w:rStyle w:val="Hipervnculo"/>
            <w:rFonts w:eastAsia="Times New Roman"/>
            <w:sz w:val="18"/>
            <w:szCs w:val="18"/>
          </w:rPr>
          <w:t>http://bit.ly/techserv</w:t>
        </w:r>
      </w:hyperlink>
      <w:r>
        <w:rPr>
          <w:rFonts w:eastAsia="Times New Roman"/>
          <w:sz w:val="18"/>
          <w:szCs w:val="18"/>
        </w:rPr>
        <w:t xml:space="preserve"> </w:t>
      </w:r>
    </w:p>
  </w:footnote>
  <w:footnote w:id="6">
    <w:p w:rsidR="001207F8" w:rsidRPr="00DE6589" w:rsidRDefault="001207F8" w:rsidP="00DE6589">
      <w:pPr>
        <w:pStyle w:val="Textonotapie"/>
        <w:spacing w:line="240" w:lineRule="auto"/>
        <w:rPr>
          <w:sz w:val="18"/>
          <w:szCs w:val="18"/>
        </w:rPr>
      </w:pPr>
      <w:r w:rsidRPr="00DE6589">
        <w:rPr>
          <w:rStyle w:val="Refdenotaalpie"/>
          <w:sz w:val="18"/>
          <w:szCs w:val="18"/>
        </w:rPr>
        <w:footnoteRef/>
      </w:r>
      <w:r w:rsidRPr="00DE6589">
        <w:rPr>
          <w:sz w:val="18"/>
          <w:szCs w:val="18"/>
        </w:rPr>
        <w:t xml:space="preserve"> </w:t>
      </w:r>
      <w:r w:rsidRPr="00DE6589">
        <w:rPr>
          <w:rFonts w:eastAsia="Times New Roman"/>
          <w:sz w:val="18"/>
          <w:szCs w:val="18"/>
        </w:rPr>
        <w:t xml:space="preserve">Sitio web de Dell El Salvador: </w:t>
      </w:r>
      <w:hyperlink r:id="rId2" w:history="1">
        <w:r w:rsidRPr="007262D8">
          <w:rPr>
            <w:rStyle w:val="Hipervnculo"/>
            <w:rFonts w:eastAsia="Times New Roman"/>
            <w:sz w:val="18"/>
            <w:szCs w:val="18"/>
          </w:rPr>
          <w:t>http://bit.ly/dellsv</w:t>
        </w:r>
      </w:hyperlink>
      <w:r>
        <w:rPr>
          <w:rFonts w:eastAsia="Times New Roman"/>
          <w:sz w:val="18"/>
          <w:szCs w:val="18"/>
        </w:rPr>
        <w:t xml:space="preserve"> </w:t>
      </w:r>
    </w:p>
  </w:footnote>
  <w:footnote w:id="7">
    <w:p w:rsidR="001207F8" w:rsidRDefault="001207F8" w:rsidP="00DE6589">
      <w:pPr>
        <w:pStyle w:val="Textonotapie"/>
        <w:spacing w:line="240" w:lineRule="auto"/>
      </w:pPr>
      <w:r>
        <w:rPr>
          <w:rStyle w:val="Refdenotaalpie"/>
        </w:rPr>
        <w:footnoteRef/>
      </w:r>
      <w:r>
        <w:t xml:space="preserve"> </w:t>
      </w:r>
      <w:r w:rsidRPr="00DE6589">
        <w:rPr>
          <w:rFonts w:eastAsia="Times New Roman"/>
          <w:sz w:val="18"/>
          <w:szCs w:val="18"/>
        </w:rPr>
        <w:t xml:space="preserve">Descargar Apache Tomcat: </w:t>
      </w:r>
      <w:hyperlink r:id="rId3" w:history="1">
        <w:r w:rsidRPr="00DE6589">
          <w:rPr>
            <w:rStyle w:val="Hipervnculo"/>
            <w:rFonts w:eastAsia="Times New Roman"/>
            <w:sz w:val="18"/>
            <w:szCs w:val="18"/>
          </w:rPr>
          <w:t>http://bit.ly/dwldtomcat</w:t>
        </w:r>
      </w:hyperlink>
      <w:r w:rsidRPr="00DE6589">
        <w:rPr>
          <w:rFonts w:eastAsia="Times New Roman"/>
          <w:sz w:val="18"/>
          <w:szCs w:val="18"/>
        </w:rPr>
        <w:t xml:space="preserve">; descargar Productos de MySql: </w:t>
      </w:r>
      <w:hyperlink r:id="rId4" w:history="1">
        <w:r w:rsidRPr="00DE6589">
          <w:rPr>
            <w:rStyle w:val="Hipervnculo"/>
            <w:rFonts w:eastAsia="Times New Roman"/>
            <w:sz w:val="18"/>
            <w:szCs w:val="18"/>
          </w:rPr>
          <w:t>http://bit.ly/dwldmysql</w:t>
        </w:r>
      </w:hyperlink>
      <w:r w:rsidRPr="00DE6589">
        <w:rPr>
          <w:rFonts w:eastAsia="Times New Roman"/>
          <w:sz w:val="18"/>
          <w:szCs w:val="18"/>
        </w:rPr>
        <w:t xml:space="preserve">; descargar Java: </w:t>
      </w:r>
      <w:hyperlink r:id="rId5" w:history="1">
        <w:r w:rsidRPr="00DE6589">
          <w:rPr>
            <w:rStyle w:val="Hipervnculo"/>
            <w:rFonts w:eastAsia="Times New Roman"/>
            <w:sz w:val="18"/>
            <w:szCs w:val="18"/>
          </w:rPr>
          <w:t>http://bit.ly/dwldjava</w:t>
        </w:r>
      </w:hyperlink>
      <w:r>
        <w:rPr>
          <w:rFonts w:eastAsia="Times New Roman"/>
          <w:sz w:val="24"/>
          <w:szCs w:val="24"/>
        </w:rPr>
        <w:t xml:space="preserve"> </w:t>
      </w:r>
    </w:p>
  </w:footnote>
  <w:footnote w:id="8">
    <w:p w:rsidR="001207F8" w:rsidRDefault="001207F8" w:rsidP="00DE6589">
      <w:pPr>
        <w:pStyle w:val="Textonotapie"/>
        <w:spacing w:line="240" w:lineRule="auto"/>
      </w:pPr>
      <w:r>
        <w:rPr>
          <w:rStyle w:val="Refdenotaalpie"/>
        </w:rPr>
        <w:footnoteRef/>
      </w:r>
      <w:r>
        <w:t xml:space="preserve"> </w:t>
      </w:r>
      <w:r w:rsidRPr="00DE6589">
        <w:rPr>
          <w:rFonts w:eastAsia="Times New Roman"/>
          <w:sz w:val="18"/>
          <w:szCs w:val="18"/>
        </w:rPr>
        <w:t xml:space="preserve">Requerimientos de hardware de Ubuntu: </w:t>
      </w:r>
      <w:hyperlink r:id="rId6" w:history="1">
        <w:r w:rsidRPr="00DE6589">
          <w:rPr>
            <w:rStyle w:val="Hipervnculo"/>
            <w:rFonts w:eastAsia="Times New Roman"/>
            <w:sz w:val="18"/>
            <w:szCs w:val="18"/>
          </w:rPr>
          <w:t>http://bit.ly/ubuntureqs</w:t>
        </w:r>
      </w:hyperlink>
      <w:r w:rsidRPr="00DE6589">
        <w:rPr>
          <w:rFonts w:eastAsia="Times New Roman"/>
          <w:sz w:val="18"/>
          <w:szCs w:val="18"/>
        </w:rPr>
        <w:t xml:space="preserve">; requerimientos de hardware de Java 5: </w:t>
      </w:r>
      <w:hyperlink r:id="rId7" w:history="1">
        <w:r w:rsidRPr="00DE6589">
          <w:rPr>
            <w:rStyle w:val="Hipervnculo"/>
            <w:rFonts w:eastAsia="Times New Roman"/>
            <w:sz w:val="18"/>
            <w:szCs w:val="18"/>
          </w:rPr>
          <w:t>http://bit.ly/javareqs</w:t>
        </w:r>
      </w:hyperlink>
      <w:r w:rsidRPr="00DE6589">
        <w:rPr>
          <w:rFonts w:eastAsia="Times New Roman"/>
          <w:sz w:val="18"/>
          <w:szCs w:val="18"/>
        </w:rPr>
        <w:t xml:space="preserve">; requerimientos de hardware de MySql: </w:t>
      </w:r>
      <w:hyperlink r:id="rId8" w:history="1">
        <w:r w:rsidRPr="007262D8">
          <w:rPr>
            <w:rStyle w:val="Hipervnculo"/>
            <w:rFonts w:eastAsia="Times New Roman"/>
            <w:sz w:val="18"/>
            <w:szCs w:val="18"/>
          </w:rPr>
          <w:t>http://bit.ly/mysqlreqs</w:t>
        </w:r>
      </w:hyperlink>
      <w:r>
        <w:rPr>
          <w:rFonts w:eastAsia="Times New Roman"/>
          <w:sz w:val="18"/>
          <w:szCs w:val="18"/>
        </w:rPr>
        <w:t xml:space="preserve"> </w:t>
      </w:r>
    </w:p>
  </w:footnote>
  <w:footnote w:id="9">
    <w:p w:rsidR="001207F8" w:rsidRPr="00DE6589" w:rsidRDefault="001207F8" w:rsidP="00DE6589">
      <w:pPr>
        <w:spacing w:line="240" w:lineRule="auto"/>
        <w:rPr>
          <w:rFonts w:eastAsia="Times New Roman"/>
          <w:sz w:val="24"/>
          <w:szCs w:val="24"/>
        </w:rPr>
      </w:pPr>
      <w:r>
        <w:rPr>
          <w:rStyle w:val="Refdenotaalpie"/>
        </w:rPr>
        <w:footnoteRef/>
      </w:r>
      <w:r>
        <w:t xml:space="preserve"> </w:t>
      </w:r>
      <w:r w:rsidRPr="00DE6589">
        <w:rPr>
          <w:rFonts w:eastAsia="Times New Roman"/>
          <w:sz w:val="18"/>
          <w:szCs w:val="18"/>
        </w:rPr>
        <w:t>ISP: Proveedor de Servicios de Internet (Internet Service Provider)</w:t>
      </w:r>
    </w:p>
  </w:footnote>
  <w:footnote w:id="10">
    <w:p w:rsidR="001207F8" w:rsidRDefault="001207F8">
      <w:pPr>
        <w:pStyle w:val="Textonotapie"/>
      </w:pPr>
      <w:r>
        <w:rPr>
          <w:rStyle w:val="Refdenotaalpie"/>
        </w:rPr>
        <w:footnoteRef/>
      </w:r>
      <w:r>
        <w:t xml:space="preserve"> </w:t>
      </w:r>
      <w:r w:rsidRPr="00DE6589">
        <w:rPr>
          <w:rFonts w:eastAsia="Times New Roman"/>
          <w:sz w:val="18"/>
          <w:szCs w:val="18"/>
        </w:rPr>
        <w:t xml:space="preserve">ISPs en El Salvador, según SVNet: </w:t>
      </w:r>
      <w:hyperlink r:id="rId9" w:history="1">
        <w:r w:rsidRPr="007262D8">
          <w:rPr>
            <w:rStyle w:val="Hipervnculo"/>
            <w:rFonts w:eastAsia="Times New Roman"/>
            <w:sz w:val="18"/>
            <w:szCs w:val="18"/>
          </w:rPr>
          <w:t>http://bit.ly/svnetisps</w:t>
        </w:r>
      </w:hyperlink>
      <w:r>
        <w:rPr>
          <w:rFonts w:eastAsia="Times New Roman"/>
          <w:sz w:val="18"/>
          <w:szCs w:val="18"/>
        </w:rPr>
        <w:t xml:space="preserve"> </w:t>
      </w:r>
    </w:p>
  </w:footnote>
  <w:footnote w:id="11">
    <w:p w:rsidR="001207F8" w:rsidRDefault="001207F8" w:rsidP="009D1738">
      <w:pPr>
        <w:pStyle w:val="Textonotapie"/>
        <w:spacing w:line="240" w:lineRule="auto"/>
      </w:pPr>
      <w:r>
        <w:rPr>
          <w:rStyle w:val="Refdenotaalpie"/>
        </w:rPr>
        <w:footnoteRef/>
      </w:r>
      <w:r>
        <w:t xml:space="preserve"> </w:t>
      </w:r>
      <w:r w:rsidRPr="00B268D0">
        <w:rPr>
          <w:sz w:val="16"/>
          <w:szCs w:val="16"/>
        </w:rPr>
        <w:t xml:space="preserve">Una </w:t>
      </w:r>
      <w:r w:rsidRPr="00B268D0">
        <w:rPr>
          <w:b/>
          <w:sz w:val="16"/>
          <w:szCs w:val="16"/>
        </w:rPr>
        <w:t>API</w:t>
      </w:r>
      <w:r w:rsidRPr="00B268D0">
        <w:rPr>
          <w:sz w:val="16"/>
          <w:szCs w:val="16"/>
        </w:rPr>
        <w:t xml:space="preserve"> o </w:t>
      </w:r>
      <w:r w:rsidRPr="00B268D0">
        <w:rPr>
          <w:b/>
          <w:bCs/>
          <w:sz w:val="16"/>
          <w:szCs w:val="16"/>
        </w:rPr>
        <w:t xml:space="preserve">interfaz de programación de aplicaciones </w:t>
      </w:r>
      <w:r w:rsidRPr="00B268D0">
        <w:rPr>
          <w:sz w:val="16"/>
          <w:szCs w:val="16"/>
        </w:rPr>
        <w:t xml:space="preserve">(en inglés </w:t>
      </w:r>
      <w:r w:rsidRPr="00B268D0">
        <w:rPr>
          <w:b/>
          <w:bCs/>
          <w:sz w:val="16"/>
          <w:szCs w:val="16"/>
        </w:rPr>
        <w:t>A</w:t>
      </w:r>
      <w:r w:rsidRPr="00B268D0">
        <w:rPr>
          <w:sz w:val="16"/>
          <w:szCs w:val="16"/>
        </w:rPr>
        <w:t xml:space="preserve">pplication </w:t>
      </w:r>
      <w:r w:rsidRPr="00B268D0">
        <w:rPr>
          <w:b/>
          <w:bCs/>
          <w:sz w:val="16"/>
          <w:szCs w:val="16"/>
        </w:rPr>
        <w:t>P</w:t>
      </w:r>
      <w:r w:rsidRPr="00B268D0">
        <w:rPr>
          <w:sz w:val="16"/>
          <w:szCs w:val="16"/>
        </w:rPr>
        <w:t xml:space="preserve">rogramming </w:t>
      </w:r>
      <w:r w:rsidRPr="00B268D0">
        <w:rPr>
          <w:b/>
          <w:bCs/>
          <w:sz w:val="16"/>
          <w:szCs w:val="16"/>
        </w:rPr>
        <w:t>I</w:t>
      </w:r>
      <w:r w:rsidRPr="00B268D0">
        <w:rPr>
          <w:sz w:val="16"/>
          <w:szCs w:val="16"/>
        </w:rPr>
        <w:t xml:space="preserve">nterface) es el conjunto de </w:t>
      </w:r>
      <w:r w:rsidRPr="00B268D0">
        <w:rPr>
          <w:bCs/>
          <w:sz w:val="16"/>
          <w:szCs w:val="16"/>
        </w:rPr>
        <w:t>funciones, métodos</w:t>
      </w:r>
      <w:r w:rsidRPr="00B268D0">
        <w:rPr>
          <w:sz w:val="16"/>
          <w:szCs w:val="16"/>
        </w:rPr>
        <w:t xml:space="preserve"> y </w:t>
      </w:r>
      <w:r w:rsidRPr="00B268D0">
        <w:rPr>
          <w:bCs/>
          <w:sz w:val="16"/>
          <w:szCs w:val="16"/>
        </w:rPr>
        <w:t>procedimientos</w:t>
      </w:r>
      <w:r w:rsidRPr="00B268D0">
        <w:rPr>
          <w:sz w:val="16"/>
          <w:szCs w:val="16"/>
        </w:rPr>
        <w:t xml:space="preserve"> que ofrece cierta biblioteca para ser utilizado por otro software como una capa de abstracción.</w:t>
      </w:r>
    </w:p>
  </w:footnote>
  <w:footnote w:id="12">
    <w:p w:rsidR="001207F8" w:rsidRPr="002629A6" w:rsidRDefault="001207F8" w:rsidP="009D1738">
      <w:pPr>
        <w:pStyle w:val="Textonotapie"/>
        <w:spacing w:line="240" w:lineRule="auto"/>
        <w:rPr>
          <w:sz w:val="16"/>
          <w:szCs w:val="16"/>
        </w:rPr>
      </w:pPr>
      <w:r w:rsidRPr="002629A6">
        <w:rPr>
          <w:rStyle w:val="Refdenotaalpie"/>
          <w:sz w:val="16"/>
          <w:szCs w:val="16"/>
        </w:rPr>
        <w:footnoteRef/>
      </w:r>
      <w:r w:rsidRPr="002629A6">
        <w:rPr>
          <w:sz w:val="16"/>
          <w:szCs w:val="16"/>
        </w:rPr>
        <w:t xml:space="preserve"> </w:t>
      </w:r>
      <w:r w:rsidRPr="002629A6">
        <w:rPr>
          <w:rStyle w:val="apple-style-span"/>
          <w:b/>
          <w:bCs/>
          <w:color w:val="000000"/>
          <w:sz w:val="16"/>
          <w:szCs w:val="16"/>
        </w:rPr>
        <w:t>Java Platform, Enterprise Edition</w:t>
      </w:r>
      <w:r w:rsidRPr="002629A6">
        <w:rPr>
          <w:rStyle w:val="apple-converted-space"/>
          <w:color w:val="000000"/>
          <w:sz w:val="16"/>
          <w:szCs w:val="16"/>
        </w:rPr>
        <w:t> </w:t>
      </w:r>
      <w:r w:rsidRPr="002629A6">
        <w:rPr>
          <w:rStyle w:val="apple-style-span"/>
          <w:color w:val="000000"/>
          <w:sz w:val="16"/>
          <w:szCs w:val="16"/>
        </w:rPr>
        <w:t>o</w:t>
      </w:r>
      <w:r w:rsidRPr="002629A6">
        <w:rPr>
          <w:rStyle w:val="apple-converted-space"/>
          <w:color w:val="000000"/>
          <w:sz w:val="16"/>
          <w:szCs w:val="16"/>
        </w:rPr>
        <w:t> </w:t>
      </w:r>
      <w:r w:rsidRPr="002629A6">
        <w:rPr>
          <w:rStyle w:val="apple-style-span"/>
          <w:b/>
          <w:bCs/>
          <w:color w:val="000000"/>
          <w:sz w:val="16"/>
          <w:szCs w:val="16"/>
        </w:rPr>
        <w:t>Java EE</w:t>
      </w:r>
      <w:r w:rsidRPr="002629A6">
        <w:rPr>
          <w:rStyle w:val="apple-converted-space"/>
          <w:color w:val="000000"/>
          <w:sz w:val="16"/>
          <w:szCs w:val="16"/>
        </w:rPr>
        <w:t> </w:t>
      </w:r>
      <w:r w:rsidRPr="002629A6">
        <w:rPr>
          <w:rStyle w:val="apple-style-span"/>
          <w:color w:val="000000"/>
          <w:sz w:val="16"/>
          <w:szCs w:val="16"/>
        </w:rPr>
        <w:t>es una plataforma de programación—parte de la</w:t>
      </w:r>
      <w:r w:rsidRPr="002629A6">
        <w:rPr>
          <w:rStyle w:val="apple-converted-space"/>
          <w:color w:val="000000"/>
          <w:sz w:val="16"/>
          <w:szCs w:val="16"/>
        </w:rPr>
        <w:t> </w:t>
      </w:r>
      <w:r w:rsidRPr="002629A6">
        <w:rPr>
          <w:rStyle w:val="apple-style-span"/>
          <w:color w:val="000000"/>
          <w:sz w:val="16"/>
          <w:szCs w:val="16"/>
        </w:rPr>
        <w:t>Plataforma Java—para desarrollar y ejecutar software de aplicaciones en</w:t>
      </w:r>
      <w:r w:rsidRPr="002629A6">
        <w:rPr>
          <w:rStyle w:val="apple-converted-space"/>
          <w:color w:val="000000"/>
          <w:sz w:val="16"/>
          <w:szCs w:val="16"/>
        </w:rPr>
        <w:t> </w:t>
      </w:r>
      <w:r w:rsidRPr="002629A6">
        <w:rPr>
          <w:rStyle w:val="apple-style-span"/>
          <w:color w:val="000000"/>
          <w:sz w:val="16"/>
          <w:szCs w:val="16"/>
        </w:rPr>
        <w:t>Lenguaje de programación Java</w:t>
      </w:r>
      <w:r w:rsidRPr="002629A6">
        <w:rPr>
          <w:rStyle w:val="apple-converted-space"/>
          <w:color w:val="000000"/>
          <w:sz w:val="16"/>
          <w:szCs w:val="16"/>
        </w:rPr>
        <w:t> </w:t>
      </w:r>
      <w:r w:rsidRPr="002629A6">
        <w:rPr>
          <w:rStyle w:val="apple-style-span"/>
          <w:color w:val="000000"/>
          <w:sz w:val="16"/>
          <w:szCs w:val="16"/>
        </w:rPr>
        <w:t>con arquitectura de N niveles distribuida, basándose ampliamente en componentes de software modulares ejecutándose sobre un</w:t>
      </w:r>
      <w:r w:rsidRPr="002629A6">
        <w:rPr>
          <w:rStyle w:val="apple-converted-space"/>
          <w:color w:val="000000"/>
          <w:sz w:val="16"/>
          <w:szCs w:val="16"/>
        </w:rPr>
        <w:t> </w:t>
      </w:r>
      <w:r w:rsidRPr="002629A6">
        <w:rPr>
          <w:rStyle w:val="apple-style-span"/>
          <w:color w:val="000000"/>
          <w:sz w:val="16"/>
          <w:szCs w:val="16"/>
        </w:rPr>
        <w:t>servidor de aplicaciones.</w:t>
      </w:r>
    </w:p>
  </w:footnote>
  <w:footnote w:id="13">
    <w:p w:rsidR="001207F8" w:rsidRPr="002629A6" w:rsidRDefault="001207F8" w:rsidP="009D1738">
      <w:pPr>
        <w:pStyle w:val="Textonotapie"/>
        <w:spacing w:line="240" w:lineRule="auto"/>
        <w:rPr>
          <w:sz w:val="16"/>
          <w:szCs w:val="16"/>
        </w:rPr>
      </w:pPr>
      <w:r w:rsidRPr="002629A6">
        <w:rPr>
          <w:rStyle w:val="Refdenotaalpie"/>
          <w:sz w:val="16"/>
          <w:szCs w:val="16"/>
        </w:rPr>
        <w:footnoteRef/>
      </w:r>
      <w:r w:rsidRPr="002629A6">
        <w:rPr>
          <w:sz w:val="16"/>
          <w:szCs w:val="16"/>
        </w:rPr>
        <w:t xml:space="preserve"> </w:t>
      </w:r>
      <w:r w:rsidRPr="002629A6">
        <w:rPr>
          <w:b/>
          <w:sz w:val="16"/>
          <w:szCs w:val="16"/>
        </w:rPr>
        <w:t>EJB3</w:t>
      </w:r>
      <w:r w:rsidRPr="002629A6">
        <w:rPr>
          <w:sz w:val="16"/>
          <w:szCs w:val="16"/>
        </w:rPr>
        <w:t xml:space="preserve"> </w:t>
      </w:r>
      <w:r w:rsidRPr="002629A6">
        <w:rPr>
          <w:rStyle w:val="apple-style-span"/>
          <w:rFonts w:cs="Arial"/>
          <w:color w:val="000000"/>
          <w:sz w:val="16"/>
          <w:szCs w:val="16"/>
        </w:rPr>
        <w:t>es un reacondicionamiento y una simplificación a la especificación de EJB. Las metas de EJB 3.0 son simplificar el desarrollo, facilitar el desarrollo conducido por prueba, y centrarse más en escribir Plan Old Java Objects (POJO’s) en lugar de complejas API’s EJB.</w:t>
      </w:r>
    </w:p>
  </w:footnote>
  <w:footnote w:id="14">
    <w:p w:rsidR="001207F8" w:rsidRPr="00EE697B" w:rsidRDefault="001207F8" w:rsidP="009D1738">
      <w:pPr>
        <w:pStyle w:val="Textonotapie"/>
        <w:spacing w:line="240" w:lineRule="auto"/>
        <w:rPr>
          <w:sz w:val="16"/>
          <w:szCs w:val="16"/>
        </w:rPr>
      </w:pPr>
      <w:r w:rsidRPr="00EE697B">
        <w:rPr>
          <w:rStyle w:val="Refdenotaalpie"/>
          <w:sz w:val="16"/>
          <w:szCs w:val="16"/>
        </w:rPr>
        <w:footnoteRef/>
      </w:r>
      <w:r w:rsidRPr="00EE697B">
        <w:rPr>
          <w:sz w:val="16"/>
          <w:szCs w:val="16"/>
        </w:rPr>
        <w:t xml:space="preserve"> </w:t>
      </w:r>
      <w:r w:rsidRPr="00EE697B">
        <w:rPr>
          <w:rStyle w:val="apple-style-span"/>
          <w:b/>
          <w:bCs/>
          <w:color w:val="000000"/>
          <w:sz w:val="16"/>
          <w:szCs w:val="16"/>
        </w:rPr>
        <w:t>Java Standard Edition</w:t>
      </w:r>
      <w:r w:rsidRPr="00EE697B">
        <w:rPr>
          <w:rStyle w:val="apple-converted-space"/>
          <w:color w:val="000000"/>
          <w:sz w:val="16"/>
          <w:szCs w:val="16"/>
        </w:rPr>
        <w:t> </w:t>
      </w:r>
      <w:r w:rsidRPr="00EE697B">
        <w:rPr>
          <w:rStyle w:val="apple-style-span"/>
          <w:color w:val="000000"/>
          <w:sz w:val="16"/>
          <w:szCs w:val="16"/>
        </w:rPr>
        <w:t>o</w:t>
      </w:r>
      <w:r w:rsidRPr="00EE697B">
        <w:rPr>
          <w:rStyle w:val="apple-converted-space"/>
          <w:color w:val="000000"/>
          <w:sz w:val="16"/>
          <w:szCs w:val="16"/>
        </w:rPr>
        <w:t> </w:t>
      </w:r>
      <w:r w:rsidRPr="00EE697B">
        <w:rPr>
          <w:rStyle w:val="apple-style-span"/>
          <w:b/>
          <w:bCs/>
          <w:color w:val="000000"/>
          <w:sz w:val="16"/>
          <w:szCs w:val="16"/>
        </w:rPr>
        <w:t>Java SE</w:t>
      </w:r>
      <w:r w:rsidRPr="00EE697B">
        <w:rPr>
          <w:rStyle w:val="apple-converted-space"/>
          <w:color w:val="000000"/>
          <w:sz w:val="16"/>
          <w:szCs w:val="16"/>
        </w:rPr>
        <w:t> </w:t>
      </w:r>
      <w:r w:rsidRPr="00EE697B">
        <w:rPr>
          <w:rStyle w:val="apple-style-span"/>
          <w:color w:val="000000"/>
          <w:sz w:val="16"/>
          <w:szCs w:val="16"/>
        </w:rPr>
        <w:t>es una colección de</w:t>
      </w:r>
      <w:r w:rsidRPr="00EE697B">
        <w:rPr>
          <w:rStyle w:val="apple-converted-space"/>
          <w:color w:val="000000"/>
          <w:sz w:val="16"/>
          <w:szCs w:val="16"/>
        </w:rPr>
        <w:t>  API</w:t>
      </w:r>
      <w:r w:rsidRPr="00EE697B">
        <w:rPr>
          <w:rStyle w:val="apple-style-span"/>
          <w:color w:val="000000"/>
          <w:sz w:val="16"/>
          <w:szCs w:val="16"/>
        </w:rPr>
        <w:t xml:space="preserve"> del</w:t>
      </w:r>
      <w:r w:rsidRPr="00EE697B">
        <w:rPr>
          <w:rStyle w:val="apple-converted-space"/>
          <w:color w:val="000000"/>
          <w:sz w:val="16"/>
          <w:szCs w:val="16"/>
        </w:rPr>
        <w:t> </w:t>
      </w:r>
      <w:r w:rsidRPr="00EE697B">
        <w:rPr>
          <w:rStyle w:val="apple-style-span"/>
          <w:color w:val="000000"/>
          <w:sz w:val="16"/>
          <w:szCs w:val="16"/>
        </w:rPr>
        <w:t>lenguaje de programación Java</w:t>
      </w:r>
      <w:r w:rsidRPr="00EE697B">
        <w:rPr>
          <w:rStyle w:val="apple-converted-space"/>
          <w:color w:val="000000"/>
          <w:sz w:val="16"/>
          <w:szCs w:val="16"/>
        </w:rPr>
        <w:t> </w:t>
      </w:r>
      <w:r w:rsidRPr="00EE697B">
        <w:rPr>
          <w:rStyle w:val="apple-style-span"/>
          <w:color w:val="000000"/>
          <w:sz w:val="16"/>
          <w:szCs w:val="16"/>
        </w:rPr>
        <w:t>útiles para muchos programas de la</w:t>
      </w:r>
      <w:r w:rsidRPr="00EE697B">
        <w:rPr>
          <w:rStyle w:val="apple-converted-space"/>
          <w:color w:val="000000"/>
          <w:sz w:val="16"/>
          <w:szCs w:val="16"/>
        </w:rPr>
        <w:t> </w:t>
      </w:r>
      <w:r w:rsidRPr="00EE697B">
        <w:rPr>
          <w:rStyle w:val="apple-style-span"/>
          <w:color w:val="000000"/>
          <w:sz w:val="16"/>
          <w:szCs w:val="16"/>
        </w:rPr>
        <w:t>Plataforma Java. La Plataforma</w:t>
      </w:r>
      <w:r w:rsidRPr="00EE697B">
        <w:rPr>
          <w:rStyle w:val="apple-converted-space"/>
          <w:color w:val="000000"/>
          <w:sz w:val="16"/>
          <w:szCs w:val="16"/>
        </w:rPr>
        <w:t> </w:t>
      </w:r>
      <w:r w:rsidRPr="00EE697B">
        <w:rPr>
          <w:rStyle w:val="apple-style-span"/>
          <w:color w:val="000000"/>
          <w:sz w:val="16"/>
          <w:szCs w:val="16"/>
        </w:rPr>
        <w:t>Java 2, Enterprise Edition</w:t>
      </w:r>
      <w:r w:rsidRPr="00EE697B">
        <w:rPr>
          <w:rStyle w:val="apple-converted-space"/>
          <w:color w:val="000000"/>
          <w:sz w:val="16"/>
          <w:szCs w:val="16"/>
        </w:rPr>
        <w:t> </w:t>
      </w:r>
      <w:r w:rsidRPr="00EE697B">
        <w:rPr>
          <w:rStyle w:val="apple-style-span"/>
          <w:color w:val="000000"/>
          <w:sz w:val="16"/>
          <w:szCs w:val="16"/>
        </w:rPr>
        <w:t>incluye todas las clases en el Java SE, además de algunas de las cuales son útiles para programas que se ejecutan en servidores sobre</w:t>
      </w:r>
      <w:r w:rsidRPr="00EE697B">
        <w:rPr>
          <w:rStyle w:val="apple-converted-space"/>
          <w:color w:val="000000"/>
          <w:sz w:val="16"/>
          <w:szCs w:val="16"/>
        </w:rPr>
        <w:t> </w:t>
      </w:r>
      <w:r w:rsidRPr="00EE697B">
        <w:rPr>
          <w:rStyle w:val="apple-style-span"/>
          <w:color w:val="000000"/>
          <w:sz w:val="16"/>
          <w:szCs w:val="16"/>
        </w:rPr>
        <w:t>estaciones de trabajo.</w:t>
      </w:r>
    </w:p>
  </w:footnote>
  <w:footnote w:id="15">
    <w:p w:rsidR="001207F8" w:rsidRPr="00377FDA" w:rsidRDefault="001207F8" w:rsidP="009D1738">
      <w:pPr>
        <w:pStyle w:val="NormalWeb"/>
        <w:spacing w:before="96" w:beforeAutospacing="0" w:after="120" w:afterAutospacing="0"/>
        <w:rPr>
          <w:rFonts w:ascii="Calibri" w:hAnsi="Calibri"/>
          <w:color w:val="000000"/>
          <w:sz w:val="16"/>
          <w:szCs w:val="16"/>
        </w:rPr>
      </w:pPr>
      <w:r w:rsidRPr="00EE697B">
        <w:rPr>
          <w:rStyle w:val="Refdenotaalpie"/>
          <w:rFonts w:ascii="Calibri" w:hAnsi="Calibri"/>
          <w:sz w:val="16"/>
          <w:szCs w:val="16"/>
        </w:rPr>
        <w:footnoteRef/>
      </w:r>
      <w:r w:rsidRPr="00EE697B">
        <w:rPr>
          <w:rFonts w:ascii="Calibri" w:hAnsi="Calibri"/>
          <w:sz w:val="16"/>
          <w:szCs w:val="16"/>
        </w:rPr>
        <w:t xml:space="preserve"> </w:t>
      </w:r>
      <w:r w:rsidRPr="00EE697B">
        <w:rPr>
          <w:rFonts w:ascii="Calibri" w:hAnsi="Calibri"/>
          <w:b/>
          <w:bCs/>
          <w:color w:val="000000"/>
          <w:sz w:val="16"/>
          <w:szCs w:val="16"/>
        </w:rPr>
        <w:t>Hibernate</w:t>
      </w:r>
      <w:r w:rsidRPr="00EE697B">
        <w:rPr>
          <w:rStyle w:val="apple-converted-space"/>
          <w:rFonts w:ascii="Calibri" w:hAnsi="Calibri"/>
          <w:color w:val="000000"/>
          <w:sz w:val="16"/>
          <w:szCs w:val="16"/>
        </w:rPr>
        <w:t> </w:t>
      </w:r>
      <w:r w:rsidRPr="00EE697B">
        <w:rPr>
          <w:rFonts w:ascii="Calibri" w:hAnsi="Calibri"/>
          <w:color w:val="000000"/>
          <w:sz w:val="16"/>
          <w:szCs w:val="16"/>
        </w:rPr>
        <w:t>es una herramienta de</w:t>
      </w:r>
      <w:r w:rsidRPr="00EE697B">
        <w:rPr>
          <w:rStyle w:val="apple-converted-space"/>
          <w:rFonts w:ascii="Calibri" w:hAnsi="Calibri"/>
          <w:color w:val="000000"/>
          <w:sz w:val="16"/>
          <w:szCs w:val="16"/>
        </w:rPr>
        <w:t> </w:t>
      </w:r>
      <w:r w:rsidRPr="00EE697B">
        <w:rPr>
          <w:rFonts w:ascii="Calibri" w:hAnsi="Calibri"/>
          <w:color w:val="000000"/>
          <w:sz w:val="16"/>
          <w:szCs w:val="16"/>
        </w:rPr>
        <w:t>Mapeo objeto-relacional</w:t>
      </w:r>
      <w:r w:rsidRPr="00EE697B">
        <w:rPr>
          <w:rStyle w:val="apple-converted-space"/>
          <w:rFonts w:ascii="Calibri" w:hAnsi="Calibri"/>
          <w:color w:val="000000"/>
          <w:sz w:val="16"/>
          <w:szCs w:val="16"/>
        </w:rPr>
        <w:t> </w:t>
      </w:r>
      <w:r w:rsidRPr="00EE697B">
        <w:rPr>
          <w:rFonts w:ascii="Calibri" w:hAnsi="Calibri"/>
          <w:color w:val="000000"/>
          <w:sz w:val="16"/>
          <w:szCs w:val="16"/>
        </w:rPr>
        <w:t>para la</w:t>
      </w:r>
      <w:r w:rsidRPr="00EE697B">
        <w:rPr>
          <w:rStyle w:val="apple-converted-space"/>
          <w:rFonts w:ascii="Calibri" w:hAnsi="Calibri"/>
          <w:color w:val="000000"/>
          <w:sz w:val="16"/>
          <w:szCs w:val="16"/>
        </w:rPr>
        <w:t> </w:t>
      </w:r>
      <w:r w:rsidRPr="00EE697B">
        <w:rPr>
          <w:rFonts w:ascii="Calibri" w:hAnsi="Calibri"/>
          <w:color w:val="000000"/>
          <w:sz w:val="16"/>
          <w:szCs w:val="16"/>
        </w:rPr>
        <w:t>plataforma Java</w:t>
      </w:r>
      <w:r w:rsidRPr="00EE697B">
        <w:rPr>
          <w:rStyle w:val="apple-converted-space"/>
          <w:rFonts w:ascii="Calibri" w:hAnsi="Calibri"/>
          <w:color w:val="000000"/>
          <w:sz w:val="16"/>
          <w:szCs w:val="16"/>
        </w:rPr>
        <w:t> </w:t>
      </w:r>
      <w:r w:rsidRPr="00EE697B">
        <w:rPr>
          <w:rFonts w:ascii="Calibri" w:hAnsi="Calibri"/>
          <w:color w:val="000000"/>
          <w:sz w:val="16"/>
          <w:szCs w:val="16"/>
        </w:rPr>
        <w:t>que facilita el mapeo de atributos entre una base de datos</w:t>
      </w:r>
      <w:r w:rsidRPr="00EE697B">
        <w:rPr>
          <w:rStyle w:val="apple-converted-space"/>
          <w:rFonts w:ascii="Calibri" w:hAnsi="Calibri"/>
          <w:color w:val="000000"/>
          <w:sz w:val="16"/>
          <w:szCs w:val="16"/>
        </w:rPr>
        <w:t> </w:t>
      </w:r>
      <w:r w:rsidRPr="00EE697B">
        <w:rPr>
          <w:rFonts w:ascii="Calibri" w:hAnsi="Calibri"/>
          <w:color w:val="000000"/>
          <w:sz w:val="16"/>
          <w:szCs w:val="16"/>
        </w:rPr>
        <w:t>relacional tradicional y el modelo de</w:t>
      </w:r>
      <w:r w:rsidRPr="00EE697B">
        <w:rPr>
          <w:rStyle w:val="apple-converted-space"/>
          <w:rFonts w:ascii="Calibri" w:hAnsi="Calibri"/>
          <w:color w:val="000000"/>
          <w:sz w:val="16"/>
          <w:szCs w:val="16"/>
        </w:rPr>
        <w:t> </w:t>
      </w:r>
      <w:r w:rsidRPr="00EE697B">
        <w:rPr>
          <w:rFonts w:ascii="Calibri" w:hAnsi="Calibri"/>
          <w:color w:val="000000"/>
          <w:sz w:val="16"/>
          <w:szCs w:val="16"/>
        </w:rPr>
        <w:t>objetos</w:t>
      </w:r>
      <w:r w:rsidRPr="00EE697B">
        <w:rPr>
          <w:rStyle w:val="apple-converted-space"/>
          <w:rFonts w:ascii="Calibri" w:hAnsi="Calibri"/>
          <w:color w:val="000000"/>
          <w:sz w:val="16"/>
          <w:szCs w:val="16"/>
        </w:rPr>
        <w:t> </w:t>
      </w:r>
      <w:r w:rsidRPr="00EE697B">
        <w:rPr>
          <w:rFonts w:ascii="Calibri" w:hAnsi="Calibri"/>
          <w:color w:val="000000"/>
          <w:sz w:val="16"/>
          <w:szCs w:val="16"/>
        </w:rPr>
        <w:t>de una aplicación, mediante archivos declarativos (XML) que permiten establecer estas relaciones. Es</w:t>
      </w:r>
      <w:r w:rsidRPr="00EE697B">
        <w:rPr>
          <w:rStyle w:val="apple-converted-space"/>
          <w:rFonts w:ascii="Calibri" w:hAnsi="Calibri"/>
          <w:color w:val="000000"/>
          <w:sz w:val="16"/>
          <w:szCs w:val="16"/>
        </w:rPr>
        <w:t> </w:t>
      </w:r>
      <w:r w:rsidRPr="00EE697B">
        <w:rPr>
          <w:rFonts w:ascii="Calibri" w:hAnsi="Calibri"/>
          <w:color w:val="000000"/>
          <w:sz w:val="16"/>
          <w:szCs w:val="16"/>
        </w:rPr>
        <w:t>software libre, distribuido bajo los términos de la licencia</w:t>
      </w:r>
      <w:r w:rsidRPr="00EE697B">
        <w:rPr>
          <w:rStyle w:val="apple-converted-space"/>
          <w:rFonts w:ascii="Calibri" w:hAnsi="Calibri"/>
          <w:color w:val="000000"/>
          <w:sz w:val="16"/>
          <w:szCs w:val="16"/>
        </w:rPr>
        <w:t> </w:t>
      </w:r>
      <w:r w:rsidRPr="00EE697B">
        <w:rPr>
          <w:rFonts w:ascii="Calibri" w:hAnsi="Calibri"/>
          <w:color w:val="000000"/>
          <w:sz w:val="16"/>
          <w:szCs w:val="16"/>
        </w:rPr>
        <w:t>GNU LGPL.</w:t>
      </w:r>
    </w:p>
  </w:footnote>
  <w:footnote w:id="16">
    <w:p w:rsidR="001207F8" w:rsidRPr="00377FDA" w:rsidRDefault="001207F8" w:rsidP="009D1738">
      <w:pPr>
        <w:pStyle w:val="Textonotapie"/>
        <w:spacing w:line="240" w:lineRule="auto"/>
        <w:rPr>
          <w:sz w:val="16"/>
          <w:szCs w:val="16"/>
        </w:rPr>
      </w:pPr>
      <w:r w:rsidRPr="00377FDA">
        <w:rPr>
          <w:rStyle w:val="Refdenotaalpie"/>
          <w:sz w:val="16"/>
          <w:szCs w:val="16"/>
        </w:rPr>
        <w:footnoteRef/>
      </w:r>
      <w:r w:rsidRPr="00377FDA">
        <w:rPr>
          <w:sz w:val="16"/>
          <w:szCs w:val="16"/>
        </w:rPr>
        <w:t xml:space="preserve"> </w:t>
      </w:r>
      <w:r w:rsidRPr="00377FDA">
        <w:rPr>
          <w:rStyle w:val="apple-style-span"/>
          <w:rFonts w:cs="Arial"/>
          <w:b/>
          <w:color w:val="000000"/>
          <w:sz w:val="16"/>
          <w:szCs w:val="16"/>
        </w:rPr>
        <w:t>Los objetos de datos de Java</w:t>
      </w:r>
      <w:r w:rsidRPr="00377FDA">
        <w:rPr>
          <w:rStyle w:val="apple-style-span"/>
          <w:rFonts w:cs="Arial"/>
          <w:color w:val="000000"/>
          <w:sz w:val="16"/>
          <w:szCs w:val="16"/>
        </w:rPr>
        <w:t xml:space="preserve"> (JDO en inglés) son una especificación de la persistencia de objetos Java. Una de sus características es la transparencia de los servicios persistentes al modelo del dominio. Los objetos persistentes de JDO son clases de programación ordinarias del lenguaje de Java; no existe ningún requisito para que ellas ejecuten ciertos interfaces o extiendan de clases especiales.</w:t>
      </w:r>
    </w:p>
  </w:footnote>
  <w:footnote w:id="17">
    <w:p w:rsidR="001207F8" w:rsidRPr="00391324" w:rsidRDefault="001207F8" w:rsidP="009D1738">
      <w:pPr>
        <w:pStyle w:val="Textonotapie"/>
        <w:rPr>
          <w:sz w:val="16"/>
          <w:szCs w:val="16"/>
        </w:rPr>
      </w:pPr>
      <w:r w:rsidRPr="00391324">
        <w:rPr>
          <w:rStyle w:val="Refdenotaalpie"/>
          <w:sz w:val="16"/>
          <w:szCs w:val="16"/>
        </w:rPr>
        <w:footnoteRef/>
      </w:r>
      <w:r w:rsidRPr="00391324">
        <w:rPr>
          <w:sz w:val="16"/>
          <w:szCs w:val="16"/>
        </w:rPr>
        <w:t xml:space="preserve"> </w:t>
      </w:r>
      <w:r w:rsidRPr="00391324">
        <w:rPr>
          <w:rStyle w:val="apple-style-span"/>
          <w:rFonts w:cs="Arial"/>
          <w:b/>
          <w:color w:val="000000"/>
          <w:sz w:val="16"/>
          <w:szCs w:val="16"/>
        </w:rPr>
        <w:t>TopLink Essentials</w:t>
      </w:r>
      <w:r w:rsidRPr="00391324">
        <w:rPr>
          <w:rStyle w:val="apple-style-span"/>
          <w:rFonts w:cs="Arial"/>
          <w:color w:val="000000"/>
          <w:sz w:val="16"/>
          <w:szCs w:val="16"/>
        </w:rPr>
        <w:t xml:space="preserve"> es la puesta en práctica de la referencia de la persistencia API (JPA) de EJB 3.0 Java y de la Community Edition de TopLink de Oracle. Essentials </w:t>
      </w:r>
      <w:r>
        <w:rPr>
          <w:rStyle w:val="apple-style-span"/>
          <w:rFonts w:cs="Arial"/>
          <w:color w:val="000000"/>
          <w:sz w:val="16"/>
          <w:szCs w:val="16"/>
        </w:rPr>
        <w:t>e</w:t>
      </w:r>
      <w:r w:rsidRPr="00391324">
        <w:rPr>
          <w:rStyle w:val="apple-style-span"/>
          <w:rFonts w:cs="Arial"/>
          <w:color w:val="000000"/>
          <w:sz w:val="16"/>
          <w:szCs w:val="16"/>
        </w:rPr>
        <w:t>s una versión limitada del producto propietario. Proporciona un marco de gran alcance y flexible para almacenar los objetos de Java en una base de datos relacional o para convertir los objetos de Java a los documentos de XML.</w:t>
      </w:r>
    </w:p>
  </w:footnote>
  <w:footnote w:id="18">
    <w:p w:rsidR="001207F8" w:rsidRPr="00391324" w:rsidRDefault="001207F8" w:rsidP="009D1738">
      <w:pPr>
        <w:pStyle w:val="Textonotapie"/>
        <w:rPr>
          <w:sz w:val="16"/>
          <w:szCs w:val="16"/>
        </w:rPr>
      </w:pPr>
      <w:r w:rsidRPr="00391324">
        <w:rPr>
          <w:rStyle w:val="Refdenotaalpie"/>
          <w:sz w:val="16"/>
          <w:szCs w:val="16"/>
        </w:rPr>
        <w:footnoteRef/>
      </w:r>
      <w:r w:rsidRPr="00391324">
        <w:rPr>
          <w:sz w:val="16"/>
          <w:szCs w:val="16"/>
        </w:rPr>
        <w:t xml:space="preserve">  </w:t>
      </w:r>
      <w:r w:rsidRPr="00391324">
        <w:rPr>
          <w:b/>
          <w:sz w:val="16"/>
          <w:szCs w:val="16"/>
        </w:rPr>
        <w:t xml:space="preserve">Data Mapping </w:t>
      </w:r>
      <w:r w:rsidRPr="00391324">
        <w:rPr>
          <w:rStyle w:val="apple-style-span"/>
          <w:rFonts w:cs="Arial"/>
          <w:color w:val="000000"/>
          <w:sz w:val="16"/>
          <w:szCs w:val="16"/>
        </w:rPr>
        <w:t>es el proceso de crear “mapas” de elementos de datos entre dos modelos de datos distintos. El trazado de los datos se utiliza en primer lugar para una gran variedad de tareas de la integración de datos.</w:t>
      </w:r>
    </w:p>
  </w:footnote>
  <w:footnote w:id="19">
    <w:p w:rsidR="001207F8" w:rsidRPr="00391324" w:rsidRDefault="001207F8" w:rsidP="009D1738">
      <w:pPr>
        <w:pStyle w:val="Textonotapie"/>
        <w:rPr>
          <w:sz w:val="16"/>
          <w:szCs w:val="16"/>
        </w:rPr>
      </w:pPr>
      <w:r w:rsidRPr="00391324">
        <w:rPr>
          <w:rStyle w:val="Refdenotaalpie"/>
          <w:sz w:val="16"/>
          <w:szCs w:val="16"/>
        </w:rPr>
        <w:footnoteRef/>
      </w:r>
      <w:r w:rsidRPr="00391324">
        <w:rPr>
          <w:sz w:val="16"/>
          <w:szCs w:val="16"/>
        </w:rPr>
        <w:t xml:space="preserve"> </w:t>
      </w:r>
      <w:r w:rsidRPr="00391324">
        <w:rPr>
          <w:b/>
          <w:sz w:val="16"/>
          <w:szCs w:val="16"/>
        </w:rPr>
        <w:t>La Capa de Acceso a Datos</w:t>
      </w:r>
      <w:r w:rsidRPr="00391324">
        <w:rPr>
          <w:sz w:val="16"/>
          <w:szCs w:val="16"/>
        </w:rPr>
        <w:t xml:space="preserve"> forma parte de </w:t>
      </w:r>
      <w:r w:rsidRPr="00391324">
        <w:rPr>
          <w:rStyle w:val="apple-style-span"/>
          <w:color w:val="000000"/>
          <w:sz w:val="16"/>
          <w:szCs w:val="16"/>
        </w:rPr>
        <w:t>la</w:t>
      </w:r>
      <w:r w:rsidRPr="00391324">
        <w:rPr>
          <w:rStyle w:val="apple-converted-space"/>
          <w:color w:val="000000"/>
          <w:sz w:val="16"/>
          <w:szCs w:val="16"/>
        </w:rPr>
        <w:t> </w:t>
      </w:r>
      <w:r w:rsidRPr="00391324">
        <w:rPr>
          <w:rStyle w:val="apple-style-span"/>
          <w:b/>
          <w:bCs/>
          <w:color w:val="000000"/>
          <w:sz w:val="16"/>
          <w:szCs w:val="16"/>
        </w:rPr>
        <w:t>programación por capas.</w:t>
      </w:r>
      <w:r w:rsidRPr="00391324">
        <w:rPr>
          <w:rStyle w:val="apple-converted-space"/>
          <w:color w:val="000000"/>
          <w:sz w:val="16"/>
          <w:szCs w:val="16"/>
        </w:rPr>
        <w:t> </w:t>
      </w:r>
      <w:r w:rsidRPr="00391324">
        <w:rPr>
          <w:rStyle w:val="apple-style-span"/>
          <w:color w:val="000000"/>
          <w:sz w:val="16"/>
          <w:szCs w:val="16"/>
        </w:rPr>
        <w:t>Es un estilo de</w:t>
      </w:r>
      <w:r w:rsidRPr="00391324">
        <w:rPr>
          <w:rStyle w:val="apple-converted-space"/>
          <w:color w:val="000000"/>
          <w:sz w:val="16"/>
          <w:szCs w:val="16"/>
        </w:rPr>
        <w:t> </w:t>
      </w:r>
      <w:r w:rsidRPr="00391324">
        <w:rPr>
          <w:rStyle w:val="apple-style-span"/>
          <w:color w:val="000000"/>
          <w:sz w:val="16"/>
          <w:szCs w:val="16"/>
        </w:rPr>
        <w:t>programación</w:t>
      </w:r>
      <w:r w:rsidRPr="00391324">
        <w:rPr>
          <w:rStyle w:val="apple-converted-space"/>
          <w:color w:val="000000"/>
          <w:sz w:val="16"/>
          <w:szCs w:val="16"/>
        </w:rPr>
        <w:t> </w:t>
      </w:r>
      <w:r w:rsidRPr="00391324">
        <w:rPr>
          <w:rStyle w:val="apple-style-span"/>
          <w:color w:val="000000"/>
          <w:sz w:val="16"/>
          <w:szCs w:val="16"/>
        </w:rPr>
        <w:t>en el que el objetivo primordial es la separación de la lógica de negocios de la lógica de diseño; un ejemplo básico de esto consiste en separar la capa de datos de la capa de presentación al usuario. La capa de datos únicamente provee la información desde una base de datos hacia el negocio de dicha aplicación.</w:t>
      </w:r>
    </w:p>
  </w:footnote>
  <w:footnote w:id="20">
    <w:p w:rsidR="001207F8" w:rsidRPr="00391324" w:rsidRDefault="001207F8" w:rsidP="009D1738">
      <w:pPr>
        <w:pStyle w:val="Textonotapie"/>
        <w:rPr>
          <w:sz w:val="16"/>
          <w:szCs w:val="16"/>
        </w:rPr>
      </w:pPr>
      <w:r w:rsidRPr="00391324">
        <w:rPr>
          <w:rStyle w:val="Refdenotaalpie"/>
          <w:sz w:val="16"/>
          <w:szCs w:val="16"/>
        </w:rPr>
        <w:footnoteRef/>
      </w:r>
      <w:r w:rsidRPr="00391324">
        <w:rPr>
          <w:sz w:val="16"/>
          <w:szCs w:val="16"/>
        </w:rPr>
        <w:t xml:space="preserve"> </w:t>
      </w:r>
      <w:r w:rsidRPr="00391324">
        <w:rPr>
          <w:rStyle w:val="apple-style-span"/>
          <w:b/>
          <w:bCs/>
          <w:color w:val="000000"/>
          <w:sz w:val="16"/>
          <w:szCs w:val="16"/>
        </w:rPr>
        <w:t>CRUD</w:t>
      </w:r>
      <w:r w:rsidRPr="00391324">
        <w:rPr>
          <w:rStyle w:val="apple-converted-space"/>
          <w:color w:val="000000"/>
          <w:sz w:val="16"/>
          <w:szCs w:val="16"/>
        </w:rPr>
        <w:t> </w:t>
      </w:r>
      <w:r w:rsidRPr="00391324">
        <w:rPr>
          <w:rStyle w:val="apple-style-span"/>
          <w:color w:val="000000"/>
          <w:sz w:val="16"/>
          <w:szCs w:val="16"/>
        </w:rPr>
        <w:t>es el</w:t>
      </w:r>
      <w:r w:rsidRPr="00391324">
        <w:rPr>
          <w:rStyle w:val="apple-converted-space"/>
          <w:color w:val="000000"/>
          <w:sz w:val="16"/>
          <w:szCs w:val="16"/>
        </w:rPr>
        <w:t> </w:t>
      </w:r>
      <w:r w:rsidRPr="00391324">
        <w:rPr>
          <w:rStyle w:val="apple-style-span"/>
          <w:color w:val="000000"/>
          <w:sz w:val="16"/>
          <w:szCs w:val="16"/>
        </w:rPr>
        <w:t>acrónimo</w:t>
      </w:r>
      <w:r w:rsidRPr="00391324">
        <w:rPr>
          <w:rStyle w:val="apple-converted-space"/>
          <w:color w:val="000000"/>
          <w:sz w:val="16"/>
          <w:szCs w:val="16"/>
        </w:rPr>
        <w:t> </w:t>
      </w:r>
      <w:r w:rsidRPr="00391324">
        <w:rPr>
          <w:rStyle w:val="apple-style-span"/>
          <w:color w:val="000000"/>
          <w:sz w:val="16"/>
          <w:szCs w:val="16"/>
        </w:rPr>
        <w:t>de Crear, Obtener, Actualizar y Borrar (Create, Read, Update y Delete en</w:t>
      </w:r>
      <w:r w:rsidRPr="00391324">
        <w:rPr>
          <w:rStyle w:val="apple-converted-space"/>
          <w:color w:val="000000"/>
          <w:sz w:val="16"/>
          <w:szCs w:val="16"/>
        </w:rPr>
        <w:t> </w:t>
      </w:r>
      <w:r w:rsidRPr="00391324">
        <w:rPr>
          <w:rStyle w:val="apple-style-span"/>
          <w:color w:val="000000"/>
          <w:sz w:val="16"/>
          <w:szCs w:val="16"/>
        </w:rPr>
        <w:t>inglés). Es usado para referirse a las funciones básicas en</w:t>
      </w:r>
      <w:r w:rsidRPr="00391324">
        <w:rPr>
          <w:rStyle w:val="apple-converted-space"/>
          <w:color w:val="000000"/>
          <w:sz w:val="16"/>
          <w:szCs w:val="16"/>
        </w:rPr>
        <w:t> </w:t>
      </w:r>
      <w:r w:rsidRPr="00391324">
        <w:rPr>
          <w:rStyle w:val="apple-style-span"/>
          <w:color w:val="000000"/>
          <w:sz w:val="16"/>
          <w:szCs w:val="16"/>
        </w:rPr>
        <w:t>bases de datos</w:t>
      </w:r>
      <w:r>
        <w:rPr>
          <w:rStyle w:val="apple-style-span"/>
          <w:color w:val="000000"/>
          <w:sz w:val="16"/>
          <w:szCs w:val="16"/>
        </w:rPr>
        <w:t xml:space="preserve"> </w:t>
      </w:r>
      <w:r w:rsidRPr="00391324">
        <w:rPr>
          <w:rStyle w:val="apple-style-span"/>
          <w:color w:val="000000"/>
          <w:sz w:val="16"/>
          <w:szCs w:val="16"/>
        </w:rPr>
        <w:t>o la capa de persistencia en un sistema de</w:t>
      </w:r>
      <w:r w:rsidRPr="00391324">
        <w:rPr>
          <w:rStyle w:val="apple-converted-space"/>
          <w:color w:val="000000"/>
          <w:sz w:val="16"/>
          <w:szCs w:val="16"/>
        </w:rPr>
        <w:t> </w:t>
      </w:r>
      <w:r w:rsidRPr="00391324">
        <w:rPr>
          <w:rStyle w:val="apple-style-span"/>
          <w:color w:val="000000"/>
          <w:sz w:val="16"/>
          <w:szCs w:val="16"/>
        </w:rPr>
        <w:t>software.</w:t>
      </w:r>
    </w:p>
  </w:footnote>
  <w:footnote w:id="21">
    <w:p w:rsidR="008202B9" w:rsidRDefault="008202B9">
      <w:pPr>
        <w:pStyle w:val="Textonotapie"/>
      </w:pPr>
      <w:r>
        <w:rPr>
          <w:rStyle w:val="Refdenotaalpie"/>
        </w:rPr>
        <w:footnoteRef/>
      </w:r>
      <w:r>
        <w:t xml:space="preserve"> </w:t>
      </w:r>
      <w:r w:rsidR="00204193" w:rsidRPr="00204193">
        <w:rPr>
          <w:rStyle w:val="apple-style-span"/>
          <w:b/>
          <w:bCs/>
          <w:color w:val="000000"/>
          <w:sz w:val="16"/>
          <w:szCs w:val="16"/>
        </w:rPr>
        <w:t>XUL</w:t>
      </w:r>
      <w:r w:rsidR="00204193" w:rsidRPr="00204193">
        <w:rPr>
          <w:rStyle w:val="apple-converted-space"/>
          <w:color w:val="000000"/>
          <w:sz w:val="16"/>
          <w:szCs w:val="16"/>
        </w:rPr>
        <w:t> </w:t>
      </w:r>
      <w:r w:rsidR="00204193" w:rsidRPr="00204193">
        <w:rPr>
          <w:rStyle w:val="apple-style-span"/>
          <w:color w:val="000000"/>
          <w:sz w:val="16"/>
          <w:szCs w:val="16"/>
        </w:rPr>
        <w:t>(acrónimo de</w:t>
      </w:r>
      <w:r w:rsidR="00204193" w:rsidRPr="00204193">
        <w:rPr>
          <w:rStyle w:val="apple-converted-space"/>
          <w:color w:val="000000"/>
          <w:sz w:val="16"/>
          <w:szCs w:val="16"/>
        </w:rPr>
        <w:t> </w:t>
      </w:r>
      <w:r w:rsidR="00204193" w:rsidRPr="00204193">
        <w:rPr>
          <w:rStyle w:val="apple-style-span"/>
          <w:b/>
          <w:bCs/>
          <w:i/>
          <w:iCs/>
          <w:color w:val="000000"/>
          <w:sz w:val="16"/>
          <w:szCs w:val="16"/>
        </w:rPr>
        <w:t>X</w:t>
      </w:r>
      <w:r w:rsidR="00204193" w:rsidRPr="00204193">
        <w:rPr>
          <w:rStyle w:val="apple-style-span"/>
          <w:i/>
          <w:iCs/>
          <w:color w:val="000000"/>
          <w:sz w:val="16"/>
          <w:szCs w:val="16"/>
        </w:rPr>
        <w:t>ML-based</w:t>
      </w:r>
      <w:r w:rsidR="00204193" w:rsidRPr="00204193">
        <w:rPr>
          <w:rStyle w:val="apple-converted-space"/>
          <w:i/>
          <w:iCs/>
          <w:color w:val="000000"/>
          <w:sz w:val="16"/>
          <w:szCs w:val="16"/>
        </w:rPr>
        <w:t> </w:t>
      </w:r>
      <w:r w:rsidR="00204193" w:rsidRPr="00204193">
        <w:rPr>
          <w:rStyle w:val="apple-style-span"/>
          <w:b/>
          <w:bCs/>
          <w:i/>
          <w:iCs/>
          <w:color w:val="000000"/>
          <w:sz w:val="16"/>
          <w:szCs w:val="16"/>
        </w:rPr>
        <w:t>U</w:t>
      </w:r>
      <w:r w:rsidR="00204193" w:rsidRPr="00204193">
        <w:rPr>
          <w:rStyle w:val="apple-style-span"/>
          <w:i/>
          <w:iCs/>
          <w:color w:val="000000"/>
          <w:sz w:val="16"/>
          <w:szCs w:val="16"/>
        </w:rPr>
        <w:t>ser-interface</w:t>
      </w:r>
      <w:r w:rsidR="00204193" w:rsidRPr="00204193">
        <w:rPr>
          <w:rStyle w:val="apple-converted-space"/>
          <w:i/>
          <w:iCs/>
          <w:color w:val="000000"/>
          <w:sz w:val="16"/>
          <w:szCs w:val="16"/>
        </w:rPr>
        <w:t> </w:t>
      </w:r>
      <w:r w:rsidR="00204193" w:rsidRPr="00204193">
        <w:rPr>
          <w:rStyle w:val="apple-style-span"/>
          <w:b/>
          <w:bCs/>
          <w:i/>
          <w:iCs/>
          <w:color w:val="000000"/>
          <w:sz w:val="16"/>
          <w:szCs w:val="16"/>
        </w:rPr>
        <w:t>L</w:t>
      </w:r>
      <w:r w:rsidR="00204193" w:rsidRPr="00204193">
        <w:rPr>
          <w:rStyle w:val="apple-style-span"/>
          <w:i/>
          <w:iCs/>
          <w:color w:val="000000"/>
          <w:sz w:val="16"/>
          <w:szCs w:val="16"/>
        </w:rPr>
        <w:t>anguage</w:t>
      </w:r>
      <w:r w:rsidR="00204193" w:rsidRPr="00204193">
        <w:rPr>
          <w:rStyle w:val="apple-style-span"/>
          <w:color w:val="000000"/>
          <w:sz w:val="16"/>
          <w:szCs w:val="16"/>
        </w:rPr>
        <w:t>, lenguaje basado en</w:t>
      </w:r>
      <w:r w:rsidR="00204193" w:rsidRPr="00204193">
        <w:rPr>
          <w:rStyle w:val="apple-converted-space"/>
          <w:color w:val="000000"/>
          <w:sz w:val="16"/>
          <w:szCs w:val="16"/>
        </w:rPr>
        <w:t> </w:t>
      </w:r>
      <w:r w:rsidR="00204193" w:rsidRPr="00204193">
        <w:rPr>
          <w:rStyle w:val="apple-style-span"/>
          <w:color w:val="000000"/>
          <w:sz w:val="16"/>
          <w:szCs w:val="16"/>
        </w:rPr>
        <w:t>XML</w:t>
      </w:r>
      <w:r w:rsidR="00204193" w:rsidRPr="00204193">
        <w:rPr>
          <w:rStyle w:val="apple-converted-space"/>
          <w:color w:val="000000"/>
          <w:sz w:val="16"/>
          <w:szCs w:val="16"/>
        </w:rPr>
        <w:t> </w:t>
      </w:r>
      <w:r w:rsidR="00204193" w:rsidRPr="00204193">
        <w:rPr>
          <w:rStyle w:val="apple-style-span"/>
          <w:color w:val="000000"/>
          <w:sz w:val="16"/>
          <w:szCs w:val="16"/>
        </w:rPr>
        <w:t>para la</w:t>
      </w:r>
      <w:r w:rsidR="00204193" w:rsidRPr="00204193">
        <w:rPr>
          <w:rStyle w:val="apple-converted-space"/>
          <w:color w:val="000000"/>
          <w:sz w:val="16"/>
          <w:szCs w:val="16"/>
        </w:rPr>
        <w:t> </w:t>
      </w:r>
      <w:r w:rsidR="00204193" w:rsidRPr="00204193">
        <w:rPr>
          <w:rStyle w:val="apple-style-span"/>
          <w:color w:val="000000"/>
          <w:sz w:val="16"/>
          <w:szCs w:val="16"/>
        </w:rPr>
        <w:t>interfaz de usuario) es la aplicación deXML</w:t>
      </w:r>
      <w:r w:rsidR="00204193" w:rsidRPr="00204193">
        <w:rPr>
          <w:rStyle w:val="apple-converted-space"/>
          <w:color w:val="000000"/>
          <w:sz w:val="16"/>
          <w:szCs w:val="16"/>
        </w:rPr>
        <w:t> </w:t>
      </w:r>
      <w:r w:rsidR="00204193" w:rsidRPr="00204193">
        <w:rPr>
          <w:rStyle w:val="apple-style-span"/>
          <w:color w:val="000000"/>
          <w:sz w:val="16"/>
          <w:szCs w:val="16"/>
        </w:rPr>
        <w:t>a la descripción de la interfaz de usuario en el navegador</w:t>
      </w:r>
      <w:r w:rsidR="00204193" w:rsidRPr="00204193">
        <w:rPr>
          <w:rStyle w:val="apple-converted-space"/>
          <w:color w:val="000000"/>
          <w:sz w:val="16"/>
          <w:szCs w:val="16"/>
        </w:rPr>
        <w:t> </w:t>
      </w:r>
      <w:r w:rsidR="00204193" w:rsidRPr="00204193">
        <w:rPr>
          <w:rStyle w:val="apple-style-span"/>
          <w:color w:val="000000"/>
          <w:sz w:val="16"/>
          <w:szCs w:val="16"/>
        </w:rPr>
        <w:t>Mozilla</w:t>
      </w:r>
      <w:r w:rsidR="00204193">
        <w:rPr>
          <w:rStyle w:val="apple-style-span"/>
          <w:rFonts w:ascii="-webkit-sans-serif" w:hAnsi="-webkit-sans-serif"/>
          <w:color w:val="000000"/>
        </w:rPr>
        <w:t>.</w:t>
      </w:r>
    </w:p>
  </w:footnote>
  <w:footnote w:id="22">
    <w:p w:rsidR="001207F8" w:rsidRDefault="001207F8" w:rsidP="009D1738">
      <w:pPr>
        <w:pStyle w:val="Textonotapie"/>
        <w:spacing w:line="240" w:lineRule="auto"/>
      </w:pPr>
      <w:r>
        <w:rPr>
          <w:rStyle w:val="Refdenotaalpie"/>
        </w:rPr>
        <w:footnoteRef/>
      </w:r>
      <w:r>
        <w:t xml:space="preserve"> </w:t>
      </w:r>
      <w:r w:rsidRPr="003D028E">
        <w:rPr>
          <w:sz w:val="16"/>
          <w:szCs w:val="16"/>
        </w:rPr>
        <w:t xml:space="preserve">El </w:t>
      </w:r>
      <w:r w:rsidRPr="003D028E">
        <w:rPr>
          <w:b/>
          <w:bCs/>
          <w:sz w:val="16"/>
          <w:szCs w:val="16"/>
        </w:rPr>
        <w:t>Modelo Vista Controlador (MVC)</w:t>
      </w:r>
      <w:r w:rsidRPr="003D028E">
        <w:rPr>
          <w:sz w:val="16"/>
          <w:szCs w:val="16"/>
        </w:rPr>
        <w:t xml:space="preserve"> es un patrón de arquitectura de software que separa los datos de una aplicación, la interfaz de usuario, y la lógica de control en tres componentes distintos. El patrón MVC se ve frecuentemente en aplicaciones web, tal y como JHard, donde la vista es la página HTML y el código que provee de datos dinámicos a la página.</w:t>
      </w:r>
    </w:p>
  </w:footnote>
  <w:footnote w:id="23">
    <w:p w:rsidR="001207F8" w:rsidRDefault="001207F8" w:rsidP="009D1738">
      <w:pPr>
        <w:pStyle w:val="Textonotapie"/>
      </w:pPr>
      <w:r>
        <w:rPr>
          <w:rStyle w:val="Refdenotaalpie"/>
        </w:rPr>
        <w:footnoteRef/>
      </w:r>
      <w:r>
        <w:t xml:space="preserve"> </w:t>
      </w:r>
      <w:hyperlink r:id="rId10" w:history="1">
        <w:r w:rsidRPr="004A46E3">
          <w:rPr>
            <w:rStyle w:val="Hipervnculo"/>
          </w:rPr>
          <w:t>http://java.sun.com/javase/technologies/desktop/javabeans/index.jsp</w:t>
        </w:r>
      </w:hyperlink>
      <w:r>
        <w:t xml:space="preserve"> </w:t>
      </w:r>
    </w:p>
  </w:footnote>
  <w:footnote w:id="24">
    <w:p w:rsidR="00BF6985" w:rsidRDefault="00BF6985">
      <w:pPr>
        <w:pStyle w:val="Textonotapie"/>
      </w:pPr>
      <w:r>
        <w:rPr>
          <w:rStyle w:val="Refdenotaalpie"/>
        </w:rPr>
        <w:footnoteRef/>
      </w:r>
      <w:r>
        <w:t xml:space="preserve"> El negocio es lo que respecta a la capa de negocios en un modelo de programación en un modelo de aplicación de tres capas</w:t>
      </w:r>
    </w:p>
  </w:footnote>
  <w:footnote w:id="25">
    <w:p w:rsidR="00A40D99" w:rsidRDefault="00A40D99">
      <w:pPr>
        <w:pStyle w:val="Textonotapie"/>
      </w:pPr>
      <w:r>
        <w:rPr>
          <w:rStyle w:val="Refdenotaalpie"/>
        </w:rPr>
        <w:footnoteRef/>
      </w:r>
      <w:r>
        <w:t xml:space="preserve"> Del inglés “tablero de instrumentos”. Dicho vocablo se utiliza en varias aplicaciones web, sobre todo las de Google como Google Analytics o Blogger, en donde se le muestran al usuario los “instrumentos” que más suele utilizar para que los tenga a un alcance más rápido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4273" w:rsidRDefault="00624273">
    <w:pPr>
      <w:pStyle w:val="Encabezado"/>
    </w:pPr>
    <w:r>
      <w:rPr>
        <w:noProof/>
        <w:lang w:eastAsia="zh-TW"/>
      </w:rPr>
      <w:pict>
        <v:shapetype id="_x0000_t202" coordsize="21600,21600" o:spt="202" path="m,l,21600r21600,l21600,xe">
          <v:stroke joinstyle="miter"/>
          <v:path gradientshapeok="t" o:connecttype="rect"/>
        </v:shapetype>
        <v:shape id="_x0000_s2057" type="#_x0000_t202" style="position:absolute;margin-left:0;margin-top:28.4pt;width:89.25pt;height:13.75pt;z-index:251657216;mso-position-horizontal-relative:page;mso-position-vertical-relative:page;mso-width-relative:left-margin-area;v-text-anchor:middle" o:allowincell="f" fillcolor="#4f81bd" stroked="f">
          <v:textbox style="mso-next-textbox:#_x0000_s2057" inset=",0,,0">
            <w:txbxContent>
              <w:p w:rsidR="00624273" w:rsidRPr="00A73B48" w:rsidRDefault="00624273">
                <w:pPr>
                  <w:spacing w:after="0" w:line="240" w:lineRule="auto"/>
                  <w:jc w:val="right"/>
                  <w:rPr>
                    <w:color w:val="FFFFFF"/>
                  </w:rPr>
                </w:pPr>
                <w:fldSimple w:instr=" PAGE   \* MERGEFORMAT ">
                  <w:r w:rsidR="00514510" w:rsidRPr="00514510">
                    <w:rPr>
                      <w:noProof/>
                      <w:color w:val="FFFFFF"/>
                    </w:rPr>
                    <w:t>98</w:t>
                  </w:r>
                </w:fldSimple>
              </w:p>
            </w:txbxContent>
          </v:textbox>
          <w10:wrap anchorx="page" anchory="margin"/>
        </v:shape>
      </w:pict>
    </w:r>
    <w:r>
      <w:rPr>
        <w:noProof/>
        <w:lang w:eastAsia="zh-TW"/>
      </w:rPr>
      <w:pict>
        <v:shape id="_x0000_s2058" type="#_x0000_t202" style="position:absolute;margin-left:85.05pt;margin-top:28.4pt;width:441.9pt;height:14.05pt;z-index:251658240;mso-width-percent:1000;mso-position-horizontal-relative:page;mso-position-vertical-relative:page;mso-width-percent:1000;mso-width-relative:margin;v-text-anchor:middle" o:allowincell="f" filled="f" stroked="f">
          <v:textbox style="mso-next-textbox:#_x0000_s2058;mso-fit-shape-to-text:t" inset=",0,,0">
            <w:txbxContent>
              <w:p w:rsidR="00624273" w:rsidRDefault="00624273">
                <w:pPr>
                  <w:spacing w:after="0" w:line="240" w:lineRule="auto"/>
                </w:pPr>
                <w:r w:rsidRPr="00A73B48">
                  <w:rPr>
                    <w:rFonts w:ascii="Cambria" w:hAnsi="Cambria"/>
                    <w:b/>
                    <w:sz w:val="24"/>
                    <w:szCs w:val="24"/>
                  </w:rPr>
                  <w:t>Sistema Informático para la Unidad de Hardware y Software JHard</w:t>
                </w:r>
              </w:p>
            </w:txbxContent>
          </v:textbox>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7F8" w:rsidRDefault="001207F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nsid w:val="00000003"/>
    <w:multiLevelType w:val="multilevel"/>
    <w:tmpl w:val="00000003"/>
    <w:name w:val="WW8Num5"/>
    <w:lvl w:ilvl="0">
      <w:start w:val="1"/>
      <w:numFmt w:val="decimal"/>
      <w:lvlText w:val="%1."/>
      <w:lvlJc w:val="left"/>
      <w:pPr>
        <w:tabs>
          <w:tab w:val="num" w:pos="720"/>
        </w:tabs>
        <w:ind w:left="720" w:hanging="360"/>
      </w:pPr>
    </w:lvl>
    <w:lvl w:ilvl="1">
      <w:start w:val="1"/>
      <w:numFmt w:val="decimal"/>
      <w:lvlText w:val="%1.%2"/>
      <w:lvlJc w:val="left"/>
      <w:pPr>
        <w:tabs>
          <w:tab w:val="num" w:pos="0"/>
        </w:tabs>
        <w:ind w:left="1428" w:hanging="360"/>
      </w:pPr>
    </w:lvl>
    <w:lvl w:ilvl="2">
      <w:start w:val="1"/>
      <w:numFmt w:val="decimal"/>
      <w:lvlText w:val="%1.%2.%3"/>
      <w:lvlJc w:val="left"/>
      <w:pPr>
        <w:tabs>
          <w:tab w:val="num" w:pos="0"/>
        </w:tabs>
        <w:ind w:left="2496" w:hanging="720"/>
      </w:pPr>
    </w:lvl>
    <w:lvl w:ilvl="3">
      <w:start w:val="1"/>
      <w:numFmt w:val="decimal"/>
      <w:lvlText w:val="%1.%2.%3.%4"/>
      <w:lvlJc w:val="left"/>
      <w:pPr>
        <w:tabs>
          <w:tab w:val="num" w:pos="0"/>
        </w:tabs>
        <w:ind w:left="3204" w:hanging="720"/>
      </w:pPr>
    </w:lvl>
    <w:lvl w:ilvl="4">
      <w:start w:val="1"/>
      <w:numFmt w:val="decimal"/>
      <w:lvlText w:val="%1.%2.%3.%4.%5"/>
      <w:lvlJc w:val="left"/>
      <w:pPr>
        <w:tabs>
          <w:tab w:val="num" w:pos="0"/>
        </w:tabs>
        <w:ind w:left="4272" w:hanging="1080"/>
      </w:pPr>
    </w:lvl>
    <w:lvl w:ilvl="5">
      <w:start w:val="1"/>
      <w:numFmt w:val="decimal"/>
      <w:lvlText w:val="%1.%2.%3.%4.%5.%6"/>
      <w:lvlJc w:val="left"/>
      <w:pPr>
        <w:tabs>
          <w:tab w:val="num" w:pos="0"/>
        </w:tabs>
        <w:ind w:left="4980" w:hanging="1080"/>
      </w:pPr>
    </w:lvl>
    <w:lvl w:ilvl="6">
      <w:start w:val="1"/>
      <w:numFmt w:val="decimal"/>
      <w:lvlText w:val="%1.%2.%3.%4.%5.%6.%7"/>
      <w:lvlJc w:val="left"/>
      <w:pPr>
        <w:tabs>
          <w:tab w:val="num" w:pos="0"/>
        </w:tabs>
        <w:ind w:left="6048" w:hanging="1440"/>
      </w:pPr>
    </w:lvl>
    <w:lvl w:ilvl="7">
      <w:start w:val="1"/>
      <w:numFmt w:val="decimal"/>
      <w:lvlText w:val="%1.%2.%3.%4.%5.%6.%7.%8"/>
      <w:lvlJc w:val="left"/>
      <w:pPr>
        <w:tabs>
          <w:tab w:val="num" w:pos="0"/>
        </w:tabs>
        <w:ind w:left="6756" w:hanging="1440"/>
      </w:pPr>
    </w:lvl>
    <w:lvl w:ilvl="8">
      <w:start w:val="1"/>
      <w:numFmt w:val="decimal"/>
      <w:lvlText w:val="%1.%2.%3.%4.%5.%6.%7.%8.%9"/>
      <w:lvlJc w:val="left"/>
      <w:pPr>
        <w:tabs>
          <w:tab w:val="num" w:pos="0"/>
        </w:tabs>
        <w:ind w:left="7824" w:hanging="1800"/>
      </w:pPr>
    </w:lvl>
  </w:abstractNum>
  <w:abstractNum w:abstractNumId="3">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00000005"/>
    <w:multiLevelType w:val="singleLevel"/>
    <w:tmpl w:val="00000005"/>
    <w:lvl w:ilvl="0">
      <w:start w:val="1"/>
      <w:numFmt w:val="bullet"/>
      <w:lvlText w:val=""/>
      <w:lvlJc w:val="left"/>
      <w:pPr>
        <w:tabs>
          <w:tab w:val="num" w:pos="720"/>
        </w:tabs>
        <w:ind w:left="720" w:hanging="360"/>
      </w:pPr>
      <w:rPr>
        <w:rFonts w:ascii="Symbol" w:hAnsi="Symbol"/>
      </w:rPr>
    </w:lvl>
  </w:abstractNum>
  <w:abstractNum w:abstractNumId="5">
    <w:nsid w:val="00000006"/>
    <w:multiLevelType w:val="singleLevel"/>
    <w:tmpl w:val="00000006"/>
    <w:name w:val="WW8Num18"/>
    <w:lvl w:ilvl="0">
      <w:start w:val="1"/>
      <w:numFmt w:val="bullet"/>
      <w:lvlText w:val=""/>
      <w:lvlJc w:val="left"/>
      <w:pPr>
        <w:tabs>
          <w:tab w:val="num" w:pos="720"/>
        </w:tabs>
        <w:ind w:left="720" w:hanging="360"/>
      </w:pPr>
      <w:rPr>
        <w:rFonts w:ascii="Symbol" w:hAnsi="Symbol"/>
      </w:rPr>
    </w:lvl>
  </w:abstractNum>
  <w:abstractNum w:abstractNumId="6">
    <w:nsid w:val="00000007"/>
    <w:multiLevelType w:val="singleLevel"/>
    <w:tmpl w:val="00000007"/>
    <w:name w:val="WW8Num10"/>
    <w:lvl w:ilvl="0">
      <w:start w:val="1"/>
      <w:numFmt w:val="bullet"/>
      <w:lvlText w:val=""/>
      <w:lvlJc w:val="left"/>
      <w:pPr>
        <w:tabs>
          <w:tab w:val="num" w:pos="720"/>
        </w:tabs>
        <w:ind w:left="720" w:hanging="360"/>
      </w:pPr>
      <w:rPr>
        <w:rFonts w:ascii="Symbol" w:hAnsi="Symbol"/>
      </w:rPr>
    </w:lvl>
  </w:abstractNum>
  <w:abstractNum w:abstractNumId="7">
    <w:nsid w:val="00000008"/>
    <w:multiLevelType w:val="singleLevel"/>
    <w:tmpl w:val="00000008"/>
    <w:lvl w:ilvl="0">
      <w:start w:val="1"/>
      <w:numFmt w:val="bullet"/>
      <w:lvlText w:val=""/>
      <w:lvlJc w:val="left"/>
      <w:pPr>
        <w:tabs>
          <w:tab w:val="num" w:pos="360"/>
        </w:tabs>
        <w:ind w:left="360" w:hanging="360"/>
      </w:pPr>
      <w:rPr>
        <w:rFonts w:ascii="Symbol" w:hAnsi="Symbol"/>
      </w:rPr>
    </w:lvl>
  </w:abstractNum>
  <w:abstractNum w:abstractNumId="8">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nsid w:val="0000000B"/>
    <w:multiLevelType w:val="singleLevel"/>
    <w:tmpl w:val="0000000B"/>
    <w:name w:val="WW8Num11"/>
    <w:lvl w:ilvl="0">
      <w:start w:val="1"/>
      <w:numFmt w:val="decimal"/>
      <w:lvlText w:val="%1."/>
      <w:lvlJc w:val="left"/>
      <w:pPr>
        <w:tabs>
          <w:tab w:val="num" w:pos="720"/>
        </w:tabs>
        <w:ind w:left="720" w:hanging="360"/>
      </w:pPr>
    </w:lvl>
  </w:abstractNum>
  <w:abstractNum w:abstractNumId="10">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1">
    <w:nsid w:val="00782557"/>
    <w:multiLevelType w:val="hybridMultilevel"/>
    <w:tmpl w:val="5B44A0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02726F87"/>
    <w:multiLevelType w:val="hybridMultilevel"/>
    <w:tmpl w:val="D8A4A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600567A"/>
    <w:multiLevelType w:val="hybridMultilevel"/>
    <w:tmpl w:val="9EE89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07265AB7"/>
    <w:multiLevelType w:val="hybridMultilevel"/>
    <w:tmpl w:val="C1964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0D384007"/>
    <w:multiLevelType w:val="hybridMultilevel"/>
    <w:tmpl w:val="962C9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1E35F75"/>
    <w:multiLevelType w:val="hybridMultilevel"/>
    <w:tmpl w:val="BC7A2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52E305B"/>
    <w:multiLevelType w:val="hybridMultilevel"/>
    <w:tmpl w:val="B5C4D6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6BB2BF7"/>
    <w:multiLevelType w:val="multilevel"/>
    <w:tmpl w:val="E124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2312E0"/>
    <w:multiLevelType w:val="hybridMultilevel"/>
    <w:tmpl w:val="5F244C56"/>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1C2902FB"/>
    <w:multiLevelType w:val="multilevel"/>
    <w:tmpl w:val="2B80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092746"/>
    <w:multiLevelType w:val="hybridMultilevel"/>
    <w:tmpl w:val="C1DA7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4F3E12"/>
    <w:multiLevelType w:val="hybridMultilevel"/>
    <w:tmpl w:val="D5DCF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463248A"/>
    <w:multiLevelType w:val="hybridMultilevel"/>
    <w:tmpl w:val="195AFD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8A6BF6"/>
    <w:multiLevelType w:val="hybridMultilevel"/>
    <w:tmpl w:val="0F187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AF017C"/>
    <w:multiLevelType w:val="hybridMultilevel"/>
    <w:tmpl w:val="23ACC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52958C6"/>
    <w:multiLevelType w:val="hybridMultilevel"/>
    <w:tmpl w:val="B43E3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8916CC9"/>
    <w:multiLevelType w:val="multilevel"/>
    <w:tmpl w:val="736C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9C11030"/>
    <w:multiLevelType w:val="multilevel"/>
    <w:tmpl w:val="59FCAD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DB113CA"/>
    <w:multiLevelType w:val="hybridMultilevel"/>
    <w:tmpl w:val="E10074CE"/>
    <w:name w:val="WW8Num6"/>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2FF62F3E"/>
    <w:multiLevelType w:val="hybridMultilevel"/>
    <w:tmpl w:val="43BC0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1567146"/>
    <w:multiLevelType w:val="hybridMultilevel"/>
    <w:tmpl w:val="C24C8302"/>
    <w:name w:val="WW8Num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277428B"/>
    <w:multiLevelType w:val="multilevel"/>
    <w:tmpl w:val="1D0A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45C5DED"/>
    <w:multiLevelType w:val="hybridMultilevel"/>
    <w:tmpl w:val="40AEB300"/>
    <w:name w:val="WW8Num5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5374466"/>
    <w:multiLevelType w:val="hybridMultilevel"/>
    <w:tmpl w:val="DE341C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6411801"/>
    <w:multiLevelType w:val="multilevel"/>
    <w:tmpl w:val="0DEC539E"/>
    <w:name w:val="WW8Num5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0"/>
        </w:tabs>
        <w:ind w:left="1428" w:hanging="360"/>
      </w:pPr>
      <w:rPr>
        <w:rFonts w:hint="default"/>
      </w:rPr>
    </w:lvl>
    <w:lvl w:ilvl="2">
      <w:start w:val="1"/>
      <w:numFmt w:val="decimal"/>
      <w:lvlText w:val="%1.%2.%3"/>
      <w:lvlJc w:val="left"/>
      <w:pPr>
        <w:tabs>
          <w:tab w:val="num" w:pos="0"/>
        </w:tabs>
        <w:ind w:left="2496" w:hanging="720"/>
      </w:pPr>
      <w:rPr>
        <w:rFonts w:hint="default"/>
      </w:rPr>
    </w:lvl>
    <w:lvl w:ilvl="3">
      <w:start w:val="1"/>
      <w:numFmt w:val="decimal"/>
      <w:lvlText w:val="%1.%2.%3.%4"/>
      <w:lvlJc w:val="left"/>
      <w:pPr>
        <w:tabs>
          <w:tab w:val="num" w:pos="0"/>
        </w:tabs>
        <w:ind w:left="3204" w:hanging="720"/>
      </w:pPr>
      <w:rPr>
        <w:rFonts w:hint="default"/>
      </w:rPr>
    </w:lvl>
    <w:lvl w:ilvl="4">
      <w:start w:val="1"/>
      <w:numFmt w:val="decimal"/>
      <w:lvlText w:val="%1.%2.%3.%4.%5"/>
      <w:lvlJc w:val="left"/>
      <w:pPr>
        <w:tabs>
          <w:tab w:val="num" w:pos="0"/>
        </w:tabs>
        <w:ind w:left="4272" w:hanging="1080"/>
      </w:pPr>
      <w:rPr>
        <w:rFonts w:hint="default"/>
      </w:rPr>
    </w:lvl>
    <w:lvl w:ilvl="5">
      <w:start w:val="1"/>
      <w:numFmt w:val="decimal"/>
      <w:lvlText w:val="%1.%2.%3.%4.%5.%6"/>
      <w:lvlJc w:val="left"/>
      <w:pPr>
        <w:tabs>
          <w:tab w:val="num" w:pos="0"/>
        </w:tabs>
        <w:ind w:left="4980" w:hanging="1080"/>
      </w:pPr>
      <w:rPr>
        <w:rFonts w:hint="default"/>
      </w:rPr>
    </w:lvl>
    <w:lvl w:ilvl="6">
      <w:start w:val="1"/>
      <w:numFmt w:val="decimal"/>
      <w:lvlText w:val="%1.%2.%3.%4.%5.%6.%7"/>
      <w:lvlJc w:val="left"/>
      <w:pPr>
        <w:tabs>
          <w:tab w:val="num" w:pos="0"/>
        </w:tabs>
        <w:ind w:left="6048" w:hanging="1440"/>
      </w:pPr>
      <w:rPr>
        <w:rFonts w:hint="default"/>
      </w:rPr>
    </w:lvl>
    <w:lvl w:ilvl="7">
      <w:start w:val="1"/>
      <w:numFmt w:val="decimal"/>
      <w:lvlText w:val="%1.%2.%3.%4.%5.%6.%7.%8"/>
      <w:lvlJc w:val="left"/>
      <w:pPr>
        <w:tabs>
          <w:tab w:val="num" w:pos="0"/>
        </w:tabs>
        <w:ind w:left="6756" w:hanging="1440"/>
      </w:pPr>
      <w:rPr>
        <w:rFonts w:hint="default"/>
      </w:rPr>
    </w:lvl>
    <w:lvl w:ilvl="8">
      <w:start w:val="1"/>
      <w:numFmt w:val="decimal"/>
      <w:lvlText w:val="%1.%2.%3.%4.%5.%6.%7.%8.%9"/>
      <w:lvlJc w:val="left"/>
      <w:pPr>
        <w:tabs>
          <w:tab w:val="num" w:pos="0"/>
        </w:tabs>
        <w:ind w:left="7824" w:hanging="1800"/>
      </w:pPr>
      <w:rPr>
        <w:rFonts w:hint="default"/>
      </w:rPr>
    </w:lvl>
  </w:abstractNum>
  <w:abstractNum w:abstractNumId="36">
    <w:nsid w:val="390C498A"/>
    <w:multiLevelType w:val="hybridMultilevel"/>
    <w:tmpl w:val="10E22C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C735644"/>
    <w:multiLevelType w:val="hybridMultilevel"/>
    <w:tmpl w:val="7A56C3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CDB5FDF"/>
    <w:multiLevelType w:val="hybridMultilevel"/>
    <w:tmpl w:val="5F000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264282C"/>
    <w:multiLevelType w:val="hybridMultilevel"/>
    <w:tmpl w:val="C5420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C42E19"/>
    <w:multiLevelType w:val="hybridMultilevel"/>
    <w:tmpl w:val="87F071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2F91FDF"/>
    <w:multiLevelType w:val="hybridMultilevel"/>
    <w:tmpl w:val="A822D582"/>
    <w:lvl w:ilvl="0" w:tplc="F998BE8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2">
    <w:nsid w:val="44192E8E"/>
    <w:multiLevelType w:val="hybridMultilevel"/>
    <w:tmpl w:val="8E6AE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BAC3B3A"/>
    <w:multiLevelType w:val="multilevel"/>
    <w:tmpl w:val="D970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0EE7DEB"/>
    <w:multiLevelType w:val="hybridMultilevel"/>
    <w:tmpl w:val="E1E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1BF5E72"/>
    <w:multiLevelType w:val="multilevel"/>
    <w:tmpl w:val="2690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88D751F"/>
    <w:multiLevelType w:val="multilevel"/>
    <w:tmpl w:val="D97C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F312E75"/>
    <w:multiLevelType w:val="multilevel"/>
    <w:tmpl w:val="003A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F77109C"/>
    <w:multiLevelType w:val="hybridMultilevel"/>
    <w:tmpl w:val="D58E5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005785D"/>
    <w:multiLevelType w:val="hybridMultilevel"/>
    <w:tmpl w:val="ABB82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62A938BA"/>
    <w:multiLevelType w:val="hybridMultilevel"/>
    <w:tmpl w:val="E6EEB8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3643744"/>
    <w:multiLevelType w:val="hybridMultilevel"/>
    <w:tmpl w:val="CA5A7E5C"/>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2">
    <w:nsid w:val="63BE355A"/>
    <w:multiLevelType w:val="hybridMultilevel"/>
    <w:tmpl w:val="E8582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6A0517A5"/>
    <w:multiLevelType w:val="hybridMultilevel"/>
    <w:tmpl w:val="7E3C2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6FFE43A4"/>
    <w:multiLevelType w:val="hybridMultilevel"/>
    <w:tmpl w:val="3ED49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B4E32E2"/>
    <w:multiLevelType w:val="hybridMultilevel"/>
    <w:tmpl w:val="86FE3E3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6">
    <w:nsid w:val="7C8848DC"/>
    <w:multiLevelType w:val="hybridMultilevel"/>
    <w:tmpl w:val="B3988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7D503548"/>
    <w:multiLevelType w:val="hybridMultilevel"/>
    <w:tmpl w:val="7D408A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FD4388C"/>
    <w:multiLevelType w:val="hybridMultilevel"/>
    <w:tmpl w:val="FF0283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
  </w:num>
  <w:num w:numId="3">
    <w:abstractNumId w:val="1"/>
  </w:num>
  <w:num w:numId="4">
    <w:abstractNumId w:val="4"/>
  </w:num>
  <w:num w:numId="5">
    <w:abstractNumId w:val="5"/>
  </w:num>
  <w:num w:numId="6">
    <w:abstractNumId w:val="6"/>
  </w:num>
  <w:num w:numId="7">
    <w:abstractNumId w:val="7"/>
  </w:num>
  <w:num w:numId="8">
    <w:abstractNumId w:val="41"/>
  </w:num>
  <w:num w:numId="9">
    <w:abstractNumId w:val="3"/>
  </w:num>
  <w:num w:numId="10">
    <w:abstractNumId w:val="37"/>
  </w:num>
  <w:num w:numId="11">
    <w:abstractNumId w:val="52"/>
  </w:num>
  <w:num w:numId="12">
    <w:abstractNumId w:val="39"/>
  </w:num>
  <w:num w:numId="13">
    <w:abstractNumId w:val="14"/>
  </w:num>
  <w:num w:numId="14">
    <w:abstractNumId w:val="25"/>
  </w:num>
  <w:num w:numId="15">
    <w:abstractNumId w:val="36"/>
  </w:num>
  <w:num w:numId="16">
    <w:abstractNumId w:val="44"/>
  </w:num>
  <w:num w:numId="17">
    <w:abstractNumId w:val="20"/>
  </w:num>
  <w:num w:numId="18">
    <w:abstractNumId w:val="38"/>
  </w:num>
  <w:num w:numId="19">
    <w:abstractNumId w:val="16"/>
  </w:num>
  <w:num w:numId="20">
    <w:abstractNumId w:val="11"/>
  </w:num>
  <w:num w:numId="21">
    <w:abstractNumId w:val="22"/>
  </w:num>
  <w:num w:numId="22">
    <w:abstractNumId w:val="51"/>
  </w:num>
  <w:num w:numId="23">
    <w:abstractNumId w:val="21"/>
  </w:num>
  <w:num w:numId="24">
    <w:abstractNumId w:val="34"/>
  </w:num>
  <w:num w:numId="25">
    <w:abstractNumId w:val="30"/>
  </w:num>
  <w:num w:numId="26">
    <w:abstractNumId w:val="23"/>
  </w:num>
  <w:num w:numId="27">
    <w:abstractNumId w:val="55"/>
  </w:num>
  <w:num w:numId="28">
    <w:abstractNumId w:val="28"/>
  </w:num>
  <w:num w:numId="29">
    <w:abstractNumId w:val="0"/>
  </w:num>
  <w:num w:numId="30">
    <w:abstractNumId w:val="19"/>
  </w:num>
  <w:num w:numId="31">
    <w:abstractNumId w:val="31"/>
  </w:num>
  <w:num w:numId="32">
    <w:abstractNumId w:val="33"/>
  </w:num>
  <w:num w:numId="33">
    <w:abstractNumId w:val="50"/>
  </w:num>
  <w:num w:numId="34">
    <w:abstractNumId w:val="54"/>
  </w:num>
  <w:num w:numId="35">
    <w:abstractNumId w:val="57"/>
  </w:num>
  <w:num w:numId="36">
    <w:abstractNumId w:val="53"/>
  </w:num>
  <w:num w:numId="37">
    <w:abstractNumId w:val="45"/>
  </w:num>
  <w:num w:numId="38">
    <w:abstractNumId w:val="27"/>
  </w:num>
  <w:num w:numId="39">
    <w:abstractNumId w:val="32"/>
  </w:num>
  <w:num w:numId="40">
    <w:abstractNumId w:val="18"/>
  </w:num>
  <w:num w:numId="41">
    <w:abstractNumId w:val="43"/>
  </w:num>
  <w:num w:numId="42">
    <w:abstractNumId w:val="47"/>
  </w:num>
  <w:num w:numId="43">
    <w:abstractNumId w:val="46"/>
  </w:num>
  <w:num w:numId="44">
    <w:abstractNumId w:val="13"/>
  </w:num>
  <w:num w:numId="45">
    <w:abstractNumId w:val="56"/>
  </w:num>
  <w:num w:numId="46">
    <w:abstractNumId w:val="12"/>
  </w:num>
  <w:num w:numId="47">
    <w:abstractNumId w:val="48"/>
  </w:num>
  <w:num w:numId="48">
    <w:abstractNumId w:val="15"/>
  </w:num>
  <w:num w:numId="49">
    <w:abstractNumId w:val="24"/>
  </w:num>
  <w:num w:numId="50">
    <w:abstractNumId w:val="58"/>
  </w:num>
  <w:num w:numId="51">
    <w:abstractNumId w:val="26"/>
  </w:num>
  <w:num w:numId="52">
    <w:abstractNumId w:val="40"/>
  </w:num>
  <w:num w:numId="53">
    <w:abstractNumId w:val="42"/>
  </w:num>
  <w:num w:numId="54">
    <w:abstractNumId w:val="49"/>
  </w:num>
  <w:num w:numId="55">
    <w:abstractNumId w:val="17"/>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drawingGridHorizontalSpacing w:val="110"/>
  <w:displayHorizontalDrawingGridEvery w:val="2"/>
  <w:characterSpacingControl w:val="doNotCompress"/>
  <w:hdrShapeDefaults>
    <o:shapedefaults v:ext="edit" spidmax="3074">
      <o:colormenu v:ext="edit" fillcolor="none [3204]"/>
    </o:shapedefaults>
    <o:shapelayout v:ext="edit">
      <o:idmap v:ext="edit" data="2"/>
    </o:shapelayout>
  </w:hdrShapeDefaults>
  <w:footnotePr>
    <w:footnote w:id="0"/>
    <w:footnote w:id="1"/>
  </w:footnotePr>
  <w:endnotePr>
    <w:endnote w:id="0"/>
    <w:endnote w:id="1"/>
  </w:endnotePr>
  <w:compat/>
  <w:rsids>
    <w:rsidRoot w:val="0068021F"/>
    <w:rsid w:val="000063BC"/>
    <w:rsid w:val="000279A2"/>
    <w:rsid w:val="00031097"/>
    <w:rsid w:val="00050608"/>
    <w:rsid w:val="00070661"/>
    <w:rsid w:val="00070CFD"/>
    <w:rsid w:val="00072ABE"/>
    <w:rsid w:val="00085125"/>
    <w:rsid w:val="000A3E29"/>
    <w:rsid w:val="000C02EB"/>
    <w:rsid w:val="000E6854"/>
    <w:rsid w:val="000F729A"/>
    <w:rsid w:val="0010270D"/>
    <w:rsid w:val="0010272A"/>
    <w:rsid w:val="001207F8"/>
    <w:rsid w:val="00121F8C"/>
    <w:rsid w:val="00151B5C"/>
    <w:rsid w:val="00157182"/>
    <w:rsid w:val="00164063"/>
    <w:rsid w:val="00176392"/>
    <w:rsid w:val="0018007E"/>
    <w:rsid w:val="00183D84"/>
    <w:rsid w:val="00187552"/>
    <w:rsid w:val="00194F79"/>
    <w:rsid w:val="001A6FD1"/>
    <w:rsid w:val="001B6C15"/>
    <w:rsid w:val="00204193"/>
    <w:rsid w:val="00211667"/>
    <w:rsid w:val="00213E75"/>
    <w:rsid w:val="00221F23"/>
    <w:rsid w:val="00233E78"/>
    <w:rsid w:val="00235CF7"/>
    <w:rsid w:val="002409F3"/>
    <w:rsid w:val="002473B2"/>
    <w:rsid w:val="00294CAF"/>
    <w:rsid w:val="00295094"/>
    <w:rsid w:val="00296F58"/>
    <w:rsid w:val="002B33D1"/>
    <w:rsid w:val="003009AB"/>
    <w:rsid w:val="00304453"/>
    <w:rsid w:val="00327C87"/>
    <w:rsid w:val="003573A3"/>
    <w:rsid w:val="0038003B"/>
    <w:rsid w:val="003811BA"/>
    <w:rsid w:val="00381449"/>
    <w:rsid w:val="00387B35"/>
    <w:rsid w:val="003953AB"/>
    <w:rsid w:val="003A50E0"/>
    <w:rsid w:val="003B0B44"/>
    <w:rsid w:val="003B2C83"/>
    <w:rsid w:val="003E5276"/>
    <w:rsid w:val="004144BA"/>
    <w:rsid w:val="00443A73"/>
    <w:rsid w:val="00461137"/>
    <w:rsid w:val="0047375F"/>
    <w:rsid w:val="004B24B9"/>
    <w:rsid w:val="004B50A7"/>
    <w:rsid w:val="004D050F"/>
    <w:rsid w:val="004D0AC7"/>
    <w:rsid w:val="004D331E"/>
    <w:rsid w:val="00514510"/>
    <w:rsid w:val="00515B87"/>
    <w:rsid w:val="00524FD1"/>
    <w:rsid w:val="00535F65"/>
    <w:rsid w:val="005366E9"/>
    <w:rsid w:val="00552D9F"/>
    <w:rsid w:val="00556979"/>
    <w:rsid w:val="00587E67"/>
    <w:rsid w:val="005A1CBC"/>
    <w:rsid w:val="005C2807"/>
    <w:rsid w:val="005E1DCB"/>
    <w:rsid w:val="005F6DE0"/>
    <w:rsid w:val="006132BF"/>
    <w:rsid w:val="00613FEC"/>
    <w:rsid w:val="00620913"/>
    <w:rsid w:val="00624273"/>
    <w:rsid w:val="00640700"/>
    <w:rsid w:val="00654CC7"/>
    <w:rsid w:val="0068021F"/>
    <w:rsid w:val="00755A85"/>
    <w:rsid w:val="00760BBB"/>
    <w:rsid w:val="007619BC"/>
    <w:rsid w:val="00774C48"/>
    <w:rsid w:val="007B36D0"/>
    <w:rsid w:val="007E0E35"/>
    <w:rsid w:val="008037F9"/>
    <w:rsid w:val="00804AC4"/>
    <w:rsid w:val="008202B9"/>
    <w:rsid w:val="0082032F"/>
    <w:rsid w:val="00827DF2"/>
    <w:rsid w:val="0083648D"/>
    <w:rsid w:val="00870B33"/>
    <w:rsid w:val="00872742"/>
    <w:rsid w:val="00873EAB"/>
    <w:rsid w:val="00883648"/>
    <w:rsid w:val="00893B23"/>
    <w:rsid w:val="008A3EC3"/>
    <w:rsid w:val="008A484D"/>
    <w:rsid w:val="008B6147"/>
    <w:rsid w:val="008E439C"/>
    <w:rsid w:val="008E5D6E"/>
    <w:rsid w:val="008F65F1"/>
    <w:rsid w:val="00915C10"/>
    <w:rsid w:val="009274A3"/>
    <w:rsid w:val="00932DDC"/>
    <w:rsid w:val="009400D3"/>
    <w:rsid w:val="00964AA6"/>
    <w:rsid w:val="009656C0"/>
    <w:rsid w:val="009A49A4"/>
    <w:rsid w:val="009B638E"/>
    <w:rsid w:val="009C4804"/>
    <w:rsid w:val="009D1738"/>
    <w:rsid w:val="009F74EE"/>
    <w:rsid w:val="00A07615"/>
    <w:rsid w:val="00A4094C"/>
    <w:rsid w:val="00A40D99"/>
    <w:rsid w:val="00A50798"/>
    <w:rsid w:val="00A644BE"/>
    <w:rsid w:val="00A674FA"/>
    <w:rsid w:val="00A73B48"/>
    <w:rsid w:val="00A82912"/>
    <w:rsid w:val="00AA2B77"/>
    <w:rsid w:val="00AB2304"/>
    <w:rsid w:val="00AF17C3"/>
    <w:rsid w:val="00AF3343"/>
    <w:rsid w:val="00B32425"/>
    <w:rsid w:val="00B44AE9"/>
    <w:rsid w:val="00B549AA"/>
    <w:rsid w:val="00B6471E"/>
    <w:rsid w:val="00B65680"/>
    <w:rsid w:val="00B70FDA"/>
    <w:rsid w:val="00B747AE"/>
    <w:rsid w:val="00B80523"/>
    <w:rsid w:val="00B85B8A"/>
    <w:rsid w:val="00B85C8F"/>
    <w:rsid w:val="00BA1540"/>
    <w:rsid w:val="00BE53B5"/>
    <w:rsid w:val="00BF6985"/>
    <w:rsid w:val="00C23A50"/>
    <w:rsid w:val="00C3217B"/>
    <w:rsid w:val="00C42BF3"/>
    <w:rsid w:val="00C50CF4"/>
    <w:rsid w:val="00C51AF8"/>
    <w:rsid w:val="00C657E0"/>
    <w:rsid w:val="00C845C8"/>
    <w:rsid w:val="00C91EDD"/>
    <w:rsid w:val="00CB20B7"/>
    <w:rsid w:val="00CD1427"/>
    <w:rsid w:val="00CE264D"/>
    <w:rsid w:val="00CF0504"/>
    <w:rsid w:val="00D00CD9"/>
    <w:rsid w:val="00D173BD"/>
    <w:rsid w:val="00D17760"/>
    <w:rsid w:val="00D27741"/>
    <w:rsid w:val="00D30A66"/>
    <w:rsid w:val="00D30D75"/>
    <w:rsid w:val="00D33C66"/>
    <w:rsid w:val="00D4702A"/>
    <w:rsid w:val="00D664CA"/>
    <w:rsid w:val="00D83F9F"/>
    <w:rsid w:val="00D90796"/>
    <w:rsid w:val="00D91A4E"/>
    <w:rsid w:val="00D9378C"/>
    <w:rsid w:val="00DD1401"/>
    <w:rsid w:val="00DE5D24"/>
    <w:rsid w:val="00DE6589"/>
    <w:rsid w:val="00E110F7"/>
    <w:rsid w:val="00E361E4"/>
    <w:rsid w:val="00E3768A"/>
    <w:rsid w:val="00E56DC9"/>
    <w:rsid w:val="00E649E5"/>
    <w:rsid w:val="00E67896"/>
    <w:rsid w:val="00E90A7B"/>
    <w:rsid w:val="00E95639"/>
    <w:rsid w:val="00EA4902"/>
    <w:rsid w:val="00EB4A94"/>
    <w:rsid w:val="00EE6767"/>
    <w:rsid w:val="00EF1393"/>
    <w:rsid w:val="00F07768"/>
    <w:rsid w:val="00F25569"/>
    <w:rsid w:val="00F312B3"/>
    <w:rsid w:val="00F332C5"/>
    <w:rsid w:val="00F52484"/>
    <w:rsid w:val="00F832CF"/>
    <w:rsid w:val="00FA1E0F"/>
    <w:rsid w:val="00FB62A5"/>
    <w:rsid w:val="00FD40DA"/>
    <w:rsid w:val="00FD489E"/>
    <w:rsid w:val="00FF0D47"/>
    <w:rsid w:val="00FF587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3074">
      <o:colormenu v:ext="edit" fillcolor="none [32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125"/>
    <w:pPr>
      <w:suppressAutoHyphens/>
      <w:spacing w:after="200" w:line="276" w:lineRule="auto"/>
    </w:pPr>
    <w:rPr>
      <w:rFonts w:cs="Calibri"/>
      <w:sz w:val="22"/>
      <w:szCs w:val="22"/>
      <w:lang w:eastAsia="ar-SA"/>
    </w:rPr>
  </w:style>
  <w:style w:type="paragraph" w:styleId="Ttulo1">
    <w:name w:val="heading 1"/>
    <w:basedOn w:val="Normal"/>
    <w:next w:val="Normal"/>
    <w:link w:val="Ttulo1Car"/>
    <w:uiPriority w:val="9"/>
    <w:qFormat/>
    <w:rsid w:val="00DE5D24"/>
    <w:pPr>
      <w:keepNext/>
      <w:keepLines/>
      <w:spacing w:before="480" w:after="0"/>
      <w:outlineLvl w:val="0"/>
    </w:pPr>
    <w:rPr>
      <w:rFonts w:ascii="Cambria" w:eastAsia="Times New Roman" w:hAnsi="Cambria"/>
      <w:b/>
      <w:bCs/>
      <w:color w:val="365F91"/>
      <w:sz w:val="28"/>
      <w:szCs w:val="28"/>
      <w:lang w:eastAsia="es-ES"/>
    </w:rPr>
  </w:style>
  <w:style w:type="paragraph" w:styleId="Ttulo2">
    <w:name w:val="heading 2"/>
    <w:basedOn w:val="Normal"/>
    <w:next w:val="Normal"/>
    <w:link w:val="Ttulo2Car"/>
    <w:uiPriority w:val="9"/>
    <w:unhideWhenUsed/>
    <w:qFormat/>
    <w:rsid w:val="00DE5D24"/>
    <w:pPr>
      <w:keepNext/>
      <w:keepLines/>
      <w:spacing w:before="200" w:after="0"/>
      <w:outlineLvl w:val="1"/>
    </w:pPr>
    <w:rPr>
      <w:rFonts w:ascii="Cambria" w:eastAsia="Times New Roman" w:hAnsi="Cambria"/>
      <w:b/>
      <w:bCs/>
      <w:color w:val="4F81BD"/>
      <w:sz w:val="26"/>
      <w:szCs w:val="26"/>
      <w:lang w:eastAsia="es-ES"/>
    </w:rPr>
  </w:style>
  <w:style w:type="paragraph" w:styleId="Ttulo3">
    <w:name w:val="heading 3"/>
    <w:basedOn w:val="Normal"/>
    <w:next w:val="Normal"/>
    <w:link w:val="Ttulo3Car"/>
    <w:uiPriority w:val="9"/>
    <w:unhideWhenUsed/>
    <w:qFormat/>
    <w:rsid w:val="00AB2304"/>
    <w:pPr>
      <w:keepNext/>
      <w:spacing w:before="240" w:after="60"/>
      <w:outlineLvl w:val="2"/>
    </w:pPr>
    <w:rPr>
      <w:rFonts w:ascii="Cambria" w:eastAsia="Times New Roman" w:hAnsi="Cambria" w:cs="Times New Roman"/>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5D24"/>
    <w:rPr>
      <w:rFonts w:ascii="Cambria" w:eastAsia="Times New Roman" w:hAnsi="Cambria" w:cs="Times New Roman"/>
      <w:b/>
      <w:bCs/>
      <w:color w:val="365F91"/>
      <w:sz w:val="28"/>
      <w:szCs w:val="28"/>
    </w:rPr>
  </w:style>
  <w:style w:type="character" w:customStyle="1" w:styleId="Ttulo2Car">
    <w:name w:val="Título 2 Car"/>
    <w:basedOn w:val="Fuentedeprrafopredeter"/>
    <w:link w:val="Ttulo2"/>
    <w:uiPriority w:val="9"/>
    <w:rsid w:val="00DE5D24"/>
    <w:rPr>
      <w:rFonts w:ascii="Cambria" w:eastAsia="Times New Roman" w:hAnsi="Cambria" w:cs="Times New Roman"/>
      <w:b/>
      <w:bCs/>
      <w:color w:val="4F81BD"/>
      <w:sz w:val="26"/>
      <w:szCs w:val="26"/>
    </w:rPr>
  </w:style>
  <w:style w:type="paragraph" w:styleId="Sinespaciado">
    <w:name w:val="No Spacing"/>
    <w:link w:val="SinespaciadoCar"/>
    <w:qFormat/>
    <w:rsid w:val="00DE5D24"/>
    <w:rPr>
      <w:rFonts w:eastAsia="Times New Roman"/>
      <w:sz w:val="22"/>
      <w:szCs w:val="22"/>
      <w:lang w:eastAsia="en-US"/>
    </w:rPr>
  </w:style>
  <w:style w:type="character" w:customStyle="1" w:styleId="SinespaciadoCar">
    <w:name w:val="Sin espaciado Car"/>
    <w:basedOn w:val="Fuentedeprrafopredeter"/>
    <w:link w:val="Sinespaciado"/>
    <w:rsid w:val="00DE5D24"/>
    <w:rPr>
      <w:rFonts w:eastAsia="Times New Roman"/>
      <w:sz w:val="22"/>
      <w:szCs w:val="22"/>
      <w:lang w:val="es-ES" w:eastAsia="en-US" w:bidi="ar-SA"/>
    </w:rPr>
  </w:style>
  <w:style w:type="paragraph" w:styleId="TtulodeTDC">
    <w:name w:val="TOC Heading"/>
    <w:basedOn w:val="Ttulo1"/>
    <w:next w:val="Normal"/>
    <w:uiPriority w:val="39"/>
    <w:semiHidden/>
    <w:unhideWhenUsed/>
    <w:qFormat/>
    <w:rsid w:val="00DE5D24"/>
    <w:pPr>
      <w:outlineLvl w:val="9"/>
    </w:pPr>
    <w:rPr>
      <w:lang w:eastAsia="en-US"/>
    </w:rPr>
  </w:style>
  <w:style w:type="paragraph" w:styleId="Encabezado">
    <w:name w:val="header"/>
    <w:basedOn w:val="Normal"/>
    <w:link w:val="EncabezadoCar"/>
    <w:semiHidden/>
    <w:unhideWhenUsed/>
    <w:rsid w:val="003573A3"/>
    <w:pPr>
      <w:tabs>
        <w:tab w:val="center" w:pos="4252"/>
        <w:tab w:val="right" w:pos="8504"/>
      </w:tabs>
    </w:pPr>
  </w:style>
  <w:style w:type="character" w:customStyle="1" w:styleId="EncabezadoCar">
    <w:name w:val="Encabezado Car"/>
    <w:basedOn w:val="Fuentedeprrafopredeter"/>
    <w:link w:val="Encabezado"/>
    <w:uiPriority w:val="99"/>
    <w:semiHidden/>
    <w:rsid w:val="003573A3"/>
    <w:rPr>
      <w:rFonts w:cs="Calibri"/>
      <w:sz w:val="22"/>
      <w:szCs w:val="22"/>
      <w:lang w:eastAsia="ar-SA"/>
    </w:rPr>
  </w:style>
  <w:style w:type="paragraph" w:styleId="Piedepgina">
    <w:name w:val="footer"/>
    <w:basedOn w:val="Normal"/>
    <w:link w:val="PiedepginaCar"/>
    <w:semiHidden/>
    <w:unhideWhenUsed/>
    <w:rsid w:val="003573A3"/>
    <w:pPr>
      <w:tabs>
        <w:tab w:val="center" w:pos="4252"/>
        <w:tab w:val="right" w:pos="8504"/>
      </w:tabs>
    </w:pPr>
  </w:style>
  <w:style w:type="character" w:customStyle="1" w:styleId="PiedepginaCar">
    <w:name w:val="Pie de página Car"/>
    <w:basedOn w:val="Fuentedeprrafopredeter"/>
    <w:link w:val="Piedepgina"/>
    <w:uiPriority w:val="99"/>
    <w:semiHidden/>
    <w:rsid w:val="003573A3"/>
    <w:rPr>
      <w:rFonts w:cs="Calibri"/>
      <w:sz w:val="22"/>
      <w:szCs w:val="22"/>
      <w:lang w:eastAsia="ar-SA"/>
    </w:rPr>
  </w:style>
  <w:style w:type="paragraph" w:styleId="Textoindependiente">
    <w:name w:val="Body Text"/>
    <w:basedOn w:val="Normal"/>
    <w:link w:val="TextoindependienteCar"/>
    <w:semiHidden/>
    <w:rsid w:val="000F729A"/>
    <w:pPr>
      <w:spacing w:after="120"/>
    </w:pPr>
  </w:style>
  <w:style w:type="character" w:customStyle="1" w:styleId="TextoindependienteCar">
    <w:name w:val="Texto independiente Car"/>
    <w:basedOn w:val="Fuentedeprrafopredeter"/>
    <w:link w:val="Textoindependiente"/>
    <w:semiHidden/>
    <w:rsid w:val="000F729A"/>
    <w:rPr>
      <w:rFonts w:cs="Calibri"/>
      <w:sz w:val="22"/>
      <w:szCs w:val="22"/>
      <w:lang w:eastAsia="ar-SA"/>
    </w:rPr>
  </w:style>
  <w:style w:type="character" w:styleId="Hipervnculo">
    <w:name w:val="Hyperlink"/>
    <w:basedOn w:val="Fuentedeprrafopredeter"/>
    <w:uiPriority w:val="99"/>
    <w:rsid w:val="00A07615"/>
    <w:rPr>
      <w:color w:val="0000FF"/>
      <w:u w:val="single"/>
    </w:rPr>
  </w:style>
  <w:style w:type="table" w:styleId="Sombreadoclaro-nfasis2">
    <w:name w:val="Light Shading Accent 2"/>
    <w:basedOn w:val="Tablanormal"/>
    <w:uiPriority w:val="60"/>
    <w:rsid w:val="00A07615"/>
    <w:rPr>
      <w:rFonts w:ascii="Times New Roman" w:eastAsia="Times New Roman" w:hAnsi="Times New Roman"/>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productspecialprice">
    <w:name w:val="productspecialprice"/>
    <w:basedOn w:val="Fuentedeprrafopredeter"/>
    <w:rsid w:val="00A07615"/>
  </w:style>
  <w:style w:type="paragraph" w:styleId="Prrafodelista">
    <w:name w:val="List Paragraph"/>
    <w:basedOn w:val="Normal"/>
    <w:uiPriority w:val="34"/>
    <w:qFormat/>
    <w:rsid w:val="009D1738"/>
    <w:pPr>
      <w:suppressAutoHyphens w:val="0"/>
      <w:ind w:left="708"/>
    </w:pPr>
    <w:rPr>
      <w:rFonts w:cs="Times New Roman"/>
      <w:lang w:eastAsia="en-US"/>
    </w:rPr>
  </w:style>
  <w:style w:type="paragraph" w:styleId="NormalWeb">
    <w:name w:val="Normal (Web)"/>
    <w:basedOn w:val="Normal"/>
    <w:uiPriority w:val="99"/>
    <w:unhideWhenUsed/>
    <w:rsid w:val="009D1738"/>
    <w:pPr>
      <w:suppressAutoHyphens w:val="0"/>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ara">
    <w:name w:val="para"/>
    <w:basedOn w:val="Fuentedeprrafopredeter"/>
    <w:rsid w:val="009D1738"/>
  </w:style>
  <w:style w:type="paragraph" w:styleId="Textonotapie">
    <w:name w:val="footnote text"/>
    <w:basedOn w:val="Normal"/>
    <w:link w:val="TextonotapieCar"/>
    <w:uiPriority w:val="99"/>
    <w:semiHidden/>
    <w:unhideWhenUsed/>
    <w:rsid w:val="009D1738"/>
    <w:pPr>
      <w:suppressAutoHyphens w:val="0"/>
    </w:pPr>
    <w:rPr>
      <w:rFonts w:cs="Times New Roman"/>
      <w:sz w:val="20"/>
      <w:szCs w:val="20"/>
      <w:lang w:eastAsia="en-US"/>
    </w:rPr>
  </w:style>
  <w:style w:type="character" w:customStyle="1" w:styleId="TextonotapieCar">
    <w:name w:val="Texto nota pie Car"/>
    <w:basedOn w:val="Fuentedeprrafopredeter"/>
    <w:link w:val="Textonotapie"/>
    <w:uiPriority w:val="99"/>
    <w:semiHidden/>
    <w:rsid w:val="009D1738"/>
    <w:rPr>
      <w:lang w:eastAsia="en-US"/>
    </w:rPr>
  </w:style>
  <w:style w:type="character" w:styleId="Refdenotaalpie">
    <w:name w:val="footnote reference"/>
    <w:basedOn w:val="Fuentedeprrafopredeter"/>
    <w:uiPriority w:val="99"/>
    <w:semiHidden/>
    <w:unhideWhenUsed/>
    <w:rsid w:val="009D1738"/>
    <w:rPr>
      <w:vertAlign w:val="superscript"/>
    </w:rPr>
  </w:style>
  <w:style w:type="character" w:customStyle="1" w:styleId="apple-style-span">
    <w:name w:val="apple-style-span"/>
    <w:basedOn w:val="Fuentedeprrafopredeter"/>
    <w:rsid w:val="009D1738"/>
  </w:style>
  <w:style w:type="character" w:customStyle="1" w:styleId="apple-converted-space">
    <w:name w:val="apple-converted-space"/>
    <w:basedOn w:val="Fuentedeprrafopredeter"/>
    <w:rsid w:val="009D1738"/>
  </w:style>
  <w:style w:type="character" w:customStyle="1" w:styleId="mw-headline">
    <w:name w:val="mw-headline"/>
    <w:basedOn w:val="Fuentedeprrafopredeter"/>
    <w:rsid w:val="00F52484"/>
  </w:style>
  <w:style w:type="character" w:styleId="Textoennegrita">
    <w:name w:val="Strong"/>
    <w:qFormat/>
    <w:rsid w:val="00F52484"/>
    <w:rPr>
      <w:b/>
      <w:bCs/>
    </w:rPr>
  </w:style>
  <w:style w:type="paragraph" w:customStyle="1" w:styleId="Contenidodelatabla">
    <w:name w:val="Contenido de la tabla"/>
    <w:basedOn w:val="Normal"/>
    <w:rsid w:val="00F52484"/>
    <w:pPr>
      <w:suppressLineNumbers/>
    </w:pPr>
  </w:style>
  <w:style w:type="paragraph" w:customStyle="1" w:styleId="Textopreformateado">
    <w:name w:val="Texto preformateado"/>
    <w:basedOn w:val="Normal"/>
    <w:rsid w:val="00F52484"/>
    <w:pPr>
      <w:spacing w:after="0"/>
    </w:pPr>
    <w:rPr>
      <w:rFonts w:ascii="DejaVu Sans Mono" w:eastAsia="DejaVu Sans Mono" w:hAnsi="DejaVu Sans Mono" w:cs="DejaVu Sans Mono"/>
      <w:sz w:val="20"/>
      <w:szCs w:val="20"/>
    </w:rPr>
  </w:style>
  <w:style w:type="paragraph" w:styleId="Cita">
    <w:name w:val="Quote"/>
    <w:basedOn w:val="Normal"/>
    <w:link w:val="CitaCar"/>
    <w:qFormat/>
    <w:rsid w:val="00F52484"/>
    <w:pPr>
      <w:spacing w:after="283"/>
      <w:ind w:left="567" w:right="567"/>
    </w:pPr>
  </w:style>
  <w:style w:type="character" w:customStyle="1" w:styleId="CitaCar">
    <w:name w:val="Cita Car"/>
    <w:basedOn w:val="Fuentedeprrafopredeter"/>
    <w:link w:val="Cita"/>
    <w:rsid w:val="00F52484"/>
    <w:rPr>
      <w:rFonts w:cs="Calibri"/>
      <w:sz w:val="22"/>
      <w:szCs w:val="22"/>
      <w:lang w:eastAsia="ar-SA"/>
    </w:rPr>
  </w:style>
  <w:style w:type="paragraph" w:customStyle="1" w:styleId="header">
    <w:name w:val="header"/>
    <w:basedOn w:val="Normal"/>
    <w:rsid w:val="00EF1393"/>
    <w:pPr>
      <w:suppressAutoHyphens w:val="0"/>
      <w:spacing w:before="100" w:beforeAutospacing="1" w:after="100" w:afterAutospacing="1" w:line="240" w:lineRule="auto"/>
      <w:jc w:val="center"/>
    </w:pPr>
    <w:rPr>
      <w:rFonts w:ascii="Verdana" w:eastAsia="Times New Roman" w:hAnsi="Verdana" w:cs="Times New Roman"/>
      <w:color w:val="000000"/>
      <w:sz w:val="24"/>
      <w:szCs w:val="24"/>
      <w:lang w:eastAsia="es-ES"/>
    </w:rPr>
  </w:style>
  <w:style w:type="paragraph" w:customStyle="1" w:styleId="headertitle">
    <w:name w:val="headertitle"/>
    <w:basedOn w:val="Normal"/>
    <w:rsid w:val="00EF1393"/>
    <w:pPr>
      <w:suppressAutoHyphens w:val="0"/>
      <w:spacing w:before="100" w:beforeAutospacing="1" w:after="100" w:afterAutospacing="1" w:line="240" w:lineRule="auto"/>
    </w:pPr>
    <w:rPr>
      <w:rFonts w:ascii="Verdana" w:eastAsia="Times New Roman" w:hAnsi="Verdana" w:cs="Times New Roman"/>
      <w:b/>
      <w:bCs/>
      <w:color w:val="000000"/>
      <w:sz w:val="24"/>
      <w:szCs w:val="24"/>
      <w:lang w:eastAsia="es-ES"/>
    </w:rPr>
  </w:style>
  <w:style w:type="paragraph" w:customStyle="1" w:styleId="headerdiagramname">
    <w:name w:val="headerdiagramname"/>
    <w:basedOn w:val="Normal"/>
    <w:rsid w:val="00EF1393"/>
    <w:pPr>
      <w:suppressAutoHyphens w:val="0"/>
      <w:spacing w:before="100" w:beforeAutospacing="1" w:after="100" w:afterAutospacing="1" w:line="240" w:lineRule="auto"/>
    </w:pPr>
    <w:rPr>
      <w:rFonts w:ascii="Verdana" w:eastAsia="Times New Roman" w:hAnsi="Verdana" w:cs="Times New Roman"/>
      <w:color w:val="000000"/>
      <w:sz w:val="24"/>
      <w:szCs w:val="24"/>
      <w:lang w:eastAsia="es-ES"/>
    </w:rPr>
  </w:style>
  <w:style w:type="paragraph" w:customStyle="1" w:styleId="headerreportdate">
    <w:name w:val="headerreportdate"/>
    <w:basedOn w:val="Normal"/>
    <w:rsid w:val="00EF1393"/>
    <w:pPr>
      <w:suppressAutoHyphens w:val="0"/>
      <w:spacing w:before="100" w:beforeAutospacing="1" w:after="100" w:afterAutospacing="1" w:line="240" w:lineRule="auto"/>
    </w:pPr>
    <w:rPr>
      <w:rFonts w:ascii="Verdana" w:eastAsia="Times New Roman" w:hAnsi="Verdana" w:cs="Times New Roman"/>
      <w:color w:val="000000"/>
      <w:sz w:val="15"/>
      <w:szCs w:val="15"/>
      <w:lang w:eastAsia="es-ES"/>
    </w:rPr>
  </w:style>
  <w:style w:type="paragraph" w:customStyle="1" w:styleId="headerreportdatetitle">
    <w:name w:val="headerreportdatetitle"/>
    <w:basedOn w:val="Normal"/>
    <w:rsid w:val="00EF1393"/>
    <w:pPr>
      <w:suppressAutoHyphens w:val="0"/>
      <w:spacing w:before="100" w:beforeAutospacing="1" w:after="100" w:afterAutospacing="1" w:line="240" w:lineRule="auto"/>
    </w:pPr>
    <w:rPr>
      <w:rFonts w:ascii="Verdana" w:eastAsia="Times New Roman" w:hAnsi="Verdana" w:cs="Times New Roman"/>
      <w:color w:val="000000"/>
      <w:sz w:val="15"/>
      <w:szCs w:val="15"/>
      <w:lang w:eastAsia="es-ES"/>
    </w:rPr>
  </w:style>
  <w:style w:type="paragraph" w:customStyle="1" w:styleId="headerreportdatevalue">
    <w:name w:val="headerreportdatevalue"/>
    <w:basedOn w:val="Normal"/>
    <w:rsid w:val="00EF1393"/>
    <w:pPr>
      <w:suppressAutoHyphens w:val="0"/>
      <w:spacing w:before="100" w:beforeAutospacing="1" w:after="100" w:afterAutospacing="1" w:line="240" w:lineRule="auto"/>
    </w:pPr>
    <w:rPr>
      <w:rFonts w:ascii="Verdana" w:eastAsia="Times New Roman" w:hAnsi="Verdana" w:cs="Times New Roman"/>
      <w:color w:val="000000"/>
      <w:sz w:val="15"/>
      <w:szCs w:val="15"/>
      <w:lang w:eastAsia="es-ES"/>
    </w:rPr>
  </w:style>
  <w:style w:type="paragraph" w:customStyle="1" w:styleId="headercontents">
    <w:name w:val="headercontents"/>
    <w:basedOn w:val="Normal"/>
    <w:rsid w:val="00EF1393"/>
    <w:pPr>
      <w:suppressAutoHyphens w:val="0"/>
      <w:spacing w:before="100" w:beforeAutospacing="1" w:after="100" w:afterAutospacing="1" w:line="240" w:lineRule="auto"/>
    </w:pPr>
    <w:rPr>
      <w:rFonts w:ascii="Verdana" w:eastAsia="Times New Roman" w:hAnsi="Verdana" w:cs="Times New Roman"/>
      <w:b/>
      <w:bCs/>
      <w:color w:val="000000"/>
      <w:sz w:val="24"/>
      <w:szCs w:val="24"/>
      <w:lang w:eastAsia="es-ES"/>
    </w:rPr>
  </w:style>
  <w:style w:type="paragraph" w:customStyle="1" w:styleId="tocitem">
    <w:name w:val="tocitem"/>
    <w:basedOn w:val="Normal"/>
    <w:rsid w:val="00EF1393"/>
    <w:pPr>
      <w:suppressAutoHyphens w:val="0"/>
      <w:spacing w:before="100" w:beforeAutospacing="1" w:after="100" w:afterAutospacing="1" w:line="240" w:lineRule="auto"/>
    </w:pPr>
    <w:rPr>
      <w:rFonts w:ascii="Verdana" w:eastAsia="Times New Roman" w:hAnsi="Verdana" w:cs="Times New Roman"/>
      <w:b/>
      <w:bCs/>
      <w:color w:val="000000"/>
      <w:sz w:val="21"/>
      <w:szCs w:val="21"/>
      <w:lang w:eastAsia="es-ES"/>
    </w:rPr>
  </w:style>
  <w:style w:type="paragraph" w:customStyle="1" w:styleId="toc1item">
    <w:name w:val="toc1item"/>
    <w:basedOn w:val="Normal"/>
    <w:rsid w:val="00EF1393"/>
    <w:pPr>
      <w:suppressAutoHyphens w:val="0"/>
      <w:spacing w:before="100" w:beforeAutospacing="1" w:after="100" w:afterAutospacing="1" w:line="240" w:lineRule="auto"/>
    </w:pPr>
    <w:rPr>
      <w:rFonts w:ascii="Verdana" w:eastAsia="Times New Roman" w:hAnsi="Verdana" w:cs="Times New Roman"/>
      <w:b/>
      <w:bCs/>
      <w:i/>
      <w:iCs/>
      <w:color w:val="000000"/>
      <w:sz w:val="21"/>
      <w:szCs w:val="21"/>
      <w:lang w:eastAsia="es-ES"/>
    </w:rPr>
  </w:style>
  <w:style w:type="paragraph" w:customStyle="1" w:styleId="toc2item">
    <w:name w:val="toc2item"/>
    <w:basedOn w:val="Normal"/>
    <w:rsid w:val="00EF1393"/>
    <w:pPr>
      <w:suppressAutoHyphens w:val="0"/>
      <w:spacing w:before="100" w:beforeAutospacing="1" w:after="100" w:afterAutospacing="1" w:line="240" w:lineRule="auto"/>
    </w:pPr>
    <w:rPr>
      <w:rFonts w:ascii="Verdana" w:eastAsia="Times New Roman" w:hAnsi="Verdana" w:cs="Times New Roman"/>
      <w:b/>
      <w:bCs/>
      <w:i/>
      <w:iCs/>
      <w:color w:val="000000"/>
      <w:sz w:val="21"/>
      <w:szCs w:val="21"/>
      <w:lang w:eastAsia="es-ES"/>
    </w:rPr>
  </w:style>
  <w:style w:type="paragraph" w:customStyle="1" w:styleId="tocitemcontentheader">
    <w:name w:val="tocitemcontentheader"/>
    <w:basedOn w:val="Normal"/>
    <w:rsid w:val="00EF1393"/>
    <w:pPr>
      <w:pBdr>
        <w:bottom w:val="single" w:sz="6" w:space="4" w:color="000000"/>
      </w:pBdr>
      <w:shd w:val="clear" w:color="auto" w:fill="E4EFFF"/>
      <w:suppressAutoHyphens w:val="0"/>
      <w:spacing w:before="450" w:after="100" w:afterAutospacing="1" w:line="240" w:lineRule="auto"/>
    </w:pPr>
    <w:rPr>
      <w:rFonts w:ascii="Verdana" w:eastAsia="Times New Roman" w:hAnsi="Verdana" w:cs="Times New Roman"/>
      <w:b/>
      <w:bCs/>
      <w:color w:val="000000"/>
      <w:sz w:val="21"/>
      <w:szCs w:val="21"/>
      <w:lang w:eastAsia="es-ES"/>
    </w:rPr>
  </w:style>
  <w:style w:type="paragraph" w:customStyle="1" w:styleId="toc1itemcontentheader">
    <w:name w:val="toc1itemcontentheader"/>
    <w:basedOn w:val="Normal"/>
    <w:rsid w:val="00EF1393"/>
    <w:pPr>
      <w:shd w:val="clear" w:color="auto" w:fill="E4EFFF"/>
      <w:suppressAutoHyphens w:val="0"/>
      <w:spacing w:before="150" w:after="100" w:afterAutospacing="1" w:line="240" w:lineRule="auto"/>
    </w:pPr>
    <w:rPr>
      <w:rFonts w:ascii="Verdana" w:eastAsia="Times New Roman" w:hAnsi="Verdana" w:cs="Times New Roman"/>
      <w:b/>
      <w:bCs/>
      <w:i/>
      <w:iCs/>
      <w:color w:val="000000"/>
      <w:sz w:val="21"/>
      <w:szCs w:val="21"/>
      <w:lang w:eastAsia="es-ES"/>
    </w:rPr>
  </w:style>
  <w:style w:type="paragraph" w:customStyle="1" w:styleId="toc2itemcontentheader">
    <w:name w:val="toc2itemcontentheader"/>
    <w:basedOn w:val="Normal"/>
    <w:rsid w:val="00EF1393"/>
    <w:pPr>
      <w:shd w:val="clear" w:color="auto" w:fill="E4EFFF"/>
      <w:suppressAutoHyphens w:val="0"/>
      <w:spacing w:before="150" w:after="100" w:afterAutospacing="1" w:line="240" w:lineRule="auto"/>
    </w:pPr>
    <w:rPr>
      <w:rFonts w:ascii="Verdana" w:eastAsia="Times New Roman" w:hAnsi="Verdana" w:cs="Times New Roman"/>
      <w:b/>
      <w:bCs/>
      <w:i/>
      <w:iCs/>
      <w:color w:val="000000"/>
      <w:sz w:val="21"/>
      <w:szCs w:val="21"/>
      <w:lang w:eastAsia="es-ES"/>
    </w:rPr>
  </w:style>
  <w:style w:type="paragraph" w:customStyle="1" w:styleId="toc1itemcontentparent">
    <w:name w:val="toc1itemcontentparent"/>
    <w:basedOn w:val="Normal"/>
    <w:rsid w:val="00EF1393"/>
    <w:pPr>
      <w:suppressAutoHyphens w:val="0"/>
      <w:spacing w:before="150" w:after="100" w:afterAutospacing="1" w:line="240" w:lineRule="auto"/>
      <w:textAlignment w:val="top"/>
    </w:pPr>
    <w:rPr>
      <w:rFonts w:ascii="Verdana" w:eastAsia="Times New Roman" w:hAnsi="Verdana" w:cs="Times New Roman"/>
      <w:color w:val="000000"/>
      <w:sz w:val="24"/>
      <w:szCs w:val="24"/>
      <w:lang w:eastAsia="es-ES"/>
    </w:rPr>
  </w:style>
  <w:style w:type="paragraph" w:customStyle="1" w:styleId="toc1itemtable">
    <w:name w:val="toc1itemtable"/>
    <w:basedOn w:val="Normal"/>
    <w:rsid w:val="00EF1393"/>
    <w:pPr>
      <w:pBdr>
        <w:bottom w:val="single" w:sz="6" w:space="0" w:color="000000"/>
      </w:pBdr>
      <w:shd w:val="clear" w:color="auto" w:fill="D0DFFF"/>
      <w:suppressAutoHyphens w:val="0"/>
      <w:spacing w:before="100" w:beforeAutospacing="1" w:after="100" w:afterAutospacing="1" w:line="240" w:lineRule="auto"/>
    </w:pPr>
    <w:rPr>
      <w:rFonts w:ascii="Verdana" w:eastAsia="Times New Roman" w:hAnsi="Verdana" w:cs="Times New Roman"/>
      <w:color w:val="000000"/>
      <w:sz w:val="24"/>
      <w:szCs w:val="24"/>
      <w:lang w:eastAsia="es-ES"/>
    </w:rPr>
  </w:style>
  <w:style w:type="paragraph" w:customStyle="1" w:styleId="modeldesc">
    <w:name w:val="modeldesc"/>
    <w:basedOn w:val="Normal"/>
    <w:rsid w:val="00EF1393"/>
    <w:pPr>
      <w:suppressAutoHyphens w:val="0"/>
      <w:spacing w:after="0" w:line="240" w:lineRule="auto"/>
    </w:pPr>
    <w:rPr>
      <w:rFonts w:ascii="Courier New" w:eastAsia="Times New Roman" w:hAnsi="Courier New" w:cs="Courier New"/>
      <w:color w:val="000000"/>
      <w:sz w:val="18"/>
      <w:szCs w:val="18"/>
      <w:lang w:eastAsia="es-ES"/>
    </w:rPr>
  </w:style>
  <w:style w:type="paragraph" w:customStyle="1" w:styleId="modelann">
    <w:name w:val="modelann"/>
    <w:basedOn w:val="Normal"/>
    <w:rsid w:val="00EF1393"/>
    <w:pPr>
      <w:suppressAutoHyphens w:val="0"/>
      <w:spacing w:after="0" w:line="240" w:lineRule="auto"/>
    </w:pPr>
    <w:rPr>
      <w:rFonts w:ascii="Courier New" w:eastAsia="Times New Roman" w:hAnsi="Courier New" w:cs="Courier New"/>
      <w:color w:val="000000"/>
      <w:sz w:val="18"/>
      <w:szCs w:val="18"/>
      <w:lang w:eastAsia="es-ES"/>
    </w:rPr>
  </w:style>
  <w:style w:type="paragraph" w:customStyle="1" w:styleId="imagecontainer">
    <w:name w:val="imagecontainer"/>
    <w:basedOn w:val="Normal"/>
    <w:rsid w:val="00EF1393"/>
    <w:pPr>
      <w:suppressAutoHyphens w:val="0"/>
      <w:spacing w:before="300" w:after="300" w:line="240" w:lineRule="auto"/>
      <w:jc w:val="center"/>
    </w:pPr>
    <w:rPr>
      <w:rFonts w:ascii="Verdana" w:eastAsia="Times New Roman" w:hAnsi="Verdana" w:cs="Times New Roman"/>
      <w:color w:val="000000"/>
      <w:sz w:val="24"/>
      <w:szCs w:val="24"/>
      <w:lang w:eastAsia="es-ES"/>
    </w:rPr>
  </w:style>
  <w:style w:type="paragraph" w:customStyle="1" w:styleId="descrvar">
    <w:name w:val="descrvar"/>
    <w:basedOn w:val="Normal"/>
    <w:rsid w:val="00EF1393"/>
    <w:pPr>
      <w:pBdr>
        <w:bottom w:val="single" w:sz="6" w:space="3" w:color="C0C0C0"/>
      </w:pBdr>
      <w:suppressAutoHyphens w:val="0"/>
      <w:spacing w:before="100" w:beforeAutospacing="1" w:after="100" w:afterAutospacing="1" w:line="240" w:lineRule="auto"/>
      <w:textAlignment w:val="top"/>
    </w:pPr>
    <w:rPr>
      <w:rFonts w:ascii="Verdana" w:eastAsia="Times New Roman" w:hAnsi="Verdana" w:cs="Times New Roman"/>
      <w:b/>
      <w:bCs/>
      <w:color w:val="000000"/>
      <w:sz w:val="15"/>
      <w:szCs w:val="15"/>
      <w:lang w:eastAsia="es-ES"/>
    </w:rPr>
  </w:style>
  <w:style w:type="paragraph" w:customStyle="1" w:styleId="descrval">
    <w:name w:val="descrval"/>
    <w:basedOn w:val="Normal"/>
    <w:rsid w:val="00EF1393"/>
    <w:pPr>
      <w:pBdr>
        <w:bottom w:val="single" w:sz="6" w:space="3" w:color="C0C0C0"/>
      </w:pBdr>
      <w:suppressAutoHyphens w:val="0"/>
      <w:spacing w:before="100" w:beforeAutospacing="1" w:after="100" w:afterAutospacing="1" w:line="240" w:lineRule="auto"/>
      <w:textAlignment w:val="top"/>
    </w:pPr>
    <w:rPr>
      <w:rFonts w:ascii="Verdana" w:eastAsia="Times New Roman" w:hAnsi="Verdana" w:cs="Times New Roman"/>
      <w:color w:val="000000"/>
      <w:sz w:val="15"/>
      <w:szCs w:val="15"/>
      <w:lang w:eastAsia="es-ES"/>
    </w:rPr>
  </w:style>
  <w:style w:type="paragraph" w:customStyle="1" w:styleId="tabledesc">
    <w:name w:val="tabledesc"/>
    <w:basedOn w:val="Normal"/>
    <w:rsid w:val="00EF1393"/>
    <w:pPr>
      <w:suppressAutoHyphens w:val="0"/>
      <w:spacing w:after="0" w:line="240" w:lineRule="auto"/>
    </w:pPr>
    <w:rPr>
      <w:rFonts w:ascii="Courier New" w:eastAsia="Times New Roman" w:hAnsi="Courier New" w:cs="Courier New"/>
      <w:color w:val="000000"/>
      <w:sz w:val="18"/>
      <w:szCs w:val="18"/>
      <w:lang w:eastAsia="es-ES"/>
    </w:rPr>
  </w:style>
  <w:style w:type="paragraph" w:customStyle="1" w:styleId="tableann">
    <w:name w:val="tableann"/>
    <w:basedOn w:val="Normal"/>
    <w:rsid w:val="00EF1393"/>
    <w:pPr>
      <w:suppressAutoHyphens w:val="0"/>
      <w:spacing w:after="0" w:line="240" w:lineRule="auto"/>
    </w:pPr>
    <w:rPr>
      <w:rFonts w:ascii="Courier New" w:eastAsia="Times New Roman" w:hAnsi="Courier New" w:cs="Courier New"/>
      <w:color w:val="000000"/>
      <w:sz w:val="18"/>
      <w:szCs w:val="18"/>
      <w:lang w:eastAsia="es-ES"/>
    </w:rPr>
  </w:style>
  <w:style w:type="paragraph" w:customStyle="1" w:styleId="refdesc">
    <w:name w:val="refdesc"/>
    <w:basedOn w:val="Normal"/>
    <w:rsid w:val="00EF1393"/>
    <w:pPr>
      <w:suppressAutoHyphens w:val="0"/>
      <w:spacing w:after="0" w:line="240" w:lineRule="auto"/>
    </w:pPr>
    <w:rPr>
      <w:rFonts w:ascii="Courier New" w:eastAsia="Times New Roman" w:hAnsi="Courier New" w:cs="Courier New"/>
      <w:color w:val="000000"/>
      <w:sz w:val="18"/>
      <w:szCs w:val="18"/>
      <w:lang w:eastAsia="es-ES"/>
    </w:rPr>
  </w:style>
  <w:style w:type="paragraph" w:customStyle="1" w:styleId="refann">
    <w:name w:val="refann"/>
    <w:basedOn w:val="Normal"/>
    <w:rsid w:val="00EF1393"/>
    <w:pPr>
      <w:suppressAutoHyphens w:val="0"/>
      <w:spacing w:after="0" w:line="240" w:lineRule="auto"/>
    </w:pPr>
    <w:rPr>
      <w:rFonts w:ascii="Courier New" w:eastAsia="Times New Roman" w:hAnsi="Courier New" w:cs="Courier New"/>
      <w:color w:val="000000"/>
      <w:sz w:val="18"/>
      <w:szCs w:val="18"/>
      <w:lang w:eastAsia="es-ES"/>
    </w:rPr>
  </w:style>
  <w:style w:type="paragraph" w:customStyle="1" w:styleId="basicvar">
    <w:name w:val="basicvar"/>
    <w:basedOn w:val="Normal"/>
    <w:rsid w:val="00EF1393"/>
    <w:pPr>
      <w:pBdr>
        <w:bottom w:val="single" w:sz="6" w:space="3" w:color="C0C0C0"/>
      </w:pBdr>
      <w:suppressAutoHyphens w:val="0"/>
      <w:spacing w:before="100" w:beforeAutospacing="1" w:after="100" w:afterAutospacing="1" w:line="240" w:lineRule="auto"/>
      <w:textAlignment w:val="top"/>
    </w:pPr>
    <w:rPr>
      <w:rFonts w:ascii="Verdana" w:eastAsia="Times New Roman" w:hAnsi="Verdana" w:cs="Times New Roman"/>
      <w:b/>
      <w:bCs/>
      <w:color w:val="000000"/>
      <w:sz w:val="15"/>
      <w:szCs w:val="15"/>
      <w:lang w:eastAsia="es-ES"/>
    </w:rPr>
  </w:style>
  <w:style w:type="paragraph" w:customStyle="1" w:styleId="basicval">
    <w:name w:val="basicval"/>
    <w:basedOn w:val="Normal"/>
    <w:rsid w:val="00EF1393"/>
    <w:pPr>
      <w:pBdr>
        <w:bottom w:val="single" w:sz="6" w:space="3" w:color="C0C0C0"/>
      </w:pBdr>
      <w:suppressAutoHyphens w:val="0"/>
      <w:spacing w:before="100" w:beforeAutospacing="1" w:after="100" w:afterAutospacing="1" w:line="240" w:lineRule="auto"/>
      <w:textAlignment w:val="top"/>
    </w:pPr>
    <w:rPr>
      <w:rFonts w:ascii="Verdana" w:eastAsia="Times New Roman" w:hAnsi="Verdana" w:cs="Times New Roman"/>
      <w:color w:val="000000"/>
      <w:sz w:val="15"/>
      <w:szCs w:val="15"/>
      <w:lang w:eastAsia="es-ES"/>
    </w:rPr>
  </w:style>
  <w:style w:type="paragraph" w:customStyle="1" w:styleId="paramsvar">
    <w:name w:val="paramsvar"/>
    <w:basedOn w:val="Normal"/>
    <w:rsid w:val="00EF1393"/>
    <w:pPr>
      <w:pBdr>
        <w:bottom w:val="single" w:sz="6" w:space="3" w:color="606060"/>
      </w:pBdr>
      <w:suppressAutoHyphens w:val="0"/>
      <w:spacing w:before="100" w:beforeAutospacing="1" w:after="100" w:afterAutospacing="1" w:line="240" w:lineRule="auto"/>
      <w:textAlignment w:val="top"/>
    </w:pPr>
    <w:rPr>
      <w:rFonts w:ascii="Verdana" w:eastAsia="Times New Roman" w:hAnsi="Verdana" w:cs="Times New Roman"/>
      <w:b/>
      <w:bCs/>
      <w:color w:val="000000"/>
      <w:sz w:val="15"/>
      <w:szCs w:val="15"/>
      <w:lang w:eastAsia="es-ES"/>
    </w:rPr>
  </w:style>
  <w:style w:type="paragraph" w:customStyle="1" w:styleId="paramsval">
    <w:name w:val="paramsval"/>
    <w:basedOn w:val="Normal"/>
    <w:rsid w:val="00EF1393"/>
    <w:pPr>
      <w:pBdr>
        <w:bottom w:val="single" w:sz="6" w:space="3" w:color="C0C0C0"/>
      </w:pBdr>
      <w:suppressAutoHyphens w:val="0"/>
      <w:spacing w:before="100" w:beforeAutospacing="1" w:after="100" w:afterAutospacing="1" w:line="240" w:lineRule="auto"/>
      <w:textAlignment w:val="top"/>
    </w:pPr>
    <w:rPr>
      <w:rFonts w:ascii="Verdana" w:eastAsia="Times New Roman" w:hAnsi="Verdana" w:cs="Times New Roman"/>
      <w:color w:val="000000"/>
      <w:sz w:val="15"/>
      <w:szCs w:val="15"/>
      <w:lang w:eastAsia="es-ES"/>
    </w:rPr>
  </w:style>
  <w:style w:type="paragraph" w:customStyle="1" w:styleId="columnsvar">
    <w:name w:val="columnsvar"/>
    <w:basedOn w:val="Normal"/>
    <w:rsid w:val="00EF1393"/>
    <w:pPr>
      <w:pBdr>
        <w:bottom w:val="single" w:sz="6" w:space="3" w:color="606060"/>
      </w:pBdr>
      <w:suppressAutoHyphens w:val="0"/>
      <w:spacing w:before="100" w:beforeAutospacing="1" w:after="100" w:afterAutospacing="1" w:line="240" w:lineRule="auto"/>
      <w:jc w:val="center"/>
      <w:textAlignment w:val="top"/>
    </w:pPr>
    <w:rPr>
      <w:rFonts w:ascii="Verdana" w:eastAsia="Times New Roman" w:hAnsi="Verdana" w:cs="Times New Roman"/>
      <w:b/>
      <w:bCs/>
      <w:color w:val="000000"/>
      <w:sz w:val="15"/>
      <w:szCs w:val="15"/>
      <w:lang w:eastAsia="es-ES"/>
    </w:rPr>
  </w:style>
  <w:style w:type="paragraph" w:customStyle="1" w:styleId="columnsval">
    <w:name w:val="columnsval"/>
    <w:basedOn w:val="Normal"/>
    <w:rsid w:val="00EF1393"/>
    <w:pPr>
      <w:pBdr>
        <w:bottom w:val="single" w:sz="6" w:space="3" w:color="C0C0C0"/>
      </w:pBdr>
      <w:suppressAutoHyphens w:val="0"/>
      <w:spacing w:before="100" w:beforeAutospacing="1" w:after="100" w:afterAutospacing="1" w:line="240" w:lineRule="auto"/>
      <w:jc w:val="center"/>
      <w:textAlignment w:val="top"/>
    </w:pPr>
    <w:rPr>
      <w:rFonts w:ascii="Verdana" w:eastAsia="Times New Roman" w:hAnsi="Verdana" w:cs="Times New Roman"/>
      <w:color w:val="000000"/>
      <w:sz w:val="15"/>
      <w:szCs w:val="15"/>
      <w:lang w:eastAsia="es-ES"/>
    </w:rPr>
  </w:style>
  <w:style w:type="paragraph" w:customStyle="1" w:styleId="indexvar">
    <w:name w:val="indexvar"/>
    <w:basedOn w:val="Normal"/>
    <w:rsid w:val="00EF1393"/>
    <w:pPr>
      <w:pBdr>
        <w:bottom w:val="single" w:sz="6" w:space="3" w:color="606060"/>
      </w:pBdr>
      <w:suppressAutoHyphens w:val="0"/>
      <w:spacing w:before="100" w:beforeAutospacing="1" w:after="100" w:afterAutospacing="1" w:line="240" w:lineRule="auto"/>
      <w:textAlignment w:val="top"/>
    </w:pPr>
    <w:rPr>
      <w:rFonts w:ascii="Verdana" w:eastAsia="Times New Roman" w:hAnsi="Verdana" w:cs="Times New Roman"/>
      <w:b/>
      <w:bCs/>
      <w:color w:val="000000"/>
      <w:sz w:val="15"/>
      <w:szCs w:val="15"/>
      <w:lang w:eastAsia="es-ES"/>
    </w:rPr>
  </w:style>
  <w:style w:type="paragraph" w:customStyle="1" w:styleId="indexval">
    <w:name w:val="indexval"/>
    <w:basedOn w:val="Normal"/>
    <w:rsid w:val="00EF1393"/>
    <w:pPr>
      <w:pBdr>
        <w:bottom w:val="single" w:sz="6" w:space="3" w:color="C0C0C0"/>
      </w:pBdr>
      <w:suppressAutoHyphens w:val="0"/>
      <w:spacing w:before="100" w:beforeAutospacing="1" w:after="100" w:afterAutospacing="1" w:line="240" w:lineRule="auto"/>
      <w:textAlignment w:val="top"/>
    </w:pPr>
    <w:rPr>
      <w:rFonts w:ascii="Verdana" w:eastAsia="Times New Roman" w:hAnsi="Verdana" w:cs="Times New Roman"/>
      <w:color w:val="000000"/>
      <w:sz w:val="15"/>
      <w:szCs w:val="15"/>
      <w:lang w:eastAsia="es-ES"/>
    </w:rPr>
  </w:style>
  <w:style w:type="paragraph" w:customStyle="1" w:styleId="triggervar">
    <w:name w:val="triggervar"/>
    <w:basedOn w:val="Normal"/>
    <w:rsid w:val="00EF1393"/>
    <w:pPr>
      <w:pBdr>
        <w:bottom w:val="single" w:sz="6" w:space="3" w:color="606060"/>
      </w:pBdr>
      <w:suppressAutoHyphens w:val="0"/>
      <w:spacing w:before="100" w:beforeAutospacing="1" w:after="100" w:afterAutospacing="1" w:line="240" w:lineRule="auto"/>
      <w:textAlignment w:val="top"/>
    </w:pPr>
    <w:rPr>
      <w:rFonts w:ascii="Verdana" w:eastAsia="Times New Roman" w:hAnsi="Verdana" w:cs="Times New Roman"/>
      <w:b/>
      <w:bCs/>
      <w:color w:val="000000"/>
      <w:sz w:val="15"/>
      <w:szCs w:val="15"/>
      <w:lang w:eastAsia="es-ES"/>
    </w:rPr>
  </w:style>
  <w:style w:type="paragraph" w:customStyle="1" w:styleId="triggerval">
    <w:name w:val="triggerval"/>
    <w:basedOn w:val="Normal"/>
    <w:rsid w:val="00EF1393"/>
    <w:pPr>
      <w:pBdr>
        <w:bottom w:val="single" w:sz="6" w:space="3" w:color="C0C0C0"/>
      </w:pBdr>
      <w:suppressAutoHyphens w:val="0"/>
      <w:spacing w:before="100" w:beforeAutospacing="1" w:after="100" w:afterAutospacing="1" w:line="240" w:lineRule="auto"/>
      <w:textAlignment w:val="top"/>
    </w:pPr>
    <w:rPr>
      <w:rFonts w:ascii="Verdana" w:eastAsia="Times New Roman" w:hAnsi="Verdana" w:cs="Times New Roman"/>
      <w:color w:val="000000"/>
      <w:sz w:val="15"/>
      <w:szCs w:val="15"/>
      <w:lang w:eastAsia="es-ES"/>
    </w:rPr>
  </w:style>
  <w:style w:type="paragraph" w:customStyle="1" w:styleId="refvar">
    <w:name w:val="refvar"/>
    <w:basedOn w:val="Normal"/>
    <w:rsid w:val="00EF1393"/>
    <w:pPr>
      <w:pBdr>
        <w:bottom w:val="single" w:sz="6" w:space="3" w:color="606060"/>
      </w:pBdr>
      <w:suppressAutoHyphens w:val="0"/>
      <w:spacing w:before="100" w:beforeAutospacing="1" w:after="100" w:afterAutospacing="1" w:line="240" w:lineRule="auto"/>
      <w:textAlignment w:val="top"/>
    </w:pPr>
    <w:rPr>
      <w:rFonts w:ascii="Verdana" w:eastAsia="Times New Roman" w:hAnsi="Verdana" w:cs="Times New Roman"/>
      <w:b/>
      <w:bCs/>
      <w:color w:val="000000"/>
      <w:sz w:val="15"/>
      <w:szCs w:val="15"/>
      <w:lang w:eastAsia="es-ES"/>
    </w:rPr>
  </w:style>
  <w:style w:type="paragraph" w:customStyle="1" w:styleId="refval">
    <w:name w:val="refval"/>
    <w:basedOn w:val="Normal"/>
    <w:rsid w:val="00EF1393"/>
    <w:pPr>
      <w:pBdr>
        <w:bottom w:val="single" w:sz="6" w:space="3" w:color="C0C0C0"/>
      </w:pBdr>
      <w:suppressAutoHyphens w:val="0"/>
      <w:spacing w:before="100" w:beforeAutospacing="1" w:after="100" w:afterAutospacing="1" w:line="240" w:lineRule="auto"/>
      <w:textAlignment w:val="top"/>
    </w:pPr>
    <w:rPr>
      <w:rFonts w:ascii="Verdana" w:eastAsia="Times New Roman" w:hAnsi="Verdana" w:cs="Times New Roman"/>
      <w:color w:val="000000"/>
      <w:sz w:val="15"/>
      <w:szCs w:val="15"/>
      <w:lang w:eastAsia="es-ES"/>
    </w:rPr>
  </w:style>
  <w:style w:type="character" w:customStyle="1" w:styleId="headerreportdatetitle1">
    <w:name w:val="headerreportdatetitle1"/>
    <w:basedOn w:val="Fuentedeprrafopredeter"/>
    <w:rsid w:val="00EF1393"/>
    <w:rPr>
      <w:rFonts w:ascii="Verdana" w:hAnsi="Verdana" w:hint="default"/>
      <w:b w:val="0"/>
      <w:bCs w:val="0"/>
      <w:color w:val="000000"/>
      <w:sz w:val="15"/>
      <w:szCs w:val="15"/>
    </w:rPr>
  </w:style>
  <w:style w:type="character" w:customStyle="1" w:styleId="headerreportdatevalue1">
    <w:name w:val="headerreportdatevalue1"/>
    <w:basedOn w:val="Fuentedeprrafopredeter"/>
    <w:rsid w:val="00EF1393"/>
    <w:rPr>
      <w:rFonts w:ascii="Verdana" w:hAnsi="Verdana" w:hint="default"/>
      <w:b w:val="0"/>
      <w:bCs w:val="0"/>
      <w:color w:val="000000"/>
      <w:sz w:val="15"/>
      <w:szCs w:val="15"/>
    </w:rPr>
  </w:style>
  <w:style w:type="paragraph" w:styleId="HTMLconformatoprevio">
    <w:name w:val="HTML Preformatted"/>
    <w:basedOn w:val="Normal"/>
    <w:link w:val="HTMLconformatoprevioCar"/>
    <w:uiPriority w:val="99"/>
    <w:unhideWhenUsed/>
    <w:rsid w:val="00EF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F1393"/>
    <w:rPr>
      <w:rFonts w:ascii="Courier New" w:eastAsia="Times New Roman" w:hAnsi="Courier New" w:cs="Courier New"/>
    </w:rPr>
  </w:style>
  <w:style w:type="table" w:styleId="Tablaconcuadrcula">
    <w:name w:val="Table Grid"/>
    <w:basedOn w:val="Tablanormal"/>
    <w:uiPriority w:val="59"/>
    <w:rsid w:val="003E527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AB2304"/>
    <w:rPr>
      <w:rFonts w:ascii="Cambria" w:eastAsia="Times New Roman" w:hAnsi="Cambria" w:cs="Times New Roman"/>
      <w:b/>
      <w:bCs/>
      <w:sz w:val="26"/>
      <w:szCs w:val="26"/>
      <w:lang w:eastAsia="ar-SA"/>
    </w:rPr>
  </w:style>
  <w:style w:type="paragraph" w:styleId="TDC1">
    <w:name w:val="toc 1"/>
    <w:basedOn w:val="Normal"/>
    <w:next w:val="Normal"/>
    <w:autoRedefine/>
    <w:uiPriority w:val="39"/>
    <w:unhideWhenUsed/>
    <w:rsid w:val="001207F8"/>
  </w:style>
  <w:style w:type="paragraph" w:styleId="TDC2">
    <w:name w:val="toc 2"/>
    <w:basedOn w:val="Normal"/>
    <w:next w:val="Normal"/>
    <w:autoRedefine/>
    <w:uiPriority w:val="39"/>
    <w:unhideWhenUsed/>
    <w:rsid w:val="001207F8"/>
    <w:pPr>
      <w:ind w:left="220"/>
    </w:pPr>
  </w:style>
  <w:style w:type="paragraph" w:styleId="TDC3">
    <w:name w:val="toc 3"/>
    <w:basedOn w:val="Normal"/>
    <w:next w:val="Normal"/>
    <w:autoRedefine/>
    <w:uiPriority w:val="39"/>
    <w:unhideWhenUsed/>
    <w:rsid w:val="001207F8"/>
    <w:pPr>
      <w:ind w:left="440"/>
    </w:pPr>
  </w:style>
</w:styles>
</file>

<file path=word/webSettings.xml><?xml version="1.0" encoding="utf-8"?>
<w:webSettings xmlns:r="http://schemas.openxmlformats.org/officeDocument/2006/relationships" xmlns:w="http://schemas.openxmlformats.org/wordprocessingml/2006/main">
  <w:divs>
    <w:div w:id="581722861">
      <w:bodyDiv w:val="1"/>
      <w:marLeft w:val="0"/>
      <w:marRight w:val="0"/>
      <w:marTop w:val="0"/>
      <w:marBottom w:val="0"/>
      <w:divBdr>
        <w:top w:val="none" w:sz="0" w:space="0" w:color="auto"/>
        <w:left w:val="none" w:sz="0" w:space="0" w:color="auto"/>
        <w:bottom w:val="none" w:sz="0" w:space="0" w:color="auto"/>
        <w:right w:val="none" w:sz="0" w:space="0" w:color="auto"/>
      </w:divBdr>
    </w:div>
    <w:div w:id="153237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chart" Target="charts/chart4.xml"/><Relationship Id="rId39" Type="http://schemas.openxmlformats.org/officeDocument/2006/relationships/image" Target="media/image6.png"/><Relationship Id="rId21" Type="http://schemas.openxmlformats.org/officeDocument/2006/relationships/header" Target="header6.xml"/><Relationship Id="rId34" Type="http://schemas.openxmlformats.org/officeDocument/2006/relationships/chart" Target="charts/chart12.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19.emf"/><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chart" Target="charts/chart7.xml"/><Relationship Id="rId11" Type="http://schemas.openxmlformats.org/officeDocument/2006/relationships/chart" Target="charts/chart1.xml"/><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es.wikipedia.org/wiki/Interfaz_de_programaci%C3%B3n_de_aplicaciones" TargetMode="External"/><Relationship Id="rId58" Type="http://schemas.openxmlformats.org/officeDocument/2006/relationships/image" Target="media/image22.png"/><Relationship Id="rId66" Type="http://schemas.openxmlformats.org/officeDocument/2006/relationships/image" Target="media/image29.png"/><Relationship Id="rId74" Type="http://schemas.openxmlformats.org/officeDocument/2006/relationships/image" Target="media/image37.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chart" Target="charts/chart9.xml"/><Relationship Id="rId44" Type="http://schemas.openxmlformats.org/officeDocument/2006/relationships/image" Target="media/image11.png"/><Relationship Id="rId52" Type="http://schemas.openxmlformats.org/officeDocument/2006/relationships/hyperlink" Target="http://es.wikipedia.org/wiki/Java_Server_Pages"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es.wikipedia.org/wiki/Framework" TargetMode="External"/><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hyperlink" Target="http://es.wikipedia.org/wiki/JavaBeans"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chart" Target="charts/chart6.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bit.ly/mysqlreqs" TargetMode="External"/><Relationship Id="rId3" Type="http://schemas.openxmlformats.org/officeDocument/2006/relationships/hyperlink" Target="http://bit.ly/dwldtomcat" TargetMode="External"/><Relationship Id="rId7" Type="http://schemas.openxmlformats.org/officeDocument/2006/relationships/hyperlink" Target="http://bit.ly/javareqs" TargetMode="External"/><Relationship Id="rId2" Type="http://schemas.openxmlformats.org/officeDocument/2006/relationships/hyperlink" Target="http://bit.ly/dellsv" TargetMode="External"/><Relationship Id="rId1" Type="http://schemas.openxmlformats.org/officeDocument/2006/relationships/hyperlink" Target="http://bit.ly/techserv" TargetMode="External"/><Relationship Id="rId6" Type="http://schemas.openxmlformats.org/officeDocument/2006/relationships/hyperlink" Target="http://bit.ly/ubuntureqs" TargetMode="External"/><Relationship Id="rId5" Type="http://schemas.openxmlformats.org/officeDocument/2006/relationships/hyperlink" Target="http://bit.ly/dwldjava" TargetMode="External"/><Relationship Id="rId10" Type="http://schemas.openxmlformats.org/officeDocument/2006/relationships/hyperlink" Target="http://java.sun.com/javase/technologies/desktop/javabeans/index.jsp" TargetMode="External"/><Relationship Id="rId4" Type="http://schemas.openxmlformats.org/officeDocument/2006/relationships/hyperlink" Target="http://bit.ly/dwldmysql" TargetMode="External"/><Relationship Id="rId9" Type="http://schemas.openxmlformats.org/officeDocument/2006/relationships/hyperlink" Target="http://bit.ly/svnetisp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Hugol\Documents\UES\JHard\documentos\TabulacionEncuestas.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Usuario%20Garra\Documents\TabulacionEncuestas.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Usuario%20Garra\Documents\TabulacionEncuestas.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Usuario%20Garra\Documents\TabulacionEncuestas.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Hugol\Documents\UES\JHard\documentos\TabulacionEncuestas.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ugol\Documents\UES\JHard\documentos\TabulacionEncuesta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uario%20Garra\Documents\TabulacionEncuestas.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suario%20Garra\Documents\TabulacionEncuestas.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Usuario%20Garra\Documents\TabulacionEncuestas.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suario%20Garra\Documents\TabulacionEncuestas.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Usuario%20Garra\Documents\TabulacionEncuestas.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Usuario%20Garra\Documents\TabulacionEncuestas.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Usuario%20Garra\Documents\TabulacionEncuesta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t>¿Cuál</a:t>
            </a:r>
            <a:r>
              <a:rPr lang="es-ES" baseline="0"/>
              <a:t> es el mayor problema</a:t>
            </a:r>
            <a:r>
              <a:rPr lang="es-ES"/>
              <a:t>?</a:t>
            </a:r>
          </a:p>
        </c:rich>
      </c:tx>
    </c:title>
    <c:plotArea>
      <c:layout/>
      <c:barChart>
        <c:barDir val="col"/>
        <c:grouping val="stacked"/>
        <c:ser>
          <c:idx val="0"/>
          <c:order val="0"/>
          <c:cat>
            <c:strRef>
              <c:f>'Encuesta Estudiantes'!$A$22:$A$26</c:f>
              <c:strCache>
                <c:ptCount val="5"/>
                <c:pt idx="0">
                  <c:v>a)Pérdida de Clases</c:v>
                </c:pt>
                <c:pt idx="1">
                  <c:v>b)Oferta de horarios inexistentes</c:v>
                </c:pt>
                <c:pt idx="2">
                  <c:v>c)No hay horarios para estudiantes trabajadores</c:v>
                </c:pt>
                <c:pt idx="3">
                  <c:v>d)No sabe en cuál grupo queda inscrito</c:v>
                </c:pt>
                <c:pt idx="4">
                  <c:v>e)Otros</c:v>
                </c:pt>
              </c:strCache>
            </c:strRef>
          </c:cat>
          <c:val>
            <c:numRef>
              <c:f>'Encuesta Estudiantes'!$B$22:$B$26</c:f>
              <c:numCache>
                <c:formatCode>General</c:formatCode>
                <c:ptCount val="5"/>
                <c:pt idx="0">
                  <c:v>15</c:v>
                </c:pt>
                <c:pt idx="1">
                  <c:v>15</c:v>
                </c:pt>
                <c:pt idx="2">
                  <c:v>14</c:v>
                </c:pt>
                <c:pt idx="3">
                  <c:v>1</c:v>
                </c:pt>
                <c:pt idx="4">
                  <c:v>3</c:v>
                </c:pt>
              </c:numCache>
            </c:numRef>
          </c:val>
        </c:ser>
        <c:ser>
          <c:idx val="1"/>
          <c:order val="1"/>
          <c:cat>
            <c:strRef>
              <c:f>'Encuesta Estudiantes'!$A$22:$A$26</c:f>
              <c:strCache>
                <c:ptCount val="5"/>
                <c:pt idx="0">
                  <c:v>a)Pérdida de Clases</c:v>
                </c:pt>
                <c:pt idx="1">
                  <c:v>b)Oferta de horarios inexistentes</c:v>
                </c:pt>
                <c:pt idx="2">
                  <c:v>c)No hay horarios para estudiantes trabajadores</c:v>
                </c:pt>
                <c:pt idx="3">
                  <c:v>d)No sabe en cuál grupo queda inscrito</c:v>
                </c:pt>
                <c:pt idx="4">
                  <c:v>e)Otros</c:v>
                </c:pt>
              </c:strCache>
            </c:strRef>
          </c:cat>
          <c:val>
            <c:numRef>
              <c:f>'Encuesta Estudiantes'!$B$21</c:f>
              <c:numCache>
                <c:formatCode>General</c:formatCode>
                <c:ptCount val="1"/>
                <c:pt idx="0">
                  <c:v>0</c:v>
                </c:pt>
              </c:numCache>
            </c:numRef>
          </c:val>
        </c:ser>
        <c:gapWidth val="55"/>
        <c:overlap val="100"/>
        <c:axId val="53177728"/>
        <c:axId val="53191808"/>
      </c:barChart>
      <c:catAx>
        <c:axId val="53177728"/>
        <c:scaling>
          <c:orientation val="minMax"/>
        </c:scaling>
        <c:axPos val="b"/>
        <c:majorTickMark val="none"/>
        <c:tickLblPos val="nextTo"/>
        <c:crossAx val="53191808"/>
        <c:crosses val="autoZero"/>
        <c:auto val="1"/>
        <c:lblAlgn val="ctr"/>
        <c:lblOffset val="100"/>
      </c:catAx>
      <c:valAx>
        <c:axId val="53191808"/>
        <c:scaling>
          <c:orientation val="minMax"/>
        </c:scaling>
        <c:axPos val="l"/>
        <c:majorGridlines/>
        <c:numFmt formatCode="General" sourceLinked="1"/>
        <c:majorTickMark val="none"/>
        <c:tickLblPos val="nextTo"/>
        <c:crossAx val="53177728"/>
        <c:crosses val="autoZero"/>
        <c:crossBetween val="between"/>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ES"/>
  <c:style val="4"/>
  <c:chart>
    <c:title>
      <c:tx>
        <c:rich>
          <a:bodyPr/>
          <a:lstStyle/>
          <a:p>
            <a:pPr>
              <a:defRPr/>
            </a:pPr>
            <a:r>
              <a:rPr lang="es-ES"/>
              <a:t>¿CUÁLES SON</a:t>
            </a:r>
            <a:r>
              <a:rPr lang="es-ES" baseline="0"/>
              <a:t> LOS PROBLEMAS INFORMÁTICOS MÁS FRECUENTES</a:t>
            </a:r>
            <a:r>
              <a:rPr lang="es-ES"/>
              <a:t>?</a:t>
            </a:r>
          </a:p>
        </c:rich>
      </c:tx>
    </c:title>
    <c:plotArea>
      <c:layout/>
      <c:barChart>
        <c:barDir val="col"/>
        <c:grouping val="stacked"/>
        <c:ser>
          <c:idx val="0"/>
          <c:order val="0"/>
          <c:cat>
            <c:strRef>
              <c:f>'Encuesta Administrativos'!$A$22:$A$29</c:f>
              <c:strCache>
                <c:ptCount val="8"/>
                <c:pt idx="0">
                  <c:v>Virus</c:v>
                </c:pt>
                <c:pt idx="1">
                  <c:v>Correo Electrónico</c:v>
                </c:pt>
                <c:pt idx="2">
                  <c:v>Instalación de nuevos programas</c:v>
                </c:pt>
                <c:pt idx="3">
                  <c:v>Microsoft Office</c:v>
                </c:pt>
                <c:pt idx="4">
                  <c:v>Configuración de Impresoras</c:v>
                </c:pt>
                <c:pt idx="5">
                  <c:v>Manejo de impresoras</c:v>
                </c:pt>
                <c:pt idx="6">
                  <c:v>Conexión a Internet</c:v>
                </c:pt>
                <c:pt idx="7">
                  <c:v>Otros</c:v>
                </c:pt>
              </c:strCache>
            </c:strRef>
          </c:cat>
          <c:val>
            <c:numRef>
              <c:f>'Encuesta Administrativos'!$B$22:$B$29</c:f>
              <c:numCache>
                <c:formatCode>General</c:formatCode>
                <c:ptCount val="8"/>
                <c:pt idx="0">
                  <c:v>20</c:v>
                </c:pt>
                <c:pt idx="1">
                  <c:v>3</c:v>
                </c:pt>
                <c:pt idx="2">
                  <c:v>10</c:v>
                </c:pt>
                <c:pt idx="3">
                  <c:v>4</c:v>
                </c:pt>
                <c:pt idx="4">
                  <c:v>7</c:v>
                </c:pt>
                <c:pt idx="5">
                  <c:v>3</c:v>
                </c:pt>
                <c:pt idx="6">
                  <c:v>6</c:v>
                </c:pt>
                <c:pt idx="7">
                  <c:v>2</c:v>
                </c:pt>
              </c:numCache>
            </c:numRef>
          </c:val>
        </c:ser>
        <c:gapWidth val="55"/>
        <c:overlap val="100"/>
        <c:axId val="141899648"/>
        <c:axId val="141901184"/>
      </c:barChart>
      <c:catAx>
        <c:axId val="141899648"/>
        <c:scaling>
          <c:orientation val="minMax"/>
        </c:scaling>
        <c:axPos val="b"/>
        <c:majorTickMark val="none"/>
        <c:tickLblPos val="nextTo"/>
        <c:crossAx val="141901184"/>
        <c:crosses val="autoZero"/>
        <c:auto val="1"/>
        <c:lblAlgn val="ctr"/>
        <c:lblOffset val="100"/>
      </c:catAx>
      <c:valAx>
        <c:axId val="141901184"/>
        <c:scaling>
          <c:orientation val="minMax"/>
        </c:scaling>
        <c:axPos val="l"/>
        <c:majorGridlines/>
        <c:numFmt formatCode="General" sourceLinked="1"/>
        <c:majorTickMark val="none"/>
        <c:tickLblPos val="nextTo"/>
        <c:crossAx val="141899648"/>
        <c:crosses val="autoZero"/>
        <c:crossBetween val="between"/>
      </c:valAx>
    </c:plotArea>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ES"/>
  <c:style val="4"/>
  <c:chart>
    <c:title>
      <c:tx>
        <c:rich>
          <a:bodyPr/>
          <a:lstStyle/>
          <a:p>
            <a:pPr>
              <a:defRPr/>
            </a:pPr>
            <a:r>
              <a:rPr lang="es-ES"/>
              <a:t>¿SERÍA CAPAZ DE RESOLVERLOS CON UN SISTEMA WEB TUTOR?</a:t>
            </a:r>
          </a:p>
        </c:rich>
      </c:tx>
    </c:title>
    <c:plotArea>
      <c:layout/>
      <c:barChart>
        <c:barDir val="col"/>
        <c:grouping val="stacked"/>
        <c:ser>
          <c:idx val="0"/>
          <c:order val="0"/>
          <c:cat>
            <c:strRef>
              <c:f>'Encuesta Administrativos'!$A$32:$A$33</c:f>
              <c:strCache>
                <c:ptCount val="2"/>
                <c:pt idx="0">
                  <c:v>Sí</c:v>
                </c:pt>
                <c:pt idx="1">
                  <c:v>No</c:v>
                </c:pt>
              </c:strCache>
            </c:strRef>
          </c:cat>
          <c:val>
            <c:numRef>
              <c:f>'Encuesta Administrativos'!$B$32:$B$33</c:f>
              <c:numCache>
                <c:formatCode>General</c:formatCode>
                <c:ptCount val="2"/>
                <c:pt idx="0">
                  <c:v>20</c:v>
                </c:pt>
                <c:pt idx="1">
                  <c:v>0</c:v>
                </c:pt>
              </c:numCache>
            </c:numRef>
          </c:val>
        </c:ser>
        <c:gapWidth val="55"/>
        <c:overlap val="100"/>
        <c:axId val="141924992"/>
        <c:axId val="151060864"/>
      </c:barChart>
      <c:catAx>
        <c:axId val="141924992"/>
        <c:scaling>
          <c:orientation val="minMax"/>
        </c:scaling>
        <c:axPos val="b"/>
        <c:majorTickMark val="none"/>
        <c:tickLblPos val="nextTo"/>
        <c:crossAx val="151060864"/>
        <c:crosses val="autoZero"/>
        <c:auto val="1"/>
        <c:lblAlgn val="ctr"/>
        <c:lblOffset val="100"/>
      </c:catAx>
      <c:valAx>
        <c:axId val="151060864"/>
        <c:scaling>
          <c:orientation val="minMax"/>
        </c:scaling>
        <c:axPos val="l"/>
        <c:majorGridlines/>
        <c:numFmt formatCode="General" sourceLinked="1"/>
        <c:majorTickMark val="none"/>
        <c:tickLblPos val="nextTo"/>
        <c:crossAx val="141924992"/>
        <c:crosses val="autoZero"/>
        <c:crossBetween val="between"/>
      </c:valAx>
    </c:plotArea>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ES"/>
  <c:style val="4"/>
  <c:chart>
    <c:title>
      <c:tx>
        <c:rich>
          <a:bodyPr/>
          <a:lstStyle/>
          <a:p>
            <a:pPr>
              <a:defRPr/>
            </a:pPr>
            <a:r>
              <a:rPr lang="es-ES"/>
              <a:t>¿SE SOMETERÍA A CAPACITACIONES EN INFORMÁTICA ?</a:t>
            </a:r>
          </a:p>
        </c:rich>
      </c:tx>
    </c:title>
    <c:plotArea>
      <c:layout/>
      <c:barChart>
        <c:barDir val="col"/>
        <c:grouping val="stacked"/>
        <c:ser>
          <c:idx val="0"/>
          <c:order val="0"/>
          <c:cat>
            <c:strRef>
              <c:f>'Encuesta Administrativos'!$A$36:$A$37</c:f>
              <c:strCache>
                <c:ptCount val="2"/>
                <c:pt idx="0">
                  <c:v>Sí</c:v>
                </c:pt>
                <c:pt idx="1">
                  <c:v>No</c:v>
                </c:pt>
              </c:strCache>
            </c:strRef>
          </c:cat>
          <c:val>
            <c:numRef>
              <c:f>'Encuesta Administrativos'!$B$36:$B$37</c:f>
              <c:numCache>
                <c:formatCode>General</c:formatCode>
                <c:ptCount val="2"/>
                <c:pt idx="0">
                  <c:v>19</c:v>
                </c:pt>
                <c:pt idx="1">
                  <c:v>1</c:v>
                </c:pt>
              </c:numCache>
            </c:numRef>
          </c:val>
        </c:ser>
        <c:gapWidth val="55"/>
        <c:overlap val="100"/>
        <c:axId val="151068032"/>
        <c:axId val="151090304"/>
      </c:barChart>
      <c:catAx>
        <c:axId val="151068032"/>
        <c:scaling>
          <c:orientation val="minMax"/>
        </c:scaling>
        <c:axPos val="b"/>
        <c:majorTickMark val="none"/>
        <c:tickLblPos val="nextTo"/>
        <c:crossAx val="151090304"/>
        <c:crosses val="autoZero"/>
        <c:auto val="1"/>
        <c:lblAlgn val="ctr"/>
        <c:lblOffset val="100"/>
      </c:catAx>
      <c:valAx>
        <c:axId val="151090304"/>
        <c:scaling>
          <c:orientation val="minMax"/>
        </c:scaling>
        <c:axPos val="l"/>
        <c:majorGridlines/>
        <c:numFmt formatCode="General" sourceLinked="1"/>
        <c:majorTickMark val="none"/>
        <c:tickLblPos val="nextTo"/>
        <c:crossAx val="151068032"/>
        <c:crosses val="autoZero"/>
        <c:crossBetween val="between"/>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ES"/>
  <c:style val="5"/>
  <c:chart>
    <c:title>
      <c:tx>
        <c:rich>
          <a:bodyPr/>
          <a:lstStyle/>
          <a:p>
            <a:pPr>
              <a:defRPr/>
            </a:pPr>
            <a:r>
              <a:rPr lang="es-ES"/>
              <a:t>¿CREE QUE CON UN SISTEMA INFORMÁTICO SE RESOLVERÍAN CON MAYOR FACILIDAD LOS PROBLEMAS DE DICHA ÍNDOLE?</a:t>
            </a:r>
          </a:p>
        </c:rich>
      </c:tx>
    </c:title>
    <c:plotArea>
      <c:layout/>
      <c:barChart>
        <c:barDir val="col"/>
        <c:grouping val="stacked"/>
        <c:ser>
          <c:idx val="0"/>
          <c:order val="0"/>
          <c:cat>
            <c:strRef>
              <c:f>'Encuesta Administrativos'!$A$40:$A$41</c:f>
              <c:strCache>
                <c:ptCount val="2"/>
                <c:pt idx="0">
                  <c:v>Sí</c:v>
                </c:pt>
                <c:pt idx="1">
                  <c:v>No</c:v>
                </c:pt>
              </c:strCache>
            </c:strRef>
          </c:cat>
          <c:val>
            <c:numRef>
              <c:f>'Encuesta Administrativos'!$D$40:$D$41</c:f>
              <c:numCache>
                <c:formatCode>General</c:formatCode>
                <c:ptCount val="2"/>
                <c:pt idx="0">
                  <c:v>19</c:v>
                </c:pt>
                <c:pt idx="1">
                  <c:v>1</c:v>
                </c:pt>
              </c:numCache>
            </c:numRef>
          </c:val>
        </c:ser>
        <c:gapWidth val="55"/>
        <c:overlap val="100"/>
        <c:axId val="151105920"/>
        <c:axId val="151107456"/>
      </c:barChart>
      <c:catAx>
        <c:axId val="151105920"/>
        <c:scaling>
          <c:orientation val="minMax"/>
        </c:scaling>
        <c:axPos val="b"/>
        <c:majorTickMark val="none"/>
        <c:tickLblPos val="nextTo"/>
        <c:crossAx val="151107456"/>
        <c:crosses val="autoZero"/>
        <c:auto val="1"/>
        <c:lblAlgn val="ctr"/>
        <c:lblOffset val="100"/>
      </c:catAx>
      <c:valAx>
        <c:axId val="151107456"/>
        <c:scaling>
          <c:orientation val="minMax"/>
        </c:scaling>
        <c:axPos val="l"/>
        <c:majorGridlines/>
        <c:numFmt formatCode="General" sourceLinked="1"/>
        <c:majorTickMark val="none"/>
        <c:tickLblPos val="nextTo"/>
        <c:crossAx val="15110592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t>¿Cuál</a:t>
            </a:r>
            <a:r>
              <a:rPr lang="es-ES" baseline="0"/>
              <a:t> es el mayor problema</a:t>
            </a:r>
            <a:r>
              <a:rPr lang="es-ES"/>
              <a:t>?</a:t>
            </a:r>
          </a:p>
        </c:rich>
      </c:tx>
    </c:title>
    <c:plotArea>
      <c:layout/>
      <c:barChart>
        <c:barDir val="col"/>
        <c:grouping val="stacked"/>
        <c:ser>
          <c:idx val="0"/>
          <c:order val="0"/>
          <c:cat>
            <c:strRef>
              <c:f>'Encuesta Estudiantes'!$A$22:$A$26</c:f>
              <c:strCache>
                <c:ptCount val="5"/>
                <c:pt idx="0">
                  <c:v>a)Pérdida de Clases</c:v>
                </c:pt>
                <c:pt idx="1">
                  <c:v>b)Oferta de horarios inexistentes</c:v>
                </c:pt>
                <c:pt idx="2">
                  <c:v>c)No hay horarios para estudiantes trabajadores</c:v>
                </c:pt>
                <c:pt idx="3">
                  <c:v>d)No sabe en cuál grupo queda inscrito</c:v>
                </c:pt>
                <c:pt idx="4">
                  <c:v>e)Otros</c:v>
                </c:pt>
              </c:strCache>
            </c:strRef>
          </c:cat>
          <c:val>
            <c:numRef>
              <c:f>'Encuesta Estudiantes'!$B$22:$B$26</c:f>
              <c:numCache>
                <c:formatCode>General</c:formatCode>
                <c:ptCount val="5"/>
                <c:pt idx="0">
                  <c:v>15</c:v>
                </c:pt>
                <c:pt idx="1">
                  <c:v>15</c:v>
                </c:pt>
                <c:pt idx="2">
                  <c:v>14</c:v>
                </c:pt>
                <c:pt idx="3">
                  <c:v>1</c:v>
                </c:pt>
                <c:pt idx="4">
                  <c:v>3</c:v>
                </c:pt>
              </c:numCache>
            </c:numRef>
          </c:val>
        </c:ser>
        <c:ser>
          <c:idx val="1"/>
          <c:order val="1"/>
          <c:cat>
            <c:strRef>
              <c:f>'Encuesta Estudiantes'!$A$22:$A$26</c:f>
              <c:strCache>
                <c:ptCount val="5"/>
                <c:pt idx="0">
                  <c:v>a)Pérdida de Clases</c:v>
                </c:pt>
                <c:pt idx="1">
                  <c:v>b)Oferta de horarios inexistentes</c:v>
                </c:pt>
                <c:pt idx="2">
                  <c:v>c)No hay horarios para estudiantes trabajadores</c:v>
                </c:pt>
                <c:pt idx="3">
                  <c:v>d)No sabe en cuál grupo queda inscrito</c:v>
                </c:pt>
                <c:pt idx="4">
                  <c:v>e)Otros</c:v>
                </c:pt>
              </c:strCache>
            </c:strRef>
          </c:cat>
          <c:val>
            <c:numRef>
              <c:f>'Encuesta Estudiantes'!$B$21</c:f>
              <c:numCache>
                <c:formatCode>General</c:formatCode>
                <c:ptCount val="1"/>
                <c:pt idx="0">
                  <c:v>0</c:v>
                </c:pt>
              </c:numCache>
            </c:numRef>
          </c:val>
        </c:ser>
        <c:gapWidth val="55"/>
        <c:overlap val="100"/>
        <c:axId val="205296768"/>
        <c:axId val="205298304"/>
      </c:barChart>
      <c:catAx>
        <c:axId val="205296768"/>
        <c:scaling>
          <c:orientation val="minMax"/>
        </c:scaling>
        <c:axPos val="b"/>
        <c:majorTickMark val="none"/>
        <c:tickLblPos val="nextTo"/>
        <c:crossAx val="205298304"/>
        <c:crosses val="autoZero"/>
        <c:auto val="1"/>
        <c:lblAlgn val="ctr"/>
        <c:lblOffset val="100"/>
      </c:catAx>
      <c:valAx>
        <c:axId val="205298304"/>
        <c:scaling>
          <c:orientation val="minMax"/>
        </c:scaling>
        <c:axPos val="l"/>
        <c:majorGridlines/>
        <c:numFmt formatCode="General" sourceLinked="1"/>
        <c:majorTickMark val="none"/>
        <c:tickLblPos val="nextTo"/>
        <c:crossAx val="205296768"/>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layout>
        <c:manualLayout>
          <c:xMode val="edge"/>
          <c:yMode val="edge"/>
          <c:x val="0.10932633420822407"/>
          <c:y val="2.7777777777777839E-2"/>
        </c:manualLayout>
      </c:layout>
      <c:txPr>
        <a:bodyPr/>
        <a:lstStyle/>
        <a:p>
          <a:pPr>
            <a:defRPr sz="1200"/>
          </a:pPr>
          <a:endParaRPr lang="es-ES"/>
        </a:p>
      </c:txPr>
    </c:title>
    <c:plotArea>
      <c:layout/>
      <c:barChart>
        <c:barDir val="col"/>
        <c:grouping val="clustered"/>
        <c:ser>
          <c:idx val="0"/>
          <c:order val="0"/>
          <c:tx>
            <c:strRef>
              <c:f>'Encuesta Estudiantes'!$B$28</c:f>
              <c:strCache>
                <c:ptCount val="1"/>
                <c:pt idx="0">
                  <c:v>CUANTAS HORAS CLASE AHORRARIA SI SE SOLVENTARA LOS PROBLEMAS ANTERIORES</c:v>
                </c:pt>
              </c:strCache>
            </c:strRef>
          </c:tx>
          <c:cat>
            <c:strRef>
              <c:f>'Encuesta Estudiantes'!$A$29:$A$33</c:f>
              <c:strCache>
                <c:ptCount val="5"/>
                <c:pt idx="0">
                  <c:v>1 hora</c:v>
                </c:pt>
                <c:pt idx="1">
                  <c:v>2 horas</c:v>
                </c:pt>
                <c:pt idx="2">
                  <c:v>5 horas</c:v>
                </c:pt>
                <c:pt idx="3">
                  <c:v>10 horas</c:v>
                </c:pt>
                <c:pt idx="4">
                  <c:v>Más</c:v>
                </c:pt>
              </c:strCache>
            </c:strRef>
          </c:cat>
          <c:val>
            <c:numRef>
              <c:f>'Encuesta Estudiantes'!$B$29:$B$33</c:f>
              <c:numCache>
                <c:formatCode>General</c:formatCode>
                <c:ptCount val="5"/>
                <c:pt idx="0">
                  <c:v>16</c:v>
                </c:pt>
                <c:pt idx="1">
                  <c:v>28</c:v>
                </c:pt>
                <c:pt idx="2">
                  <c:v>1</c:v>
                </c:pt>
                <c:pt idx="3">
                  <c:v>1</c:v>
                </c:pt>
                <c:pt idx="4">
                  <c:v>1</c:v>
                </c:pt>
              </c:numCache>
            </c:numRef>
          </c:val>
        </c:ser>
        <c:axId val="69164032"/>
        <c:axId val="69174016"/>
      </c:barChart>
      <c:catAx>
        <c:axId val="69164032"/>
        <c:scaling>
          <c:orientation val="minMax"/>
        </c:scaling>
        <c:axPos val="b"/>
        <c:numFmt formatCode="General" sourceLinked="1"/>
        <c:tickLblPos val="nextTo"/>
        <c:crossAx val="69174016"/>
        <c:crosses val="autoZero"/>
        <c:auto val="1"/>
        <c:lblAlgn val="ctr"/>
        <c:lblOffset val="100"/>
      </c:catAx>
      <c:valAx>
        <c:axId val="69174016"/>
        <c:scaling>
          <c:orientation val="minMax"/>
        </c:scaling>
        <c:axPos val="l"/>
        <c:majorGridlines/>
        <c:numFmt formatCode="General" sourceLinked="1"/>
        <c:tickLblPos val="nextTo"/>
        <c:crossAx val="69164032"/>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t>¿APRENDERÁ MÁS CONSULTANDO UNA WIKI DE CONOCIMIENTOS?</a:t>
            </a:r>
          </a:p>
        </c:rich>
      </c:tx>
    </c:title>
    <c:plotArea>
      <c:layout/>
      <c:barChart>
        <c:barDir val="col"/>
        <c:grouping val="stacked"/>
        <c:ser>
          <c:idx val="0"/>
          <c:order val="0"/>
          <c:cat>
            <c:strRef>
              <c:f>'Encuesta Estudiantes'!$A$36:$A$37</c:f>
              <c:strCache>
                <c:ptCount val="2"/>
                <c:pt idx="0">
                  <c:v>Sí</c:v>
                </c:pt>
                <c:pt idx="1">
                  <c:v>No</c:v>
                </c:pt>
              </c:strCache>
            </c:strRef>
          </c:cat>
          <c:val>
            <c:numRef>
              <c:f>'Encuesta Estudiantes'!$B$36:$B$37</c:f>
              <c:numCache>
                <c:formatCode>General</c:formatCode>
                <c:ptCount val="2"/>
                <c:pt idx="0">
                  <c:v>47</c:v>
                </c:pt>
                <c:pt idx="1">
                  <c:v>0</c:v>
                </c:pt>
              </c:numCache>
            </c:numRef>
          </c:val>
        </c:ser>
        <c:ser>
          <c:idx val="1"/>
          <c:order val="1"/>
          <c:cat>
            <c:strRef>
              <c:f>'Encuesta Estudiantes'!$A$36:$A$37</c:f>
              <c:strCache>
                <c:ptCount val="2"/>
                <c:pt idx="0">
                  <c:v>Sí</c:v>
                </c:pt>
                <c:pt idx="1">
                  <c:v>No</c:v>
                </c:pt>
              </c:strCache>
            </c:strRef>
          </c:cat>
          <c:val>
            <c:numRef>
              <c:f>'Encuesta Estudiantes'!$B$35</c:f>
              <c:numCache>
                <c:formatCode>General</c:formatCode>
                <c:ptCount val="1"/>
                <c:pt idx="0">
                  <c:v>0</c:v>
                </c:pt>
              </c:numCache>
            </c:numRef>
          </c:val>
        </c:ser>
        <c:gapWidth val="55"/>
        <c:overlap val="100"/>
        <c:axId val="69180800"/>
        <c:axId val="69203072"/>
      </c:barChart>
      <c:catAx>
        <c:axId val="69180800"/>
        <c:scaling>
          <c:orientation val="minMax"/>
        </c:scaling>
        <c:axPos val="b"/>
        <c:majorTickMark val="none"/>
        <c:tickLblPos val="nextTo"/>
        <c:crossAx val="69203072"/>
        <c:crosses val="autoZero"/>
        <c:auto val="1"/>
        <c:lblAlgn val="ctr"/>
        <c:lblOffset val="100"/>
      </c:catAx>
      <c:valAx>
        <c:axId val="69203072"/>
        <c:scaling>
          <c:orientation val="minMax"/>
        </c:scaling>
        <c:axPos val="l"/>
        <c:majorGridlines/>
        <c:numFmt formatCode="General" sourceLinked="1"/>
        <c:majorTickMark val="none"/>
        <c:tickLblPos val="nextTo"/>
        <c:crossAx val="69180800"/>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t>¿QUIERE PARTICIPAR EN CURSOS DE MANTENIMIENTO DE HARDWARE?</a:t>
            </a:r>
          </a:p>
        </c:rich>
      </c:tx>
    </c:title>
    <c:plotArea>
      <c:layout/>
      <c:barChart>
        <c:barDir val="col"/>
        <c:grouping val="stacked"/>
        <c:ser>
          <c:idx val="0"/>
          <c:order val="0"/>
          <c:cat>
            <c:strRef>
              <c:f>'Encuesta Estudiantes'!$A$40:$A$41</c:f>
              <c:strCache>
                <c:ptCount val="2"/>
                <c:pt idx="0">
                  <c:v>Sí </c:v>
                </c:pt>
                <c:pt idx="1">
                  <c:v>No</c:v>
                </c:pt>
              </c:strCache>
            </c:strRef>
          </c:cat>
          <c:val>
            <c:numRef>
              <c:f>'Encuesta Estudiantes'!$B$40:$B$41</c:f>
              <c:numCache>
                <c:formatCode>General</c:formatCode>
                <c:ptCount val="2"/>
                <c:pt idx="0">
                  <c:v>46</c:v>
                </c:pt>
                <c:pt idx="1">
                  <c:v>1</c:v>
                </c:pt>
              </c:numCache>
            </c:numRef>
          </c:val>
        </c:ser>
        <c:gapWidth val="55"/>
        <c:overlap val="100"/>
        <c:axId val="69214592"/>
        <c:axId val="69216128"/>
      </c:barChart>
      <c:catAx>
        <c:axId val="69214592"/>
        <c:scaling>
          <c:orientation val="minMax"/>
        </c:scaling>
        <c:axPos val="b"/>
        <c:majorTickMark val="none"/>
        <c:tickLblPos val="nextTo"/>
        <c:crossAx val="69216128"/>
        <c:crosses val="autoZero"/>
        <c:auto val="1"/>
        <c:lblAlgn val="ctr"/>
        <c:lblOffset val="100"/>
      </c:catAx>
      <c:valAx>
        <c:axId val="69216128"/>
        <c:scaling>
          <c:orientation val="minMax"/>
        </c:scaling>
        <c:axPos val="l"/>
        <c:majorGridlines/>
        <c:numFmt formatCode="General" sourceLinked="1"/>
        <c:majorTickMark val="none"/>
        <c:tickLblPos val="nextTo"/>
        <c:crossAx val="69214592"/>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t>¿CUÁNTAS HORAS DEDICA A FORMAR GRUPOS DE LABORATORIO?</a:t>
            </a:r>
          </a:p>
        </c:rich>
      </c:tx>
    </c:title>
    <c:plotArea>
      <c:layout/>
      <c:barChart>
        <c:barDir val="col"/>
        <c:grouping val="stacked"/>
        <c:ser>
          <c:idx val="0"/>
          <c:order val="0"/>
          <c:cat>
            <c:strRef>
              <c:f>'Encuesta Docentes'!$A$24:$A$28</c:f>
              <c:strCache>
                <c:ptCount val="5"/>
                <c:pt idx="0">
                  <c:v>1/2 Hora</c:v>
                </c:pt>
                <c:pt idx="1">
                  <c:v>1 Hora</c:v>
                </c:pt>
                <c:pt idx="2">
                  <c:v>2 Horas</c:v>
                </c:pt>
                <c:pt idx="3">
                  <c:v>3 Horas </c:v>
                </c:pt>
                <c:pt idx="4">
                  <c:v>Más</c:v>
                </c:pt>
              </c:strCache>
            </c:strRef>
          </c:cat>
          <c:val>
            <c:numRef>
              <c:f>'Encuesta Docentes'!$B$24:$B$28</c:f>
              <c:numCache>
                <c:formatCode>General</c:formatCode>
                <c:ptCount val="5"/>
              </c:numCache>
            </c:numRef>
          </c:val>
        </c:ser>
        <c:ser>
          <c:idx val="1"/>
          <c:order val="1"/>
          <c:cat>
            <c:strRef>
              <c:f>'Encuesta Docentes'!$A$24:$A$28</c:f>
              <c:strCache>
                <c:ptCount val="5"/>
                <c:pt idx="0">
                  <c:v>1/2 Hora</c:v>
                </c:pt>
                <c:pt idx="1">
                  <c:v>1 Hora</c:v>
                </c:pt>
                <c:pt idx="2">
                  <c:v>2 Horas</c:v>
                </c:pt>
                <c:pt idx="3">
                  <c:v>3 Horas </c:v>
                </c:pt>
                <c:pt idx="4">
                  <c:v>Más</c:v>
                </c:pt>
              </c:strCache>
            </c:strRef>
          </c:cat>
          <c:val>
            <c:numRef>
              <c:f>'Encuesta Docentes'!$C$24:$C$28</c:f>
              <c:numCache>
                <c:formatCode>General</c:formatCode>
                <c:ptCount val="5"/>
              </c:numCache>
            </c:numRef>
          </c:val>
        </c:ser>
        <c:ser>
          <c:idx val="2"/>
          <c:order val="2"/>
          <c:cat>
            <c:strRef>
              <c:f>'Encuesta Docentes'!$A$24:$A$28</c:f>
              <c:strCache>
                <c:ptCount val="5"/>
                <c:pt idx="0">
                  <c:v>1/2 Hora</c:v>
                </c:pt>
                <c:pt idx="1">
                  <c:v>1 Hora</c:v>
                </c:pt>
                <c:pt idx="2">
                  <c:v>2 Horas</c:v>
                </c:pt>
                <c:pt idx="3">
                  <c:v>3 Horas </c:v>
                </c:pt>
                <c:pt idx="4">
                  <c:v>Más</c:v>
                </c:pt>
              </c:strCache>
            </c:strRef>
          </c:cat>
          <c:val>
            <c:numRef>
              <c:f>'Encuesta Docentes'!$D$24:$D$28</c:f>
              <c:numCache>
                <c:formatCode>General</c:formatCode>
                <c:ptCount val="5"/>
                <c:pt idx="0">
                  <c:v>4</c:v>
                </c:pt>
                <c:pt idx="1">
                  <c:v>3</c:v>
                </c:pt>
                <c:pt idx="2">
                  <c:v>2</c:v>
                </c:pt>
                <c:pt idx="3">
                  <c:v>0</c:v>
                </c:pt>
                <c:pt idx="4">
                  <c:v>0</c:v>
                </c:pt>
              </c:numCache>
            </c:numRef>
          </c:val>
        </c:ser>
        <c:gapWidth val="55"/>
        <c:overlap val="100"/>
        <c:axId val="69253760"/>
        <c:axId val="69259648"/>
      </c:barChart>
      <c:catAx>
        <c:axId val="69253760"/>
        <c:scaling>
          <c:orientation val="minMax"/>
        </c:scaling>
        <c:axPos val="b"/>
        <c:majorTickMark val="none"/>
        <c:tickLblPos val="nextTo"/>
        <c:crossAx val="69259648"/>
        <c:crosses val="autoZero"/>
        <c:auto val="1"/>
        <c:lblAlgn val="ctr"/>
        <c:lblOffset val="100"/>
      </c:catAx>
      <c:valAx>
        <c:axId val="69259648"/>
        <c:scaling>
          <c:orientation val="minMax"/>
        </c:scaling>
        <c:axPos val="l"/>
        <c:majorGridlines/>
        <c:numFmt formatCode="General" sourceLinked="1"/>
        <c:majorTickMark val="none"/>
        <c:tickLblPos val="nextTo"/>
        <c:crossAx val="69253760"/>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style val="5"/>
  <c:chart>
    <c:title>
      <c:tx>
        <c:rich>
          <a:bodyPr/>
          <a:lstStyle/>
          <a:p>
            <a:pPr>
              <a:defRPr/>
            </a:pPr>
            <a:r>
              <a:rPr lang="es-ES"/>
              <a:t>¿RESERVA EQUIPO AUDIOVISUAL?</a:t>
            </a:r>
          </a:p>
        </c:rich>
      </c:tx>
    </c:title>
    <c:plotArea>
      <c:layout/>
      <c:barChart>
        <c:barDir val="col"/>
        <c:grouping val="stacked"/>
        <c:ser>
          <c:idx val="0"/>
          <c:order val="0"/>
          <c:cat>
            <c:strRef>
              <c:f>'Encuesta Docentes'!$A$31:$A$32</c:f>
              <c:strCache>
                <c:ptCount val="2"/>
                <c:pt idx="0">
                  <c:v>Sí</c:v>
                </c:pt>
                <c:pt idx="1">
                  <c:v>No</c:v>
                </c:pt>
              </c:strCache>
            </c:strRef>
          </c:cat>
          <c:val>
            <c:numRef>
              <c:f>'Encuesta Docentes'!$B$31:$B$32</c:f>
              <c:numCache>
                <c:formatCode>General</c:formatCode>
                <c:ptCount val="2"/>
                <c:pt idx="0">
                  <c:v>9</c:v>
                </c:pt>
                <c:pt idx="1">
                  <c:v>0</c:v>
                </c:pt>
              </c:numCache>
            </c:numRef>
          </c:val>
        </c:ser>
        <c:gapWidth val="55"/>
        <c:overlap val="100"/>
        <c:axId val="69266816"/>
        <c:axId val="141837440"/>
      </c:barChart>
      <c:catAx>
        <c:axId val="69266816"/>
        <c:scaling>
          <c:orientation val="minMax"/>
        </c:scaling>
        <c:axPos val="b"/>
        <c:majorTickMark val="none"/>
        <c:tickLblPos val="nextTo"/>
        <c:crossAx val="141837440"/>
        <c:crosses val="autoZero"/>
        <c:auto val="1"/>
        <c:lblAlgn val="ctr"/>
        <c:lblOffset val="100"/>
      </c:catAx>
      <c:valAx>
        <c:axId val="141837440"/>
        <c:scaling>
          <c:orientation val="minMax"/>
        </c:scaling>
        <c:axPos val="l"/>
        <c:majorGridlines/>
        <c:numFmt formatCode="General" sourceLinked="1"/>
        <c:majorTickMark val="none"/>
        <c:tickLblPos val="nextTo"/>
        <c:crossAx val="69266816"/>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style val="5"/>
  <c:chart>
    <c:title>
      <c:tx>
        <c:rich>
          <a:bodyPr/>
          <a:lstStyle/>
          <a:p>
            <a:pPr>
              <a:defRPr/>
            </a:pPr>
            <a:r>
              <a:rPr lang="es-ES"/>
              <a:t>¿CUAL ES EL MAYOR PROBLEMA DE LA RESERVA DE EQUIPO?</a:t>
            </a:r>
          </a:p>
        </c:rich>
      </c:tx>
    </c:title>
    <c:plotArea>
      <c:layout/>
      <c:barChart>
        <c:barDir val="col"/>
        <c:grouping val="stacked"/>
        <c:ser>
          <c:idx val="0"/>
          <c:order val="0"/>
          <c:cat>
            <c:strRef>
              <c:f>'Encuesta Docentes'!$A$35:$A$37</c:f>
              <c:strCache>
                <c:ptCount val="3"/>
                <c:pt idx="0">
                  <c:v>Proceso de reserva engorroso</c:v>
                </c:pt>
                <c:pt idx="1">
                  <c:v>Falta de control administrativo</c:v>
                </c:pt>
                <c:pt idx="2">
                  <c:v>Otros</c:v>
                </c:pt>
              </c:strCache>
            </c:strRef>
          </c:cat>
          <c:val>
            <c:numRef>
              <c:f>'Encuesta Docentes'!$B$35:$B$37</c:f>
              <c:numCache>
                <c:formatCode>General</c:formatCode>
                <c:ptCount val="3"/>
                <c:pt idx="0">
                  <c:v>4</c:v>
                </c:pt>
                <c:pt idx="1">
                  <c:v>6</c:v>
                </c:pt>
                <c:pt idx="2">
                  <c:v>3</c:v>
                </c:pt>
              </c:numCache>
            </c:numRef>
          </c:val>
        </c:ser>
        <c:gapWidth val="55"/>
        <c:overlap val="100"/>
        <c:axId val="141861248"/>
        <c:axId val="141862784"/>
      </c:barChart>
      <c:catAx>
        <c:axId val="141861248"/>
        <c:scaling>
          <c:orientation val="minMax"/>
        </c:scaling>
        <c:axPos val="b"/>
        <c:majorTickMark val="none"/>
        <c:tickLblPos val="nextTo"/>
        <c:crossAx val="141862784"/>
        <c:crosses val="autoZero"/>
        <c:auto val="1"/>
        <c:lblAlgn val="ctr"/>
        <c:lblOffset val="100"/>
      </c:catAx>
      <c:valAx>
        <c:axId val="141862784"/>
        <c:scaling>
          <c:orientation val="minMax"/>
        </c:scaling>
        <c:axPos val="l"/>
        <c:majorGridlines/>
        <c:numFmt formatCode="General" sourceLinked="1"/>
        <c:majorTickMark val="none"/>
        <c:tickLblPos val="nextTo"/>
        <c:crossAx val="141861248"/>
        <c:crosses val="autoZero"/>
        <c:crossBetween val="between"/>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style val="5"/>
  <c:chart>
    <c:title>
      <c:tx>
        <c:rich>
          <a:bodyPr/>
          <a:lstStyle/>
          <a:p>
            <a:pPr>
              <a:defRPr/>
            </a:pPr>
            <a:r>
              <a:rPr lang="es-ES"/>
              <a:t>¿SE FACILITARÍA LA RESERVA CON LA AYUDA DE UN SISTEMA WEB?</a:t>
            </a:r>
          </a:p>
        </c:rich>
      </c:tx>
    </c:title>
    <c:plotArea>
      <c:layout/>
      <c:barChart>
        <c:barDir val="col"/>
        <c:grouping val="stacked"/>
        <c:ser>
          <c:idx val="0"/>
          <c:order val="0"/>
          <c:cat>
            <c:strRef>
              <c:f>'Encuesta Docentes'!$A$40:$A$41</c:f>
              <c:strCache>
                <c:ptCount val="2"/>
                <c:pt idx="0">
                  <c:v>Sí</c:v>
                </c:pt>
                <c:pt idx="1">
                  <c:v>No</c:v>
                </c:pt>
              </c:strCache>
            </c:strRef>
          </c:cat>
          <c:val>
            <c:numRef>
              <c:f>'Encuesta Docentes'!$B$40:$B$41</c:f>
              <c:numCache>
                <c:formatCode>General</c:formatCode>
                <c:ptCount val="2"/>
                <c:pt idx="0">
                  <c:v>9</c:v>
                </c:pt>
                <c:pt idx="1">
                  <c:v>0</c:v>
                </c:pt>
              </c:numCache>
            </c:numRef>
          </c:val>
        </c:ser>
        <c:gapWidth val="55"/>
        <c:overlap val="100"/>
        <c:axId val="141890688"/>
        <c:axId val="141892224"/>
      </c:barChart>
      <c:catAx>
        <c:axId val="141890688"/>
        <c:scaling>
          <c:orientation val="minMax"/>
        </c:scaling>
        <c:axPos val="b"/>
        <c:majorTickMark val="none"/>
        <c:tickLblPos val="nextTo"/>
        <c:crossAx val="141892224"/>
        <c:crosses val="autoZero"/>
        <c:auto val="1"/>
        <c:lblAlgn val="ctr"/>
        <c:lblOffset val="100"/>
      </c:catAx>
      <c:valAx>
        <c:axId val="141892224"/>
        <c:scaling>
          <c:orientation val="minMax"/>
        </c:scaling>
        <c:axPos val="l"/>
        <c:majorGridlines/>
        <c:numFmt formatCode="General" sourceLinked="1"/>
        <c:majorTickMark val="none"/>
        <c:tickLblPos val="nextTo"/>
        <c:crossAx val="141890688"/>
        <c:crosses val="autoZero"/>
        <c:crossBetween val="between"/>
      </c:valAx>
    </c:plotArea>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DDC3926-B0C1-43C1-BB5A-FCD7CA27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177</Pages>
  <Words>30704</Words>
  <Characters>168872</Characters>
  <Application>Microsoft Office Word</Application>
  <DocSecurity>0</DocSecurity>
  <Lines>1407</Lines>
  <Paragraphs>398</Paragraphs>
  <ScaleCrop>false</ScaleCrop>
  <Company/>
  <LinksUpToDate>false</LinksUpToDate>
  <CharactersWithSpaces>199178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Hugol</dc:creator>
  <cp:lastModifiedBy>Hugol</cp:lastModifiedBy>
  <cp:revision>2</cp:revision>
  <cp:lastPrinted>2009-09-07T05:18:00Z</cp:lastPrinted>
  <dcterms:created xsi:type="dcterms:W3CDTF">2009-09-09T16:25:00Z</dcterms:created>
  <dcterms:modified xsi:type="dcterms:W3CDTF">2009-09-09T16:25:00Z</dcterms:modified>
</cp:coreProperties>
</file>